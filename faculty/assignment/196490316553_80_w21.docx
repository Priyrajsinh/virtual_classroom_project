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g" ContentType="image/jpg"/>
  <Default Extension="png" ContentType="image/pn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6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</Types>
</file>

<file path=_rels/.rels><?xml version="1.0" encoding="UTF-8" standalone="yes"?>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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13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center"/>
        <w:spacing w:before="13" w:lineRule="auto" w:line="438"/>
        <w:ind w:left="2544" w:right="2558"/>
      </w:pPr>
      <w:r>
        <w:rPr>
          <w:rFonts w:cs="Times New Roman" w:hAnsi="Times New Roman" w:eastAsia="Times New Roman" w:ascii="Times New Roman"/>
          <w:b/>
          <w:spacing w:val="0"/>
          <w:w w:val="100"/>
          <w:sz w:val="36"/>
          <w:szCs w:val="36"/>
        </w:rPr>
        <w:t>V</w:t>
      </w:r>
      <w:r>
        <w:rPr>
          <w:rFonts w:cs="Times New Roman" w:hAnsi="Times New Roman" w:eastAsia="Times New Roman" w:ascii="Times New Roman"/>
          <w:b/>
          <w:spacing w:val="-1"/>
          <w:w w:val="100"/>
          <w:sz w:val="36"/>
          <w:szCs w:val="36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36"/>
          <w:szCs w:val="36"/>
        </w:rPr>
        <w:t>RTUAL</w:t>
      </w:r>
      <w:r>
        <w:rPr>
          <w:rFonts w:cs="Times New Roman" w:hAnsi="Times New Roman" w:eastAsia="Times New Roman" w:ascii="Times New Roman"/>
          <w:b/>
          <w:spacing w:val="0"/>
          <w:w w:val="100"/>
          <w:sz w:val="36"/>
          <w:szCs w:val="36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36"/>
          <w:szCs w:val="36"/>
        </w:rPr>
        <w:t>CLSS</w:t>
      </w:r>
      <w:r>
        <w:rPr>
          <w:rFonts w:cs="Times New Roman" w:hAnsi="Times New Roman" w:eastAsia="Times New Roman" w:ascii="Times New Roman"/>
          <w:b/>
          <w:spacing w:val="-1"/>
          <w:w w:val="100"/>
          <w:sz w:val="36"/>
          <w:szCs w:val="36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36"/>
          <w:szCs w:val="36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36"/>
          <w:szCs w:val="36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36"/>
          <w:szCs w:val="36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36"/>
          <w:szCs w:val="36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</w:rPr>
        <w:t>P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R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J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R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P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i/>
          <w:spacing w:val="0"/>
          <w:w w:val="100"/>
          <w:sz w:val="28"/>
          <w:szCs w:val="28"/>
        </w:rPr>
        <w:t>Su</w:t>
      </w:r>
      <w:r>
        <w:rPr>
          <w:rFonts w:cs="Times New Roman" w:hAnsi="Times New Roman" w:eastAsia="Times New Roman" w:ascii="Times New Roman"/>
          <w:b/>
          <w:i/>
          <w:spacing w:val="1"/>
          <w:w w:val="100"/>
          <w:sz w:val="28"/>
          <w:szCs w:val="28"/>
        </w:rPr>
        <w:t>b</w:t>
      </w:r>
      <w:r>
        <w:rPr>
          <w:rFonts w:cs="Times New Roman" w:hAnsi="Times New Roman" w:eastAsia="Times New Roman" w:ascii="Times New Roman"/>
          <w:b/>
          <w:i/>
          <w:spacing w:val="-3"/>
          <w:w w:val="100"/>
          <w:sz w:val="28"/>
          <w:szCs w:val="28"/>
        </w:rPr>
        <w:t>m</w:t>
      </w:r>
      <w:r>
        <w:rPr>
          <w:rFonts w:cs="Times New Roman" w:hAnsi="Times New Roman" w:eastAsia="Times New Roman" w:ascii="Times New Roman"/>
          <w:b/>
          <w:i/>
          <w:spacing w:val="1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i/>
          <w:spacing w:val="-1"/>
          <w:w w:val="100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b/>
          <w:i/>
          <w:spacing w:val="1"/>
          <w:w w:val="100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b/>
          <w:i/>
          <w:spacing w:val="-2"/>
          <w:w w:val="100"/>
          <w:sz w:val="28"/>
          <w:szCs w:val="28"/>
        </w:rPr>
        <w:t>e</w:t>
      </w:r>
      <w:r>
        <w:rPr>
          <w:rFonts w:cs="Times New Roman" w:hAnsi="Times New Roman" w:eastAsia="Times New Roman" w:ascii="Times New Roman"/>
          <w:b/>
          <w:i/>
          <w:spacing w:val="0"/>
          <w:w w:val="100"/>
          <w:sz w:val="28"/>
          <w:szCs w:val="28"/>
        </w:rPr>
        <w:t>d</w:t>
      </w:r>
      <w:r>
        <w:rPr>
          <w:rFonts w:cs="Times New Roman" w:hAnsi="Times New Roman" w:eastAsia="Times New Roman" w:ascii="Times New Roman"/>
          <w:b/>
          <w:i/>
          <w:spacing w:val="1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i/>
          <w:spacing w:val="0"/>
          <w:w w:val="100"/>
          <w:sz w:val="28"/>
          <w:szCs w:val="28"/>
        </w:rPr>
        <w:t>by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center"/>
        <w:spacing w:before="22" w:lineRule="auto" w:line="438"/>
        <w:ind w:left="1223" w:right="1233" w:hanging="5"/>
      </w:pP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</w:rPr>
        <w:t>PARMAR</w:t>
      </w:r>
      <w:r>
        <w:rPr>
          <w:rFonts w:cs="Times New Roman" w:hAnsi="Times New Roman" w:eastAsia="Times New Roman" w:ascii="Times New Roman"/>
          <w:b/>
          <w:spacing w:val="-12"/>
          <w:w w:val="100"/>
          <w:sz w:val="32"/>
          <w:szCs w:val="3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32"/>
          <w:szCs w:val="32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</w:rPr>
        <w:t>RI</w:t>
      </w:r>
      <w:r>
        <w:rPr>
          <w:rFonts w:cs="Times New Roman" w:hAnsi="Times New Roman" w:eastAsia="Times New Roman" w:ascii="Times New Roman"/>
          <w:b/>
          <w:spacing w:val="3"/>
          <w:w w:val="100"/>
          <w:sz w:val="32"/>
          <w:szCs w:val="32"/>
        </w:rPr>
        <w:t>Y</w:t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</w:rPr>
        <w:t>RA</w:t>
      </w:r>
      <w:r>
        <w:rPr>
          <w:rFonts w:cs="Times New Roman" w:hAnsi="Times New Roman" w:eastAsia="Times New Roman" w:ascii="Times New Roman"/>
          <w:b/>
          <w:spacing w:val="1"/>
          <w:w w:val="100"/>
          <w:sz w:val="32"/>
          <w:szCs w:val="32"/>
        </w:rPr>
        <w:t>J</w:t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</w:rPr>
        <w:t>SINH</w:t>
      </w:r>
      <w:r>
        <w:rPr>
          <w:rFonts w:cs="Times New Roman" w:hAnsi="Times New Roman" w:eastAsia="Times New Roman" w:ascii="Times New Roman"/>
          <w:b/>
          <w:spacing w:val="-21"/>
          <w:w w:val="100"/>
          <w:sz w:val="32"/>
          <w:szCs w:val="3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</w:rPr>
        <w:t>S.</w:t>
      </w:r>
      <w:r>
        <w:rPr>
          <w:rFonts w:cs="Times New Roman" w:hAnsi="Times New Roman" w:eastAsia="Times New Roman" w:ascii="Times New Roman"/>
          <w:b/>
          <w:spacing w:val="-3"/>
          <w:w w:val="100"/>
          <w:sz w:val="32"/>
          <w:szCs w:val="3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99"/>
          <w:sz w:val="32"/>
          <w:szCs w:val="32"/>
        </w:rPr>
        <w:t>(1</w:t>
      </w:r>
      <w:r>
        <w:rPr>
          <w:rFonts w:cs="Times New Roman" w:hAnsi="Times New Roman" w:eastAsia="Times New Roman" w:ascii="Times New Roman"/>
          <w:b/>
          <w:spacing w:val="1"/>
          <w:w w:val="99"/>
          <w:sz w:val="32"/>
          <w:szCs w:val="32"/>
        </w:rPr>
        <w:t>9</w:t>
      </w:r>
      <w:r>
        <w:rPr>
          <w:rFonts w:cs="Times New Roman" w:hAnsi="Times New Roman" w:eastAsia="Times New Roman" w:ascii="Times New Roman"/>
          <w:b/>
          <w:spacing w:val="1"/>
          <w:w w:val="99"/>
          <w:sz w:val="32"/>
          <w:szCs w:val="32"/>
        </w:rPr>
        <w:t>6</w:t>
      </w:r>
      <w:r>
        <w:rPr>
          <w:rFonts w:cs="Times New Roman" w:hAnsi="Times New Roman" w:eastAsia="Times New Roman" w:ascii="Times New Roman"/>
          <w:b/>
          <w:spacing w:val="1"/>
          <w:w w:val="99"/>
          <w:sz w:val="32"/>
          <w:szCs w:val="32"/>
        </w:rPr>
        <w:t>4</w:t>
      </w:r>
      <w:r>
        <w:rPr>
          <w:rFonts w:cs="Times New Roman" w:hAnsi="Times New Roman" w:eastAsia="Times New Roman" w:ascii="Times New Roman"/>
          <w:b/>
          <w:spacing w:val="1"/>
          <w:w w:val="99"/>
          <w:sz w:val="32"/>
          <w:szCs w:val="32"/>
        </w:rPr>
        <w:t>9</w:t>
      </w:r>
      <w:r>
        <w:rPr>
          <w:rFonts w:cs="Times New Roman" w:hAnsi="Times New Roman" w:eastAsia="Times New Roman" w:ascii="Times New Roman"/>
          <w:b/>
          <w:spacing w:val="1"/>
          <w:w w:val="99"/>
          <w:sz w:val="32"/>
          <w:szCs w:val="32"/>
        </w:rPr>
        <w:t>0</w:t>
      </w:r>
      <w:r>
        <w:rPr>
          <w:rFonts w:cs="Times New Roman" w:hAnsi="Times New Roman" w:eastAsia="Times New Roman" w:ascii="Times New Roman"/>
          <w:b/>
          <w:spacing w:val="-1"/>
          <w:w w:val="99"/>
          <w:sz w:val="32"/>
          <w:szCs w:val="32"/>
        </w:rPr>
        <w:t>3</w:t>
      </w:r>
      <w:r>
        <w:rPr>
          <w:rFonts w:cs="Times New Roman" w:hAnsi="Times New Roman" w:eastAsia="Times New Roman" w:ascii="Times New Roman"/>
          <w:b/>
          <w:spacing w:val="1"/>
          <w:w w:val="99"/>
          <w:sz w:val="32"/>
          <w:szCs w:val="32"/>
        </w:rPr>
        <w:t>1</w:t>
      </w:r>
      <w:r>
        <w:rPr>
          <w:rFonts w:cs="Times New Roman" w:hAnsi="Times New Roman" w:eastAsia="Times New Roman" w:ascii="Times New Roman"/>
          <w:b/>
          <w:spacing w:val="1"/>
          <w:w w:val="99"/>
          <w:sz w:val="32"/>
          <w:szCs w:val="32"/>
        </w:rPr>
        <w:t>6</w:t>
      </w:r>
      <w:r>
        <w:rPr>
          <w:rFonts w:cs="Times New Roman" w:hAnsi="Times New Roman" w:eastAsia="Times New Roman" w:ascii="Times New Roman"/>
          <w:b/>
          <w:spacing w:val="-1"/>
          <w:w w:val="99"/>
          <w:sz w:val="32"/>
          <w:szCs w:val="32"/>
        </w:rPr>
        <w:t>5</w:t>
      </w:r>
      <w:r>
        <w:rPr>
          <w:rFonts w:cs="Times New Roman" w:hAnsi="Times New Roman" w:eastAsia="Times New Roman" w:ascii="Times New Roman"/>
          <w:b/>
          <w:spacing w:val="1"/>
          <w:w w:val="99"/>
          <w:sz w:val="32"/>
          <w:szCs w:val="32"/>
        </w:rPr>
        <w:t>5</w:t>
      </w:r>
      <w:r>
        <w:rPr>
          <w:rFonts w:cs="Times New Roman" w:hAnsi="Times New Roman" w:eastAsia="Times New Roman" w:ascii="Times New Roman"/>
          <w:b/>
          <w:spacing w:val="1"/>
          <w:w w:val="99"/>
          <w:sz w:val="32"/>
          <w:szCs w:val="32"/>
        </w:rPr>
        <w:t>3</w:t>
      </w:r>
      <w:r>
        <w:rPr>
          <w:rFonts w:cs="Times New Roman" w:hAnsi="Times New Roman" w:eastAsia="Times New Roman" w:ascii="Times New Roman"/>
          <w:b/>
          <w:spacing w:val="0"/>
          <w:w w:val="99"/>
          <w:sz w:val="32"/>
          <w:szCs w:val="32"/>
        </w:rPr>
        <w:t>)</w:t>
      </w:r>
      <w:r>
        <w:rPr>
          <w:rFonts w:cs="Times New Roman" w:hAnsi="Times New Roman" w:eastAsia="Times New Roman" w:ascii="Times New Roman"/>
          <w:b/>
          <w:spacing w:val="0"/>
          <w:w w:val="99"/>
          <w:sz w:val="32"/>
          <w:szCs w:val="3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sz w:val="32"/>
          <w:szCs w:val="32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</w:rPr>
        <w:t>LA</w:t>
      </w:r>
      <w:r>
        <w:rPr>
          <w:rFonts w:cs="Times New Roman" w:hAnsi="Times New Roman" w:eastAsia="Times New Roman" w:ascii="Times New Roman"/>
          <w:b/>
          <w:spacing w:val="3"/>
          <w:w w:val="100"/>
          <w:sz w:val="32"/>
          <w:szCs w:val="32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32"/>
          <w:szCs w:val="32"/>
        </w:rPr>
        <w:t>K</w:t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</w:rPr>
        <w:t>I</w:t>
      </w:r>
      <w:r>
        <w:rPr>
          <w:rFonts w:cs="Times New Roman" w:hAnsi="Times New Roman" w:eastAsia="Times New Roman" w:ascii="Times New Roman"/>
          <w:b/>
          <w:spacing w:val="-13"/>
          <w:w w:val="100"/>
          <w:sz w:val="32"/>
          <w:szCs w:val="3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</w:rPr>
        <w:t>DIV</w:t>
      </w:r>
      <w:r>
        <w:rPr>
          <w:rFonts w:cs="Times New Roman" w:hAnsi="Times New Roman" w:eastAsia="Times New Roman" w:ascii="Times New Roman"/>
          <w:b/>
          <w:spacing w:val="3"/>
          <w:w w:val="100"/>
          <w:sz w:val="32"/>
          <w:szCs w:val="32"/>
        </w:rPr>
        <w:t>Y</w:t>
      </w:r>
      <w:r>
        <w:rPr>
          <w:rFonts w:cs="Times New Roman" w:hAnsi="Times New Roman" w:eastAsia="Times New Roman" w:ascii="Times New Roman"/>
          <w:b/>
          <w:spacing w:val="-1"/>
          <w:w w:val="100"/>
          <w:sz w:val="32"/>
          <w:szCs w:val="32"/>
        </w:rPr>
        <w:t>K</w:t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</w:rPr>
        <w:t>ANT</w:t>
      </w:r>
      <w:r>
        <w:rPr>
          <w:rFonts w:cs="Times New Roman" w:hAnsi="Times New Roman" w:eastAsia="Times New Roman" w:ascii="Times New Roman"/>
          <w:b/>
          <w:spacing w:val="-13"/>
          <w:w w:val="100"/>
          <w:sz w:val="32"/>
          <w:szCs w:val="3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32"/>
          <w:szCs w:val="32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</w:rPr>
        <w:t>.</w:t>
      </w:r>
      <w:r>
        <w:rPr>
          <w:rFonts w:cs="Times New Roman" w:hAnsi="Times New Roman" w:eastAsia="Times New Roman" w:ascii="Times New Roman"/>
          <w:b/>
          <w:spacing w:val="-2"/>
          <w:w w:val="100"/>
          <w:sz w:val="32"/>
          <w:szCs w:val="3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99"/>
          <w:sz w:val="32"/>
          <w:szCs w:val="32"/>
        </w:rPr>
        <w:t>(1</w:t>
      </w:r>
      <w:r>
        <w:rPr>
          <w:rFonts w:cs="Times New Roman" w:hAnsi="Times New Roman" w:eastAsia="Times New Roman" w:ascii="Times New Roman"/>
          <w:b/>
          <w:spacing w:val="1"/>
          <w:w w:val="99"/>
          <w:sz w:val="32"/>
          <w:szCs w:val="32"/>
        </w:rPr>
        <w:t>9</w:t>
      </w:r>
      <w:r>
        <w:rPr>
          <w:rFonts w:cs="Times New Roman" w:hAnsi="Times New Roman" w:eastAsia="Times New Roman" w:ascii="Times New Roman"/>
          <w:b/>
          <w:spacing w:val="1"/>
          <w:w w:val="99"/>
          <w:sz w:val="32"/>
          <w:szCs w:val="32"/>
        </w:rPr>
        <w:t>6</w:t>
      </w:r>
      <w:r>
        <w:rPr>
          <w:rFonts w:cs="Times New Roman" w:hAnsi="Times New Roman" w:eastAsia="Times New Roman" w:ascii="Times New Roman"/>
          <w:b/>
          <w:spacing w:val="1"/>
          <w:w w:val="99"/>
          <w:sz w:val="32"/>
          <w:szCs w:val="32"/>
        </w:rPr>
        <w:t>4</w:t>
      </w:r>
      <w:r>
        <w:rPr>
          <w:rFonts w:cs="Times New Roman" w:hAnsi="Times New Roman" w:eastAsia="Times New Roman" w:ascii="Times New Roman"/>
          <w:b/>
          <w:spacing w:val="1"/>
          <w:w w:val="99"/>
          <w:sz w:val="32"/>
          <w:szCs w:val="32"/>
        </w:rPr>
        <w:t>9</w:t>
      </w:r>
      <w:r>
        <w:rPr>
          <w:rFonts w:cs="Times New Roman" w:hAnsi="Times New Roman" w:eastAsia="Times New Roman" w:ascii="Times New Roman"/>
          <w:b/>
          <w:spacing w:val="-1"/>
          <w:w w:val="99"/>
          <w:sz w:val="32"/>
          <w:szCs w:val="32"/>
        </w:rPr>
        <w:t>0</w:t>
      </w:r>
      <w:r>
        <w:rPr>
          <w:rFonts w:cs="Times New Roman" w:hAnsi="Times New Roman" w:eastAsia="Times New Roman" w:ascii="Times New Roman"/>
          <w:b/>
          <w:spacing w:val="1"/>
          <w:w w:val="99"/>
          <w:sz w:val="32"/>
          <w:szCs w:val="32"/>
        </w:rPr>
        <w:t>3</w:t>
      </w:r>
      <w:r>
        <w:rPr>
          <w:rFonts w:cs="Times New Roman" w:hAnsi="Times New Roman" w:eastAsia="Times New Roman" w:ascii="Times New Roman"/>
          <w:b/>
          <w:spacing w:val="1"/>
          <w:w w:val="99"/>
          <w:sz w:val="32"/>
          <w:szCs w:val="32"/>
        </w:rPr>
        <w:t>1</w:t>
      </w:r>
      <w:r>
        <w:rPr>
          <w:rFonts w:cs="Times New Roman" w:hAnsi="Times New Roman" w:eastAsia="Times New Roman" w:ascii="Times New Roman"/>
          <w:b/>
          <w:spacing w:val="1"/>
          <w:w w:val="99"/>
          <w:sz w:val="32"/>
          <w:szCs w:val="32"/>
        </w:rPr>
        <w:t>6</w:t>
      </w:r>
      <w:r>
        <w:rPr>
          <w:rFonts w:cs="Times New Roman" w:hAnsi="Times New Roman" w:eastAsia="Times New Roman" w:ascii="Times New Roman"/>
          <w:b/>
          <w:spacing w:val="-1"/>
          <w:w w:val="99"/>
          <w:sz w:val="32"/>
          <w:szCs w:val="32"/>
        </w:rPr>
        <w:t>5</w:t>
      </w:r>
      <w:r>
        <w:rPr>
          <w:rFonts w:cs="Times New Roman" w:hAnsi="Times New Roman" w:eastAsia="Times New Roman" w:ascii="Times New Roman"/>
          <w:b/>
          <w:spacing w:val="1"/>
          <w:w w:val="99"/>
          <w:sz w:val="32"/>
          <w:szCs w:val="32"/>
        </w:rPr>
        <w:t>6</w:t>
      </w:r>
      <w:r>
        <w:rPr>
          <w:rFonts w:cs="Times New Roman" w:hAnsi="Times New Roman" w:eastAsia="Times New Roman" w:ascii="Times New Roman"/>
          <w:b/>
          <w:spacing w:val="1"/>
          <w:w w:val="99"/>
          <w:sz w:val="32"/>
          <w:szCs w:val="32"/>
        </w:rPr>
        <w:t>1</w:t>
      </w:r>
      <w:r>
        <w:rPr>
          <w:rFonts w:cs="Times New Roman" w:hAnsi="Times New Roman" w:eastAsia="Times New Roman" w:ascii="Times New Roman"/>
          <w:b/>
          <w:spacing w:val="0"/>
          <w:w w:val="99"/>
          <w:sz w:val="32"/>
          <w:szCs w:val="32"/>
        </w:rPr>
        <w:t>)</w:t>
      </w:r>
      <w:r>
        <w:rPr>
          <w:rFonts w:cs="Times New Roman" w:hAnsi="Times New Roman" w:eastAsia="Times New Roman" w:ascii="Times New Roman"/>
          <w:b/>
          <w:spacing w:val="0"/>
          <w:w w:val="99"/>
          <w:sz w:val="32"/>
          <w:szCs w:val="3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</w:rPr>
        <w:t>Z</w:t>
      </w:r>
      <w:r>
        <w:rPr>
          <w:rFonts w:cs="Times New Roman" w:hAnsi="Times New Roman" w:eastAsia="Times New Roman" w:ascii="Times New Roman"/>
          <w:b/>
          <w:spacing w:val="1"/>
          <w:w w:val="100"/>
          <w:sz w:val="32"/>
          <w:szCs w:val="3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</w:rPr>
        <w:t>NZUNV</w:t>
      </w:r>
      <w:r>
        <w:rPr>
          <w:rFonts w:cs="Times New Roman" w:hAnsi="Times New Roman" w:eastAsia="Times New Roman" w:ascii="Times New Roman"/>
          <w:b/>
          <w:spacing w:val="3"/>
          <w:w w:val="100"/>
          <w:sz w:val="32"/>
          <w:szCs w:val="3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</w:rPr>
        <w:t>DI</w:t>
      </w:r>
      <w:r>
        <w:rPr>
          <w:rFonts w:cs="Times New Roman" w:hAnsi="Times New Roman" w:eastAsia="Times New Roman" w:ascii="Times New Roman"/>
          <w:b/>
          <w:spacing w:val="3"/>
          <w:w w:val="100"/>
          <w:sz w:val="32"/>
          <w:szCs w:val="32"/>
        </w:rPr>
        <w:t>Y</w:t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</w:rPr>
        <w:t>A</w:t>
      </w:r>
      <w:r>
        <w:rPr>
          <w:rFonts w:cs="Times New Roman" w:hAnsi="Times New Roman" w:eastAsia="Times New Roman" w:ascii="Times New Roman"/>
          <w:b/>
          <w:spacing w:val="-25"/>
          <w:w w:val="100"/>
          <w:sz w:val="32"/>
          <w:szCs w:val="3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32"/>
          <w:szCs w:val="32"/>
        </w:rPr>
        <w:t>P</w:t>
      </w:r>
      <w:r>
        <w:rPr>
          <w:rFonts w:cs="Times New Roman" w:hAnsi="Times New Roman" w:eastAsia="Times New Roman" w:ascii="Times New Roman"/>
          <w:b/>
          <w:spacing w:val="2"/>
          <w:w w:val="100"/>
          <w:sz w:val="32"/>
          <w:szCs w:val="32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</w:rPr>
        <w:t>AT</w:t>
      </w:r>
      <w:r>
        <w:rPr>
          <w:rFonts w:cs="Times New Roman" w:hAnsi="Times New Roman" w:eastAsia="Times New Roman" w:ascii="Times New Roman"/>
          <w:b/>
          <w:spacing w:val="1"/>
          <w:w w:val="100"/>
          <w:sz w:val="32"/>
          <w:szCs w:val="3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</w:rPr>
        <w:t>K</w:t>
      </w:r>
      <w:r>
        <w:rPr>
          <w:rFonts w:cs="Times New Roman" w:hAnsi="Times New Roman" w:eastAsia="Times New Roman" w:ascii="Times New Roman"/>
          <w:b/>
          <w:spacing w:val="-9"/>
          <w:w w:val="100"/>
          <w:sz w:val="32"/>
          <w:szCs w:val="3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</w:rPr>
        <w:t>N.</w:t>
      </w:r>
      <w:r>
        <w:rPr>
          <w:rFonts w:cs="Times New Roman" w:hAnsi="Times New Roman" w:eastAsia="Times New Roman" w:ascii="Times New Roman"/>
          <w:b/>
          <w:spacing w:val="-2"/>
          <w:w w:val="100"/>
          <w:sz w:val="32"/>
          <w:szCs w:val="3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99"/>
          <w:sz w:val="32"/>
          <w:szCs w:val="32"/>
        </w:rPr>
        <w:t>(1</w:t>
      </w:r>
      <w:r>
        <w:rPr>
          <w:rFonts w:cs="Times New Roman" w:hAnsi="Times New Roman" w:eastAsia="Times New Roman" w:ascii="Times New Roman"/>
          <w:b/>
          <w:spacing w:val="1"/>
          <w:w w:val="99"/>
          <w:sz w:val="32"/>
          <w:szCs w:val="32"/>
        </w:rPr>
        <w:t>9</w:t>
      </w:r>
      <w:r>
        <w:rPr>
          <w:rFonts w:cs="Times New Roman" w:hAnsi="Times New Roman" w:eastAsia="Times New Roman" w:ascii="Times New Roman"/>
          <w:b/>
          <w:spacing w:val="1"/>
          <w:w w:val="99"/>
          <w:sz w:val="32"/>
          <w:szCs w:val="32"/>
        </w:rPr>
        <w:t>6</w:t>
      </w:r>
      <w:r>
        <w:rPr>
          <w:rFonts w:cs="Times New Roman" w:hAnsi="Times New Roman" w:eastAsia="Times New Roman" w:ascii="Times New Roman"/>
          <w:b/>
          <w:spacing w:val="1"/>
          <w:w w:val="99"/>
          <w:sz w:val="32"/>
          <w:szCs w:val="32"/>
        </w:rPr>
        <w:t>4</w:t>
      </w:r>
      <w:r>
        <w:rPr>
          <w:rFonts w:cs="Times New Roman" w:hAnsi="Times New Roman" w:eastAsia="Times New Roman" w:ascii="Times New Roman"/>
          <w:b/>
          <w:spacing w:val="1"/>
          <w:w w:val="99"/>
          <w:sz w:val="32"/>
          <w:szCs w:val="32"/>
        </w:rPr>
        <w:t>9</w:t>
      </w:r>
      <w:r>
        <w:rPr>
          <w:rFonts w:cs="Times New Roman" w:hAnsi="Times New Roman" w:eastAsia="Times New Roman" w:ascii="Times New Roman"/>
          <w:b/>
          <w:spacing w:val="-1"/>
          <w:w w:val="99"/>
          <w:sz w:val="32"/>
          <w:szCs w:val="32"/>
        </w:rPr>
        <w:t>0</w:t>
      </w:r>
      <w:r>
        <w:rPr>
          <w:rFonts w:cs="Times New Roman" w:hAnsi="Times New Roman" w:eastAsia="Times New Roman" w:ascii="Times New Roman"/>
          <w:b/>
          <w:spacing w:val="1"/>
          <w:w w:val="99"/>
          <w:sz w:val="32"/>
          <w:szCs w:val="32"/>
        </w:rPr>
        <w:t>3</w:t>
      </w:r>
      <w:r>
        <w:rPr>
          <w:rFonts w:cs="Times New Roman" w:hAnsi="Times New Roman" w:eastAsia="Times New Roman" w:ascii="Times New Roman"/>
          <w:b/>
          <w:spacing w:val="1"/>
          <w:w w:val="99"/>
          <w:sz w:val="32"/>
          <w:szCs w:val="32"/>
        </w:rPr>
        <w:t>1</w:t>
      </w:r>
      <w:r>
        <w:rPr>
          <w:rFonts w:cs="Times New Roman" w:hAnsi="Times New Roman" w:eastAsia="Times New Roman" w:ascii="Times New Roman"/>
          <w:b/>
          <w:spacing w:val="-1"/>
          <w:w w:val="99"/>
          <w:sz w:val="32"/>
          <w:szCs w:val="32"/>
        </w:rPr>
        <w:t>6</w:t>
      </w:r>
      <w:r>
        <w:rPr>
          <w:rFonts w:cs="Times New Roman" w:hAnsi="Times New Roman" w:eastAsia="Times New Roman" w:ascii="Times New Roman"/>
          <w:b/>
          <w:spacing w:val="1"/>
          <w:w w:val="99"/>
          <w:sz w:val="32"/>
          <w:szCs w:val="32"/>
        </w:rPr>
        <w:t>5</w:t>
      </w:r>
      <w:r>
        <w:rPr>
          <w:rFonts w:cs="Times New Roman" w:hAnsi="Times New Roman" w:eastAsia="Times New Roman" w:ascii="Times New Roman"/>
          <w:b/>
          <w:spacing w:val="1"/>
          <w:w w:val="99"/>
          <w:sz w:val="32"/>
          <w:szCs w:val="32"/>
        </w:rPr>
        <w:t>7</w:t>
      </w:r>
      <w:r>
        <w:rPr>
          <w:rFonts w:cs="Times New Roman" w:hAnsi="Times New Roman" w:eastAsia="Times New Roman" w:ascii="Times New Roman"/>
          <w:b/>
          <w:spacing w:val="1"/>
          <w:w w:val="99"/>
          <w:sz w:val="32"/>
          <w:szCs w:val="32"/>
        </w:rPr>
        <w:t>8</w:t>
      </w:r>
      <w:r>
        <w:rPr>
          <w:rFonts w:cs="Times New Roman" w:hAnsi="Times New Roman" w:eastAsia="Times New Roman" w:ascii="Times New Roman"/>
          <w:b/>
          <w:spacing w:val="0"/>
          <w:w w:val="99"/>
          <w:sz w:val="32"/>
          <w:szCs w:val="32"/>
        </w:rPr>
        <w:t>)</w:t>
      </w:r>
      <w:r>
        <w:rPr>
          <w:rFonts w:cs="Times New Roman" w:hAnsi="Times New Roman" w:eastAsia="Times New Roman" w:ascii="Times New Roman"/>
          <w:b/>
          <w:spacing w:val="0"/>
          <w:w w:val="99"/>
          <w:sz w:val="32"/>
          <w:szCs w:val="32"/>
        </w:rPr>
        <w:t> </w:t>
      </w:r>
      <w:r>
        <w:rPr>
          <w:rFonts w:cs="Times New Roman" w:hAnsi="Times New Roman" w:eastAsia="Times New Roman" w:ascii="Times New Roman"/>
          <w:b/>
          <w:i/>
          <w:spacing w:val="1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i/>
          <w:spacing w:val="0"/>
          <w:w w:val="100"/>
          <w:sz w:val="28"/>
          <w:szCs w:val="28"/>
        </w:rPr>
        <w:t>n</w:t>
      </w:r>
      <w:r>
        <w:rPr>
          <w:rFonts w:cs="Times New Roman" w:hAnsi="Times New Roman" w:eastAsia="Times New Roman" w:ascii="Times New Roman"/>
          <w:b/>
          <w:i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i/>
          <w:spacing w:val="-2"/>
          <w:w w:val="100"/>
          <w:sz w:val="28"/>
          <w:szCs w:val="28"/>
        </w:rPr>
        <w:t>p</w:t>
      </w:r>
      <w:r>
        <w:rPr>
          <w:rFonts w:cs="Times New Roman" w:hAnsi="Times New Roman" w:eastAsia="Times New Roman" w:ascii="Times New Roman"/>
          <w:b/>
          <w:i/>
          <w:spacing w:val="1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i/>
          <w:spacing w:val="-1"/>
          <w:w w:val="100"/>
          <w:sz w:val="28"/>
          <w:szCs w:val="28"/>
        </w:rPr>
        <w:t>r</w:t>
      </w:r>
      <w:r>
        <w:rPr>
          <w:rFonts w:cs="Times New Roman" w:hAnsi="Times New Roman" w:eastAsia="Times New Roman" w:ascii="Times New Roman"/>
          <w:b/>
          <w:i/>
          <w:spacing w:val="-1"/>
          <w:w w:val="100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b/>
          <w:i/>
          <w:spacing w:val="1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i/>
          <w:spacing w:val="-1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i/>
          <w:spacing w:val="0"/>
          <w:w w:val="100"/>
          <w:sz w:val="28"/>
          <w:szCs w:val="28"/>
        </w:rPr>
        <w:t>l</w:t>
      </w:r>
      <w:r>
        <w:rPr>
          <w:rFonts w:cs="Times New Roman" w:hAnsi="Times New Roman" w:eastAsia="Times New Roman" w:ascii="Times New Roman"/>
          <w:b/>
          <w:i/>
          <w:spacing w:val="1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i/>
          <w:spacing w:val="0"/>
          <w:w w:val="100"/>
          <w:sz w:val="28"/>
          <w:szCs w:val="28"/>
        </w:rPr>
        <w:t>f</w:t>
      </w:r>
      <w:r>
        <w:rPr>
          <w:rFonts w:cs="Times New Roman" w:hAnsi="Times New Roman" w:eastAsia="Times New Roman" w:ascii="Times New Roman"/>
          <w:b/>
          <w:i/>
          <w:spacing w:val="-3"/>
          <w:w w:val="100"/>
          <w:sz w:val="28"/>
          <w:szCs w:val="28"/>
        </w:rPr>
        <w:t>u</w:t>
      </w:r>
      <w:r>
        <w:rPr>
          <w:rFonts w:cs="Times New Roman" w:hAnsi="Times New Roman" w:eastAsia="Times New Roman" w:ascii="Times New Roman"/>
          <w:b/>
          <w:i/>
          <w:spacing w:val="1"/>
          <w:w w:val="100"/>
          <w:sz w:val="28"/>
          <w:szCs w:val="28"/>
        </w:rPr>
        <w:t>l</w:t>
      </w:r>
      <w:r>
        <w:rPr>
          <w:rFonts w:cs="Times New Roman" w:hAnsi="Times New Roman" w:eastAsia="Times New Roman" w:ascii="Times New Roman"/>
          <w:b/>
          <w:i/>
          <w:spacing w:val="0"/>
          <w:w w:val="100"/>
          <w:sz w:val="28"/>
          <w:szCs w:val="28"/>
        </w:rPr>
        <w:t>f</w:t>
      </w:r>
      <w:r>
        <w:rPr>
          <w:rFonts w:cs="Times New Roman" w:hAnsi="Times New Roman" w:eastAsia="Times New Roman" w:ascii="Times New Roman"/>
          <w:b/>
          <w:i/>
          <w:spacing w:val="-1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i/>
          <w:spacing w:val="1"/>
          <w:w w:val="100"/>
          <w:sz w:val="28"/>
          <w:szCs w:val="28"/>
        </w:rPr>
        <w:t>l</w:t>
      </w:r>
      <w:r>
        <w:rPr>
          <w:rFonts w:cs="Times New Roman" w:hAnsi="Times New Roman" w:eastAsia="Times New Roman" w:ascii="Times New Roman"/>
          <w:b/>
          <w:i/>
          <w:spacing w:val="0"/>
          <w:w w:val="100"/>
          <w:sz w:val="28"/>
          <w:szCs w:val="28"/>
        </w:rPr>
        <w:t>me</w:t>
      </w:r>
      <w:r>
        <w:rPr>
          <w:rFonts w:cs="Times New Roman" w:hAnsi="Times New Roman" w:eastAsia="Times New Roman" w:ascii="Times New Roman"/>
          <w:b/>
          <w:i/>
          <w:spacing w:val="-3"/>
          <w:w w:val="100"/>
          <w:sz w:val="28"/>
          <w:szCs w:val="28"/>
        </w:rPr>
        <w:t>n</w:t>
      </w:r>
      <w:r>
        <w:rPr>
          <w:rFonts w:cs="Times New Roman" w:hAnsi="Times New Roman" w:eastAsia="Times New Roman" w:ascii="Times New Roman"/>
          <w:b/>
          <w:i/>
          <w:spacing w:val="0"/>
          <w:w w:val="100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b/>
          <w:i/>
          <w:spacing w:val="-2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i/>
          <w:spacing w:val="0"/>
          <w:w w:val="100"/>
          <w:sz w:val="28"/>
          <w:szCs w:val="28"/>
        </w:rPr>
        <w:t>f</w:t>
      </w:r>
      <w:r>
        <w:rPr>
          <w:rFonts w:cs="Times New Roman" w:hAnsi="Times New Roman" w:eastAsia="Times New Roman" w:ascii="Times New Roman"/>
          <w:b/>
          <w:i/>
          <w:spacing w:val="1"/>
          <w:w w:val="100"/>
          <w:sz w:val="28"/>
          <w:szCs w:val="28"/>
        </w:rPr>
        <w:t>o</w:t>
      </w:r>
      <w:r>
        <w:rPr>
          <w:rFonts w:cs="Times New Roman" w:hAnsi="Times New Roman" w:eastAsia="Times New Roman" w:ascii="Times New Roman"/>
          <w:b/>
          <w:i/>
          <w:spacing w:val="0"/>
          <w:w w:val="100"/>
          <w:sz w:val="28"/>
          <w:szCs w:val="28"/>
        </w:rPr>
        <w:t>r</w:t>
      </w:r>
      <w:r>
        <w:rPr>
          <w:rFonts w:cs="Times New Roman" w:hAnsi="Times New Roman" w:eastAsia="Times New Roman" w:ascii="Times New Roman"/>
          <w:b/>
          <w:i/>
          <w:spacing w:val="-2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i/>
          <w:spacing w:val="1"/>
          <w:w w:val="100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b/>
          <w:i/>
          <w:spacing w:val="0"/>
          <w:w w:val="100"/>
          <w:sz w:val="28"/>
          <w:szCs w:val="28"/>
        </w:rPr>
        <w:t>he</w:t>
      </w:r>
      <w:r>
        <w:rPr>
          <w:rFonts w:cs="Times New Roman" w:hAnsi="Times New Roman" w:eastAsia="Times New Roman" w:ascii="Times New Roman"/>
          <w:b/>
          <w:i/>
          <w:spacing w:val="-3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i/>
          <w:spacing w:val="1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i/>
          <w:spacing w:val="0"/>
          <w:w w:val="100"/>
          <w:sz w:val="28"/>
          <w:szCs w:val="28"/>
        </w:rPr>
        <w:t>w</w:t>
      </w:r>
      <w:r>
        <w:rPr>
          <w:rFonts w:cs="Times New Roman" w:hAnsi="Times New Roman" w:eastAsia="Times New Roman" w:ascii="Times New Roman"/>
          <w:b/>
          <w:i/>
          <w:spacing w:val="-1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i/>
          <w:spacing w:val="-1"/>
          <w:w w:val="100"/>
          <w:sz w:val="28"/>
          <w:szCs w:val="28"/>
        </w:rPr>
        <w:t>r</w:t>
      </w:r>
      <w:r>
        <w:rPr>
          <w:rFonts w:cs="Times New Roman" w:hAnsi="Times New Roman" w:eastAsia="Times New Roman" w:ascii="Times New Roman"/>
          <w:b/>
          <w:i/>
          <w:spacing w:val="0"/>
          <w:w w:val="100"/>
          <w:sz w:val="28"/>
          <w:szCs w:val="28"/>
        </w:rPr>
        <w:t>d</w:t>
      </w:r>
      <w:r>
        <w:rPr>
          <w:rFonts w:cs="Times New Roman" w:hAnsi="Times New Roman" w:eastAsia="Times New Roman" w:ascii="Times New Roman"/>
          <w:b/>
          <w:i/>
          <w:spacing w:val="1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i/>
          <w:spacing w:val="0"/>
          <w:w w:val="100"/>
          <w:sz w:val="28"/>
          <w:szCs w:val="28"/>
        </w:rPr>
        <w:t>of</w:t>
      </w:r>
      <w:r>
        <w:rPr>
          <w:rFonts w:cs="Times New Roman" w:hAnsi="Times New Roman" w:eastAsia="Times New Roman" w:ascii="Times New Roman"/>
          <w:b/>
          <w:i/>
          <w:spacing w:val="-2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i/>
          <w:spacing w:val="1"/>
          <w:w w:val="100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b/>
          <w:i/>
          <w:spacing w:val="0"/>
          <w:w w:val="100"/>
          <w:sz w:val="28"/>
          <w:szCs w:val="28"/>
        </w:rPr>
        <w:t>he</w:t>
      </w:r>
      <w:r>
        <w:rPr>
          <w:rFonts w:cs="Times New Roman" w:hAnsi="Times New Roman" w:eastAsia="Times New Roman" w:ascii="Times New Roman"/>
          <w:b/>
          <w:i/>
          <w:spacing w:val="-3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i/>
          <w:spacing w:val="1"/>
          <w:w w:val="100"/>
          <w:sz w:val="28"/>
          <w:szCs w:val="28"/>
        </w:rPr>
        <w:t>d</w:t>
      </w:r>
      <w:r>
        <w:rPr>
          <w:rFonts w:cs="Times New Roman" w:hAnsi="Times New Roman" w:eastAsia="Times New Roman" w:ascii="Times New Roman"/>
          <w:b/>
          <w:i/>
          <w:spacing w:val="-2"/>
          <w:w w:val="100"/>
          <w:sz w:val="28"/>
          <w:szCs w:val="28"/>
        </w:rPr>
        <w:t>e</w:t>
      </w:r>
      <w:r>
        <w:rPr>
          <w:rFonts w:cs="Times New Roman" w:hAnsi="Times New Roman" w:eastAsia="Times New Roman" w:ascii="Times New Roman"/>
          <w:b/>
          <w:i/>
          <w:spacing w:val="1"/>
          <w:w w:val="100"/>
          <w:sz w:val="28"/>
          <w:szCs w:val="28"/>
        </w:rPr>
        <w:t>g</w:t>
      </w:r>
      <w:r>
        <w:rPr>
          <w:rFonts w:cs="Times New Roman" w:hAnsi="Times New Roman" w:eastAsia="Times New Roman" w:ascii="Times New Roman"/>
          <w:b/>
          <w:i/>
          <w:spacing w:val="1"/>
          <w:w w:val="100"/>
          <w:sz w:val="28"/>
          <w:szCs w:val="28"/>
        </w:rPr>
        <w:t>r</w:t>
      </w:r>
      <w:r>
        <w:rPr>
          <w:rFonts w:cs="Times New Roman" w:hAnsi="Times New Roman" w:eastAsia="Times New Roman" w:ascii="Times New Roman"/>
          <w:b/>
          <w:i/>
          <w:spacing w:val="-2"/>
          <w:w w:val="100"/>
          <w:sz w:val="28"/>
          <w:szCs w:val="28"/>
        </w:rPr>
        <w:t>e</w:t>
      </w:r>
      <w:r>
        <w:rPr>
          <w:rFonts w:cs="Times New Roman" w:hAnsi="Times New Roman" w:eastAsia="Times New Roman" w:ascii="Times New Roman"/>
          <w:b/>
          <w:i/>
          <w:spacing w:val="0"/>
          <w:w w:val="100"/>
          <w:sz w:val="28"/>
          <w:szCs w:val="28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center"/>
        <w:spacing w:before="23"/>
        <w:ind w:left="4321" w:right="4327"/>
      </w:pPr>
      <w:r>
        <w:rPr>
          <w:rFonts w:cs="Times New Roman" w:hAnsi="Times New Roman" w:eastAsia="Times New Roman" w:ascii="Times New Roman"/>
          <w:b/>
          <w:i/>
          <w:spacing w:val="1"/>
          <w:w w:val="100"/>
          <w:sz w:val="28"/>
          <w:szCs w:val="28"/>
        </w:rPr>
        <w:t>of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</w:r>
    </w:p>
    <w:p>
      <w:pPr>
        <w:rPr>
          <w:sz w:val="28"/>
          <w:szCs w:val="28"/>
        </w:rPr>
        <w:jc w:val="left"/>
        <w:spacing w:before="1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32"/>
          <w:szCs w:val="32"/>
        </w:rPr>
        <w:jc w:val="center"/>
        <w:ind w:left="2461" w:right="2475"/>
      </w:pP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</w:rPr>
        <w:t>DIPLOMA</w:t>
      </w:r>
      <w:r>
        <w:rPr>
          <w:rFonts w:cs="Times New Roman" w:hAnsi="Times New Roman" w:eastAsia="Times New Roman" w:ascii="Times New Roman"/>
          <w:b/>
          <w:spacing w:val="-13"/>
          <w:w w:val="100"/>
          <w:sz w:val="32"/>
          <w:szCs w:val="3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99"/>
          <w:sz w:val="32"/>
          <w:szCs w:val="32"/>
        </w:rPr>
        <w:t>E</w:t>
      </w:r>
      <w:r>
        <w:rPr>
          <w:rFonts w:cs="Times New Roman" w:hAnsi="Times New Roman" w:eastAsia="Times New Roman" w:ascii="Times New Roman"/>
          <w:b/>
          <w:spacing w:val="2"/>
          <w:w w:val="99"/>
          <w:sz w:val="32"/>
          <w:szCs w:val="32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99"/>
          <w:sz w:val="32"/>
          <w:szCs w:val="32"/>
        </w:rPr>
        <w:t>G</w:t>
      </w:r>
      <w:r>
        <w:rPr>
          <w:rFonts w:cs="Times New Roman" w:hAnsi="Times New Roman" w:eastAsia="Times New Roman" w:ascii="Times New Roman"/>
          <w:b/>
          <w:spacing w:val="3"/>
          <w:w w:val="99"/>
          <w:sz w:val="32"/>
          <w:szCs w:val="3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99"/>
          <w:sz w:val="32"/>
          <w:szCs w:val="32"/>
        </w:rPr>
        <w:t>NE</w:t>
      </w:r>
      <w:r>
        <w:rPr>
          <w:rFonts w:cs="Times New Roman" w:hAnsi="Times New Roman" w:eastAsia="Times New Roman" w:ascii="Times New Roman"/>
          <w:b/>
          <w:spacing w:val="1"/>
          <w:w w:val="99"/>
          <w:sz w:val="32"/>
          <w:szCs w:val="3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99"/>
          <w:sz w:val="32"/>
          <w:szCs w:val="32"/>
        </w:rPr>
        <w:t>RING</w:t>
      </w:r>
      <w:r>
        <w:rPr>
          <w:rFonts w:cs="Times New Roman" w:hAnsi="Times New Roman" w:eastAsia="Times New Roman" w:ascii="Times New Roman"/>
          <w:spacing w:val="0"/>
          <w:w w:val="100"/>
          <w:sz w:val="32"/>
          <w:szCs w:val="32"/>
        </w:rPr>
      </w:r>
    </w:p>
    <w:p>
      <w:pPr>
        <w:rPr>
          <w:sz w:val="10"/>
          <w:szCs w:val="10"/>
        </w:rPr>
        <w:jc w:val="left"/>
        <w:spacing w:before="4" w:lineRule="exact" w:line="100"/>
      </w:pP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center"/>
        <w:spacing w:lineRule="auto" w:line="444"/>
        <w:ind w:left="2358" w:right="2367"/>
      </w:pP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</w:rPr>
        <w:t>in</w:t>
      </w:r>
      <w:r>
        <w:rPr>
          <w:rFonts w:cs="Times New Roman" w:hAnsi="Times New Roman" w:eastAsia="Times New Roman" w:ascii="Times New Roman"/>
          <w:b/>
          <w:spacing w:val="-3"/>
          <w:w w:val="100"/>
          <w:sz w:val="32"/>
          <w:szCs w:val="3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F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R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</w:rPr>
        <w:t>M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ON</w:t>
      </w:r>
      <w:r>
        <w:rPr>
          <w:rFonts w:cs="Times New Roman" w:hAnsi="Times New Roman" w:eastAsia="Times New Roman" w:ascii="Times New Roman"/>
          <w:b/>
          <w:spacing w:val="2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C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</w:rPr>
        <w:t>H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O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O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</w:rPr>
        <w:t>G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Y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i/>
          <w:spacing w:val="1"/>
          <w:w w:val="100"/>
          <w:sz w:val="28"/>
          <w:szCs w:val="28"/>
        </w:rPr>
        <w:t>G</w:t>
      </w:r>
      <w:r>
        <w:rPr>
          <w:rFonts w:cs="Times New Roman" w:hAnsi="Times New Roman" w:eastAsia="Times New Roman" w:ascii="Times New Roman"/>
          <w:b/>
          <w:i/>
          <w:spacing w:val="0"/>
          <w:w w:val="100"/>
          <w:sz w:val="28"/>
          <w:szCs w:val="28"/>
        </w:rPr>
        <w:t>u</w:t>
      </w:r>
      <w:r>
        <w:rPr>
          <w:rFonts w:cs="Times New Roman" w:hAnsi="Times New Roman" w:eastAsia="Times New Roman" w:ascii="Times New Roman"/>
          <w:b/>
          <w:i/>
          <w:spacing w:val="-1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i/>
          <w:spacing w:val="1"/>
          <w:w w:val="100"/>
          <w:sz w:val="28"/>
          <w:szCs w:val="28"/>
        </w:rPr>
        <w:t>d</w:t>
      </w:r>
      <w:r>
        <w:rPr>
          <w:rFonts w:cs="Times New Roman" w:hAnsi="Times New Roman" w:eastAsia="Times New Roman" w:ascii="Times New Roman"/>
          <w:b/>
          <w:i/>
          <w:spacing w:val="-2"/>
          <w:w w:val="100"/>
          <w:sz w:val="28"/>
          <w:szCs w:val="28"/>
        </w:rPr>
        <w:t>e</w:t>
      </w:r>
      <w:r>
        <w:rPr>
          <w:rFonts w:cs="Times New Roman" w:hAnsi="Times New Roman" w:eastAsia="Times New Roman" w:ascii="Times New Roman"/>
          <w:b/>
          <w:i/>
          <w:spacing w:val="0"/>
          <w:w w:val="100"/>
          <w:sz w:val="28"/>
          <w:szCs w:val="28"/>
        </w:rPr>
        <w:t>d</w:t>
      </w:r>
      <w:r>
        <w:rPr>
          <w:rFonts w:cs="Times New Roman" w:hAnsi="Times New Roman" w:eastAsia="Times New Roman" w:ascii="Times New Roman"/>
          <w:b/>
          <w:i/>
          <w:spacing w:val="1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i/>
          <w:spacing w:val="-2"/>
          <w:w w:val="100"/>
          <w:sz w:val="28"/>
          <w:szCs w:val="28"/>
        </w:rPr>
        <w:t>b</w:t>
      </w:r>
      <w:r>
        <w:rPr>
          <w:rFonts w:cs="Times New Roman" w:hAnsi="Times New Roman" w:eastAsia="Times New Roman" w:ascii="Times New Roman"/>
          <w:b/>
          <w:i/>
          <w:spacing w:val="0"/>
          <w:w w:val="100"/>
          <w:sz w:val="28"/>
          <w:szCs w:val="28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center"/>
        <w:spacing w:before="17"/>
        <w:ind w:left="3308" w:right="3319"/>
      </w:pP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P</w:t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f.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.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S.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GO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</w:rPr>
        <w:t>H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</w:r>
    </w:p>
    <w:p>
      <w:pPr>
        <w:rPr>
          <w:sz w:val="26"/>
          <w:szCs w:val="26"/>
        </w:rPr>
        <w:jc w:val="left"/>
        <w:spacing w:before="19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3031"/>
      </w:pPr>
      <w:r>
        <w:pict>
          <v:shape type="#_x0000_t75" style="width:144.6pt;height:180.6pt">
            <v:imagedata o:title="" r:id="rId6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7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center"/>
        <w:ind w:left="1613" w:right="1625"/>
      </w:pP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B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</w:rPr>
        <w:t>h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v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nhji</w:t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P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l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y</w:t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echn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c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ute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B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</w:rPr>
        <w:t>h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v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g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</w:r>
    </w:p>
    <w:p>
      <w:pPr>
        <w:rPr>
          <w:sz w:val="26"/>
          <w:szCs w:val="26"/>
        </w:rPr>
        <w:jc w:val="left"/>
        <w:spacing w:before="19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center"/>
        <w:ind w:left="149" w:right="158"/>
        <w:sectPr>
          <w:pgNumType w:start="1"/>
          <w:pgMar w:header="736" w:footer="998" w:top="960" w:bottom="280" w:left="1620" w:right="1320"/>
          <w:headerReference w:type="default" r:id="rId4"/>
          <w:footerReference w:type="default" r:id="rId5"/>
          <w:pgSz w:w="11920" w:h="16840"/>
        </w:sectPr>
      </w:pPr>
      <w:r>
        <w:rPr>
          <w:rFonts w:cs="Times New Roman" w:hAnsi="Times New Roman" w:eastAsia="Times New Roman" w:ascii="Times New Roman"/>
          <w:b/>
          <w:spacing w:val="-1"/>
          <w:w w:val="100"/>
          <w:sz w:val="32"/>
          <w:szCs w:val="32"/>
        </w:rPr>
        <w:t>G</w:t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</w:rPr>
        <w:t>ujar</w:t>
      </w:r>
      <w:r>
        <w:rPr>
          <w:rFonts w:cs="Times New Roman" w:hAnsi="Times New Roman" w:eastAsia="Times New Roman" w:ascii="Times New Roman"/>
          <w:b/>
          <w:spacing w:val="1"/>
          <w:w w:val="100"/>
          <w:sz w:val="32"/>
          <w:szCs w:val="3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</w:rPr>
        <w:t>t</w:t>
      </w:r>
      <w:r>
        <w:rPr>
          <w:rFonts w:cs="Times New Roman" w:hAnsi="Times New Roman" w:eastAsia="Times New Roman" w:ascii="Times New Roman"/>
          <w:b/>
          <w:spacing w:val="-10"/>
          <w:w w:val="100"/>
          <w:sz w:val="32"/>
          <w:szCs w:val="3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</w:rPr>
        <w:t>Techn</w:t>
      </w:r>
      <w:r>
        <w:rPr>
          <w:rFonts w:cs="Times New Roman" w:hAnsi="Times New Roman" w:eastAsia="Times New Roman" w:ascii="Times New Roman"/>
          <w:b/>
          <w:spacing w:val="1"/>
          <w:w w:val="100"/>
          <w:sz w:val="32"/>
          <w:szCs w:val="32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</w:rPr>
        <w:t>l</w:t>
      </w:r>
      <w:r>
        <w:rPr>
          <w:rFonts w:cs="Times New Roman" w:hAnsi="Times New Roman" w:eastAsia="Times New Roman" w:ascii="Times New Roman"/>
          <w:b/>
          <w:spacing w:val="3"/>
          <w:w w:val="100"/>
          <w:sz w:val="32"/>
          <w:szCs w:val="32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32"/>
          <w:szCs w:val="32"/>
        </w:rPr>
        <w:t>g</w:t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</w:rPr>
        <w:t>ic</w:t>
      </w:r>
      <w:r>
        <w:rPr>
          <w:rFonts w:cs="Times New Roman" w:hAnsi="Times New Roman" w:eastAsia="Times New Roman" w:ascii="Times New Roman"/>
          <w:b/>
          <w:spacing w:val="1"/>
          <w:w w:val="100"/>
          <w:sz w:val="32"/>
          <w:szCs w:val="3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</w:rPr>
        <w:t>l</w:t>
      </w:r>
      <w:r>
        <w:rPr>
          <w:rFonts w:cs="Times New Roman" w:hAnsi="Times New Roman" w:eastAsia="Times New Roman" w:ascii="Times New Roman"/>
          <w:b/>
          <w:spacing w:val="-18"/>
          <w:w w:val="100"/>
          <w:sz w:val="32"/>
          <w:szCs w:val="3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</w:rPr>
        <w:t>Univer</w:t>
      </w:r>
      <w:r>
        <w:rPr>
          <w:rFonts w:cs="Times New Roman" w:hAnsi="Times New Roman" w:eastAsia="Times New Roman" w:ascii="Times New Roman"/>
          <w:b/>
          <w:spacing w:val="1"/>
          <w:w w:val="100"/>
          <w:sz w:val="32"/>
          <w:szCs w:val="32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</w:rPr>
        <w:t>ity,</w:t>
      </w:r>
      <w:r>
        <w:rPr>
          <w:rFonts w:cs="Times New Roman" w:hAnsi="Times New Roman" w:eastAsia="Times New Roman" w:ascii="Times New Roman"/>
          <w:b/>
          <w:spacing w:val="-14"/>
          <w:w w:val="100"/>
          <w:sz w:val="32"/>
          <w:szCs w:val="3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</w:rPr>
        <w:t>Ahmed</w:t>
      </w:r>
      <w:r>
        <w:rPr>
          <w:rFonts w:cs="Times New Roman" w:hAnsi="Times New Roman" w:eastAsia="Times New Roman" w:ascii="Times New Roman"/>
          <w:b/>
          <w:spacing w:val="2"/>
          <w:w w:val="100"/>
          <w:sz w:val="32"/>
          <w:szCs w:val="3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</w:rPr>
        <w:t>b</w:t>
      </w:r>
      <w:r>
        <w:rPr>
          <w:rFonts w:cs="Times New Roman" w:hAnsi="Times New Roman" w:eastAsia="Times New Roman" w:ascii="Times New Roman"/>
          <w:b/>
          <w:spacing w:val="1"/>
          <w:w w:val="100"/>
          <w:sz w:val="32"/>
          <w:szCs w:val="3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</w:rPr>
        <w:t>d,</w:t>
      </w:r>
      <w:r>
        <w:rPr>
          <w:rFonts w:cs="Times New Roman" w:hAnsi="Times New Roman" w:eastAsia="Times New Roman" w:ascii="Times New Roman"/>
          <w:b/>
          <w:spacing w:val="-15"/>
          <w:w w:val="100"/>
          <w:sz w:val="32"/>
          <w:szCs w:val="3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Sep</w:t>
      </w:r>
      <w:r>
        <w:rPr>
          <w:rFonts w:cs="Times New Roman" w:hAnsi="Times New Roman" w:eastAsia="Times New Roman" w:ascii="Times New Roman"/>
          <w:b/>
          <w:spacing w:val="2"/>
          <w:w w:val="100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ber,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2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0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2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1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4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30"/>
          <w:szCs w:val="30"/>
        </w:rPr>
        <w:jc w:val="center"/>
        <w:spacing w:before="21" w:lineRule="auto" w:line="323"/>
        <w:ind w:left="313" w:right="528"/>
      </w:pPr>
      <w:r>
        <w:rPr>
          <w:rFonts w:cs="Times New Roman" w:hAnsi="Times New Roman" w:eastAsia="Times New Roman" w:ascii="Times New Roman"/>
          <w:b/>
          <w:spacing w:val="0"/>
          <w:w w:val="100"/>
          <w:sz w:val="30"/>
          <w:szCs w:val="30"/>
        </w:rPr>
        <w:t>G</w:t>
      </w:r>
      <w:r>
        <w:rPr>
          <w:rFonts w:cs="Times New Roman" w:hAnsi="Times New Roman" w:eastAsia="Times New Roman" w:ascii="Times New Roman"/>
          <w:b/>
          <w:spacing w:val="-1"/>
          <w:w w:val="100"/>
          <w:sz w:val="30"/>
          <w:szCs w:val="30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30"/>
          <w:szCs w:val="30"/>
        </w:rPr>
        <w:t>J</w:t>
      </w:r>
      <w:r>
        <w:rPr>
          <w:rFonts w:cs="Times New Roman" w:hAnsi="Times New Roman" w:eastAsia="Times New Roman" w:ascii="Times New Roman"/>
          <w:b/>
          <w:spacing w:val="0"/>
          <w:w w:val="100"/>
          <w:sz w:val="30"/>
          <w:szCs w:val="30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30"/>
          <w:szCs w:val="30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30"/>
          <w:szCs w:val="30"/>
        </w:rPr>
        <w:t>AT</w:t>
      </w:r>
      <w:r>
        <w:rPr>
          <w:rFonts w:cs="Times New Roman" w:hAnsi="Times New Roman" w:eastAsia="Times New Roman" w:ascii="Times New Roman"/>
          <w:b/>
          <w:spacing w:val="0"/>
          <w:w w:val="100"/>
          <w:sz w:val="30"/>
          <w:szCs w:val="30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30"/>
          <w:szCs w:val="30"/>
        </w:rPr>
        <w:t>T</w:t>
      </w:r>
      <w:r>
        <w:rPr>
          <w:rFonts w:cs="Times New Roman" w:hAnsi="Times New Roman" w:eastAsia="Times New Roman" w:ascii="Times New Roman"/>
          <w:b/>
          <w:spacing w:val="1"/>
          <w:w w:val="100"/>
          <w:sz w:val="30"/>
          <w:szCs w:val="30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30"/>
          <w:szCs w:val="30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30"/>
          <w:szCs w:val="30"/>
        </w:rPr>
        <w:t>H</w:t>
      </w:r>
      <w:r>
        <w:rPr>
          <w:rFonts w:cs="Times New Roman" w:hAnsi="Times New Roman" w:eastAsia="Times New Roman" w:ascii="Times New Roman"/>
          <w:b/>
          <w:spacing w:val="0"/>
          <w:w w:val="100"/>
          <w:sz w:val="30"/>
          <w:szCs w:val="30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30"/>
          <w:szCs w:val="30"/>
        </w:rPr>
        <w:t>O</w:t>
      </w:r>
      <w:r>
        <w:rPr>
          <w:rFonts w:cs="Times New Roman" w:hAnsi="Times New Roman" w:eastAsia="Times New Roman" w:ascii="Times New Roman"/>
          <w:b/>
          <w:spacing w:val="-1"/>
          <w:w w:val="100"/>
          <w:sz w:val="30"/>
          <w:szCs w:val="30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30"/>
          <w:szCs w:val="30"/>
        </w:rPr>
        <w:t>O</w:t>
      </w:r>
      <w:r>
        <w:rPr>
          <w:rFonts w:cs="Times New Roman" w:hAnsi="Times New Roman" w:eastAsia="Times New Roman" w:ascii="Times New Roman"/>
          <w:b/>
          <w:spacing w:val="-1"/>
          <w:w w:val="100"/>
          <w:sz w:val="30"/>
          <w:szCs w:val="30"/>
        </w:rPr>
        <w:t>G</w:t>
      </w:r>
      <w:r>
        <w:rPr>
          <w:rFonts w:cs="Times New Roman" w:hAnsi="Times New Roman" w:eastAsia="Times New Roman" w:ascii="Times New Roman"/>
          <w:b/>
          <w:spacing w:val="0"/>
          <w:w w:val="100"/>
          <w:sz w:val="30"/>
          <w:szCs w:val="30"/>
        </w:rPr>
        <w:t>I</w:t>
      </w:r>
      <w:r>
        <w:rPr>
          <w:rFonts w:cs="Times New Roman" w:hAnsi="Times New Roman" w:eastAsia="Times New Roman" w:ascii="Times New Roman"/>
          <w:b/>
          <w:spacing w:val="2"/>
          <w:w w:val="100"/>
          <w:sz w:val="30"/>
          <w:szCs w:val="30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30"/>
          <w:szCs w:val="30"/>
        </w:rPr>
        <w:t>AL</w:t>
      </w:r>
      <w:r>
        <w:rPr>
          <w:rFonts w:cs="Times New Roman" w:hAnsi="Times New Roman" w:eastAsia="Times New Roman" w:ascii="Times New Roman"/>
          <w:b/>
          <w:spacing w:val="-1"/>
          <w:w w:val="100"/>
          <w:sz w:val="30"/>
          <w:szCs w:val="30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30"/>
          <w:szCs w:val="30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30"/>
          <w:szCs w:val="30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30"/>
          <w:szCs w:val="30"/>
        </w:rPr>
        <w:t>IVE</w:t>
      </w:r>
      <w:r>
        <w:rPr>
          <w:rFonts w:cs="Times New Roman" w:hAnsi="Times New Roman" w:eastAsia="Times New Roman" w:ascii="Times New Roman"/>
          <w:b/>
          <w:spacing w:val="-1"/>
          <w:w w:val="100"/>
          <w:sz w:val="30"/>
          <w:szCs w:val="30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30"/>
          <w:szCs w:val="30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30"/>
          <w:szCs w:val="30"/>
        </w:rPr>
        <w:t>ITY</w:t>
      </w:r>
      <w:r>
        <w:rPr>
          <w:rFonts w:cs="Times New Roman" w:hAnsi="Times New Roman" w:eastAsia="Times New Roman" w:ascii="Times New Roman"/>
          <w:b/>
          <w:spacing w:val="-1"/>
          <w:w w:val="100"/>
          <w:sz w:val="30"/>
          <w:szCs w:val="3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30"/>
          <w:szCs w:val="30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30"/>
          <w:szCs w:val="30"/>
        </w:rPr>
        <w:t>H</w:t>
      </w:r>
      <w:r>
        <w:rPr>
          <w:rFonts w:cs="Times New Roman" w:hAnsi="Times New Roman" w:eastAsia="Times New Roman" w:ascii="Times New Roman"/>
          <w:b/>
          <w:spacing w:val="2"/>
          <w:w w:val="100"/>
          <w:sz w:val="30"/>
          <w:szCs w:val="30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sz w:val="30"/>
          <w:szCs w:val="30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30"/>
          <w:szCs w:val="30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30"/>
          <w:szCs w:val="30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30"/>
          <w:szCs w:val="30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30"/>
          <w:szCs w:val="30"/>
        </w:rPr>
        <w:t>AD</w:t>
      </w:r>
      <w:r>
        <w:rPr>
          <w:rFonts w:cs="Times New Roman" w:hAnsi="Times New Roman" w:eastAsia="Times New Roman" w:ascii="Times New Roman"/>
          <w:b/>
          <w:spacing w:val="0"/>
          <w:w w:val="100"/>
          <w:sz w:val="30"/>
          <w:szCs w:val="30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30"/>
          <w:szCs w:val="30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30"/>
          <w:szCs w:val="30"/>
        </w:rPr>
        <w:t>IR</w:t>
      </w:r>
      <w:r>
        <w:rPr>
          <w:rFonts w:cs="Times New Roman" w:hAnsi="Times New Roman" w:eastAsia="Times New Roman" w:ascii="Times New Roman"/>
          <w:b/>
          <w:spacing w:val="0"/>
          <w:w w:val="100"/>
          <w:sz w:val="30"/>
          <w:szCs w:val="30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30"/>
          <w:szCs w:val="30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30"/>
          <w:szCs w:val="30"/>
        </w:rPr>
        <w:t>H</w:t>
      </w:r>
      <w:r>
        <w:rPr>
          <w:rFonts w:cs="Times New Roman" w:hAnsi="Times New Roman" w:eastAsia="Times New Roman" w:ascii="Times New Roman"/>
          <w:b/>
          <w:spacing w:val="-1"/>
          <w:w w:val="100"/>
          <w:sz w:val="30"/>
          <w:szCs w:val="30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30"/>
          <w:szCs w:val="30"/>
        </w:rPr>
        <w:t>VS</w:t>
      </w:r>
      <w:r>
        <w:rPr>
          <w:rFonts w:cs="Times New Roman" w:hAnsi="Times New Roman" w:eastAsia="Times New Roman" w:ascii="Times New Roman"/>
          <w:b/>
          <w:spacing w:val="1"/>
          <w:w w:val="100"/>
          <w:sz w:val="30"/>
          <w:szCs w:val="30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30"/>
          <w:szCs w:val="30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30"/>
          <w:szCs w:val="30"/>
        </w:rPr>
        <w:t>H</w:t>
      </w:r>
      <w:r>
        <w:rPr>
          <w:rFonts w:cs="Times New Roman" w:hAnsi="Times New Roman" w:eastAsia="Times New Roman" w:ascii="Times New Roman"/>
          <w:b/>
          <w:spacing w:val="1"/>
          <w:w w:val="100"/>
          <w:sz w:val="30"/>
          <w:szCs w:val="30"/>
        </w:rPr>
        <w:t>J</w:t>
      </w:r>
      <w:r>
        <w:rPr>
          <w:rFonts w:cs="Times New Roman" w:hAnsi="Times New Roman" w:eastAsia="Times New Roman" w:ascii="Times New Roman"/>
          <w:b/>
          <w:spacing w:val="0"/>
          <w:w w:val="100"/>
          <w:sz w:val="30"/>
          <w:szCs w:val="30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30"/>
          <w:szCs w:val="3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30"/>
          <w:szCs w:val="30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30"/>
          <w:szCs w:val="30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30"/>
          <w:szCs w:val="30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30"/>
          <w:szCs w:val="30"/>
        </w:rPr>
        <w:t>Y</w:t>
      </w:r>
      <w:r>
        <w:rPr>
          <w:rFonts w:cs="Times New Roman" w:hAnsi="Times New Roman" w:eastAsia="Times New Roman" w:ascii="Times New Roman"/>
          <w:b/>
          <w:spacing w:val="-1"/>
          <w:w w:val="100"/>
          <w:sz w:val="30"/>
          <w:szCs w:val="30"/>
        </w:rPr>
        <w:t>T</w:t>
      </w:r>
      <w:r>
        <w:rPr>
          <w:rFonts w:cs="Times New Roman" w:hAnsi="Times New Roman" w:eastAsia="Times New Roman" w:ascii="Times New Roman"/>
          <w:b/>
          <w:spacing w:val="1"/>
          <w:w w:val="100"/>
          <w:sz w:val="30"/>
          <w:szCs w:val="30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30"/>
          <w:szCs w:val="30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30"/>
          <w:szCs w:val="30"/>
        </w:rPr>
        <w:t>H</w:t>
      </w:r>
      <w:r>
        <w:rPr>
          <w:rFonts w:cs="Times New Roman" w:hAnsi="Times New Roman" w:eastAsia="Times New Roman" w:ascii="Times New Roman"/>
          <w:b/>
          <w:spacing w:val="0"/>
          <w:w w:val="100"/>
          <w:sz w:val="30"/>
          <w:szCs w:val="30"/>
        </w:rPr>
        <w:t>NIC</w:t>
      </w:r>
      <w:r>
        <w:rPr>
          <w:rFonts w:cs="Times New Roman" w:hAnsi="Times New Roman" w:eastAsia="Times New Roman" w:ascii="Times New Roman"/>
          <w:b/>
          <w:spacing w:val="1"/>
          <w:w w:val="100"/>
          <w:sz w:val="30"/>
          <w:szCs w:val="3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30"/>
          <w:szCs w:val="30"/>
        </w:rPr>
        <w:t>IN</w:t>
      </w:r>
      <w:r>
        <w:rPr>
          <w:rFonts w:cs="Times New Roman" w:hAnsi="Times New Roman" w:eastAsia="Times New Roman" w:ascii="Times New Roman"/>
          <w:b/>
          <w:spacing w:val="1"/>
          <w:w w:val="100"/>
          <w:sz w:val="30"/>
          <w:szCs w:val="30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sz w:val="30"/>
          <w:szCs w:val="30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30"/>
          <w:szCs w:val="30"/>
        </w:rPr>
        <w:t>ITU</w:t>
      </w:r>
      <w:r>
        <w:rPr>
          <w:rFonts w:cs="Times New Roman" w:hAnsi="Times New Roman" w:eastAsia="Times New Roman" w:ascii="Times New Roman"/>
          <w:b/>
          <w:spacing w:val="-1"/>
          <w:w w:val="100"/>
          <w:sz w:val="30"/>
          <w:szCs w:val="30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30"/>
          <w:szCs w:val="30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30"/>
          <w:szCs w:val="30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30"/>
          <w:szCs w:val="30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30"/>
          <w:szCs w:val="30"/>
        </w:rPr>
        <w:t>H</w:t>
      </w:r>
      <w:r>
        <w:rPr>
          <w:rFonts w:cs="Times New Roman" w:hAnsi="Times New Roman" w:eastAsia="Times New Roman" w:ascii="Times New Roman"/>
          <w:b/>
          <w:spacing w:val="-1"/>
          <w:w w:val="100"/>
          <w:sz w:val="30"/>
          <w:szCs w:val="30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30"/>
          <w:szCs w:val="30"/>
        </w:rPr>
        <w:t>V</w:t>
      </w:r>
      <w:r>
        <w:rPr>
          <w:rFonts w:cs="Times New Roman" w:hAnsi="Times New Roman" w:eastAsia="Times New Roman" w:ascii="Times New Roman"/>
          <w:b/>
          <w:spacing w:val="1"/>
          <w:w w:val="100"/>
          <w:sz w:val="30"/>
          <w:szCs w:val="30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30"/>
          <w:szCs w:val="30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30"/>
          <w:szCs w:val="30"/>
        </w:rPr>
        <w:t>G</w:t>
      </w:r>
      <w:r>
        <w:rPr>
          <w:rFonts w:cs="Times New Roman" w:hAnsi="Times New Roman" w:eastAsia="Times New Roman" w:ascii="Times New Roman"/>
          <w:b/>
          <w:spacing w:val="1"/>
          <w:w w:val="100"/>
          <w:sz w:val="30"/>
          <w:szCs w:val="30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30"/>
          <w:szCs w:val="30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30"/>
          <w:szCs w:val="30"/>
        </w:rPr>
      </w:r>
    </w:p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3061"/>
      </w:pPr>
      <w:r>
        <w:pict>
          <v:shape type="#_x0000_t75" style="width:141.6pt;height:161.4pt">
            <v:imagedata o:title="" r:id="rId7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51"/>
          <w:szCs w:val="51"/>
        </w:rPr>
        <w:jc w:val="center"/>
        <w:spacing w:before="11" w:lineRule="exact" w:line="560"/>
        <w:ind w:left="3259" w:right="3468"/>
      </w:pPr>
      <w:r>
        <w:rPr>
          <w:rFonts w:cs="Times New Roman" w:hAnsi="Times New Roman" w:eastAsia="Times New Roman" w:ascii="Times New Roman"/>
          <w:b/>
          <w:position w:val="-2"/>
          <w:sz w:val="51"/>
          <w:szCs w:val="51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2"/>
          <w:sz w:val="51"/>
          <w:szCs w:val="51"/>
          <w:u w:val="double" w:color="000000"/>
        </w:rPr>
        <w:t>Certif</w:t>
      </w:r>
      <w:r>
        <w:rPr>
          <w:rFonts w:cs="Times New Roman" w:hAnsi="Times New Roman" w:eastAsia="Times New Roman" w:ascii="Times New Roman"/>
          <w:b/>
          <w:spacing w:val="-3"/>
          <w:w w:val="100"/>
          <w:position w:val="-2"/>
          <w:sz w:val="51"/>
          <w:szCs w:val="51"/>
          <w:u w:val="double" w:color="000000"/>
        </w:rPr>
        <w:t>i</w:t>
      </w:r>
      <w:r>
        <w:rPr>
          <w:rFonts w:cs="Times New Roman" w:hAnsi="Times New Roman" w:eastAsia="Times New Roman" w:ascii="Times New Roman"/>
          <w:b/>
          <w:spacing w:val="-3"/>
          <w:w w:val="100"/>
          <w:position w:val="-2"/>
          <w:sz w:val="51"/>
          <w:szCs w:val="51"/>
          <w:u w:val="double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2"/>
          <w:sz w:val="51"/>
          <w:szCs w:val="51"/>
          <w:u w:val="double" w:color="000000"/>
        </w:rPr>
        <w:t>ca</w:t>
      </w:r>
      <w:r>
        <w:rPr>
          <w:rFonts w:cs="Times New Roman" w:hAnsi="Times New Roman" w:eastAsia="Times New Roman" w:ascii="Times New Roman"/>
          <w:b/>
          <w:spacing w:val="-3"/>
          <w:w w:val="100"/>
          <w:position w:val="-2"/>
          <w:sz w:val="51"/>
          <w:szCs w:val="51"/>
          <w:u w:val="double" w:color="000000"/>
        </w:rPr>
        <w:t>t</w:t>
      </w:r>
      <w:r>
        <w:rPr>
          <w:rFonts w:cs="Times New Roman" w:hAnsi="Times New Roman" w:eastAsia="Times New Roman" w:ascii="Times New Roman"/>
          <w:b/>
          <w:spacing w:val="-3"/>
          <w:w w:val="100"/>
          <w:position w:val="-2"/>
          <w:sz w:val="51"/>
          <w:szCs w:val="51"/>
          <w:u w:val="double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2"/>
          <w:sz w:val="51"/>
          <w:szCs w:val="51"/>
          <w:u w:val="double" w:color="000000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2"/>
          <w:sz w:val="51"/>
          <w:szCs w:val="51"/>
        </w:rPr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51"/>
          <w:szCs w:val="51"/>
        </w:rPr>
      </w:r>
    </w:p>
    <w:p>
      <w:pPr>
        <w:rPr>
          <w:sz w:val="15"/>
          <w:szCs w:val="15"/>
        </w:rPr>
        <w:jc w:val="left"/>
        <w:spacing w:before="3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both"/>
        <w:spacing w:before="24" w:lineRule="auto" w:line="360"/>
        <w:ind w:left="108" w:right="268"/>
      </w:pPr>
      <w:r>
        <w:rPr>
          <w:rFonts w:cs="Times New Roman" w:hAnsi="Times New Roman" w:eastAsia="Times New Roman" w:ascii="Times New Roman"/>
          <w:spacing w:val="1"/>
          <w:w w:val="100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8"/>
          <w:szCs w:val="28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s</w:t>
      </w:r>
      <w:r>
        <w:rPr>
          <w:rFonts w:cs="Times New Roman" w:hAnsi="Times New Roman" w:eastAsia="Times New Roman" w:ascii="Times New Roman"/>
          <w:spacing w:val="53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s</w:t>
      </w:r>
      <w:r>
        <w:rPr>
          <w:rFonts w:cs="Times New Roman" w:hAnsi="Times New Roman" w:eastAsia="Times New Roman" w:ascii="Times New Roman"/>
          <w:spacing w:val="5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o</w:t>
      </w:r>
      <w:r>
        <w:rPr>
          <w:rFonts w:cs="Times New Roman" w:hAnsi="Times New Roman" w:eastAsia="Times New Roman" w:ascii="Times New Roman"/>
          <w:spacing w:val="53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ce</w:t>
      </w:r>
      <w:r>
        <w:rPr>
          <w:rFonts w:cs="Times New Roman" w:hAnsi="Times New Roman" w:eastAsia="Times New Roman" w:ascii="Times New Roman"/>
          <w:spacing w:val="-2"/>
          <w:w w:val="100"/>
          <w:sz w:val="28"/>
          <w:szCs w:val="28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fy</w:t>
      </w:r>
      <w:r>
        <w:rPr>
          <w:rFonts w:cs="Times New Roman" w:hAnsi="Times New Roman" w:eastAsia="Times New Roman" w:ascii="Times New Roman"/>
          <w:spacing w:val="51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8"/>
          <w:szCs w:val="28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at</w:t>
      </w:r>
      <w:r>
        <w:rPr>
          <w:rFonts w:cs="Times New Roman" w:hAnsi="Times New Roman" w:eastAsia="Times New Roman" w:ascii="Times New Roman"/>
          <w:spacing w:val="53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Mr.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  <w:u w:val="thick" w:color="000000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  <w:u w:val="thick" w:color="000000"/>
        </w:rPr>
        <w:t>r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  <w:u w:val="thick" w:color="000000"/>
        </w:rPr>
        <w:t>m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  <w:u w:val="thick" w:color="000000"/>
        </w:rPr>
        <w:t>r</w:t>
      </w:r>
      <w:r>
        <w:rPr>
          <w:rFonts w:cs="Times New Roman" w:hAnsi="Times New Roman" w:eastAsia="Times New Roman" w:ascii="Times New Roman"/>
          <w:b/>
          <w:spacing w:val="50"/>
          <w:w w:val="100"/>
          <w:sz w:val="28"/>
          <w:szCs w:val="28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  <w:t>P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  <w:u w:val="thick" w:color="000000"/>
        </w:rPr>
        <w:t>r</w:t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  <w:u w:val="thick" w:color="000000"/>
        </w:rPr>
        <w:t>y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  <w:u w:val="thick" w:color="000000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  <w:u w:val="thick" w:color="000000"/>
        </w:rPr>
        <w:t>j</w:t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  <w:u w:val="thick" w:color="000000"/>
        </w:rPr>
        <w:t>nh</w:t>
      </w:r>
      <w:r>
        <w:rPr>
          <w:rFonts w:cs="Times New Roman" w:hAnsi="Times New Roman" w:eastAsia="Times New Roman" w:ascii="Times New Roman"/>
          <w:b/>
          <w:spacing w:val="49"/>
          <w:w w:val="100"/>
          <w:sz w:val="28"/>
          <w:szCs w:val="28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  <w:u w:val="thick" w:color="000000"/>
        </w:rPr>
        <w:t>S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  <w:u w:val="thick" w:color="000000"/>
        </w:rPr>
        <w:t>h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  <w:u w:val="thick" w:color="000000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  <w:u w:val="thick" w:color="000000"/>
        </w:rPr>
        <w:t>end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  <w:u w:val="thick" w:color="000000"/>
        </w:rPr>
        <w:t>r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  <w:u w:val="thick" w:color="000000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  <w:u w:val="thick" w:color="000000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  <w:u w:val="thick" w:color="000000"/>
        </w:rPr>
        <w:t>nh</w:t>
      </w:r>
      <w:r>
        <w:rPr>
          <w:rFonts w:cs="Times New Roman" w:hAnsi="Times New Roman" w:eastAsia="Times New Roman" w:ascii="Times New Roman"/>
          <w:b/>
          <w:spacing w:val="56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f</w:t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m</w:t>
      </w:r>
      <w:r>
        <w:rPr>
          <w:rFonts w:cs="Times New Roman" w:hAnsi="Times New Roman" w:eastAsia="Times New Roman" w:ascii="Times New Roman"/>
          <w:b/>
          <w:spacing w:val="51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Bh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v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nh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</w:rPr>
        <w:t>j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spacing w:val="3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P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l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y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c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</w:rPr>
        <w:t>h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c</w:t>
      </w:r>
      <w:r>
        <w:rPr>
          <w:rFonts w:cs="Times New Roman" w:hAnsi="Times New Roman" w:eastAsia="Times New Roman" w:ascii="Times New Roman"/>
          <w:b/>
          <w:spacing w:val="2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s</w:t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tute,</w:t>
      </w:r>
      <w:r>
        <w:rPr>
          <w:rFonts w:cs="Times New Roman" w:hAnsi="Times New Roman" w:eastAsia="Times New Roman" w:ascii="Times New Roman"/>
          <w:b/>
          <w:spacing w:val="2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B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</w:rPr>
        <w:t>h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v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g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o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g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e</w:t>
      </w:r>
      <w:r>
        <w:rPr>
          <w:rFonts w:cs="Times New Roman" w:hAnsi="Times New Roman" w:eastAsia="Times New Roman" w:ascii="Times New Roman"/>
          <w:b/>
          <w:spacing w:val="2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h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v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g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Enr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o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l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ent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:</w:t>
      </w:r>
      <w:r>
        <w:rPr>
          <w:rFonts w:cs="Times New Roman" w:hAnsi="Times New Roman" w:eastAsia="Times New Roman" w:ascii="Times New Roman"/>
          <w:b/>
          <w:spacing w:val="3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  <w:u w:val="thick" w:color="000000"/>
        </w:rPr>
        <w:t>1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  <w:t>9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  <w:u w:val="thick" w:color="000000"/>
        </w:rPr>
        <w:t>6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  <w:u w:val="thick" w:color="000000"/>
        </w:rPr>
        <w:t>4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  <w:t>9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  <w:u w:val="thick" w:color="000000"/>
        </w:rPr>
        <w:t>0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  <w:u w:val="thick" w:color="000000"/>
        </w:rPr>
        <w:t>3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  <w:t>1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  <w:u w:val="thick" w:color="000000"/>
        </w:rPr>
        <w:t>6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  <w:u w:val="thick" w:color="000000"/>
        </w:rPr>
        <w:t>5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  <w:t>5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  <w:u w:val="thick" w:color="000000"/>
        </w:rPr>
        <w:t>3</w:t>
      </w:r>
      <w:r>
        <w:rPr>
          <w:rFonts w:cs="Times New Roman" w:hAnsi="Times New Roman" w:eastAsia="Times New Roman" w:ascii="Times New Roman"/>
          <w:b/>
          <w:spacing w:val="3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h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s</w:t>
      </w:r>
      <w:r>
        <w:rPr>
          <w:rFonts w:cs="Times New Roman" w:hAnsi="Times New Roman" w:eastAsia="Times New Roman" w:ascii="Times New Roman"/>
          <w:b/>
          <w:spacing w:val="3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o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m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</w:rPr>
        <w:t>p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eted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P</w:t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ject</w:t>
      </w:r>
      <w:r>
        <w:rPr>
          <w:rFonts w:cs="Times New Roman" w:hAnsi="Times New Roman" w:eastAsia="Times New Roman" w:ascii="Times New Roman"/>
          <w:b/>
          <w:spacing w:val="3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R</w:t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p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o</w:t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b/>
          <w:spacing w:val="3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h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v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g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e</w:t>
      </w:r>
      <w:r>
        <w:rPr>
          <w:rFonts w:cs="Times New Roman" w:hAnsi="Times New Roman" w:eastAsia="Times New Roman" w:ascii="Times New Roman"/>
          <w:b/>
          <w:spacing w:val="7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  <w:t>v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  <w:u w:val="thick" w:color="000000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  <w:u w:val="thick" w:color="000000"/>
        </w:rPr>
        <w:t>rt</w:t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  <w:u w:val="thick" w:color="000000"/>
        </w:rPr>
        <w:t>u</w:t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  <w:u w:val="thick" w:color="000000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  <w:u w:val="thick" w:color="000000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  <w:u w:val="thick" w:color="000000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  <w:u w:val="thick" w:color="000000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  <w:u w:val="thick" w:color="000000"/>
        </w:rPr>
        <w:t>r</w:t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  <w:u w:val="thick" w:color="000000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,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16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g</w:t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up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g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f</w:t>
      </w:r>
      <w:r>
        <w:rPr>
          <w:rFonts w:cs="Times New Roman" w:hAnsi="Times New Roman" w:eastAsia="Times New Roman" w:ascii="Times New Roman"/>
          <w:b/>
          <w:spacing w:val="5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  <w:u w:val="thick" w:color="000000"/>
        </w:rPr>
        <w:t>3</w:t>
      </w:r>
      <w:r>
        <w:rPr>
          <w:rFonts w:cs="Times New Roman" w:hAnsi="Times New Roman" w:eastAsia="Times New Roman" w:ascii="Times New Roman"/>
          <w:b/>
          <w:spacing w:val="2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er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ns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und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the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g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d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ce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f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the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f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c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ty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g</w:t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both"/>
        <w:spacing w:before="5" w:lineRule="exact" w:line="300"/>
        <w:ind w:left="108" w:right="6219"/>
      </w:pP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</w:rPr>
        <w:t>P</w:t>
      </w:r>
      <w:r>
        <w:rPr>
          <w:rFonts w:cs="Times New Roman" w:hAnsi="Times New Roman" w:eastAsia="Times New Roman" w:ascii="Times New Roman"/>
          <w:b/>
          <w:spacing w:val="-2"/>
          <w:w w:val="100"/>
          <w:position w:val="-1"/>
          <w:sz w:val="28"/>
          <w:szCs w:val="28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8"/>
          <w:szCs w:val="28"/>
        </w:rPr>
        <w:t>f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8"/>
          <w:szCs w:val="28"/>
          <w:u w:val="thick" w:color="000000"/>
        </w:rPr>
        <w:t>.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8"/>
          <w:szCs w:val="28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8"/>
          <w:szCs w:val="28"/>
          <w:u w:val="thick" w:color="000000"/>
        </w:rPr>
        <w:t>S.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8"/>
          <w:szCs w:val="28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8"/>
          <w:szCs w:val="28"/>
          <w:u w:val="thick" w:color="000000"/>
        </w:rPr>
        <w:t>GO</w:t>
      </w:r>
      <w:r>
        <w:rPr>
          <w:rFonts w:cs="Times New Roman" w:hAnsi="Times New Roman" w:eastAsia="Times New Roman" w:ascii="Times New Roman"/>
          <w:b/>
          <w:spacing w:val="-3"/>
          <w:w w:val="100"/>
          <w:position w:val="-1"/>
          <w:sz w:val="28"/>
          <w:szCs w:val="28"/>
          <w:u w:val="thick" w:color="000000"/>
        </w:rPr>
        <w:t>H</w:t>
      </w:r>
      <w:r>
        <w:rPr>
          <w:rFonts w:cs="Times New Roman" w:hAnsi="Times New Roman" w:eastAsia="Times New Roman" w:ascii="Times New Roman"/>
          <w:b/>
          <w:spacing w:val="-3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8"/>
          <w:szCs w:val="28"/>
          <w:u w:val="thick" w:color="000000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8"/>
          <w:szCs w:val="28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-3"/>
          <w:w w:val="100"/>
          <w:position w:val="-1"/>
          <w:sz w:val="28"/>
          <w:szCs w:val="28"/>
          <w:u w:val="thick" w:color="000000"/>
        </w:rPr>
        <w:t>S</w:t>
      </w:r>
      <w:r>
        <w:rPr>
          <w:rFonts w:cs="Times New Roman" w:hAnsi="Times New Roman" w:eastAsia="Times New Roman" w:ascii="Times New Roman"/>
          <w:b/>
          <w:spacing w:val="-3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3"/>
          <w:w w:val="100"/>
          <w:position w:val="-1"/>
          <w:sz w:val="28"/>
          <w:szCs w:val="28"/>
          <w:u w:val="thick" w:color="000000"/>
        </w:rPr>
        <w:t>R</w:t>
      </w:r>
      <w:r>
        <w:rPr>
          <w:rFonts w:cs="Times New Roman" w:hAnsi="Times New Roman" w:eastAsia="Times New Roman" w:ascii="Times New Roman"/>
          <w:b/>
          <w:spacing w:val="3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3"/>
          <w:w w:val="100"/>
          <w:position w:val="-1"/>
          <w:sz w:val="28"/>
          <w:szCs w:val="28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8"/>
          <w:szCs w:val="28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8"/>
          <w:szCs w:val="2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1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left"/>
        <w:spacing w:before="25"/>
        <w:ind w:left="108"/>
        <w:sectPr>
          <w:pgMar w:header="736" w:footer="998" w:top="960" w:bottom="280" w:left="1620" w:right="1120"/>
          <w:pgSz w:w="11920" w:h="16840"/>
        </w:sectPr>
      </w:pP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s</w:t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tu</w:t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Gu</w:t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d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e</w:t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</w:rPr>
        <w:t>-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                                                        </w:t>
      </w:r>
      <w:r>
        <w:rPr>
          <w:rFonts w:cs="Times New Roman" w:hAnsi="Times New Roman" w:eastAsia="Times New Roman" w:ascii="Times New Roman"/>
          <w:b/>
          <w:spacing w:val="9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He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d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f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e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</w:rPr>
        <w:t>p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rt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ent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4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30"/>
          <w:szCs w:val="30"/>
        </w:rPr>
        <w:jc w:val="center"/>
        <w:spacing w:before="21" w:lineRule="auto" w:line="323"/>
        <w:ind w:left="313" w:right="328"/>
      </w:pPr>
      <w:r>
        <w:rPr>
          <w:rFonts w:cs="Times New Roman" w:hAnsi="Times New Roman" w:eastAsia="Times New Roman" w:ascii="Times New Roman"/>
          <w:b/>
          <w:spacing w:val="0"/>
          <w:w w:val="100"/>
          <w:sz w:val="30"/>
          <w:szCs w:val="30"/>
        </w:rPr>
        <w:t>G</w:t>
      </w:r>
      <w:r>
        <w:rPr>
          <w:rFonts w:cs="Times New Roman" w:hAnsi="Times New Roman" w:eastAsia="Times New Roman" w:ascii="Times New Roman"/>
          <w:b/>
          <w:spacing w:val="-1"/>
          <w:w w:val="100"/>
          <w:sz w:val="30"/>
          <w:szCs w:val="30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30"/>
          <w:szCs w:val="30"/>
        </w:rPr>
        <w:t>J</w:t>
      </w:r>
      <w:r>
        <w:rPr>
          <w:rFonts w:cs="Times New Roman" w:hAnsi="Times New Roman" w:eastAsia="Times New Roman" w:ascii="Times New Roman"/>
          <w:b/>
          <w:spacing w:val="0"/>
          <w:w w:val="100"/>
          <w:sz w:val="30"/>
          <w:szCs w:val="30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30"/>
          <w:szCs w:val="30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30"/>
          <w:szCs w:val="30"/>
        </w:rPr>
        <w:t>AT</w:t>
      </w:r>
      <w:r>
        <w:rPr>
          <w:rFonts w:cs="Times New Roman" w:hAnsi="Times New Roman" w:eastAsia="Times New Roman" w:ascii="Times New Roman"/>
          <w:b/>
          <w:spacing w:val="0"/>
          <w:w w:val="100"/>
          <w:sz w:val="30"/>
          <w:szCs w:val="30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30"/>
          <w:szCs w:val="30"/>
        </w:rPr>
        <w:t>T</w:t>
      </w:r>
      <w:r>
        <w:rPr>
          <w:rFonts w:cs="Times New Roman" w:hAnsi="Times New Roman" w:eastAsia="Times New Roman" w:ascii="Times New Roman"/>
          <w:b/>
          <w:spacing w:val="1"/>
          <w:w w:val="100"/>
          <w:sz w:val="30"/>
          <w:szCs w:val="30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30"/>
          <w:szCs w:val="30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30"/>
          <w:szCs w:val="30"/>
        </w:rPr>
        <w:t>H</w:t>
      </w:r>
      <w:r>
        <w:rPr>
          <w:rFonts w:cs="Times New Roman" w:hAnsi="Times New Roman" w:eastAsia="Times New Roman" w:ascii="Times New Roman"/>
          <w:b/>
          <w:spacing w:val="0"/>
          <w:w w:val="100"/>
          <w:sz w:val="30"/>
          <w:szCs w:val="30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30"/>
          <w:szCs w:val="30"/>
        </w:rPr>
        <w:t>O</w:t>
      </w:r>
      <w:r>
        <w:rPr>
          <w:rFonts w:cs="Times New Roman" w:hAnsi="Times New Roman" w:eastAsia="Times New Roman" w:ascii="Times New Roman"/>
          <w:b/>
          <w:spacing w:val="-1"/>
          <w:w w:val="100"/>
          <w:sz w:val="30"/>
          <w:szCs w:val="30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30"/>
          <w:szCs w:val="30"/>
        </w:rPr>
        <w:t>O</w:t>
      </w:r>
      <w:r>
        <w:rPr>
          <w:rFonts w:cs="Times New Roman" w:hAnsi="Times New Roman" w:eastAsia="Times New Roman" w:ascii="Times New Roman"/>
          <w:b/>
          <w:spacing w:val="-1"/>
          <w:w w:val="100"/>
          <w:sz w:val="30"/>
          <w:szCs w:val="30"/>
        </w:rPr>
        <w:t>G</w:t>
      </w:r>
      <w:r>
        <w:rPr>
          <w:rFonts w:cs="Times New Roman" w:hAnsi="Times New Roman" w:eastAsia="Times New Roman" w:ascii="Times New Roman"/>
          <w:b/>
          <w:spacing w:val="0"/>
          <w:w w:val="100"/>
          <w:sz w:val="30"/>
          <w:szCs w:val="30"/>
        </w:rPr>
        <w:t>I</w:t>
      </w:r>
      <w:r>
        <w:rPr>
          <w:rFonts w:cs="Times New Roman" w:hAnsi="Times New Roman" w:eastAsia="Times New Roman" w:ascii="Times New Roman"/>
          <w:b/>
          <w:spacing w:val="2"/>
          <w:w w:val="100"/>
          <w:sz w:val="30"/>
          <w:szCs w:val="30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30"/>
          <w:szCs w:val="30"/>
        </w:rPr>
        <w:t>AL</w:t>
      </w:r>
      <w:r>
        <w:rPr>
          <w:rFonts w:cs="Times New Roman" w:hAnsi="Times New Roman" w:eastAsia="Times New Roman" w:ascii="Times New Roman"/>
          <w:b/>
          <w:spacing w:val="-1"/>
          <w:w w:val="100"/>
          <w:sz w:val="30"/>
          <w:szCs w:val="30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30"/>
          <w:szCs w:val="30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30"/>
          <w:szCs w:val="30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30"/>
          <w:szCs w:val="30"/>
        </w:rPr>
        <w:t>IVE</w:t>
      </w:r>
      <w:r>
        <w:rPr>
          <w:rFonts w:cs="Times New Roman" w:hAnsi="Times New Roman" w:eastAsia="Times New Roman" w:ascii="Times New Roman"/>
          <w:b/>
          <w:spacing w:val="-1"/>
          <w:w w:val="100"/>
          <w:sz w:val="30"/>
          <w:szCs w:val="30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30"/>
          <w:szCs w:val="30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30"/>
          <w:szCs w:val="30"/>
        </w:rPr>
        <w:t>ITY</w:t>
      </w:r>
      <w:r>
        <w:rPr>
          <w:rFonts w:cs="Times New Roman" w:hAnsi="Times New Roman" w:eastAsia="Times New Roman" w:ascii="Times New Roman"/>
          <w:b/>
          <w:spacing w:val="-1"/>
          <w:w w:val="100"/>
          <w:sz w:val="30"/>
          <w:szCs w:val="3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30"/>
          <w:szCs w:val="30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30"/>
          <w:szCs w:val="30"/>
        </w:rPr>
        <w:t>H</w:t>
      </w:r>
      <w:r>
        <w:rPr>
          <w:rFonts w:cs="Times New Roman" w:hAnsi="Times New Roman" w:eastAsia="Times New Roman" w:ascii="Times New Roman"/>
          <w:b/>
          <w:spacing w:val="2"/>
          <w:w w:val="100"/>
          <w:sz w:val="30"/>
          <w:szCs w:val="30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sz w:val="30"/>
          <w:szCs w:val="30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30"/>
          <w:szCs w:val="30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30"/>
          <w:szCs w:val="30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30"/>
          <w:szCs w:val="30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30"/>
          <w:szCs w:val="30"/>
        </w:rPr>
        <w:t>AD</w:t>
      </w:r>
      <w:r>
        <w:rPr>
          <w:rFonts w:cs="Times New Roman" w:hAnsi="Times New Roman" w:eastAsia="Times New Roman" w:ascii="Times New Roman"/>
          <w:b/>
          <w:spacing w:val="0"/>
          <w:w w:val="100"/>
          <w:sz w:val="30"/>
          <w:szCs w:val="30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30"/>
          <w:szCs w:val="30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30"/>
          <w:szCs w:val="30"/>
        </w:rPr>
        <w:t>IR</w:t>
      </w:r>
      <w:r>
        <w:rPr>
          <w:rFonts w:cs="Times New Roman" w:hAnsi="Times New Roman" w:eastAsia="Times New Roman" w:ascii="Times New Roman"/>
          <w:b/>
          <w:spacing w:val="0"/>
          <w:w w:val="100"/>
          <w:sz w:val="30"/>
          <w:szCs w:val="30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30"/>
          <w:szCs w:val="30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30"/>
          <w:szCs w:val="30"/>
        </w:rPr>
        <w:t>H</w:t>
      </w:r>
      <w:r>
        <w:rPr>
          <w:rFonts w:cs="Times New Roman" w:hAnsi="Times New Roman" w:eastAsia="Times New Roman" w:ascii="Times New Roman"/>
          <w:b/>
          <w:spacing w:val="-1"/>
          <w:w w:val="100"/>
          <w:sz w:val="30"/>
          <w:szCs w:val="30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30"/>
          <w:szCs w:val="30"/>
        </w:rPr>
        <w:t>VS</w:t>
      </w:r>
      <w:r>
        <w:rPr>
          <w:rFonts w:cs="Times New Roman" w:hAnsi="Times New Roman" w:eastAsia="Times New Roman" w:ascii="Times New Roman"/>
          <w:b/>
          <w:spacing w:val="1"/>
          <w:w w:val="100"/>
          <w:sz w:val="30"/>
          <w:szCs w:val="30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30"/>
          <w:szCs w:val="30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30"/>
          <w:szCs w:val="30"/>
        </w:rPr>
        <w:t>H</w:t>
      </w:r>
      <w:r>
        <w:rPr>
          <w:rFonts w:cs="Times New Roman" w:hAnsi="Times New Roman" w:eastAsia="Times New Roman" w:ascii="Times New Roman"/>
          <w:b/>
          <w:spacing w:val="1"/>
          <w:w w:val="100"/>
          <w:sz w:val="30"/>
          <w:szCs w:val="30"/>
        </w:rPr>
        <w:t>J</w:t>
      </w:r>
      <w:r>
        <w:rPr>
          <w:rFonts w:cs="Times New Roman" w:hAnsi="Times New Roman" w:eastAsia="Times New Roman" w:ascii="Times New Roman"/>
          <w:b/>
          <w:spacing w:val="0"/>
          <w:w w:val="100"/>
          <w:sz w:val="30"/>
          <w:szCs w:val="30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30"/>
          <w:szCs w:val="3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30"/>
          <w:szCs w:val="30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30"/>
          <w:szCs w:val="30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30"/>
          <w:szCs w:val="30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30"/>
          <w:szCs w:val="30"/>
        </w:rPr>
        <w:t>Y</w:t>
      </w:r>
      <w:r>
        <w:rPr>
          <w:rFonts w:cs="Times New Roman" w:hAnsi="Times New Roman" w:eastAsia="Times New Roman" w:ascii="Times New Roman"/>
          <w:b/>
          <w:spacing w:val="-1"/>
          <w:w w:val="100"/>
          <w:sz w:val="30"/>
          <w:szCs w:val="30"/>
        </w:rPr>
        <w:t>T</w:t>
      </w:r>
      <w:r>
        <w:rPr>
          <w:rFonts w:cs="Times New Roman" w:hAnsi="Times New Roman" w:eastAsia="Times New Roman" w:ascii="Times New Roman"/>
          <w:b/>
          <w:spacing w:val="1"/>
          <w:w w:val="100"/>
          <w:sz w:val="30"/>
          <w:szCs w:val="30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30"/>
          <w:szCs w:val="30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30"/>
          <w:szCs w:val="30"/>
        </w:rPr>
        <w:t>H</w:t>
      </w:r>
      <w:r>
        <w:rPr>
          <w:rFonts w:cs="Times New Roman" w:hAnsi="Times New Roman" w:eastAsia="Times New Roman" w:ascii="Times New Roman"/>
          <w:b/>
          <w:spacing w:val="0"/>
          <w:w w:val="100"/>
          <w:sz w:val="30"/>
          <w:szCs w:val="30"/>
        </w:rPr>
        <w:t>NIC</w:t>
      </w:r>
      <w:r>
        <w:rPr>
          <w:rFonts w:cs="Times New Roman" w:hAnsi="Times New Roman" w:eastAsia="Times New Roman" w:ascii="Times New Roman"/>
          <w:b/>
          <w:spacing w:val="1"/>
          <w:w w:val="100"/>
          <w:sz w:val="30"/>
          <w:szCs w:val="3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30"/>
          <w:szCs w:val="30"/>
        </w:rPr>
        <w:t>IN</w:t>
      </w:r>
      <w:r>
        <w:rPr>
          <w:rFonts w:cs="Times New Roman" w:hAnsi="Times New Roman" w:eastAsia="Times New Roman" w:ascii="Times New Roman"/>
          <w:b/>
          <w:spacing w:val="1"/>
          <w:w w:val="100"/>
          <w:sz w:val="30"/>
          <w:szCs w:val="30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sz w:val="30"/>
          <w:szCs w:val="30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30"/>
          <w:szCs w:val="30"/>
        </w:rPr>
        <w:t>ITU</w:t>
      </w:r>
      <w:r>
        <w:rPr>
          <w:rFonts w:cs="Times New Roman" w:hAnsi="Times New Roman" w:eastAsia="Times New Roman" w:ascii="Times New Roman"/>
          <w:b/>
          <w:spacing w:val="-1"/>
          <w:w w:val="100"/>
          <w:sz w:val="30"/>
          <w:szCs w:val="30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30"/>
          <w:szCs w:val="30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30"/>
          <w:szCs w:val="30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30"/>
          <w:szCs w:val="30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30"/>
          <w:szCs w:val="30"/>
        </w:rPr>
        <w:t>H</w:t>
      </w:r>
      <w:r>
        <w:rPr>
          <w:rFonts w:cs="Times New Roman" w:hAnsi="Times New Roman" w:eastAsia="Times New Roman" w:ascii="Times New Roman"/>
          <w:b/>
          <w:spacing w:val="-1"/>
          <w:w w:val="100"/>
          <w:sz w:val="30"/>
          <w:szCs w:val="30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30"/>
          <w:szCs w:val="30"/>
        </w:rPr>
        <w:t>V</w:t>
      </w:r>
      <w:r>
        <w:rPr>
          <w:rFonts w:cs="Times New Roman" w:hAnsi="Times New Roman" w:eastAsia="Times New Roman" w:ascii="Times New Roman"/>
          <w:b/>
          <w:spacing w:val="1"/>
          <w:w w:val="100"/>
          <w:sz w:val="30"/>
          <w:szCs w:val="30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30"/>
          <w:szCs w:val="30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30"/>
          <w:szCs w:val="30"/>
        </w:rPr>
        <w:t>G</w:t>
      </w:r>
      <w:r>
        <w:rPr>
          <w:rFonts w:cs="Times New Roman" w:hAnsi="Times New Roman" w:eastAsia="Times New Roman" w:ascii="Times New Roman"/>
          <w:b/>
          <w:spacing w:val="1"/>
          <w:w w:val="100"/>
          <w:sz w:val="30"/>
          <w:szCs w:val="30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30"/>
          <w:szCs w:val="30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30"/>
          <w:szCs w:val="30"/>
        </w:rPr>
      </w:r>
    </w:p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3061"/>
      </w:pPr>
      <w:r>
        <w:pict>
          <v:shape type="#_x0000_t75" style="width:141.6pt;height:161.4pt">
            <v:imagedata o:title="" r:id="rId8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51"/>
          <w:szCs w:val="51"/>
        </w:rPr>
        <w:jc w:val="center"/>
        <w:spacing w:before="11" w:lineRule="exact" w:line="560"/>
        <w:ind w:left="3259" w:right="3268"/>
      </w:pPr>
      <w:r>
        <w:rPr>
          <w:rFonts w:cs="Times New Roman" w:hAnsi="Times New Roman" w:eastAsia="Times New Roman" w:ascii="Times New Roman"/>
          <w:b/>
          <w:position w:val="-2"/>
          <w:sz w:val="51"/>
          <w:szCs w:val="51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2"/>
          <w:sz w:val="51"/>
          <w:szCs w:val="51"/>
          <w:u w:val="double" w:color="000000"/>
        </w:rPr>
        <w:t>Certif</w:t>
      </w:r>
      <w:r>
        <w:rPr>
          <w:rFonts w:cs="Times New Roman" w:hAnsi="Times New Roman" w:eastAsia="Times New Roman" w:ascii="Times New Roman"/>
          <w:b/>
          <w:spacing w:val="-3"/>
          <w:w w:val="100"/>
          <w:position w:val="-2"/>
          <w:sz w:val="51"/>
          <w:szCs w:val="51"/>
          <w:u w:val="double" w:color="000000"/>
        </w:rPr>
        <w:t>i</w:t>
      </w:r>
      <w:r>
        <w:rPr>
          <w:rFonts w:cs="Times New Roman" w:hAnsi="Times New Roman" w:eastAsia="Times New Roman" w:ascii="Times New Roman"/>
          <w:b/>
          <w:spacing w:val="-3"/>
          <w:w w:val="100"/>
          <w:position w:val="-2"/>
          <w:sz w:val="51"/>
          <w:szCs w:val="51"/>
          <w:u w:val="double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2"/>
          <w:sz w:val="51"/>
          <w:szCs w:val="51"/>
          <w:u w:val="double" w:color="000000"/>
        </w:rPr>
        <w:t>ca</w:t>
      </w:r>
      <w:r>
        <w:rPr>
          <w:rFonts w:cs="Times New Roman" w:hAnsi="Times New Roman" w:eastAsia="Times New Roman" w:ascii="Times New Roman"/>
          <w:b/>
          <w:spacing w:val="-3"/>
          <w:w w:val="100"/>
          <w:position w:val="-2"/>
          <w:sz w:val="51"/>
          <w:szCs w:val="51"/>
          <w:u w:val="double" w:color="000000"/>
        </w:rPr>
        <w:t>t</w:t>
      </w:r>
      <w:r>
        <w:rPr>
          <w:rFonts w:cs="Times New Roman" w:hAnsi="Times New Roman" w:eastAsia="Times New Roman" w:ascii="Times New Roman"/>
          <w:b/>
          <w:spacing w:val="-3"/>
          <w:w w:val="100"/>
          <w:position w:val="-2"/>
          <w:sz w:val="51"/>
          <w:szCs w:val="51"/>
          <w:u w:val="double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2"/>
          <w:sz w:val="51"/>
          <w:szCs w:val="51"/>
          <w:u w:val="double" w:color="000000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2"/>
          <w:sz w:val="51"/>
          <w:szCs w:val="51"/>
        </w:rPr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51"/>
          <w:szCs w:val="51"/>
        </w:rPr>
      </w:r>
    </w:p>
    <w:p>
      <w:pPr>
        <w:rPr>
          <w:sz w:val="15"/>
          <w:szCs w:val="15"/>
        </w:rPr>
        <w:jc w:val="left"/>
        <w:spacing w:before="3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both"/>
        <w:spacing w:before="24"/>
        <w:ind w:left="108" w:right="70"/>
      </w:pPr>
      <w:r>
        <w:rPr>
          <w:rFonts w:cs="Times New Roman" w:hAnsi="Times New Roman" w:eastAsia="Times New Roman" w:ascii="Times New Roman"/>
          <w:spacing w:val="1"/>
          <w:w w:val="100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8"/>
          <w:szCs w:val="28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s</w:t>
      </w:r>
      <w:r>
        <w:rPr>
          <w:rFonts w:cs="Times New Roman" w:hAnsi="Times New Roman" w:eastAsia="Times New Roman" w:ascii="Times New Roman"/>
          <w:spacing w:val="-9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s</w:t>
      </w:r>
      <w:r>
        <w:rPr>
          <w:rFonts w:cs="Times New Roman" w:hAnsi="Times New Roman" w:eastAsia="Times New Roman" w:ascii="Times New Roman"/>
          <w:spacing w:val="-12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ce</w:t>
      </w:r>
      <w:r>
        <w:rPr>
          <w:rFonts w:cs="Times New Roman" w:hAnsi="Times New Roman" w:eastAsia="Times New Roman" w:ascii="Times New Roman"/>
          <w:spacing w:val="-2"/>
          <w:w w:val="100"/>
          <w:sz w:val="28"/>
          <w:szCs w:val="28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fy</w:t>
      </w:r>
      <w:r>
        <w:rPr>
          <w:rFonts w:cs="Times New Roman" w:hAnsi="Times New Roman" w:eastAsia="Times New Roman" w:ascii="Times New Roman"/>
          <w:spacing w:val="-11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8"/>
          <w:szCs w:val="28"/>
        </w:rPr>
        <w:t>h</w:t>
      </w:r>
      <w:r>
        <w:rPr>
          <w:rFonts w:cs="Times New Roman" w:hAnsi="Times New Roman" w:eastAsia="Times New Roman" w:ascii="Times New Roman"/>
          <w:spacing w:val="-2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spacing w:val="-12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Mr</w:t>
      </w:r>
      <w:r>
        <w:rPr>
          <w:rFonts w:cs="Times New Roman" w:hAnsi="Times New Roman" w:eastAsia="Times New Roman" w:ascii="Times New Roman"/>
          <w:spacing w:val="1"/>
          <w:w w:val="100"/>
          <w:sz w:val="28"/>
          <w:szCs w:val="28"/>
        </w:rPr>
        <w:t>.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  <w:u w:val="thick" w:color="000000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  <w:u w:val="thick" w:color="000000"/>
        </w:rPr>
        <w:t>o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  <w:u w:val="thick" w:color="000000"/>
        </w:rPr>
        <w:t>n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  <w:u w:val="thick" w:color="000000"/>
        </w:rPr>
        <w:t>k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  <w:u w:val="thick" w:color="000000"/>
        </w:rPr>
        <w:t>i</w:t>
      </w:r>
      <w:r>
        <w:rPr>
          <w:rFonts w:cs="Times New Roman" w:hAnsi="Times New Roman" w:eastAsia="Times New Roman" w:ascii="Times New Roman"/>
          <w:b/>
          <w:spacing w:val="-12"/>
          <w:w w:val="100"/>
          <w:sz w:val="28"/>
          <w:szCs w:val="28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  <w:u w:val="thick" w:color="000000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  <w:t>v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  <w:u w:val="thick" w:color="000000"/>
        </w:rPr>
        <w:t>y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  <w:u w:val="thick" w:color="000000"/>
        </w:rPr>
        <w:t>k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  <w:u w:val="thick" w:color="000000"/>
        </w:rPr>
        <w:t>n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  <w:u w:val="thick" w:color="000000"/>
        </w:rPr>
        <w:t>t</w:t>
      </w:r>
      <w:r>
        <w:rPr>
          <w:rFonts w:cs="Times New Roman" w:hAnsi="Times New Roman" w:eastAsia="Times New Roman" w:ascii="Times New Roman"/>
          <w:b/>
          <w:spacing w:val="-8"/>
          <w:w w:val="100"/>
          <w:sz w:val="28"/>
          <w:szCs w:val="28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  <w:t>P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  <w:u w:val="thick" w:color="000000"/>
        </w:rPr>
        <w:t>r</w:t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  <w:u w:val="thick" w:color="000000"/>
        </w:rPr>
        <w:t>bhu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  <w:u w:val="thick" w:color="000000"/>
        </w:rPr>
        <w:t>b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  <w:u w:val="thick" w:color="000000"/>
        </w:rPr>
        <w:t>h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  <w:u w:val="thick" w:color="000000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  <w:u w:val="thick" w:color="000000"/>
        </w:rPr>
        <w:t>i</w:t>
      </w:r>
      <w:r>
        <w:rPr>
          <w:rFonts w:cs="Times New Roman" w:hAnsi="Times New Roman" w:eastAsia="Times New Roman" w:ascii="Times New Roman"/>
          <w:b/>
          <w:spacing w:val="-8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f</w:t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m</w:t>
      </w:r>
      <w:r>
        <w:rPr>
          <w:rFonts w:cs="Times New Roman" w:hAnsi="Times New Roman" w:eastAsia="Times New Roman" w:ascii="Times New Roman"/>
          <w:b/>
          <w:spacing w:val="-11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r</w:t>
      </w:r>
      <w:r>
        <w:rPr>
          <w:rFonts w:cs="Times New Roman" w:hAnsi="Times New Roman" w:eastAsia="Times New Roman" w:ascii="Times New Roman"/>
          <w:b/>
          <w:spacing w:val="-1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B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</w:rPr>
        <w:t>h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v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nh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</w:rPr>
        <w:t>j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</w:r>
    </w:p>
    <w:p>
      <w:pPr>
        <w:rPr>
          <w:sz w:val="16"/>
          <w:szCs w:val="16"/>
        </w:rPr>
        <w:jc w:val="left"/>
        <w:spacing w:before="1" w:lineRule="exact" w:line="160"/>
      </w:pPr>
      <w:r>
        <w:rPr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both"/>
        <w:ind w:left="108" w:right="82"/>
      </w:pP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l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y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tech</w:t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b/>
          <w:spacing w:val="3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s</w:t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te,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b/>
          <w:spacing w:val="32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Bh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v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g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b/>
          <w:spacing w:val="3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l</w:t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g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b/>
          <w:spacing w:val="3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h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v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ng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b/>
          <w:spacing w:val="31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En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l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ent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b/>
          <w:spacing w:val="3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: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</w:r>
    </w:p>
    <w:p>
      <w:pPr>
        <w:rPr>
          <w:sz w:val="16"/>
          <w:szCs w:val="16"/>
        </w:rPr>
        <w:jc w:val="left"/>
        <w:spacing w:before="3" w:lineRule="exact" w:line="160"/>
      </w:pPr>
      <w:r>
        <w:rPr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both"/>
        <w:spacing w:lineRule="auto" w:line="359"/>
        <w:ind w:left="108" w:right="69"/>
      </w:pPr>
      <w:r>
        <w:rPr>
          <w:rFonts w:cs="Times New Roman" w:hAnsi="Times New Roman" w:eastAsia="Times New Roman" w:ascii="Times New Roman"/>
          <w:b/>
          <w:sz w:val="28"/>
          <w:szCs w:val="28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  <w:t>1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  <w:u w:val="thick" w:color="000000"/>
        </w:rPr>
        <w:t>9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  <w:u w:val="thick" w:color="000000"/>
        </w:rPr>
        <w:t>6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  <w:t>4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  <w:u w:val="thick" w:color="000000"/>
        </w:rPr>
        <w:t>9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  <w:u w:val="thick" w:color="000000"/>
        </w:rPr>
        <w:t>0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  <w:t>3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  <w:u w:val="thick" w:color="000000"/>
        </w:rPr>
        <w:t>1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  <w:u w:val="thick" w:color="000000"/>
        </w:rPr>
        <w:t>6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2"/>
          <w:w w:val="100"/>
          <w:sz w:val="28"/>
          <w:szCs w:val="28"/>
          <w:u w:val="thick" w:color="000000"/>
        </w:rPr>
        <w:t>5</w:t>
      </w:r>
      <w:r>
        <w:rPr>
          <w:rFonts w:cs="Times New Roman" w:hAnsi="Times New Roman" w:eastAsia="Times New Roman" w:ascii="Times New Roman"/>
          <w:b/>
          <w:spacing w:val="2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  <w:u w:val="thick" w:color="000000"/>
        </w:rPr>
        <w:t>6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  <w:u w:val="thick" w:color="000000"/>
        </w:rPr>
        <w:t>1</w:t>
      </w:r>
      <w:r>
        <w:rPr>
          <w:rFonts w:cs="Times New Roman" w:hAnsi="Times New Roman" w:eastAsia="Times New Roman" w:ascii="Times New Roman"/>
          <w:b/>
          <w:spacing w:val="5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</w:rPr>
        <w:t>h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o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eted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P</w:t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j</w:t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ct</w:t>
      </w:r>
      <w:r>
        <w:rPr>
          <w:rFonts w:cs="Times New Roman" w:hAnsi="Times New Roman" w:eastAsia="Times New Roman" w:ascii="Times New Roman"/>
          <w:b/>
          <w:spacing w:val="3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e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</w:rPr>
        <w:t>p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rt</w:t>
      </w:r>
      <w:r>
        <w:rPr>
          <w:rFonts w:cs="Times New Roman" w:hAnsi="Times New Roman" w:eastAsia="Times New Roman" w:ascii="Times New Roman"/>
          <w:b/>
          <w:spacing w:val="3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</w:rPr>
        <w:t>h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v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g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e</w:t>
      </w:r>
      <w:r>
        <w:rPr>
          <w:rFonts w:cs="Times New Roman" w:hAnsi="Times New Roman" w:eastAsia="Times New Roman" w:ascii="Times New Roman"/>
          <w:b/>
          <w:spacing w:val="9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  <w:u w:val="thick" w:color="000000"/>
        </w:rPr>
        <w:t>v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  <w:u w:val="thick" w:color="000000"/>
        </w:rPr>
        <w:t>rt</w:t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  <w:u w:val="thick" w:color="000000"/>
        </w:rPr>
        <w:t>u</w:t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  <w:u w:val="thick" w:color="000000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  <w:u w:val="thick" w:color="000000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  <w:u w:val="thick" w:color="000000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  <w:u w:val="thick" w:color="000000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  <w:u w:val="thick" w:color="000000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  <w:u w:val="thick" w:color="000000"/>
        </w:rPr>
        <w:t>r</w:t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  <w:u w:val="thick" w:color="000000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,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g</w:t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up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g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f</w:t>
      </w:r>
      <w:r>
        <w:rPr>
          <w:rFonts w:cs="Times New Roman" w:hAnsi="Times New Roman" w:eastAsia="Times New Roman" w:ascii="Times New Roman"/>
          <w:b/>
          <w:spacing w:val="5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  <w:u w:val="thick" w:color="000000"/>
        </w:rPr>
        <w:t>3</w:t>
      </w:r>
      <w:r>
        <w:rPr>
          <w:rFonts w:cs="Times New Roman" w:hAnsi="Times New Roman" w:eastAsia="Times New Roman" w:ascii="Times New Roman"/>
          <w:b/>
          <w:spacing w:val="2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er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ns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und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the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g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d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ce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f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the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f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c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ty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g</w:t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both"/>
        <w:spacing w:before="6" w:lineRule="exact" w:line="300"/>
        <w:ind w:left="108" w:right="6019"/>
      </w:pP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</w:rPr>
        <w:t>P</w:t>
      </w:r>
      <w:r>
        <w:rPr>
          <w:rFonts w:cs="Times New Roman" w:hAnsi="Times New Roman" w:eastAsia="Times New Roman" w:ascii="Times New Roman"/>
          <w:b/>
          <w:spacing w:val="-2"/>
          <w:w w:val="100"/>
          <w:position w:val="-1"/>
          <w:sz w:val="28"/>
          <w:szCs w:val="28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8"/>
          <w:szCs w:val="28"/>
        </w:rPr>
        <w:t>f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8"/>
          <w:szCs w:val="28"/>
          <w:u w:val="thick" w:color="000000"/>
        </w:rPr>
        <w:t>.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8"/>
          <w:szCs w:val="28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8"/>
          <w:szCs w:val="28"/>
          <w:u w:val="thick" w:color="000000"/>
        </w:rPr>
        <w:t>S.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8"/>
          <w:szCs w:val="28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8"/>
          <w:szCs w:val="28"/>
          <w:u w:val="thick" w:color="000000"/>
        </w:rPr>
        <w:t>GO</w:t>
      </w:r>
      <w:r>
        <w:rPr>
          <w:rFonts w:cs="Times New Roman" w:hAnsi="Times New Roman" w:eastAsia="Times New Roman" w:ascii="Times New Roman"/>
          <w:b/>
          <w:spacing w:val="-3"/>
          <w:w w:val="100"/>
          <w:position w:val="-1"/>
          <w:sz w:val="28"/>
          <w:szCs w:val="28"/>
          <w:u w:val="thick" w:color="000000"/>
        </w:rPr>
        <w:t>H</w:t>
      </w:r>
      <w:r>
        <w:rPr>
          <w:rFonts w:cs="Times New Roman" w:hAnsi="Times New Roman" w:eastAsia="Times New Roman" w:ascii="Times New Roman"/>
          <w:b/>
          <w:spacing w:val="-3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8"/>
          <w:szCs w:val="28"/>
          <w:u w:val="thick" w:color="000000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8"/>
          <w:szCs w:val="28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-3"/>
          <w:w w:val="100"/>
          <w:position w:val="-1"/>
          <w:sz w:val="28"/>
          <w:szCs w:val="28"/>
          <w:u w:val="thick" w:color="000000"/>
        </w:rPr>
        <w:t>S</w:t>
      </w:r>
      <w:r>
        <w:rPr>
          <w:rFonts w:cs="Times New Roman" w:hAnsi="Times New Roman" w:eastAsia="Times New Roman" w:ascii="Times New Roman"/>
          <w:b/>
          <w:spacing w:val="-3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3"/>
          <w:w w:val="100"/>
          <w:position w:val="-1"/>
          <w:sz w:val="28"/>
          <w:szCs w:val="28"/>
          <w:u w:val="thick" w:color="000000"/>
        </w:rPr>
        <w:t>R</w:t>
      </w:r>
      <w:r>
        <w:rPr>
          <w:rFonts w:cs="Times New Roman" w:hAnsi="Times New Roman" w:eastAsia="Times New Roman" w:ascii="Times New Roman"/>
          <w:b/>
          <w:spacing w:val="3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3"/>
          <w:w w:val="100"/>
          <w:position w:val="-1"/>
          <w:sz w:val="28"/>
          <w:szCs w:val="28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8"/>
          <w:szCs w:val="28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8"/>
          <w:szCs w:val="2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1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left"/>
        <w:spacing w:before="24"/>
        <w:ind w:left="108"/>
      </w:pP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s</w:t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tu</w:t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Gu</w:t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d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e</w:t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</w:rPr>
        <w:t>-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                                                        </w:t>
      </w:r>
      <w:r>
        <w:rPr>
          <w:rFonts w:cs="Times New Roman" w:hAnsi="Times New Roman" w:eastAsia="Times New Roman" w:ascii="Times New Roman"/>
          <w:b/>
          <w:spacing w:val="9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He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d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left"/>
        <w:spacing w:before="50"/>
        <w:ind w:left="108"/>
        <w:sectPr>
          <w:pgMar w:header="736" w:footer="998" w:top="960" w:bottom="280" w:left="1620" w:right="1320"/>
          <w:pgSz w:w="11920" w:h="16840"/>
        </w:sectPr>
      </w:pP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e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</w:rPr>
        <w:t>p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rt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ent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</w:r>
    </w:p>
    <w:p>
      <w:pPr>
        <w:rPr>
          <w:sz w:val="13"/>
          <w:szCs w:val="13"/>
        </w:rPr>
        <w:jc w:val="left"/>
        <w:spacing w:before="4" w:lineRule="exact" w:line="120"/>
      </w:pP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30"/>
          <w:szCs w:val="30"/>
        </w:rPr>
        <w:jc w:val="center"/>
        <w:spacing w:before="21" w:lineRule="auto" w:line="324"/>
        <w:ind w:left="313" w:right="328"/>
      </w:pPr>
      <w:r>
        <w:rPr>
          <w:rFonts w:cs="Times New Roman" w:hAnsi="Times New Roman" w:eastAsia="Times New Roman" w:ascii="Times New Roman"/>
          <w:b/>
          <w:spacing w:val="0"/>
          <w:w w:val="100"/>
          <w:sz w:val="30"/>
          <w:szCs w:val="30"/>
        </w:rPr>
        <w:t>G</w:t>
      </w:r>
      <w:r>
        <w:rPr>
          <w:rFonts w:cs="Times New Roman" w:hAnsi="Times New Roman" w:eastAsia="Times New Roman" w:ascii="Times New Roman"/>
          <w:b/>
          <w:spacing w:val="-1"/>
          <w:w w:val="100"/>
          <w:sz w:val="30"/>
          <w:szCs w:val="30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30"/>
          <w:szCs w:val="30"/>
        </w:rPr>
        <w:t>J</w:t>
      </w:r>
      <w:r>
        <w:rPr>
          <w:rFonts w:cs="Times New Roman" w:hAnsi="Times New Roman" w:eastAsia="Times New Roman" w:ascii="Times New Roman"/>
          <w:b/>
          <w:spacing w:val="0"/>
          <w:w w:val="100"/>
          <w:sz w:val="30"/>
          <w:szCs w:val="30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30"/>
          <w:szCs w:val="30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30"/>
          <w:szCs w:val="30"/>
        </w:rPr>
        <w:t>AT</w:t>
      </w:r>
      <w:r>
        <w:rPr>
          <w:rFonts w:cs="Times New Roman" w:hAnsi="Times New Roman" w:eastAsia="Times New Roman" w:ascii="Times New Roman"/>
          <w:b/>
          <w:spacing w:val="0"/>
          <w:w w:val="100"/>
          <w:sz w:val="30"/>
          <w:szCs w:val="30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30"/>
          <w:szCs w:val="30"/>
        </w:rPr>
        <w:t>T</w:t>
      </w:r>
      <w:r>
        <w:rPr>
          <w:rFonts w:cs="Times New Roman" w:hAnsi="Times New Roman" w:eastAsia="Times New Roman" w:ascii="Times New Roman"/>
          <w:b/>
          <w:spacing w:val="1"/>
          <w:w w:val="100"/>
          <w:sz w:val="30"/>
          <w:szCs w:val="30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30"/>
          <w:szCs w:val="30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30"/>
          <w:szCs w:val="30"/>
        </w:rPr>
        <w:t>H</w:t>
      </w:r>
      <w:r>
        <w:rPr>
          <w:rFonts w:cs="Times New Roman" w:hAnsi="Times New Roman" w:eastAsia="Times New Roman" w:ascii="Times New Roman"/>
          <w:b/>
          <w:spacing w:val="0"/>
          <w:w w:val="100"/>
          <w:sz w:val="30"/>
          <w:szCs w:val="30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30"/>
          <w:szCs w:val="30"/>
        </w:rPr>
        <w:t>O</w:t>
      </w:r>
      <w:r>
        <w:rPr>
          <w:rFonts w:cs="Times New Roman" w:hAnsi="Times New Roman" w:eastAsia="Times New Roman" w:ascii="Times New Roman"/>
          <w:b/>
          <w:spacing w:val="-1"/>
          <w:w w:val="100"/>
          <w:sz w:val="30"/>
          <w:szCs w:val="30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30"/>
          <w:szCs w:val="30"/>
        </w:rPr>
        <w:t>O</w:t>
      </w:r>
      <w:r>
        <w:rPr>
          <w:rFonts w:cs="Times New Roman" w:hAnsi="Times New Roman" w:eastAsia="Times New Roman" w:ascii="Times New Roman"/>
          <w:b/>
          <w:spacing w:val="-1"/>
          <w:w w:val="100"/>
          <w:sz w:val="30"/>
          <w:szCs w:val="30"/>
        </w:rPr>
        <w:t>G</w:t>
      </w:r>
      <w:r>
        <w:rPr>
          <w:rFonts w:cs="Times New Roman" w:hAnsi="Times New Roman" w:eastAsia="Times New Roman" w:ascii="Times New Roman"/>
          <w:b/>
          <w:spacing w:val="0"/>
          <w:w w:val="100"/>
          <w:sz w:val="30"/>
          <w:szCs w:val="30"/>
        </w:rPr>
        <w:t>I</w:t>
      </w:r>
      <w:r>
        <w:rPr>
          <w:rFonts w:cs="Times New Roman" w:hAnsi="Times New Roman" w:eastAsia="Times New Roman" w:ascii="Times New Roman"/>
          <w:b/>
          <w:spacing w:val="2"/>
          <w:w w:val="100"/>
          <w:sz w:val="30"/>
          <w:szCs w:val="30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30"/>
          <w:szCs w:val="30"/>
        </w:rPr>
        <w:t>AL</w:t>
      </w:r>
      <w:r>
        <w:rPr>
          <w:rFonts w:cs="Times New Roman" w:hAnsi="Times New Roman" w:eastAsia="Times New Roman" w:ascii="Times New Roman"/>
          <w:b/>
          <w:spacing w:val="-1"/>
          <w:w w:val="100"/>
          <w:sz w:val="30"/>
          <w:szCs w:val="30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30"/>
          <w:szCs w:val="30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30"/>
          <w:szCs w:val="30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30"/>
          <w:szCs w:val="30"/>
        </w:rPr>
        <w:t>IVE</w:t>
      </w:r>
      <w:r>
        <w:rPr>
          <w:rFonts w:cs="Times New Roman" w:hAnsi="Times New Roman" w:eastAsia="Times New Roman" w:ascii="Times New Roman"/>
          <w:b/>
          <w:spacing w:val="-1"/>
          <w:w w:val="100"/>
          <w:sz w:val="30"/>
          <w:szCs w:val="30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30"/>
          <w:szCs w:val="30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30"/>
          <w:szCs w:val="30"/>
        </w:rPr>
        <w:t>ITY</w:t>
      </w:r>
      <w:r>
        <w:rPr>
          <w:rFonts w:cs="Times New Roman" w:hAnsi="Times New Roman" w:eastAsia="Times New Roman" w:ascii="Times New Roman"/>
          <w:b/>
          <w:spacing w:val="-1"/>
          <w:w w:val="100"/>
          <w:sz w:val="30"/>
          <w:szCs w:val="3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30"/>
          <w:szCs w:val="30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30"/>
          <w:szCs w:val="30"/>
        </w:rPr>
        <w:t>H</w:t>
      </w:r>
      <w:r>
        <w:rPr>
          <w:rFonts w:cs="Times New Roman" w:hAnsi="Times New Roman" w:eastAsia="Times New Roman" w:ascii="Times New Roman"/>
          <w:b/>
          <w:spacing w:val="2"/>
          <w:w w:val="100"/>
          <w:sz w:val="30"/>
          <w:szCs w:val="30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sz w:val="30"/>
          <w:szCs w:val="30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30"/>
          <w:szCs w:val="30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30"/>
          <w:szCs w:val="30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30"/>
          <w:szCs w:val="30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30"/>
          <w:szCs w:val="30"/>
        </w:rPr>
        <w:t>AD</w:t>
      </w:r>
      <w:r>
        <w:rPr>
          <w:rFonts w:cs="Times New Roman" w:hAnsi="Times New Roman" w:eastAsia="Times New Roman" w:ascii="Times New Roman"/>
          <w:b/>
          <w:spacing w:val="0"/>
          <w:w w:val="100"/>
          <w:sz w:val="30"/>
          <w:szCs w:val="30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30"/>
          <w:szCs w:val="30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30"/>
          <w:szCs w:val="30"/>
        </w:rPr>
        <w:t>IR</w:t>
      </w:r>
      <w:r>
        <w:rPr>
          <w:rFonts w:cs="Times New Roman" w:hAnsi="Times New Roman" w:eastAsia="Times New Roman" w:ascii="Times New Roman"/>
          <w:b/>
          <w:spacing w:val="0"/>
          <w:w w:val="100"/>
          <w:sz w:val="30"/>
          <w:szCs w:val="30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30"/>
          <w:szCs w:val="30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30"/>
          <w:szCs w:val="30"/>
        </w:rPr>
        <w:t>H</w:t>
      </w:r>
      <w:r>
        <w:rPr>
          <w:rFonts w:cs="Times New Roman" w:hAnsi="Times New Roman" w:eastAsia="Times New Roman" w:ascii="Times New Roman"/>
          <w:b/>
          <w:spacing w:val="-1"/>
          <w:w w:val="100"/>
          <w:sz w:val="30"/>
          <w:szCs w:val="30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30"/>
          <w:szCs w:val="30"/>
        </w:rPr>
        <w:t>VS</w:t>
      </w:r>
      <w:r>
        <w:rPr>
          <w:rFonts w:cs="Times New Roman" w:hAnsi="Times New Roman" w:eastAsia="Times New Roman" w:ascii="Times New Roman"/>
          <w:b/>
          <w:spacing w:val="1"/>
          <w:w w:val="100"/>
          <w:sz w:val="30"/>
          <w:szCs w:val="30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30"/>
          <w:szCs w:val="30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30"/>
          <w:szCs w:val="30"/>
        </w:rPr>
        <w:t>H</w:t>
      </w:r>
      <w:r>
        <w:rPr>
          <w:rFonts w:cs="Times New Roman" w:hAnsi="Times New Roman" w:eastAsia="Times New Roman" w:ascii="Times New Roman"/>
          <w:b/>
          <w:spacing w:val="1"/>
          <w:w w:val="100"/>
          <w:sz w:val="30"/>
          <w:szCs w:val="30"/>
        </w:rPr>
        <w:t>J</w:t>
      </w:r>
      <w:r>
        <w:rPr>
          <w:rFonts w:cs="Times New Roman" w:hAnsi="Times New Roman" w:eastAsia="Times New Roman" w:ascii="Times New Roman"/>
          <w:b/>
          <w:spacing w:val="0"/>
          <w:w w:val="100"/>
          <w:sz w:val="30"/>
          <w:szCs w:val="30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30"/>
          <w:szCs w:val="3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30"/>
          <w:szCs w:val="30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30"/>
          <w:szCs w:val="30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30"/>
          <w:szCs w:val="30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30"/>
          <w:szCs w:val="30"/>
        </w:rPr>
        <w:t>Y</w:t>
      </w:r>
      <w:r>
        <w:rPr>
          <w:rFonts w:cs="Times New Roman" w:hAnsi="Times New Roman" w:eastAsia="Times New Roman" w:ascii="Times New Roman"/>
          <w:b/>
          <w:spacing w:val="-1"/>
          <w:w w:val="100"/>
          <w:sz w:val="30"/>
          <w:szCs w:val="30"/>
        </w:rPr>
        <w:t>T</w:t>
      </w:r>
      <w:r>
        <w:rPr>
          <w:rFonts w:cs="Times New Roman" w:hAnsi="Times New Roman" w:eastAsia="Times New Roman" w:ascii="Times New Roman"/>
          <w:b/>
          <w:spacing w:val="1"/>
          <w:w w:val="100"/>
          <w:sz w:val="30"/>
          <w:szCs w:val="30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30"/>
          <w:szCs w:val="30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30"/>
          <w:szCs w:val="30"/>
        </w:rPr>
        <w:t>H</w:t>
      </w:r>
      <w:r>
        <w:rPr>
          <w:rFonts w:cs="Times New Roman" w:hAnsi="Times New Roman" w:eastAsia="Times New Roman" w:ascii="Times New Roman"/>
          <w:b/>
          <w:spacing w:val="0"/>
          <w:w w:val="100"/>
          <w:sz w:val="30"/>
          <w:szCs w:val="30"/>
        </w:rPr>
        <w:t>NIC</w:t>
      </w:r>
      <w:r>
        <w:rPr>
          <w:rFonts w:cs="Times New Roman" w:hAnsi="Times New Roman" w:eastAsia="Times New Roman" w:ascii="Times New Roman"/>
          <w:b/>
          <w:spacing w:val="1"/>
          <w:w w:val="100"/>
          <w:sz w:val="30"/>
          <w:szCs w:val="3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30"/>
          <w:szCs w:val="30"/>
        </w:rPr>
        <w:t>IN</w:t>
      </w:r>
      <w:r>
        <w:rPr>
          <w:rFonts w:cs="Times New Roman" w:hAnsi="Times New Roman" w:eastAsia="Times New Roman" w:ascii="Times New Roman"/>
          <w:b/>
          <w:spacing w:val="1"/>
          <w:w w:val="100"/>
          <w:sz w:val="30"/>
          <w:szCs w:val="30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sz w:val="30"/>
          <w:szCs w:val="30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30"/>
          <w:szCs w:val="30"/>
        </w:rPr>
        <w:t>ITU</w:t>
      </w:r>
      <w:r>
        <w:rPr>
          <w:rFonts w:cs="Times New Roman" w:hAnsi="Times New Roman" w:eastAsia="Times New Roman" w:ascii="Times New Roman"/>
          <w:b/>
          <w:spacing w:val="-1"/>
          <w:w w:val="100"/>
          <w:sz w:val="30"/>
          <w:szCs w:val="30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30"/>
          <w:szCs w:val="30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30"/>
          <w:szCs w:val="30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30"/>
          <w:szCs w:val="30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30"/>
          <w:szCs w:val="30"/>
        </w:rPr>
        <w:t>H</w:t>
      </w:r>
      <w:r>
        <w:rPr>
          <w:rFonts w:cs="Times New Roman" w:hAnsi="Times New Roman" w:eastAsia="Times New Roman" w:ascii="Times New Roman"/>
          <w:b/>
          <w:spacing w:val="-1"/>
          <w:w w:val="100"/>
          <w:sz w:val="30"/>
          <w:szCs w:val="30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30"/>
          <w:szCs w:val="30"/>
        </w:rPr>
        <w:t>V</w:t>
      </w:r>
      <w:r>
        <w:rPr>
          <w:rFonts w:cs="Times New Roman" w:hAnsi="Times New Roman" w:eastAsia="Times New Roman" w:ascii="Times New Roman"/>
          <w:b/>
          <w:spacing w:val="1"/>
          <w:w w:val="100"/>
          <w:sz w:val="30"/>
          <w:szCs w:val="30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30"/>
          <w:szCs w:val="30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30"/>
          <w:szCs w:val="30"/>
        </w:rPr>
        <w:t>G</w:t>
      </w:r>
      <w:r>
        <w:rPr>
          <w:rFonts w:cs="Times New Roman" w:hAnsi="Times New Roman" w:eastAsia="Times New Roman" w:ascii="Times New Roman"/>
          <w:b/>
          <w:spacing w:val="1"/>
          <w:w w:val="100"/>
          <w:sz w:val="30"/>
          <w:szCs w:val="30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30"/>
          <w:szCs w:val="30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30"/>
          <w:szCs w:val="30"/>
        </w:rPr>
      </w:r>
    </w:p>
    <w:p>
      <w:pPr>
        <w:rPr>
          <w:sz w:val="11"/>
          <w:szCs w:val="11"/>
        </w:rPr>
        <w:jc w:val="left"/>
        <w:spacing w:before="5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3061"/>
      </w:pPr>
      <w:r>
        <w:pict>
          <v:shape type="#_x0000_t75" style="width:141.6pt;height:161.4pt">
            <v:imagedata o:title="" r:id="rId9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51"/>
          <w:szCs w:val="51"/>
        </w:rPr>
        <w:jc w:val="center"/>
        <w:spacing w:before="13" w:lineRule="exact" w:line="560"/>
        <w:ind w:left="3259" w:right="3268"/>
      </w:pPr>
      <w:r>
        <w:rPr>
          <w:rFonts w:cs="Times New Roman" w:hAnsi="Times New Roman" w:eastAsia="Times New Roman" w:ascii="Times New Roman"/>
          <w:b/>
          <w:position w:val="-2"/>
          <w:sz w:val="51"/>
          <w:szCs w:val="51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2"/>
          <w:sz w:val="51"/>
          <w:szCs w:val="51"/>
          <w:u w:val="double" w:color="000000"/>
        </w:rPr>
        <w:t>Certif</w:t>
      </w:r>
      <w:r>
        <w:rPr>
          <w:rFonts w:cs="Times New Roman" w:hAnsi="Times New Roman" w:eastAsia="Times New Roman" w:ascii="Times New Roman"/>
          <w:b/>
          <w:spacing w:val="-3"/>
          <w:w w:val="100"/>
          <w:position w:val="-2"/>
          <w:sz w:val="51"/>
          <w:szCs w:val="51"/>
          <w:u w:val="double" w:color="000000"/>
        </w:rPr>
        <w:t>i</w:t>
      </w:r>
      <w:r>
        <w:rPr>
          <w:rFonts w:cs="Times New Roman" w:hAnsi="Times New Roman" w:eastAsia="Times New Roman" w:ascii="Times New Roman"/>
          <w:b/>
          <w:spacing w:val="-3"/>
          <w:w w:val="100"/>
          <w:position w:val="-2"/>
          <w:sz w:val="51"/>
          <w:szCs w:val="51"/>
          <w:u w:val="double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2"/>
          <w:sz w:val="51"/>
          <w:szCs w:val="51"/>
          <w:u w:val="double" w:color="000000"/>
        </w:rPr>
        <w:t>ca</w:t>
      </w:r>
      <w:r>
        <w:rPr>
          <w:rFonts w:cs="Times New Roman" w:hAnsi="Times New Roman" w:eastAsia="Times New Roman" w:ascii="Times New Roman"/>
          <w:b/>
          <w:spacing w:val="-3"/>
          <w:w w:val="100"/>
          <w:position w:val="-2"/>
          <w:sz w:val="51"/>
          <w:szCs w:val="51"/>
          <w:u w:val="double" w:color="000000"/>
        </w:rPr>
        <w:t>t</w:t>
      </w:r>
      <w:r>
        <w:rPr>
          <w:rFonts w:cs="Times New Roman" w:hAnsi="Times New Roman" w:eastAsia="Times New Roman" w:ascii="Times New Roman"/>
          <w:b/>
          <w:spacing w:val="-3"/>
          <w:w w:val="100"/>
          <w:position w:val="-2"/>
          <w:sz w:val="51"/>
          <w:szCs w:val="51"/>
          <w:u w:val="double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2"/>
          <w:sz w:val="51"/>
          <w:szCs w:val="51"/>
          <w:u w:val="double" w:color="000000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2"/>
          <w:sz w:val="51"/>
          <w:szCs w:val="51"/>
        </w:rPr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51"/>
          <w:szCs w:val="51"/>
        </w:rPr>
      </w:r>
    </w:p>
    <w:p>
      <w:pPr>
        <w:rPr>
          <w:sz w:val="15"/>
          <w:szCs w:val="15"/>
        </w:rPr>
        <w:jc w:val="left"/>
        <w:spacing w:before="1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both"/>
        <w:spacing w:before="24" w:lineRule="auto" w:line="360"/>
        <w:ind w:left="108" w:right="68"/>
      </w:pPr>
      <w:r>
        <w:rPr>
          <w:rFonts w:cs="Times New Roman" w:hAnsi="Times New Roman" w:eastAsia="Times New Roman" w:ascii="Times New Roman"/>
          <w:spacing w:val="1"/>
          <w:w w:val="100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8"/>
          <w:szCs w:val="28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o</w:t>
      </w:r>
      <w:r>
        <w:rPr>
          <w:rFonts w:cs="Times New Roman" w:hAnsi="Times New Roman" w:eastAsia="Times New Roman" w:ascii="Times New Roman"/>
          <w:spacing w:val="2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c</w:t>
      </w:r>
      <w:r>
        <w:rPr>
          <w:rFonts w:cs="Times New Roman" w:hAnsi="Times New Roman" w:eastAsia="Times New Roman" w:ascii="Times New Roman"/>
          <w:spacing w:val="-2"/>
          <w:w w:val="100"/>
          <w:sz w:val="28"/>
          <w:szCs w:val="28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8"/>
          <w:szCs w:val="28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y</w:t>
      </w:r>
      <w:r>
        <w:rPr>
          <w:rFonts w:cs="Times New Roman" w:hAnsi="Times New Roman" w:eastAsia="Times New Roman" w:ascii="Times New Roman"/>
          <w:spacing w:val="2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8"/>
          <w:szCs w:val="28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at</w:t>
      </w:r>
      <w:r>
        <w:rPr>
          <w:rFonts w:cs="Times New Roman" w:hAnsi="Times New Roman" w:eastAsia="Times New Roman" w:ascii="Times New Roman"/>
          <w:spacing w:val="2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8"/>
          <w:szCs w:val="28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8"/>
          <w:szCs w:val="28"/>
        </w:rPr>
        <w:t>.</w:t>
      </w:r>
      <w:r>
        <w:rPr>
          <w:rFonts w:cs="Times New Roman" w:hAnsi="Times New Roman" w:eastAsia="Times New Roman" w:ascii="Times New Roman"/>
          <w:b/>
          <w:spacing w:val="4"/>
          <w:w w:val="100"/>
          <w:sz w:val="28"/>
          <w:szCs w:val="28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  <w:u w:val="thick" w:color="000000"/>
        </w:rPr>
        <w:t>Z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  <w:u w:val="thick" w:color="000000"/>
        </w:rPr>
        <w:t>n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  <w:u w:val="thick" w:color="000000"/>
        </w:rPr>
        <w:t>z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  <w:u w:val="thick" w:color="000000"/>
        </w:rPr>
        <w:t>un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  <w:u w:val="thick" w:color="000000"/>
        </w:rPr>
        <w:t>v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  <w:u w:val="thick" w:color="000000"/>
        </w:rPr>
        <w:t>d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  <w:u w:val="thick" w:color="000000"/>
        </w:rPr>
        <w:t>y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  <w:u w:val="thick" w:color="000000"/>
        </w:rPr>
        <w:t>a</w:t>
      </w:r>
      <w:r>
        <w:rPr>
          <w:rFonts w:cs="Times New Roman" w:hAnsi="Times New Roman" w:eastAsia="Times New Roman" w:ascii="Times New Roman"/>
          <w:b/>
          <w:spacing w:val="2"/>
          <w:w w:val="100"/>
          <w:sz w:val="28"/>
          <w:szCs w:val="28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  <w:t>P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  <w:u w:val="thick" w:color="000000"/>
        </w:rPr>
        <w:t>r</w:t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  <w:u w:val="thick" w:color="000000"/>
        </w:rPr>
        <w:t>t</w:t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  <w:u w:val="thick" w:color="000000"/>
        </w:rPr>
        <w:t>k</w:t>
      </w:r>
      <w:r>
        <w:rPr>
          <w:rFonts w:cs="Times New Roman" w:hAnsi="Times New Roman" w:eastAsia="Times New Roman" w:ascii="Times New Roman"/>
          <w:b/>
          <w:spacing w:val="4"/>
          <w:w w:val="100"/>
          <w:sz w:val="28"/>
          <w:szCs w:val="28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  <w:u w:val="thick" w:color="000000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  <w:u w:val="thick" w:color="000000"/>
        </w:rPr>
        <w:t>r</w:t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  <w:u w:val="thick" w:color="000000"/>
        </w:rPr>
        <w:t>e</w:t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  <w:u w:val="thick" w:color="000000"/>
        </w:rPr>
        <w:t>hB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  <w:u w:val="thick" w:color="000000"/>
        </w:rPr>
        <w:t>h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  <w:u w:val="thick" w:color="000000"/>
        </w:rPr>
        <w:t>i</w:t>
      </w:r>
      <w:r>
        <w:rPr>
          <w:rFonts w:cs="Times New Roman" w:hAnsi="Times New Roman" w:eastAsia="Times New Roman" w:ascii="Times New Roman"/>
          <w:b/>
          <w:spacing w:val="5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f</w:t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Bh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v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nh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</w:rPr>
        <w:t>j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spacing w:val="3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P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l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y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c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</w:rPr>
        <w:t>h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c</w:t>
      </w:r>
      <w:r>
        <w:rPr>
          <w:rFonts w:cs="Times New Roman" w:hAnsi="Times New Roman" w:eastAsia="Times New Roman" w:ascii="Times New Roman"/>
          <w:b/>
          <w:spacing w:val="2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s</w:t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tute,</w:t>
      </w:r>
      <w:r>
        <w:rPr>
          <w:rFonts w:cs="Times New Roman" w:hAnsi="Times New Roman" w:eastAsia="Times New Roman" w:ascii="Times New Roman"/>
          <w:b/>
          <w:spacing w:val="2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B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</w:rPr>
        <w:t>h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v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g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o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g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e</w:t>
      </w:r>
      <w:r>
        <w:rPr>
          <w:rFonts w:cs="Times New Roman" w:hAnsi="Times New Roman" w:eastAsia="Times New Roman" w:ascii="Times New Roman"/>
          <w:b/>
          <w:spacing w:val="2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h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v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g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Enr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o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l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ent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:</w:t>
      </w:r>
      <w:r>
        <w:rPr>
          <w:rFonts w:cs="Times New Roman" w:hAnsi="Times New Roman" w:eastAsia="Times New Roman" w:ascii="Times New Roman"/>
          <w:b/>
          <w:spacing w:val="3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  <w:u w:val="thick" w:color="000000"/>
        </w:rPr>
        <w:t>1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  <w:t>9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  <w:u w:val="thick" w:color="000000"/>
        </w:rPr>
        <w:t>6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  <w:u w:val="thick" w:color="000000"/>
        </w:rPr>
        <w:t>4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  <w:t>9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  <w:u w:val="thick" w:color="000000"/>
        </w:rPr>
        <w:t>0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  <w:u w:val="thick" w:color="000000"/>
        </w:rPr>
        <w:t>3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  <w:t>1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  <w:u w:val="thick" w:color="000000"/>
        </w:rPr>
        <w:t>6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  <w:u w:val="thick" w:color="000000"/>
        </w:rPr>
        <w:t>5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  <w:t>7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  <w:u w:val="thick" w:color="000000"/>
        </w:rPr>
        <w:t>8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h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s</w:t>
      </w:r>
      <w:r>
        <w:rPr>
          <w:rFonts w:cs="Times New Roman" w:hAnsi="Times New Roman" w:eastAsia="Times New Roman" w:ascii="Times New Roman"/>
          <w:b/>
          <w:spacing w:val="3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o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m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</w:rPr>
        <w:t>p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eted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P</w:t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ject</w:t>
      </w:r>
      <w:r>
        <w:rPr>
          <w:rFonts w:cs="Times New Roman" w:hAnsi="Times New Roman" w:eastAsia="Times New Roman" w:ascii="Times New Roman"/>
          <w:b/>
          <w:spacing w:val="3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R</w:t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p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o</w:t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b/>
          <w:spacing w:val="3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h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v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g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e</w:t>
      </w:r>
      <w:r>
        <w:rPr>
          <w:rFonts w:cs="Times New Roman" w:hAnsi="Times New Roman" w:eastAsia="Times New Roman" w:ascii="Times New Roman"/>
          <w:b/>
          <w:spacing w:val="7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  <w:t>v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  <w:u w:val="thick" w:color="000000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  <w:u w:val="thick" w:color="000000"/>
        </w:rPr>
        <w:t>rt</w:t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  <w:u w:val="thick" w:color="000000"/>
        </w:rPr>
        <w:t>u</w:t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  <w:u w:val="thick" w:color="000000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  <w:u w:val="thick" w:color="000000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  <w:u w:val="thick" w:color="000000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  <w:u w:val="thick" w:color="000000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  <w:u w:val="thick" w:color="000000"/>
        </w:rPr>
        <w:t>r</w:t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  <w:u w:val="thick" w:color="000000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,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g</w:t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up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g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f</w:t>
      </w:r>
      <w:r>
        <w:rPr>
          <w:rFonts w:cs="Times New Roman" w:hAnsi="Times New Roman" w:eastAsia="Times New Roman" w:ascii="Times New Roman"/>
          <w:b/>
          <w:spacing w:val="5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  <w:u w:val="thick" w:color="000000"/>
        </w:rPr>
        <w:t>3</w:t>
      </w:r>
      <w:r>
        <w:rPr>
          <w:rFonts w:cs="Times New Roman" w:hAnsi="Times New Roman" w:eastAsia="Times New Roman" w:ascii="Times New Roman"/>
          <w:b/>
          <w:spacing w:val="2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er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ns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und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the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g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d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ce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f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the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f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c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ty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g</w:t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both"/>
        <w:spacing w:before="7" w:lineRule="exact" w:line="300"/>
        <w:ind w:left="108" w:right="6019"/>
      </w:pP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</w:rPr>
        <w:t>P</w:t>
      </w:r>
      <w:r>
        <w:rPr>
          <w:rFonts w:cs="Times New Roman" w:hAnsi="Times New Roman" w:eastAsia="Times New Roman" w:ascii="Times New Roman"/>
          <w:b/>
          <w:spacing w:val="-2"/>
          <w:w w:val="100"/>
          <w:position w:val="-1"/>
          <w:sz w:val="28"/>
          <w:szCs w:val="28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8"/>
          <w:szCs w:val="28"/>
        </w:rPr>
        <w:t>f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8"/>
          <w:szCs w:val="28"/>
          <w:u w:val="thick" w:color="000000"/>
        </w:rPr>
        <w:t>.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8"/>
          <w:szCs w:val="28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8"/>
          <w:szCs w:val="28"/>
          <w:u w:val="thick" w:color="000000"/>
        </w:rPr>
        <w:t>S.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8"/>
          <w:szCs w:val="28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8"/>
          <w:szCs w:val="28"/>
          <w:u w:val="thick" w:color="000000"/>
        </w:rPr>
        <w:t>GO</w:t>
      </w:r>
      <w:r>
        <w:rPr>
          <w:rFonts w:cs="Times New Roman" w:hAnsi="Times New Roman" w:eastAsia="Times New Roman" w:ascii="Times New Roman"/>
          <w:b/>
          <w:spacing w:val="-3"/>
          <w:w w:val="100"/>
          <w:position w:val="-1"/>
          <w:sz w:val="28"/>
          <w:szCs w:val="28"/>
          <w:u w:val="thick" w:color="000000"/>
        </w:rPr>
        <w:t>H</w:t>
      </w:r>
      <w:r>
        <w:rPr>
          <w:rFonts w:cs="Times New Roman" w:hAnsi="Times New Roman" w:eastAsia="Times New Roman" w:ascii="Times New Roman"/>
          <w:b/>
          <w:spacing w:val="-3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8"/>
          <w:szCs w:val="28"/>
          <w:u w:val="thick" w:color="000000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8"/>
          <w:szCs w:val="28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-3"/>
          <w:w w:val="100"/>
          <w:position w:val="-1"/>
          <w:sz w:val="28"/>
          <w:szCs w:val="28"/>
          <w:u w:val="thick" w:color="000000"/>
        </w:rPr>
        <w:t>S</w:t>
      </w:r>
      <w:r>
        <w:rPr>
          <w:rFonts w:cs="Times New Roman" w:hAnsi="Times New Roman" w:eastAsia="Times New Roman" w:ascii="Times New Roman"/>
          <w:b/>
          <w:spacing w:val="-3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3"/>
          <w:w w:val="100"/>
          <w:position w:val="-1"/>
          <w:sz w:val="28"/>
          <w:szCs w:val="28"/>
          <w:u w:val="thick" w:color="000000"/>
        </w:rPr>
        <w:t>R</w:t>
      </w:r>
      <w:r>
        <w:rPr>
          <w:rFonts w:cs="Times New Roman" w:hAnsi="Times New Roman" w:eastAsia="Times New Roman" w:ascii="Times New Roman"/>
          <w:b/>
          <w:spacing w:val="3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3"/>
          <w:w w:val="100"/>
          <w:position w:val="-1"/>
          <w:sz w:val="28"/>
          <w:szCs w:val="28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8"/>
          <w:szCs w:val="28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8"/>
          <w:szCs w:val="2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1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left"/>
        <w:spacing w:before="24"/>
        <w:ind w:left="108"/>
      </w:pP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s</w:t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tu</w:t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Gu</w:t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d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e</w:t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</w:rPr>
        <w:t>-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                                                        </w:t>
      </w:r>
      <w:r>
        <w:rPr>
          <w:rFonts w:cs="Times New Roman" w:hAnsi="Times New Roman" w:eastAsia="Times New Roman" w:ascii="Times New Roman"/>
          <w:b/>
          <w:spacing w:val="9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He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d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left"/>
        <w:spacing w:before="47"/>
        <w:ind w:left="108"/>
        <w:sectPr>
          <w:pgMar w:header="736" w:footer="998" w:top="960" w:bottom="280" w:left="1620" w:right="1320"/>
          <w:pgSz w:w="11920" w:h="16840"/>
        </w:sectPr>
      </w:pP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e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</w:rPr>
        <w:t>p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rt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ent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5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32"/>
          <w:szCs w:val="32"/>
        </w:rPr>
        <w:jc w:val="left"/>
        <w:spacing w:before="18"/>
        <w:ind w:left="1548"/>
      </w:pPr>
      <w:r>
        <w:rPr>
          <w:rFonts w:cs="Times New Roman" w:hAnsi="Times New Roman" w:eastAsia="Times New Roman" w:ascii="Times New Roman"/>
          <w:b/>
          <w:w w:val="99"/>
          <w:sz w:val="32"/>
          <w:szCs w:val="32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  <w:u w:val="thick" w:color="000000"/>
        </w:rPr>
        <w:t>STUD</w:t>
      </w:r>
      <w:r>
        <w:rPr>
          <w:rFonts w:cs="Times New Roman" w:hAnsi="Times New Roman" w:eastAsia="Times New Roman" w:ascii="Times New Roman"/>
          <w:b/>
          <w:spacing w:val="1"/>
          <w:w w:val="100"/>
          <w:sz w:val="32"/>
          <w:szCs w:val="32"/>
          <w:u w:val="thick" w:color="000000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  <w:u w:val="thick" w:color="000000"/>
        </w:rPr>
        <w:t>NT</w:t>
      </w:r>
      <w:r>
        <w:rPr>
          <w:rFonts w:cs="Times New Roman" w:hAnsi="Times New Roman" w:eastAsia="Times New Roman" w:ascii="Times New Roman"/>
          <w:b/>
          <w:spacing w:val="-16"/>
          <w:w w:val="100"/>
          <w:sz w:val="32"/>
          <w:szCs w:val="32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  <w:u w:val="thick" w:color="000000"/>
        </w:rPr>
        <w:t>I</w:t>
      </w:r>
      <w:r>
        <w:rPr>
          <w:rFonts w:cs="Times New Roman" w:hAnsi="Times New Roman" w:eastAsia="Times New Roman" w:ascii="Times New Roman"/>
          <w:b/>
          <w:spacing w:val="3"/>
          <w:w w:val="100"/>
          <w:sz w:val="32"/>
          <w:szCs w:val="32"/>
          <w:u w:val="thick" w:color="000000"/>
        </w:rPr>
        <w:t>N</w:t>
      </w:r>
      <w:r>
        <w:rPr>
          <w:rFonts w:cs="Times New Roman" w:hAnsi="Times New Roman" w:eastAsia="Times New Roman" w:ascii="Times New Roman"/>
          <w:b/>
          <w:spacing w:val="3"/>
          <w:w w:val="100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2"/>
          <w:w w:val="100"/>
          <w:sz w:val="32"/>
          <w:szCs w:val="32"/>
          <w:u w:val="thick" w:color="000000"/>
        </w:rPr>
        <w:t>F</w:t>
      </w:r>
      <w:r>
        <w:rPr>
          <w:rFonts w:cs="Times New Roman" w:hAnsi="Times New Roman" w:eastAsia="Times New Roman" w:ascii="Times New Roman"/>
          <w:b/>
          <w:spacing w:val="2"/>
          <w:w w:val="100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sz w:val="32"/>
          <w:szCs w:val="32"/>
          <w:u w:val="thick" w:color="000000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  <w:u w:val="thick" w:color="000000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32"/>
          <w:szCs w:val="32"/>
          <w:u w:val="thick" w:color="000000"/>
        </w:rPr>
        <w:t>M</w:t>
      </w:r>
      <w:r>
        <w:rPr>
          <w:rFonts w:cs="Times New Roman" w:hAnsi="Times New Roman" w:eastAsia="Times New Roman" w:ascii="Times New Roman"/>
          <w:b/>
          <w:spacing w:val="1"/>
          <w:w w:val="100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  <w:u w:val="thick" w:color="000000"/>
        </w:rPr>
        <w:t>AT</w:t>
      </w:r>
      <w:r>
        <w:rPr>
          <w:rFonts w:cs="Times New Roman" w:hAnsi="Times New Roman" w:eastAsia="Times New Roman" w:ascii="Times New Roman"/>
          <w:b/>
          <w:spacing w:val="1"/>
          <w:w w:val="100"/>
          <w:sz w:val="32"/>
          <w:szCs w:val="32"/>
          <w:u w:val="thick" w:color="000000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-1"/>
          <w:w w:val="100"/>
          <w:sz w:val="32"/>
          <w:szCs w:val="32"/>
          <w:u w:val="thick" w:color="000000"/>
        </w:rPr>
        <w:t>O</w:t>
      </w:r>
      <w:r>
        <w:rPr>
          <w:rFonts w:cs="Times New Roman" w:hAnsi="Times New Roman" w:eastAsia="Times New Roman" w:ascii="Times New Roman"/>
          <w:b/>
          <w:spacing w:val="-1"/>
          <w:w w:val="100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  <w:u w:val="thick" w:color="000000"/>
        </w:rPr>
        <w:t>N</w:t>
      </w:r>
      <w:r>
        <w:rPr>
          <w:rFonts w:cs="Times New Roman" w:hAnsi="Times New Roman" w:eastAsia="Times New Roman" w:ascii="Times New Roman"/>
          <w:b/>
          <w:spacing w:val="-23"/>
          <w:w w:val="100"/>
          <w:sz w:val="32"/>
          <w:szCs w:val="32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2"/>
          <w:w w:val="100"/>
          <w:sz w:val="32"/>
          <w:szCs w:val="32"/>
          <w:u w:val="thick" w:color="000000"/>
        </w:rPr>
        <w:t>S</w:t>
      </w:r>
      <w:r>
        <w:rPr>
          <w:rFonts w:cs="Times New Roman" w:hAnsi="Times New Roman" w:eastAsia="Times New Roman" w:ascii="Times New Roman"/>
          <w:b/>
          <w:spacing w:val="2"/>
          <w:w w:val="100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-1"/>
          <w:w w:val="100"/>
          <w:sz w:val="32"/>
          <w:szCs w:val="32"/>
          <w:u w:val="thick" w:color="000000"/>
        </w:rPr>
        <w:t>H</w:t>
      </w:r>
      <w:r>
        <w:rPr>
          <w:rFonts w:cs="Times New Roman" w:hAnsi="Times New Roman" w:eastAsia="Times New Roman" w:ascii="Times New Roman"/>
          <w:b/>
          <w:spacing w:val="-1"/>
          <w:w w:val="100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  <w:u w:val="thick" w:color="000000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32"/>
          <w:szCs w:val="32"/>
          <w:u w:val="thick" w:color="000000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  <w:u w:val="thick" w:color="000000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</w:rPr>
      </w:r>
      <w:r>
        <w:rPr>
          <w:rFonts w:cs="Times New Roman" w:hAnsi="Times New Roman" w:eastAsia="Times New Roman" w:ascii="Times New Roman"/>
          <w:spacing w:val="0"/>
          <w:w w:val="100"/>
          <w:sz w:val="32"/>
          <w:szCs w:val="32"/>
        </w:rPr>
      </w:r>
    </w:p>
    <w:p>
      <w:pPr>
        <w:rPr>
          <w:sz w:val="19"/>
          <w:szCs w:val="19"/>
        </w:rPr>
        <w:jc w:val="left"/>
        <w:spacing w:before="4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tbl>
      <w:tblPr>
        <w:tblW w:w="0" w:type="auto"/>
        <w:tblLook w:val="01E0"/>
        <w:jc w:val="left"/>
        <w:tblInd w:w="10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905" w:hRule="exact"/>
        </w:trPr>
        <w:tc>
          <w:tcPr>
            <w:tcW w:w="1956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8"/>
                <w:szCs w:val="28"/>
              </w:rPr>
              <w:jc w:val="left"/>
              <w:spacing w:before="9" w:lineRule="exact" w:line="280"/>
            </w:pPr>
            <w:r>
              <w:rPr>
                <w:sz w:val="28"/>
                <w:szCs w:val="2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02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Na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of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Stu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692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22"/>
                <w:szCs w:val="22"/>
              </w:rPr>
              <w:jc w:val="left"/>
              <w:spacing w:before="18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03"/>
            </w:pP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rm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Priyr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js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nh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ndr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sinh</w:t>
            </w:r>
          </w:p>
        </w:tc>
      </w:tr>
      <w:tr>
        <w:trPr>
          <w:trHeight w:val="902" w:hRule="exact"/>
        </w:trPr>
        <w:tc>
          <w:tcPr>
            <w:tcW w:w="1956" w:type="dxa"/>
            <w:vMerge w:val=""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  <w:tc>
          <w:tcPr>
            <w:tcW w:w="692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22"/>
                <w:szCs w:val="22"/>
              </w:rPr>
              <w:jc w:val="left"/>
              <w:spacing w:before="18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283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                      </w:t>
            </w:r>
            <w:r>
              <w:rPr>
                <w:rFonts w:cs="Times New Roman" w:hAnsi="Times New Roman" w:eastAsia="Times New Roman" w:ascii="Times New Roman"/>
                <w:b/>
                <w:spacing w:val="5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Na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                              </w:t>
            </w:r>
            <w:r>
              <w:rPr>
                <w:rFonts w:cs="Times New Roman" w:hAnsi="Times New Roman" w:eastAsia="Times New Roman" w:ascii="Times New Roman"/>
                <w:b/>
                <w:spacing w:val="59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Fa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’s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1318" w:hRule="exact"/>
        </w:trPr>
        <w:tc>
          <w:tcPr>
            <w:tcW w:w="19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22"/>
                <w:szCs w:val="22"/>
              </w:rPr>
              <w:jc w:val="left"/>
              <w:spacing w:before="18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02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ol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  <w:p>
            <w:pPr>
              <w:rPr>
                <w:sz w:val="13"/>
                <w:szCs w:val="13"/>
              </w:rPr>
              <w:jc w:val="left"/>
              <w:spacing w:before="9" w:lineRule="exact" w:line="120"/>
            </w:pPr>
            <w:r>
              <w:rPr>
                <w:sz w:val="13"/>
                <w:szCs w:val="13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02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Nu</w:t>
            </w:r>
            <w:r>
              <w:rPr>
                <w:rFonts w:cs="Times New Roman" w:hAnsi="Times New Roman" w:eastAsia="Times New Roman" w:ascii="Times New Roman"/>
                <w:b/>
                <w:spacing w:val="2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6928" w:type="dxa"/>
            <w:gridSpan w:val="3"/>
            <w:tcBorders>
              <w:top w:val="single" w:sz="5" w:space="0" w:color="000000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4"/>
                <w:szCs w:val="24"/>
              </w:rPr>
              <w:jc w:val="left"/>
              <w:spacing w:before="7" w:lineRule="exact" w:line="240"/>
            </w:pPr>
            <w:r>
              <w:rPr>
                <w:sz w:val="24"/>
                <w:szCs w:val="24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03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196490316553</w:t>
            </w:r>
          </w:p>
        </w:tc>
      </w:tr>
      <w:tr>
        <w:trPr>
          <w:trHeight w:val="1320" w:hRule="exact"/>
        </w:trPr>
        <w:tc>
          <w:tcPr>
            <w:tcW w:w="19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24"/>
                <w:szCs w:val="24"/>
              </w:rPr>
              <w:jc w:val="left"/>
              <w:spacing w:before="1" w:lineRule="exact" w:line="240"/>
            </w:pPr>
            <w:r>
              <w:rPr>
                <w:sz w:val="24"/>
                <w:szCs w:val="24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02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Conta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  <w:p>
            <w:pPr>
              <w:rPr>
                <w:sz w:val="13"/>
                <w:szCs w:val="13"/>
              </w:rPr>
              <w:jc w:val="left"/>
              <w:spacing w:before="7" w:lineRule="exact" w:line="120"/>
            </w:pPr>
            <w:r>
              <w:rPr>
                <w:sz w:val="13"/>
                <w:szCs w:val="13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02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Nu</w:t>
            </w:r>
            <w:r>
              <w:rPr>
                <w:rFonts w:cs="Times New Roman" w:hAnsi="Times New Roman" w:eastAsia="Times New Roman" w:ascii="Times New Roman"/>
                <w:b/>
                <w:spacing w:val="2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33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4"/>
                <w:szCs w:val="24"/>
              </w:rPr>
              <w:jc w:val="left"/>
              <w:spacing w:before="7" w:lineRule="exact" w:line="240"/>
            </w:pPr>
            <w:r>
              <w:rPr>
                <w:sz w:val="24"/>
                <w:szCs w:val="24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03"/>
            </w:pP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: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8160472547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361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4"/>
                <w:szCs w:val="24"/>
              </w:rPr>
              <w:jc w:val="left"/>
              <w:spacing w:before="7" w:lineRule="exact" w:line="240"/>
            </w:pPr>
            <w:r>
              <w:rPr>
                <w:sz w:val="24"/>
                <w:szCs w:val="24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02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La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-2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: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902" w:hRule="exact"/>
        </w:trPr>
        <w:tc>
          <w:tcPr>
            <w:tcW w:w="19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22"/>
                <w:szCs w:val="22"/>
              </w:rPr>
              <w:jc w:val="left"/>
              <w:spacing w:before="18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02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ail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ID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6928" w:type="dxa"/>
            <w:gridSpan w:val="3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sz w:val="24"/>
                <w:szCs w:val="24"/>
              </w:rPr>
              <w:jc w:val="left"/>
              <w:spacing w:before="4" w:lineRule="exact" w:line="240"/>
            </w:pPr>
            <w:r>
              <w:rPr>
                <w:sz w:val="24"/>
                <w:szCs w:val="24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03"/>
            </w:pPr>
            <w:r>
              <w:rPr>
                <w:rFonts w:cs="Times New Roman" w:hAnsi="Times New Roman" w:eastAsia="Times New Roman" w:ascii="Times New Roman"/>
                <w:color w:val="0000FF"/>
                <w:sz w:val="24"/>
                <w:szCs w:val="24"/>
              </w:rPr>
            </w:r>
            <w:hyperlink r:id="rId10">
              <w:r>
                <w:rPr>
                  <w:rFonts w:cs="Times New Roman" w:hAnsi="Times New Roman" w:eastAsia="Times New Roman" w:ascii="Times New Roman"/>
                  <w:color w:val="0000FF"/>
                  <w:spacing w:val="0"/>
                  <w:w w:val="100"/>
                  <w:sz w:val="24"/>
                  <w:szCs w:val="24"/>
                  <w:u w:val="single" w:color="0000FF"/>
                </w:rPr>
                <w:t>priy</w:t>
              </w:r>
              <w:r>
                <w:rPr>
                  <w:rFonts w:cs="Times New Roman" w:hAnsi="Times New Roman" w:eastAsia="Times New Roman" w:ascii="Times New Roman"/>
                  <w:color w:val="0000FF"/>
                  <w:spacing w:val="-1"/>
                  <w:w w:val="100"/>
                  <w:sz w:val="24"/>
                  <w:szCs w:val="24"/>
                  <w:u w:val="single" w:color="0000FF"/>
                </w:rPr>
                <w:t>r</w:t>
              </w:r>
              <w:r>
                <w:rPr>
                  <w:rFonts w:cs="Times New Roman" w:hAnsi="Times New Roman" w:eastAsia="Times New Roman" w:ascii="Times New Roman"/>
                  <w:color w:val="0000FF"/>
                  <w:spacing w:val="-1"/>
                  <w:w w:val="100"/>
                  <w:sz w:val="24"/>
                  <w:szCs w:val="24"/>
                  <w:u w:val="single" w:color="0000FF"/>
                </w:rPr>
              </w:r>
              <w:r>
                <w:rPr>
                  <w:rFonts w:cs="Times New Roman" w:hAnsi="Times New Roman" w:eastAsia="Times New Roman" w:ascii="Times New Roman"/>
                  <w:color w:val="0000FF"/>
                  <w:spacing w:val="-1"/>
                  <w:w w:val="100"/>
                  <w:sz w:val="24"/>
                  <w:szCs w:val="24"/>
                  <w:u w:val="single" w:color="0000FF"/>
                </w:rPr>
                <w:t>a</w:t>
              </w:r>
              <w:r>
                <w:rPr>
                  <w:rFonts w:cs="Times New Roman" w:hAnsi="Times New Roman" w:eastAsia="Times New Roman" w:ascii="Times New Roman"/>
                  <w:color w:val="0000FF"/>
                  <w:spacing w:val="-1"/>
                  <w:w w:val="100"/>
                  <w:sz w:val="24"/>
                  <w:szCs w:val="24"/>
                  <w:u w:val="single" w:color="0000FF"/>
                </w:rPr>
              </w:r>
              <w:r>
                <w:rPr>
                  <w:rFonts w:cs="Times New Roman" w:hAnsi="Times New Roman" w:eastAsia="Times New Roman" w:ascii="Times New Roman"/>
                  <w:color w:val="0000FF"/>
                  <w:spacing w:val="0"/>
                  <w:w w:val="100"/>
                  <w:sz w:val="24"/>
                  <w:szCs w:val="24"/>
                  <w:u w:val="single" w:color="0000FF"/>
                </w:rPr>
                <w:t>js</w:t>
              </w:r>
              <w:r>
                <w:rPr>
                  <w:rFonts w:cs="Times New Roman" w:hAnsi="Times New Roman" w:eastAsia="Times New Roman" w:ascii="Times New Roman"/>
                  <w:color w:val="0000FF"/>
                  <w:spacing w:val="1"/>
                  <w:w w:val="100"/>
                  <w:sz w:val="24"/>
                  <w:szCs w:val="24"/>
                  <w:u w:val="single" w:color="0000FF"/>
                </w:rPr>
                <w:t>i</w:t>
              </w:r>
              <w:r>
                <w:rPr>
                  <w:rFonts w:cs="Times New Roman" w:hAnsi="Times New Roman" w:eastAsia="Times New Roman" w:ascii="Times New Roman"/>
                  <w:color w:val="0000FF"/>
                  <w:spacing w:val="1"/>
                  <w:w w:val="100"/>
                  <w:sz w:val="24"/>
                  <w:szCs w:val="24"/>
                  <w:u w:val="single" w:color="0000FF"/>
                </w:rPr>
              </w:r>
              <w:r>
                <w:rPr>
                  <w:rFonts w:cs="Times New Roman" w:hAnsi="Times New Roman" w:eastAsia="Times New Roman" w:ascii="Times New Roman"/>
                  <w:color w:val="0000FF"/>
                  <w:spacing w:val="0"/>
                  <w:w w:val="100"/>
                  <w:sz w:val="24"/>
                  <w:szCs w:val="24"/>
                  <w:u w:val="single" w:color="0000FF"/>
                </w:rPr>
                <w:t>nh03@gmail.c</w:t>
              </w:r>
              <w:r>
                <w:rPr>
                  <w:rFonts w:cs="Times New Roman" w:hAnsi="Times New Roman" w:eastAsia="Times New Roman" w:ascii="Times New Roman"/>
                  <w:color w:val="0000FF"/>
                  <w:spacing w:val="1"/>
                  <w:w w:val="100"/>
                  <w:sz w:val="24"/>
                  <w:szCs w:val="24"/>
                  <w:u w:val="single" w:color="0000FF"/>
                </w:rPr>
                <w:t>o</w:t>
              </w:r>
              <w:r>
                <w:rPr>
                  <w:rFonts w:cs="Times New Roman" w:hAnsi="Times New Roman" w:eastAsia="Times New Roman" w:ascii="Times New Roman"/>
                  <w:color w:val="0000FF"/>
                  <w:spacing w:val="1"/>
                  <w:w w:val="100"/>
                  <w:sz w:val="24"/>
                  <w:szCs w:val="24"/>
                  <w:u w:val="single" w:color="0000FF"/>
                </w:rPr>
              </w:r>
              <w:r>
                <w:rPr>
                  <w:rFonts w:cs="Times New Roman" w:hAnsi="Times New Roman" w:eastAsia="Times New Roman" w:ascii="Times New Roman"/>
                  <w:color w:val="0000FF"/>
                  <w:spacing w:val="0"/>
                  <w:w w:val="100"/>
                  <w:sz w:val="24"/>
                  <w:szCs w:val="24"/>
                  <w:u w:val="single" w:color="0000FF"/>
                </w:rPr>
                <w:t>m</w:t>
              </w:r>
            </w:hyperlink>
            <w:r>
              <w:rPr>
                <w:rFonts w:cs="Times New Roman" w:hAnsi="Times New Roman" w:eastAsia="Times New Roman" w:ascii="Times New Roman"/>
                <w:color w:val="0000FF"/>
                <w:spacing w:val="0"/>
                <w:w w:val="100"/>
                <w:sz w:val="24"/>
                <w:szCs w:val="24"/>
              </w:rPr>
            </w:r>
            <w:r>
              <w:rPr>
                <w:rFonts w:cs="Times New Roman" w:hAnsi="Times New Roman" w:eastAsia="Times New Roman" w:ascii="Times New Roman"/>
                <w:color w:val="000000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1318" w:hRule="exact"/>
        </w:trPr>
        <w:tc>
          <w:tcPr>
            <w:tcW w:w="19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4"/>
                <w:szCs w:val="24"/>
              </w:rPr>
              <w:jc w:val="left"/>
              <w:spacing w:before="7" w:lineRule="exact" w:line="240"/>
            </w:pPr>
            <w:r>
              <w:rPr>
                <w:sz w:val="24"/>
                <w:szCs w:val="24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02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College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Na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473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22"/>
                <w:szCs w:val="22"/>
              </w:rPr>
              <w:jc w:val="left"/>
              <w:spacing w:before="18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lineRule="auto" w:line="360"/>
              <w:ind w:left="103" w:right="1102"/>
            </w:pP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Bhavsinhji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ol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y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te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hnic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nst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tu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Bh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vn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</w:p>
        </w:tc>
        <w:tc>
          <w:tcPr>
            <w:tcW w:w="21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4"/>
                <w:szCs w:val="24"/>
              </w:rPr>
              <w:jc w:val="left"/>
              <w:spacing w:before="7" w:lineRule="exact" w:line="240"/>
            </w:pPr>
            <w:r>
              <w:rPr>
                <w:sz w:val="24"/>
                <w:szCs w:val="24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02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College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Code: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649</w:t>
            </w:r>
          </w:p>
        </w:tc>
      </w:tr>
      <w:tr>
        <w:trPr>
          <w:trHeight w:val="905" w:hRule="exact"/>
        </w:trPr>
        <w:tc>
          <w:tcPr>
            <w:tcW w:w="19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24"/>
                <w:szCs w:val="24"/>
              </w:rPr>
              <w:jc w:val="left"/>
              <w:spacing w:before="1" w:lineRule="exact" w:line="240"/>
            </w:pPr>
            <w:r>
              <w:rPr>
                <w:sz w:val="24"/>
                <w:szCs w:val="24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02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473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24"/>
                <w:szCs w:val="24"/>
              </w:rPr>
              <w:jc w:val="left"/>
              <w:spacing w:before="1" w:lineRule="exact" w:line="240"/>
            </w:pPr>
            <w:r>
              <w:rPr>
                <w:sz w:val="24"/>
                <w:szCs w:val="24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03"/>
            </w:pP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fo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mation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hnology</w:t>
            </w:r>
          </w:p>
        </w:tc>
        <w:tc>
          <w:tcPr>
            <w:tcW w:w="21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24"/>
                <w:szCs w:val="24"/>
              </w:rPr>
              <w:jc w:val="left"/>
              <w:spacing w:before="1" w:lineRule="exact" w:line="240"/>
            </w:pPr>
            <w:r>
              <w:rPr>
                <w:sz w:val="24"/>
                <w:szCs w:val="24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02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st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: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V</w:t>
            </w:r>
          </w:p>
        </w:tc>
      </w:tr>
      <w:tr>
        <w:trPr>
          <w:trHeight w:val="1318" w:hRule="exact"/>
        </w:trPr>
        <w:tc>
          <w:tcPr>
            <w:tcW w:w="1956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>
            <w:pPr>
              <w:rPr>
                <w:sz w:val="14"/>
                <w:szCs w:val="14"/>
              </w:rPr>
              <w:jc w:val="left"/>
              <w:spacing w:before="9" w:lineRule="exact" w:line="140"/>
            </w:pPr>
            <w:r>
              <w:rPr>
                <w:sz w:val="14"/>
                <w:szCs w:val="14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02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tu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am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473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4"/>
                <w:szCs w:val="24"/>
              </w:rPr>
              <w:jc w:val="left"/>
              <w:spacing w:before="5" w:lineRule="exact" w:line="240"/>
            </w:pPr>
            <w:r>
              <w:rPr>
                <w:sz w:val="24"/>
                <w:szCs w:val="24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center"/>
              <w:ind w:left="2023" w:right="2022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Na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21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22"/>
                <w:szCs w:val="22"/>
              </w:rPr>
              <w:jc w:val="left"/>
              <w:spacing w:before="18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center"/>
              <w:ind w:left="463" w:right="463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ol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  <w:p>
            <w:pPr>
              <w:rPr>
                <w:sz w:val="13"/>
                <w:szCs w:val="13"/>
              </w:rPr>
              <w:jc w:val="left"/>
              <w:spacing w:before="9" w:lineRule="exact" w:line="120"/>
            </w:pPr>
            <w:r>
              <w:rPr>
                <w:sz w:val="13"/>
                <w:szCs w:val="13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center"/>
              <w:ind w:left="626" w:right="625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Nu</w:t>
            </w:r>
            <w:r>
              <w:rPr>
                <w:rFonts w:cs="Times New Roman" w:hAnsi="Times New Roman" w:eastAsia="Times New Roman" w:ascii="Times New Roman"/>
                <w:b/>
                <w:spacing w:val="2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905" w:hRule="exact"/>
        </w:trPr>
        <w:tc>
          <w:tcPr>
            <w:tcW w:w="1956" w:type="dxa"/>
            <w:vMerge w:val=""/>
            <w:tcBorders>
              <w:left w:val="single" w:sz="5" w:space="0" w:color="000000"/>
              <w:right w:val="single" w:sz="5" w:space="0" w:color="000000"/>
            </w:tcBorders>
          </w:tcPr>
          <w:p/>
        </w:tc>
        <w:tc>
          <w:tcPr>
            <w:tcW w:w="473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22"/>
                <w:szCs w:val="22"/>
              </w:rPr>
              <w:jc w:val="left"/>
              <w:spacing w:before="18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03"/>
            </w:pP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olanki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Divyk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nt</w:t>
            </w:r>
          </w:p>
        </w:tc>
        <w:tc>
          <w:tcPr>
            <w:tcW w:w="21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22"/>
                <w:szCs w:val="22"/>
              </w:rPr>
              <w:jc w:val="left"/>
              <w:spacing w:before="18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1964903116561</w:t>
            </w:r>
          </w:p>
        </w:tc>
      </w:tr>
      <w:tr>
        <w:trPr>
          <w:trHeight w:val="903" w:hRule="exact"/>
        </w:trPr>
        <w:tc>
          <w:tcPr>
            <w:tcW w:w="1956" w:type="dxa"/>
            <w:vMerge w:val=""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  <w:tc>
          <w:tcPr>
            <w:tcW w:w="473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22"/>
                <w:szCs w:val="22"/>
              </w:rPr>
              <w:jc w:val="left"/>
              <w:spacing w:before="19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03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Zin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z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unv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diya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</w:p>
        </w:tc>
        <w:tc>
          <w:tcPr>
            <w:tcW w:w="21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22"/>
                <w:szCs w:val="22"/>
              </w:rPr>
              <w:jc w:val="left"/>
              <w:spacing w:before="19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196490316578</w:t>
            </w:r>
          </w:p>
        </w:tc>
      </w:tr>
      <w:tr>
        <w:trPr>
          <w:trHeight w:val="1800" w:hRule="exact"/>
        </w:trPr>
        <w:tc>
          <w:tcPr>
            <w:tcW w:w="19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8"/>
                <w:szCs w:val="28"/>
              </w:rPr>
              <w:jc w:val="left"/>
              <w:spacing w:before="1" w:lineRule="exact" w:line="280"/>
            </w:pPr>
            <w:r>
              <w:rPr>
                <w:sz w:val="28"/>
                <w:szCs w:val="28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02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tu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  <w:p>
            <w:pPr>
              <w:rPr>
                <w:sz w:val="13"/>
                <w:szCs w:val="13"/>
              </w:rPr>
              <w:jc w:val="left"/>
              <w:spacing w:before="7" w:lineRule="exact" w:line="120"/>
            </w:pPr>
            <w:r>
              <w:rPr>
                <w:sz w:val="13"/>
                <w:szCs w:val="13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02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ig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ature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6928" w:type="dxa"/>
            <w:gridSpan w:val="3"/>
            <w:tcBorders>
              <w:top w:val="nil" w:sz="6" w:space="0" w:color="auto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6"/>
                <w:szCs w:val="16"/>
              </w:rPr>
              <w:jc w:val="left"/>
              <w:spacing w:before="6" w:lineRule="exact" w:line="160"/>
            </w:pPr>
            <w:r>
              <w:rPr>
                <w:sz w:val="16"/>
                <w:szCs w:val="16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03"/>
            </w:pP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.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.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rm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                              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.N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Zin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z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unv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diya</w:t>
            </w:r>
          </w:p>
          <w:p>
            <w:pPr>
              <w:rPr>
                <w:sz w:val="17"/>
                <w:szCs w:val="17"/>
              </w:rPr>
              <w:jc w:val="left"/>
              <w:spacing w:before="7" w:lineRule="exact" w:line="160"/>
            </w:pPr>
            <w:r>
              <w:rPr>
                <w:sz w:val="17"/>
                <w:szCs w:val="17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03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D.P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olanki</w:t>
            </w:r>
          </w:p>
        </w:tc>
      </w:tr>
    </w:tbl>
    <w:p>
      <w:pPr>
        <w:sectPr>
          <w:pgMar w:header="736" w:footer="998" w:top="960" w:bottom="280" w:left="1620" w:right="1180"/>
          <w:pgSz w:w="11920" w:h="16840"/>
        </w:sectPr>
      </w:pP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5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32"/>
          <w:szCs w:val="32"/>
        </w:rPr>
        <w:jc w:val="left"/>
        <w:spacing w:before="18" w:lineRule="exact" w:line="360"/>
        <w:ind w:left="108"/>
      </w:pPr>
      <w:r>
        <w:rPr>
          <w:rFonts w:cs="Times New Roman" w:hAnsi="Times New Roman" w:eastAsia="Times New Roman" w:ascii="Times New Roman"/>
          <w:b/>
          <w:w w:val="99"/>
          <w:position w:val="-1"/>
          <w:sz w:val="32"/>
          <w:szCs w:val="32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Ackn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wled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  <w:t>g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eme</w:t>
      </w:r>
      <w:r>
        <w:rPr>
          <w:rFonts w:cs="Times New Roman" w:hAnsi="Times New Roman" w:eastAsia="Times New Roman" w:ascii="Times New Roman"/>
          <w:b/>
          <w:spacing w:val="3"/>
          <w:w w:val="100"/>
          <w:position w:val="-1"/>
          <w:sz w:val="32"/>
          <w:szCs w:val="32"/>
          <w:u w:val="thick" w:color="000000"/>
        </w:rPr>
        <w:t>n</w:t>
      </w:r>
      <w:r>
        <w:rPr>
          <w:rFonts w:cs="Times New Roman" w:hAnsi="Times New Roman" w:eastAsia="Times New Roman" w:ascii="Times New Roman"/>
          <w:b/>
          <w:spacing w:val="3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</w:rPr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32"/>
          <w:szCs w:val="3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1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before="29" w:lineRule="auto" w:line="356"/>
        <w:ind w:left="562" w:right="371" w:firstLine="720"/>
      </w:pP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x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ing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for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pro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of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Virtu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Class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ystem.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ing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rk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ined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both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ll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knowl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dge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gnifi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sz w:val="20"/>
          <w:szCs w:val="20"/>
        </w:rPr>
        <w:jc w:val="left"/>
        <w:spacing w:before="7"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lineRule="auto" w:line="357"/>
        <w:ind w:left="562" w:right="374" w:firstLine="720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ry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outset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of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his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port,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would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xtend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my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sinc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&amp;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lt</w:t>
      </w:r>
      <w:r>
        <w:rPr>
          <w:rFonts w:cs="Times New Roman" w:hAnsi="Times New Roman" w:eastAsia="Times New Roman" w:ascii="Times New Roman"/>
          <w:spacing w:val="-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obl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-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tow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ds</w:t>
      </w:r>
      <w:r>
        <w:rPr>
          <w:rFonts w:cs="Times New Roman" w:hAnsi="Times New Roman" w:eastAsia="Times New Roman" w:ascii="Times New Roman"/>
          <w:spacing w:val="-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ll</w:t>
      </w:r>
      <w:r>
        <w:rPr>
          <w:rFonts w:cs="Times New Roman" w:hAnsi="Times New Roman" w:eastAsia="Times New Roman" w:ascii="Times New Roman"/>
          <w:spacing w:val="-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-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rson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who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ve</w:t>
      </w:r>
      <w:r>
        <w:rPr>
          <w:rFonts w:cs="Times New Roman" w:hAnsi="Times New Roman" w:eastAsia="Times New Roman" w:ascii="Times New Roman"/>
          <w:spacing w:val="-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lped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</w:t>
      </w:r>
      <w:r>
        <w:rPr>
          <w:rFonts w:cs="Times New Roman" w:hAnsi="Times New Roman" w:eastAsia="Times New Roman" w:ascii="Times New Roman"/>
          <w:spacing w:val="-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-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vor.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hout</w:t>
      </w:r>
      <w:r>
        <w:rPr>
          <w:rFonts w:cs="Times New Roman" w:hAnsi="Times New Roman" w:eastAsia="Times New Roman" w:ascii="Times New Roman"/>
          <w:spacing w:val="-1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their</w:t>
      </w:r>
      <w:r>
        <w:rPr>
          <w:rFonts w:cs="Times New Roman" w:hAnsi="Times New Roman" w:eastAsia="Times New Roman" w:ascii="Times New Roman"/>
          <w:spacing w:val="-1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ve</w:t>
      </w:r>
      <w:r>
        <w:rPr>
          <w:rFonts w:cs="Times New Roman" w:hAnsi="Times New Roman" w:eastAsia="Times New Roman" w:ascii="Times New Roman"/>
          <w:spacing w:val="-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guidan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-1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lp,</w:t>
      </w:r>
      <w:r>
        <w:rPr>
          <w:rFonts w:cs="Times New Roman" w:hAnsi="Times New Roman" w:eastAsia="Times New Roman" w:ascii="Times New Roman"/>
          <w:spacing w:val="-1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-1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&amp;</w:t>
      </w:r>
      <w:r>
        <w:rPr>
          <w:rFonts w:cs="Times New Roman" w:hAnsi="Times New Roman" w:eastAsia="Times New Roman" w:ascii="Times New Roman"/>
          <w:spacing w:val="-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ment,</w:t>
      </w:r>
      <w:r>
        <w:rPr>
          <w:rFonts w:cs="Times New Roman" w:hAnsi="Times New Roman" w:eastAsia="Times New Roman" w:ascii="Times New Roman"/>
          <w:spacing w:val="-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would</w:t>
      </w:r>
      <w:r>
        <w:rPr>
          <w:rFonts w:cs="Times New Roman" w:hAnsi="Times New Roman" w:eastAsia="Times New Roman" w:ascii="Times New Roman"/>
          <w:spacing w:val="-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not</w:t>
      </w:r>
      <w:r>
        <w:rPr>
          <w:rFonts w:cs="Times New Roman" w:hAnsi="Times New Roman" w:eastAsia="Times New Roman" w:ascii="Times New Roman"/>
          <w:spacing w:val="-1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t.</w:t>
      </w:r>
    </w:p>
    <w:p>
      <w:pPr>
        <w:rPr>
          <w:sz w:val="20"/>
          <w:szCs w:val="20"/>
        </w:rPr>
        <w:jc w:val="left"/>
        <w:spacing w:before="4"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lineRule="auto" w:line="356"/>
        <w:ind w:left="562" w:right="293" w:firstLine="720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xtr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ly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thank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ul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my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tude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  <w:u w:val="thick" w:color="000000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  <w:u w:val="thick" w:color="000000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  <w:u w:val="thick" w:color="000000"/>
        </w:rPr>
        <w:t>.</w:t>
      </w:r>
      <w:r>
        <w:rPr>
          <w:rFonts w:cs="Times New Roman" w:hAnsi="Times New Roman" w:eastAsia="Times New Roman" w:ascii="Times New Roman"/>
          <w:b/>
          <w:spacing w:val="-5"/>
          <w:w w:val="100"/>
          <w:sz w:val="24"/>
          <w:szCs w:val="24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  <w:u w:val="thick" w:color="000000"/>
        </w:rPr>
        <w:t>G.M.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  <w:u w:val="thick" w:color="000000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  <w:u w:val="thick" w:color="000000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  <w:u w:val="thick" w:color="000000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  <w:u w:val="thick" w:color="000000"/>
        </w:rPr>
        <w:t>d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  <w:u w:val="thick" w:color="000000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  <w:u w:val="thick" w:color="000000"/>
        </w:rPr>
        <w:t>y</w:t>
      </w:r>
      <w:r>
        <w:rPr>
          <w:rFonts w:cs="Times New Roman" w:hAnsi="Times New Roman" w:eastAsia="Times New Roman" w:ascii="Times New Roman"/>
          <w:b/>
          <w:spacing w:val="-5"/>
          <w:w w:val="100"/>
          <w:sz w:val="24"/>
          <w:szCs w:val="24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  <w:u w:val="thick" w:color="000000"/>
        </w:rPr>
        <w:t>(H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  <w:u w:val="thick" w:color="000000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  <w:u w:val="thick" w:color="000000"/>
        </w:rPr>
        <w:t>ad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  <w:u w:val="thick" w:color="000000"/>
        </w:rPr>
        <w:t>of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  <w:u w:val="thick" w:color="000000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  <w:u w:val="thick" w:color="000000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  <w:u w:val="thick" w:color="000000"/>
        </w:rPr>
        <w:t>p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  <w:u w:val="thick" w:color="000000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  <w:u w:val="thick" w:color="000000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  <w:u w:val="thick" w:color="000000"/>
        </w:rPr>
        <w:t>t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  <w:u w:val="thick" w:color="000000"/>
        </w:rPr>
        <w:t>m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  <w:u w:val="thick" w:color="000000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  <w:u w:val="thick" w:color="000000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  <w:u w:val="thick" w:color="000000"/>
        </w:rPr>
        <w:t>t)</w:t>
      </w:r>
      <w:r>
        <w:rPr>
          <w:rFonts w:cs="Times New Roman" w:hAnsi="Times New Roman" w:eastAsia="Times New Roman" w:ascii="Times New Roman"/>
          <w:b/>
          <w:spacing w:val="2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spacing w:val="1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my</w:t>
      </w:r>
      <w:r>
        <w:rPr>
          <w:rFonts w:cs="Times New Roman" w:hAnsi="Times New Roman" w:eastAsia="Times New Roman" w:ascii="Times New Roman"/>
          <w:spacing w:val="2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3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  <w:u w:val="thick" w:color="000000"/>
        </w:rPr>
        <w:t>A.S.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  <w:u w:val="thick" w:color="000000"/>
        </w:rPr>
        <w:t>G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  <w:u w:val="thick" w:color="000000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  <w:u w:val="thick" w:color="000000"/>
        </w:rPr>
        <w:t>h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  <w:u w:val="thick" w:color="000000"/>
        </w:rPr>
        <w:t>il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for</w:t>
      </w:r>
      <w:r>
        <w:rPr>
          <w:rFonts w:cs="Times New Roman" w:hAnsi="Times New Roman" w:eastAsia="Times New Roman" w:ascii="Times New Roman"/>
          <w:spacing w:val="1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his</w:t>
      </w:r>
      <w:r>
        <w:rPr>
          <w:rFonts w:cs="Times New Roman" w:hAnsi="Times New Roman" w:eastAsia="Times New Roman" w:ascii="Times New Roman"/>
          <w:spacing w:val="2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luable</w:t>
      </w:r>
      <w:r>
        <w:rPr>
          <w:rFonts w:cs="Times New Roman" w:hAnsi="Times New Roman" w:eastAsia="Times New Roman" w:ascii="Times New Roman"/>
          <w:spacing w:val="1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guida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spacing w:val="2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support</w:t>
      </w:r>
      <w:r>
        <w:rPr>
          <w:rFonts w:cs="Times New Roman" w:hAnsi="Times New Roman" w:eastAsia="Times New Roman" w:ascii="Times New Roman"/>
          <w:spacing w:val="1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omp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proj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y.</w:t>
      </w:r>
    </w:p>
    <w:p>
      <w:pPr>
        <w:rPr>
          <w:sz w:val="20"/>
          <w:szCs w:val="20"/>
        </w:rPr>
        <w:jc w:val="left"/>
        <w:spacing w:before="7"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auto" w:line="354"/>
        <w:ind w:left="562" w:right="77" w:firstLine="720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xtend</w:t>
      </w:r>
      <w:r>
        <w:rPr>
          <w:rFonts w:cs="Times New Roman" w:hAnsi="Times New Roman" w:eastAsia="Times New Roman" w:ascii="Times New Roman"/>
          <w:spacing w:val="1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my</w:t>
      </w:r>
      <w:r>
        <w:rPr>
          <w:rFonts w:cs="Times New Roman" w:hAnsi="Times New Roman" w:eastAsia="Times New Roman" w:ascii="Times New Roman"/>
          <w:spacing w:val="1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tude</w:t>
      </w:r>
      <w:r>
        <w:rPr>
          <w:rFonts w:cs="Times New Roman" w:hAnsi="Times New Roman" w:eastAsia="Times New Roman" w:ascii="Times New Roman"/>
          <w:spacing w:val="1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3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  <w:u w:val="thick" w:color="000000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  <w:u w:val="thick" w:color="000000"/>
        </w:rPr>
        <w:t>ir</w:t>
      </w:r>
      <w:r>
        <w:rPr>
          <w:rFonts w:cs="Times New Roman" w:hAnsi="Times New Roman" w:eastAsia="Times New Roman" w:ascii="Times New Roman"/>
          <w:b/>
          <w:spacing w:val="16"/>
          <w:w w:val="100"/>
          <w:sz w:val="24"/>
          <w:szCs w:val="24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  <w:u w:val="thick" w:color="000000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  <w:u w:val="thick" w:color="000000"/>
        </w:rPr>
        <w:t>h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  <w:u w:val="thick" w:color="000000"/>
        </w:rPr>
        <w:t>avs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  <w:u w:val="thick" w:color="000000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  <w:u w:val="thick" w:color="000000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  <w:u w:val="thick" w:color="000000"/>
        </w:rPr>
        <w:t>h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  <w:u w:val="thick" w:color="000000"/>
        </w:rPr>
        <w:t>ji</w:t>
      </w:r>
      <w:r>
        <w:rPr>
          <w:rFonts w:cs="Times New Roman" w:hAnsi="Times New Roman" w:eastAsia="Times New Roman" w:ascii="Times New Roman"/>
          <w:b/>
          <w:spacing w:val="16"/>
          <w:w w:val="100"/>
          <w:sz w:val="24"/>
          <w:szCs w:val="24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  <w:u w:val="thick" w:color="000000"/>
        </w:rPr>
        <w:t>Polyt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  <w:u w:val="thick" w:color="000000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  <w:u w:val="thick" w:color="000000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  <w:u w:val="thick" w:color="000000"/>
        </w:rPr>
        <w:t>h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  <w:u w:val="thick" w:color="000000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  <w:u w:val="thick" w:color="000000"/>
        </w:rPr>
        <w:t>ic</w:t>
      </w:r>
      <w:r>
        <w:rPr>
          <w:rFonts w:cs="Times New Roman" w:hAnsi="Times New Roman" w:eastAsia="Times New Roman" w:ascii="Times New Roman"/>
          <w:b/>
          <w:spacing w:val="16"/>
          <w:w w:val="100"/>
          <w:sz w:val="24"/>
          <w:szCs w:val="24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  <w:u w:val="thick" w:color="000000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  <w:u w:val="thick" w:color="000000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  <w:u w:val="thick" w:color="000000"/>
        </w:rPr>
        <w:t>stitute</w:t>
      </w:r>
      <w:r>
        <w:rPr>
          <w:rFonts w:cs="Times New Roman" w:hAnsi="Times New Roman" w:eastAsia="Times New Roman" w:ascii="Times New Roman"/>
          <w:b/>
          <w:spacing w:val="1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for</w:t>
      </w:r>
      <w:r>
        <w:rPr>
          <w:rFonts w:cs="Times New Roman" w:hAnsi="Times New Roman" w:eastAsia="Times New Roman" w:ascii="Times New Roman"/>
          <w:spacing w:val="1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giv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</w:t>
      </w:r>
      <w:r>
        <w:rPr>
          <w:rFonts w:cs="Times New Roman" w:hAnsi="Times New Roman" w:eastAsia="Times New Roman" w:ascii="Times New Roman"/>
          <w:spacing w:val="1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opportuni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y.</w:t>
      </w:r>
    </w:p>
    <w:p>
      <w:pPr>
        <w:rPr>
          <w:sz w:val="20"/>
          <w:szCs w:val="20"/>
        </w:rPr>
        <w:jc w:val="left"/>
        <w:spacing w:before="7"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28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would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ke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thank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my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group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memb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</w:r>
      <w:r>
        <w:rPr>
          <w:rFonts w:cs="Times New Roman" w:hAnsi="Times New Roman" w:eastAsia="Times New Roman" w:ascii="Times New Roman"/>
          <w:b/>
          <w:spacing w:val="5"/>
          <w:w w:val="100"/>
          <w:sz w:val="24"/>
          <w:szCs w:val="24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  <w:u w:val="thick" w:color="000000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  <w:u w:val="thick" w:color="000000"/>
        </w:rPr>
        <w:t>ola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  <w:u w:val="thick" w:color="000000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  <w:u w:val="thick" w:color="000000"/>
        </w:rPr>
        <w:t>k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  <w:u w:val="thick" w:color="000000"/>
        </w:rPr>
        <w:t>i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  <w:u w:val="thick" w:color="000000"/>
        </w:rPr>
        <w:t>Divy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  <w:u w:val="thick" w:color="000000"/>
        </w:rPr>
        <w:t>k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  <w:u w:val="thick" w:color="000000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  <w:u w:val="thick" w:color="000000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  <w:u w:val="thick" w:color="000000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-5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5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  <w:u w:val="thick" w:color="000000"/>
        </w:rPr>
        <w:t>Z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  <w:u w:val="thick" w:color="000000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  <w:u w:val="thick" w:color="000000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  <w:u w:val="thick" w:color="000000"/>
        </w:rPr>
        <w:t>z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  <w:u w:val="thick" w:color="000000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  <w:u w:val="thick" w:color="000000"/>
        </w:rPr>
        <w:t>va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  <w:u w:val="thick" w:color="000000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  <w:u w:val="thick" w:color="000000"/>
        </w:rPr>
        <w:t>iya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13"/>
          <w:szCs w:val="13"/>
        </w:rPr>
        <w:jc w:val="left"/>
        <w:spacing w:before="4" w:lineRule="exact" w:line="120"/>
      </w:pPr>
      <w:r>
        <w:rPr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exact" w:line="260"/>
        <w:ind w:left="562"/>
      </w:pPr>
      <w:r>
        <w:rPr>
          <w:rFonts w:cs="Times New Roman" w:hAnsi="Times New Roman" w:eastAsia="Times New Roman" w:ascii="Times New Roman"/>
          <w:b/>
          <w:position w:val="-1"/>
          <w:sz w:val="24"/>
          <w:szCs w:val="24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4"/>
          <w:szCs w:val="24"/>
          <w:u w:val="thick" w:color="000000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4"/>
          <w:szCs w:val="24"/>
          <w:u w:val="thick" w:color="000000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4"/>
          <w:szCs w:val="24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4"/>
          <w:szCs w:val="24"/>
          <w:u w:val="thick" w:color="000000"/>
        </w:rPr>
        <w:t>atik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4"/>
          <w:szCs w:val="24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for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their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support</w:t>
      </w:r>
      <w:r>
        <w:rPr>
          <w:rFonts w:cs="Times New Roman" w:hAnsi="Times New Roman" w:eastAsia="Times New Roman" w:ascii="Times New Roman"/>
          <w:spacing w:val="2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lp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hrou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hout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he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proj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t.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4"/>
          <w:szCs w:val="24"/>
        </w:rPr>
      </w:r>
    </w:p>
    <w:p>
      <w:pPr>
        <w:rPr>
          <w:sz w:val="11"/>
          <w:szCs w:val="11"/>
        </w:rPr>
        <w:jc w:val="left"/>
        <w:spacing w:before="2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29" w:lineRule="auto" w:line="354"/>
        <w:ind w:left="562" w:right="87" w:firstLine="720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lso</w:t>
      </w:r>
      <w:r>
        <w:rPr>
          <w:rFonts w:cs="Times New Roman" w:hAnsi="Times New Roman" w:eastAsia="Times New Roman" w:ascii="Times New Roman"/>
          <w:spacing w:val="1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know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dge</w:t>
      </w:r>
      <w:r>
        <w:rPr>
          <w:rFonts w:cs="Times New Roman" w:hAnsi="Times New Roman" w:eastAsia="Times New Roman" w:ascii="Times New Roman"/>
          <w:spacing w:val="1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with</w:t>
      </w:r>
      <w:r>
        <w:rPr>
          <w:rFonts w:cs="Times New Roman" w:hAnsi="Times New Roman" w:eastAsia="Times New Roman" w:ascii="Times New Roman"/>
          <w:spacing w:val="1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nse</w:t>
      </w:r>
      <w:r>
        <w:rPr>
          <w:rFonts w:cs="Times New Roman" w:hAnsi="Times New Roman" w:eastAsia="Times New Roman" w:ascii="Times New Roman"/>
          <w:spacing w:val="1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of</w:t>
      </w:r>
      <w:r>
        <w:rPr>
          <w:rFonts w:cs="Times New Roman" w:hAnsi="Times New Roman" w:eastAsia="Times New Roman" w:ascii="Times New Roman"/>
          <w:spacing w:val="1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1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my</w:t>
      </w:r>
      <w:r>
        <w:rPr>
          <w:rFonts w:cs="Times New Roman" w:hAnsi="Times New Roman" w:eastAsia="Times New Roman" w:ascii="Times New Roman"/>
          <w:spacing w:val="1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tude</w:t>
      </w:r>
      <w:r>
        <w:rPr>
          <w:rFonts w:cs="Times New Roman" w:hAnsi="Times New Roman" w:eastAsia="Times New Roman" w:ascii="Times New Roman"/>
          <w:spacing w:val="1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rds</w:t>
      </w:r>
      <w:r>
        <w:rPr>
          <w:rFonts w:cs="Times New Roman" w:hAnsi="Times New Roman" w:eastAsia="Times New Roman" w:ascii="Times New Roman"/>
          <w:spacing w:val="1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and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who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lw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support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mor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y.</w:t>
      </w:r>
    </w:p>
    <w:p>
      <w:pPr>
        <w:rPr>
          <w:sz w:val="20"/>
          <w:szCs w:val="20"/>
        </w:rPr>
        <w:jc w:val="left"/>
        <w:spacing w:before="7"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auto" w:line="356"/>
        <w:ind w:left="562" w:right="79" w:firstLine="720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At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last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but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ude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ll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of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my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iends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who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or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lped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comp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proje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port.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11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left"/>
        <w:ind w:left="108"/>
      </w:pP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Th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n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</w:rPr>
        <w:t>k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g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</w:rPr>
        <w:t>y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</w:r>
    </w:p>
    <w:p>
      <w:pPr>
        <w:rPr>
          <w:sz w:val="13"/>
          <w:szCs w:val="13"/>
        </w:rPr>
        <w:jc w:val="left"/>
        <w:spacing w:before="5" w:lineRule="exact" w:line="120"/>
      </w:pP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8"/>
        <w:sectPr>
          <w:pgMar w:header="736" w:footer="998" w:top="960" w:bottom="280" w:left="1620" w:right="1320"/>
          <w:pgSz w:w="11920" w:h="16840"/>
        </w:sectPr>
      </w:pP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Priy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7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32"/>
          <w:szCs w:val="32"/>
        </w:rPr>
        <w:jc w:val="left"/>
        <w:spacing w:before="18" w:lineRule="exact" w:line="360"/>
        <w:ind w:left="108"/>
      </w:pPr>
      <w:r>
        <w:rPr>
          <w:rFonts w:cs="Times New Roman" w:hAnsi="Times New Roman" w:eastAsia="Times New Roman" w:ascii="Times New Roman"/>
          <w:b/>
          <w:w w:val="99"/>
          <w:position w:val="-1"/>
          <w:sz w:val="32"/>
          <w:szCs w:val="32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Abstr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ct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</w:rPr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32"/>
          <w:szCs w:val="32"/>
        </w:rPr>
      </w:r>
    </w:p>
    <w:p>
      <w:pPr>
        <w:rPr>
          <w:sz w:val="22"/>
          <w:szCs w:val="22"/>
        </w:rPr>
        <w:jc w:val="left"/>
        <w:spacing w:before="12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before="29"/>
        <w:ind w:left="828" w:right="81"/>
      </w:pP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main</w:t>
      </w:r>
      <w:r>
        <w:rPr>
          <w:rFonts w:cs="Times New Roman" w:hAnsi="Times New Roman" w:eastAsia="Times New Roman" w:ascii="Times New Roman"/>
          <w:color w:val="333333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id</w:t>
      </w:r>
      <w:r>
        <w:rPr>
          <w:rFonts w:cs="Times New Roman" w:hAnsi="Times New Roman" w:eastAsia="Times New Roman" w:ascii="Times New Roman"/>
          <w:color w:val="333333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Virtu</w:t>
      </w:r>
      <w:r>
        <w:rPr>
          <w:rFonts w:cs="Times New Roman" w:hAnsi="Times New Roman" w:eastAsia="Times New Roman" w:ascii="Times New Roman"/>
          <w:color w:val="333333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color w:val="333333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Class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oom</w:t>
      </w:r>
      <w:r>
        <w:rPr>
          <w:rFonts w:cs="Times New Roman" w:hAnsi="Times New Roman" w:eastAsia="Times New Roman" w:ascii="Times New Roman"/>
          <w:color w:val="333333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ystem</w:t>
      </w:r>
      <w:r>
        <w:rPr>
          <w:rFonts w:cs="Times New Roman" w:hAnsi="Times New Roman" w:eastAsia="Times New Roman" w:ascii="Times New Roman"/>
          <w:color w:val="333333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is</w:t>
      </w:r>
      <w:r>
        <w:rPr>
          <w:rFonts w:cs="Times New Roman" w:hAnsi="Times New Roman" w:eastAsia="Times New Roman" w:ascii="Times New Roman"/>
          <w:color w:val="333333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color w:val="333333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ov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333333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ome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color w:val="333333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disadv</w:t>
      </w:r>
      <w:r>
        <w:rPr>
          <w:rFonts w:cs="Times New Roman" w:hAnsi="Times New Roman" w:eastAsia="Times New Roman" w:ascii="Times New Roman"/>
          <w:color w:val="333333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ntag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color w:val="333333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tr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di</w:t>
      </w:r>
      <w:r>
        <w:rPr>
          <w:rFonts w:cs="Times New Roman" w:hAnsi="Times New Roman" w:eastAsia="Times New Roman" w:ascii="Times New Roman"/>
          <w:color w:val="333333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ional</w:t>
      </w:r>
      <w:r>
        <w:rPr>
          <w:rFonts w:cs="Times New Roman" w:hAnsi="Times New Roman" w:eastAsia="Times New Roman" w:ascii="Times New Roman"/>
          <w:color w:val="333333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lass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oom</w:t>
      </w:r>
      <w:r>
        <w:rPr>
          <w:rFonts w:cs="Times New Roman" w:hAnsi="Times New Roman" w:eastAsia="Times New Roman" w:ascii="Times New Roman"/>
          <w:color w:val="333333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color w:val="333333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color w:val="333333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color w:val="333333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of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student</w:t>
      </w:r>
      <w:r>
        <w:rPr>
          <w:rFonts w:cs="Times New Roman" w:hAnsi="Times New Roman" w:eastAsia="Times New Roman" w:ascii="Times New Roman"/>
          <w:color w:val="333333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color w:val="333333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color w:val="333333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ul</w:t>
      </w:r>
      <w:r>
        <w:rPr>
          <w:rFonts w:cs="Times New Roman" w:hAnsi="Times New Roman" w:eastAsia="Times New Roman" w:ascii="Times New Roman"/>
          <w:color w:val="333333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color w:val="333333"/>
          <w:spacing w:val="3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color w:val="333333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Virtu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color w:val="333333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Class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oom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ystem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color w:val="333333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pla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333333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sy</w:t>
      </w:r>
      <w:r>
        <w:rPr>
          <w:rFonts w:cs="Times New Roman" w:hAnsi="Times New Roman" w:eastAsia="Times New Roman" w:ascii="Times New Roman"/>
          <w:color w:val="333333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tem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with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color w:val="333333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ine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color w:val="333333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te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color w:val="333333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ve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Class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oom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usi</w:t>
      </w:r>
      <w:r>
        <w:rPr>
          <w:rFonts w:cs="Times New Roman" w:hAnsi="Times New Roman" w:eastAsia="Times New Roman" w:ascii="Times New Roman"/>
          <w:color w:val="333333"/>
          <w:spacing w:val="3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RM</w:t>
      </w:r>
      <w:r>
        <w:rPr>
          <w:rFonts w:cs="Times New Roman" w:hAnsi="Times New Roman" w:eastAsia="Times New Roman" w:ascii="Times New Roman"/>
          <w:color w:val="333333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4"/>
          <w:szCs w:val="24"/>
        </w:rPr>
      </w:r>
    </w:p>
    <w:p>
      <w:pPr>
        <w:rPr>
          <w:sz w:val="16"/>
          <w:szCs w:val="16"/>
        </w:rPr>
        <w:jc w:val="left"/>
        <w:spacing w:lineRule="exact" w:line="160"/>
      </w:pP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ind w:left="468" w:right="76"/>
      </w:pPr>
      <w:r>
        <w:rPr>
          <w:rFonts w:cs="Times New Roman" w:hAnsi="Times New Roman" w:eastAsia="Times New Roman" w:ascii="Times New Roman"/>
          <w:color w:val="333333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color w:val="333333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Virtu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color w:val="333333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Class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oom</w:t>
      </w:r>
      <w:r>
        <w:rPr>
          <w:rFonts w:cs="Times New Roman" w:hAnsi="Times New Roman" w:eastAsia="Times New Roman" w:ascii="Times New Roman"/>
          <w:color w:val="333333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ystem</w:t>
      </w:r>
      <w:r>
        <w:rPr>
          <w:rFonts w:cs="Times New Roman" w:hAnsi="Times New Roman" w:eastAsia="Times New Roman" w:ascii="Times New Roman"/>
          <w:color w:val="333333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students</w:t>
      </w:r>
      <w:r>
        <w:rPr>
          <w:rFonts w:cs="Times New Roman" w:hAnsi="Times New Roman" w:eastAsia="Times New Roman" w:ascii="Times New Roman"/>
          <w:color w:val="333333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color w:val="333333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color w:val="333333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ul</w:t>
      </w:r>
      <w:r>
        <w:rPr>
          <w:rFonts w:cs="Times New Roman" w:hAnsi="Times New Roman" w:eastAsia="Times New Roman" w:ascii="Times New Roman"/>
          <w:color w:val="333333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color w:val="333333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color w:val="333333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color w:val="333333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not</w:t>
      </w:r>
      <w:r>
        <w:rPr>
          <w:rFonts w:cs="Times New Roman" w:hAnsi="Times New Roman" w:eastAsia="Times New Roman" w:ascii="Times New Roman"/>
          <w:color w:val="333333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color w:val="333333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color w:val="333333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color w:val="333333"/>
          <w:spacing w:val="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sses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physi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color w:val="333333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y,</w:t>
      </w:r>
      <w:r>
        <w:rPr>
          <w:rFonts w:cs="Times New Roman" w:hAnsi="Times New Roman" w:eastAsia="Times New Roman" w:ascii="Times New Roman"/>
          <w:color w:val="333333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color w:val="333333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te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hing</w:t>
      </w:r>
      <w:r>
        <w:rPr>
          <w:rFonts w:cs="Times New Roman" w:hAnsi="Times New Roman" w:eastAsia="Times New Roman" w:ascii="Times New Roman"/>
          <w:color w:val="333333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ss</w:t>
      </w:r>
      <w:r>
        <w:rPr>
          <w:rFonts w:cs="Times New Roman" w:hAnsi="Times New Roman" w:eastAsia="Times New Roman" w:ascii="Times New Roman"/>
          <w:color w:val="333333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ons</w:t>
      </w:r>
      <w:r>
        <w:rPr>
          <w:rFonts w:cs="Times New Roman" w:hAnsi="Times New Roman" w:eastAsia="Times New Roman" w:ascii="Times New Roman"/>
          <w:color w:val="333333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re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color w:val="333333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ied</w:t>
      </w:r>
      <w:r>
        <w:rPr>
          <w:rFonts w:cs="Times New Roman" w:hAnsi="Times New Roman" w:eastAsia="Times New Roman" w:ascii="Times New Roman"/>
          <w:color w:val="333333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out</w:t>
      </w:r>
      <w:r>
        <w:rPr>
          <w:rFonts w:cs="Times New Roman" w:hAnsi="Times New Roman" w:eastAsia="Times New Roman" w:ascii="Times New Roman"/>
          <w:color w:val="333333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through</w:t>
      </w:r>
      <w:r>
        <w:rPr>
          <w:rFonts w:cs="Times New Roman" w:hAnsi="Times New Roman" w:eastAsia="Times New Roman" w:ascii="Times New Roman"/>
          <w:color w:val="333333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onl</w:t>
      </w:r>
      <w:r>
        <w:rPr>
          <w:rFonts w:cs="Times New Roman" w:hAnsi="Times New Roman" w:eastAsia="Times New Roman" w:ascii="Times New Roman"/>
          <w:color w:val="333333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color w:val="333333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color w:val="333333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All</w:t>
      </w:r>
      <w:r>
        <w:rPr>
          <w:rFonts w:cs="Times New Roman" w:hAnsi="Times New Roman" w:eastAsia="Times New Roman" w:ascii="Times New Roman"/>
          <w:color w:val="333333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that</w:t>
      </w:r>
      <w:r>
        <w:rPr>
          <w:rFonts w:cs="Times New Roman" w:hAnsi="Times New Roman" w:eastAsia="Times New Roman" w:ascii="Times New Roman"/>
          <w:color w:val="333333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-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ne</w:t>
      </w:r>
      <w:r>
        <w:rPr>
          <w:rFonts w:cs="Times New Roman" w:hAnsi="Times New Roman" w:eastAsia="Times New Roman" w:ascii="Times New Roman"/>
          <w:color w:val="333333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color w:val="333333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is</w:t>
      </w:r>
      <w:r>
        <w:rPr>
          <w:rFonts w:cs="Times New Roman" w:hAnsi="Times New Roman" w:eastAsia="Times New Roman" w:ascii="Times New Roman"/>
          <w:color w:val="333333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color w:val="333333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or</w:t>
      </w:r>
      <w:r>
        <w:rPr>
          <w:rFonts w:cs="Times New Roman" w:hAnsi="Times New Roman" w:eastAsia="Times New Roman" w:ascii="Times New Roman"/>
          <w:color w:val="333333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laptop.</w:t>
      </w:r>
      <w:r>
        <w:rPr>
          <w:rFonts w:cs="Times New Roman" w:hAnsi="Times New Roman" w:eastAsia="Times New Roman" w:ascii="Times New Roman"/>
          <w:color w:val="333333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color w:val="333333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color w:val="333333"/>
          <w:spacing w:val="-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color w:val="333333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re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provid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color w:val="333333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with</w:t>
      </w:r>
      <w:r>
        <w:rPr>
          <w:rFonts w:cs="Times New Roman" w:hAnsi="Times New Roman" w:eastAsia="Times New Roman" w:ascii="Times New Roman"/>
          <w:color w:val="333333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Login</w:t>
      </w:r>
      <w:r>
        <w:rPr>
          <w:rFonts w:cs="Times New Roman" w:hAnsi="Times New Roman" w:eastAsia="Times New Roman" w:ascii="Times New Roman"/>
          <w:color w:val="333333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color w:val="333333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color w:val="333333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ssw</w:t>
      </w:r>
      <w:r>
        <w:rPr>
          <w:rFonts w:cs="Times New Roman" w:hAnsi="Times New Roman" w:eastAsia="Times New Roman" w:ascii="Times New Roman"/>
          <w:color w:val="333333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rds</w:t>
      </w:r>
      <w:r>
        <w:rPr>
          <w:rFonts w:cs="Times New Roman" w:hAnsi="Times New Roman" w:eastAsia="Times New Roman" w:ascii="Times New Roman"/>
          <w:color w:val="333333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color w:val="333333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color w:val="333333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color w:val="333333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me</w:t>
      </w:r>
      <w:r>
        <w:rPr>
          <w:rFonts w:cs="Times New Roman" w:hAnsi="Times New Roman" w:eastAsia="Times New Roman" w:ascii="Times New Roman"/>
          <w:color w:val="333333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of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color w:val="333333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gis</w:t>
      </w:r>
      <w:r>
        <w:rPr>
          <w:rFonts w:cs="Times New Roman" w:hAnsi="Times New Roman" w:eastAsia="Times New Roman" w:ascii="Times New Roman"/>
          <w:color w:val="333333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color w:val="333333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color w:val="333333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color w:val="333333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that</w:t>
      </w:r>
      <w:r>
        <w:rPr>
          <w:rFonts w:cs="Times New Roman" w:hAnsi="Times New Roman" w:eastAsia="Times New Roman" w:ascii="Times New Roman"/>
          <w:color w:val="333333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lps</w:t>
      </w:r>
      <w:r>
        <w:rPr>
          <w:rFonts w:cs="Times New Roman" w:hAnsi="Times New Roman" w:eastAsia="Times New Roman" w:ascii="Times New Roman"/>
          <w:color w:val="333333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color w:val="333333"/>
          <w:spacing w:val="-2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color w:val="333333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color w:val="333333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color w:val="333333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onn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ted</w:t>
      </w:r>
      <w:r>
        <w:rPr>
          <w:rFonts w:cs="Times New Roman" w:hAnsi="Times New Roman" w:eastAsia="Times New Roman" w:ascii="Times New Roman"/>
          <w:color w:val="333333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color w:val="333333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rv</w:t>
      </w:r>
      <w:r>
        <w:rPr>
          <w:rFonts w:cs="Times New Roman" w:hAnsi="Times New Roman" w:eastAsia="Times New Roman" w:ascii="Times New Roman"/>
          <w:color w:val="333333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333333"/>
          <w:spacing w:val="3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color w:val="333333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333333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333333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color w:val="333333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student</w:t>
      </w:r>
      <w:r>
        <w:rPr>
          <w:rFonts w:cs="Times New Roman" w:hAnsi="Times New Roman" w:eastAsia="Times New Roman" w:ascii="Times New Roman"/>
          <w:color w:val="333333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color w:val="333333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dom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of</w:t>
      </w:r>
      <w:r>
        <w:rPr>
          <w:rFonts w:cs="Times New Roman" w:hAnsi="Times New Roman" w:eastAsia="Times New Roman" w:ascii="Times New Roman"/>
          <w:color w:val="333333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hoosing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color w:val="333333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color w:val="333333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ul</w:t>
      </w:r>
      <w:r>
        <w:rPr>
          <w:rFonts w:cs="Times New Roman" w:hAnsi="Times New Roman" w:eastAsia="Times New Roman" w:ascii="Times New Roman"/>
          <w:color w:val="333333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color w:val="333333"/>
          <w:spacing w:val="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ss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he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color w:val="333333"/>
          <w:spacing w:val="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att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nd.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4"/>
          <w:szCs w:val="24"/>
        </w:rPr>
      </w:r>
    </w:p>
    <w:p>
      <w:pPr>
        <w:rPr>
          <w:sz w:val="16"/>
          <w:szCs w:val="16"/>
        </w:rPr>
        <w:jc w:val="left"/>
        <w:spacing w:lineRule="exact" w:line="160"/>
      </w:pP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ind w:left="108" w:right="5635"/>
      </w:pPr>
      <w:r>
        <w:rPr>
          <w:rFonts w:cs="Times New Roman" w:hAnsi="Times New Roman" w:eastAsia="Times New Roman" w:ascii="Times New Roman"/>
          <w:color w:val="666666"/>
          <w:spacing w:val="0"/>
          <w:w w:val="100"/>
          <w:sz w:val="24"/>
          <w:szCs w:val="24"/>
        </w:rPr>
        <w:t>Modul</w:t>
      </w:r>
      <w:r>
        <w:rPr>
          <w:rFonts w:cs="Times New Roman" w:hAnsi="Times New Roman" w:eastAsia="Times New Roman" w:ascii="Times New Roman"/>
          <w:color w:val="666666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666666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color w:val="666666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666666"/>
          <w:spacing w:val="0"/>
          <w:w w:val="100"/>
          <w:sz w:val="24"/>
          <w:szCs w:val="24"/>
        </w:rPr>
        <w:t>includ</w:t>
      </w:r>
      <w:r>
        <w:rPr>
          <w:rFonts w:cs="Times New Roman" w:hAnsi="Times New Roman" w:eastAsia="Times New Roman" w:ascii="Times New Roman"/>
          <w:color w:val="666666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666666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color w:val="666666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666666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color w:val="666666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666666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color w:val="666666"/>
          <w:spacing w:val="0"/>
          <w:w w:val="100"/>
          <w:sz w:val="24"/>
          <w:szCs w:val="24"/>
        </w:rPr>
        <w:t>his</w:t>
      </w:r>
      <w:r>
        <w:rPr>
          <w:rFonts w:cs="Times New Roman" w:hAnsi="Times New Roman" w:eastAsia="Times New Roman" w:ascii="Times New Roman"/>
          <w:color w:val="666666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666666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color w:val="666666"/>
          <w:spacing w:val="0"/>
          <w:w w:val="100"/>
          <w:sz w:val="24"/>
          <w:szCs w:val="24"/>
        </w:rPr>
        <w:t>roje</w:t>
      </w:r>
      <w:r>
        <w:rPr>
          <w:rFonts w:cs="Times New Roman" w:hAnsi="Times New Roman" w:eastAsia="Times New Roman" w:ascii="Times New Roman"/>
          <w:color w:val="666666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color w:val="666666"/>
          <w:spacing w:val="0"/>
          <w:w w:val="100"/>
          <w:sz w:val="24"/>
          <w:szCs w:val="24"/>
        </w:rPr>
        <w:t>t: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4"/>
          <w:szCs w:val="24"/>
        </w:rPr>
      </w:r>
    </w:p>
    <w:p>
      <w:pPr>
        <w:rPr>
          <w:sz w:val="22"/>
          <w:szCs w:val="22"/>
        </w:rPr>
        <w:jc w:val="left"/>
        <w:spacing w:before="1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ind w:left="108" w:right="2819"/>
      </w:pP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Virtu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lass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oom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ystem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two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odules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th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re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4"/>
          <w:szCs w:val="24"/>
        </w:rPr>
      </w:r>
    </w:p>
    <w:p>
      <w:pPr>
        <w:rPr>
          <w:sz w:val="16"/>
          <w:szCs w:val="16"/>
        </w:rPr>
        <w:jc w:val="left"/>
        <w:spacing w:lineRule="exact" w:line="160"/>
      </w:pP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ind w:left="108" w:right="5839"/>
      </w:pP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1.T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color w:val="333333"/>
          <w:spacing w:val="2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module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(</w:t>
      </w:r>
      <w:r>
        <w:rPr>
          <w:rFonts w:cs="Times New Roman" w:hAnsi="Times New Roman" w:eastAsia="Times New Roman" w:ascii="Times New Roman"/>
          <w:color w:val="333333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rver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sid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)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4"/>
          <w:szCs w:val="24"/>
        </w:rPr>
      </w:r>
    </w:p>
    <w:p>
      <w:pPr>
        <w:rPr>
          <w:sz w:val="16"/>
          <w:szCs w:val="16"/>
        </w:rPr>
        <w:jc w:val="left"/>
        <w:spacing w:lineRule="exact" w:line="160"/>
      </w:pP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ind w:left="108" w:right="5864"/>
      </w:pP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2.</w:t>
      </w:r>
      <w:r>
        <w:rPr>
          <w:rFonts w:cs="Times New Roman" w:hAnsi="Times New Roman" w:eastAsia="Times New Roman" w:ascii="Times New Roman"/>
          <w:color w:val="333333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tudent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modu</w:t>
      </w:r>
      <w:r>
        <w:rPr>
          <w:rFonts w:cs="Times New Roman" w:hAnsi="Times New Roman" w:eastAsia="Times New Roman" w:ascii="Times New Roman"/>
          <w:color w:val="333333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(Cl</w:t>
      </w:r>
      <w:r>
        <w:rPr>
          <w:rFonts w:cs="Times New Roman" w:hAnsi="Times New Roman" w:eastAsia="Times New Roman" w:ascii="Times New Roman"/>
          <w:color w:val="333333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color w:val="333333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side)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4"/>
          <w:szCs w:val="24"/>
        </w:rPr>
      </w:r>
    </w:p>
    <w:p>
      <w:pPr>
        <w:rPr>
          <w:sz w:val="16"/>
          <w:szCs w:val="16"/>
        </w:rPr>
        <w:jc w:val="left"/>
        <w:spacing w:before="1" w:lineRule="exact" w:line="160"/>
      </w:pP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both"/>
        <w:ind w:left="108" w:right="6847"/>
      </w:pPr>
      <w:r>
        <w:rPr>
          <w:rFonts w:cs="Times New Roman" w:hAnsi="Times New Roman" w:eastAsia="Times New Roman" w:ascii="Times New Roman"/>
          <w:b/>
          <w:color w:val="333333"/>
          <w:spacing w:val="0"/>
          <w:w w:val="100"/>
          <w:sz w:val="28"/>
          <w:szCs w:val="28"/>
        </w:rPr>
        <w:t>Te</w:t>
      </w:r>
      <w:r>
        <w:rPr>
          <w:rFonts w:cs="Times New Roman" w:hAnsi="Times New Roman" w:eastAsia="Times New Roman" w:ascii="Times New Roman"/>
          <w:b/>
          <w:color w:val="333333"/>
          <w:spacing w:val="1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color w:val="333333"/>
          <w:spacing w:val="0"/>
          <w:w w:val="100"/>
          <w:sz w:val="28"/>
          <w:szCs w:val="28"/>
        </w:rPr>
        <w:t>c</w:t>
      </w:r>
      <w:r>
        <w:rPr>
          <w:rFonts w:cs="Times New Roman" w:hAnsi="Times New Roman" w:eastAsia="Times New Roman" w:ascii="Times New Roman"/>
          <w:b/>
          <w:color w:val="333333"/>
          <w:spacing w:val="-3"/>
          <w:w w:val="100"/>
          <w:sz w:val="28"/>
          <w:szCs w:val="28"/>
        </w:rPr>
        <w:t>h</w:t>
      </w:r>
      <w:r>
        <w:rPr>
          <w:rFonts w:cs="Times New Roman" w:hAnsi="Times New Roman" w:eastAsia="Times New Roman" w:ascii="Times New Roman"/>
          <w:b/>
          <w:color w:val="333333"/>
          <w:spacing w:val="0"/>
          <w:w w:val="100"/>
          <w:sz w:val="28"/>
          <w:szCs w:val="28"/>
        </w:rPr>
        <w:t>er</w:t>
      </w:r>
      <w:r>
        <w:rPr>
          <w:rFonts w:cs="Times New Roman" w:hAnsi="Times New Roman" w:eastAsia="Times New Roman" w:ascii="Times New Roman"/>
          <w:b/>
          <w:color w:val="333333"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color w:val="333333"/>
          <w:spacing w:val="-1"/>
          <w:w w:val="100"/>
          <w:sz w:val="28"/>
          <w:szCs w:val="28"/>
        </w:rPr>
        <w:t>M</w:t>
      </w:r>
      <w:r>
        <w:rPr>
          <w:rFonts w:cs="Times New Roman" w:hAnsi="Times New Roman" w:eastAsia="Times New Roman" w:ascii="Times New Roman"/>
          <w:b/>
          <w:color w:val="333333"/>
          <w:spacing w:val="1"/>
          <w:w w:val="100"/>
          <w:sz w:val="28"/>
          <w:szCs w:val="28"/>
        </w:rPr>
        <w:t>o</w:t>
      </w:r>
      <w:r>
        <w:rPr>
          <w:rFonts w:cs="Times New Roman" w:hAnsi="Times New Roman" w:eastAsia="Times New Roman" w:ascii="Times New Roman"/>
          <w:b/>
          <w:color w:val="333333"/>
          <w:spacing w:val="0"/>
          <w:w w:val="100"/>
          <w:sz w:val="28"/>
          <w:szCs w:val="28"/>
        </w:rPr>
        <w:t>d</w:t>
      </w:r>
      <w:r>
        <w:rPr>
          <w:rFonts w:cs="Times New Roman" w:hAnsi="Times New Roman" w:eastAsia="Times New Roman" w:ascii="Times New Roman"/>
          <w:b/>
          <w:color w:val="333333"/>
          <w:spacing w:val="-3"/>
          <w:w w:val="100"/>
          <w:sz w:val="28"/>
          <w:szCs w:val="28"/>
        </w:rPr>
        <w:t>u</w:t>
      </w:r>
      <w:r>
        <w:rPr>
          <w:rFonts w:cs="Times New Roman" w:hAnsi="Times New Roman" w:eastAsia="Times New Roman" w:ascii="Times New Roman"/>
          <w:b/>
          <w:color w:val="333333"/>
          <w:spacing w:val="1"/>
          <w:w w:val="100"/>
          <w:sz w:val="28"/>
          <w:szCs w:val="28"/>
        </w:rPr>
        <w:t>l</w:t>
      </w:r>
      <w:r>
        <w:rPr>
          <w:rFonts w:cs="Times New Roman" w:hAnsi="Times New Roman" w:eastAsia="Times New Roman" w:ascii="Times New Roman"/>
          <w:b/>
          <w:color w:val="333333"/>
          <w:spacing w:val="0"/>
          <w:w w:val="100"/>
          <w:sz w:val="28"/>
          <w:szCs w:val="28"/>
        </w:rPr>
        <w:t>e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8"/>
          <w:szCs w:val="28"/>
        </w:rPr>
      </w:r>
    </w:p>
    <w:p>
      <w:pPr>
        <w:rPr>
          <w:sz w:val="15"/>
          <w:szCs w:val="15"/>
        </w:rPr>
        <w:jc w:val="left"/>
        <w:spacing w:before="9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8" w:right="77"/>
      </w:pP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color w:val="333333"/>
          <w:spacing w:val="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te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color w:val="333333"/>
          <w:spacing w:val="2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color w:val="333333"/>
          <w:spacing w:val="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modu</w:t>
      </w:r>
      <w:r>
        <w:rPr>
          <w:rFonts w:cs="Times New Roman" w:hAnsi="Times New Roman" w:eastAsia="Times New Roman" w:ascii="Times New Roman"/>
          <w:color w:val="333333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color w:val="333333"/>
          <w:spacing w:val="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color w:val="333333"/>
          <w:spacing w:val="1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fun</w:t>
      </w:r>
      <w:r>
        <w:rPr>
          <w:rFonts w:cs="Times New Roman" w:hAnsi="Times New Roman" w:eastAsia="Times New Roman" w:ascii="Times New Roman"/>
          <w:color w:val="333333"/>
          <w:spacing w:val="-2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color w:val="333333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color w:val="333333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color w:val="333333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color w:val="333333"/>
          <w:spacing w:val="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color w:val="333333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ke</w:t>
      </w:r>
      <w:r>
        <w:rPr>
          <w:rFonts w:cs="Times New Roman" w:hAnsi="Times New Roman" w:eastAsia="Times New Roman" w:ascii="Times New Roman"/>
          <w:color w:val="333333"/>
          <w:spacing w:val="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ss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ng</w:t>
      </w:r>
      <w:r>
        <w:rPr>
          <w:rFonts w:cs="Times New Roman" w:hAnsi="Times New Roman" w:eastAsia="Times New Roman" w:ascii="Times New Roman"/>
          <w:color w:val="333333"/>
          <w:spacing w:val="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text</w:t>
      </w:r>
      <w:r>
        <w:rPr>
          <w:rFonts w:cs="Times New Roman" w:hAnsi="Times New Roman" w:eastAsia="Times New Roman" w:ascii="Times New Roman"/>
          <w:color w:val="333333"/>
          <w:spacing w:val="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fil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color w:val="333333"/>
          <w:spacing w:val="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color w:val="333333"/>
          <w:spacing w:val="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student</w:t>
      </w:r>
      <w:r>
        <w:rPr>
          <w:rFonts w:cs="Times New Roman" w:hAnsi="Times New Roman" w:eastAsia="Times New Roman" w:ascii="Times New Roman"/>
          <w:color w:val="333333"/>
          <w:spacing w:val="6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color w:val="333333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om</w:t>
      </w:r>
      <w:r>
        <w:rPr>
          <w:rFonts w:cs="Times New Roman" w:hAnsi="Times New Roman" w:eastAsia="Times New Roman" w:ascii="Times New Roman"/>
          <w:color w:val="333333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unic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color w:val="333333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ng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color w:val="333333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color w:val="333333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color w:val="333333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ng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with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color w:val="333333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333333"/>
          <w:spacing w:val="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pt</w:t>
      </w:r>
      <w:r>
        <w:rPr>
          <w:rFonts w:cs="Times New Roman" w:hAnsi="Times New Roman" w:eastAsia="Times New Roman" w:ascii="Times New Roman"/>
          <w:color w:val="333333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ng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or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nying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ir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q</w:t>
      </w:r>
      <w:r>
        <w:rPr>
          <w:rFonts w:cs="Times New Roman" w:hAnsi="Times New Roman" w:eastAsia="Times New Roman" w:ascii="Times New Roman"/>
          <w:color w:val="333333"/>
          <w:spacing w:val="2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st</w:t>
      </w:r>
      <w:r>
        <w:rPr>
          <w:rFonts w:cs="Times New Roman" w:hAnsi="Times New Roman" w:eastAsia="Times New Roman" w:ascii="Times New Roman"/>
          <w:color w:val="333333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ifying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ir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doubts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et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4"/>
          <w:szCs w:val="24"/>
        </w:rPr>
      </w:r>
    </w:p>
    <w:p>
      <w:pPr>
        <w:rPr>
          <w:sz w:val="16"/>
          <w:szCs w:val="16"/>
        </w:rPr>
        <w:jc w:val="left"/>
        <w:spacing w:before="1" w:lineRule="exact" w:line="160"/>
      </w:pP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both"/>
        <w:ind w:left="108" w:right="6892"/>
      </w:pPr>
      <w:r>
        <w:rPr>
          <w:rFonts w:cs="Times New Roman" w:hAnsi="Times New Roman" w:eastAsia="Times New Roman" w:ascii="Times New Roman"/>
          <w:b/>
          <w:color w:val="333333"/>
          <w:spacing w:val="0"/>
          <w:w w:val="100"/>
          <w:sz w:val="28"/>
          <w:szCs w:val="28"/>
        </w:rPr>
        <w:t>Student</w:t>
      </w:r>
      <w:r>
        <w:rPr>
          <w:rFonts w:cs="Times New Roman" w:hAnsi="Times New Roman" w:eastAsia="Times New Roman" w:ascii="Times New Roman"/>
          <w:b/>
          <w:color w:val="333333"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color w:val="333333"/>
          <w:spacing w:val="-2"/>
          <w:w w:val="100"/>
          <w:sz w:val="28"/>
          <w:szCs w:val="28"/>
        </w:rPr>
        <w:t>M</w:t>
      </w:r>
      <w:r>
        <w:rPr>
          <w:rFonts w:cs="Times New Roman" w:hAnsi="Times New Roman" w:eastAsia="Times New Roman" w:ascii="Times New Roman"/>
          <w:b/>
          <w:color w:val="333333"/>
          <w:spacing w:val="1"/>
          <w:w w:val="100"/>
          <w:sz w:val="28"/>
          <w:szCs w:val="28"/>
        </w:rPr>
        <w:t>o</w:t>
      </w:r>
      <w:r>
        <w:rPr>
          <w:rFonts w:cs="Times New Roman" w:hAnsi="Times New Roman" w:eastAsia="Times New Roman" w:ascii="Times New Roman"/>
          <w:b/>
          <w:color w:val="333333"/>
          <w:spacing w:val="-3"/>
          <w:w w:val="100"/>
          <w:sz w:val="28"/>
          <w:szCs w:val="28"/>
        </w:rPr>
        <w:t>d</w:t>
      </w:r>
      <w:r>
        <w:rPr>
          <w:rFonts w:cs="Times New Roman" w:hAnsi="Times New Roman" w:eastAsia="Times New Roman" w:ascii="Times New Roman"/>
          <w:b/>
          <w:color w:val="333333"/>
          <w:spacing w:val="0"/>
          <w:w w:val="100"/>
          <w:sz w:val="28"/>
          <w:szCs w:val="28"/>
        </w:rPr>
        <w:t>u</w:t>
      </w:r>
      <w:r>
        <w:rPr>
          <w:rFonts w:cs="Times New Roman" w:hAnsi="Times New Roman" w:eastAsia="Times New Roman" w:ascii="Times New Roman"/>
          <w:b/>
          <w:color w:val="333333"/>
          <w:spacing w:val="1"/>
          <w:w w:val="100"/>
          <w:sz w:val="28"/>
          <w:szCs w:val="28"/>
        </w:rPr>
        <w:t>l</w:t>
      </w:r>
      <w:r>
        <w:rPr>
          <w:rFonts w:cs="Times New Roman" w:hAnsi="Times New Roman" w:eastAsia="Times New Roman" w:ascii="Times New Roman"/>
          <w:b/>
          <w:color w:val="333333"/>
          <w:spacing w:val="0"/>
          <w:w w:val="100"/>
          <w:sz w:val="28"/>
          <w:szCs w:val="28"/>
        </w:rPr>
        <w:t>e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8"/>
          <w:szCs w:val="28"/>
        </w:rPr>
      </w:r>
    </w:p>
    <w:p>
      <w:pPr>
        <w:rPr>
          <w:sz w:val="15"/>
          <w:szCs w:val="15"/>
        </w:rPr>
        <w:jc w:val="left"/>
        <w:spacing w:before="9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ind w:left="108" w:right="77"/>
        <w:sectPr>
          <w:pgMar w:header="736" w:footer="998" w:top="960" w:bottom="280" w:left="1620" w:right="1320"/>
          <w:pgSz w:w="11920" w:h="16840"/>
        </w:sectPr>
      </w:pP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color w:val="333333"/>
          <w:spacing w:val="-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student</w:t>
      </w:r>
      <w:r>
        <w:rPr>
          <w:rFonts w:cs="Times New Roman" w:hAnsi="Times New Roman" w:eastAsia="Times New Roman" w:ascii="Times New Roman"/>
          <w:color w:val="333333"/>
          <w:spacing w:val="-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modu</w:t>
      </w:r>
      <w:r>
        <w:rPr>
          <w:rFonts w:cs="Times New Roman" w:hAnsi="Times New Roman" w:eastAsia="Times New Roman" w:ascii="Times New Roman"/>
          <w:color w:val="333333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333333"/>
          <w:spacing w:val="-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color w:val="333333"/>
          <w:spacing w:val="-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he</w:t>
      </w:r>
      <w:r>
        <w:rPr>
          <w:rFonts w:cs="Times New Roman" w:hAnsi="Times New Roman" w:eastAsia="Times New Roman" w:ascii="Times New Roman"/>
          <w:color w:val="333333"/>
          <w:spacing w:val="-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fun</w:t>
      </w:r>
      <w:r>
        <w:rPr>
          <w:rFonts w:cs="Times New Roman" w:hAnsi="Times New Roman" w:eastAsia="Times New Roman" w:ascii="Times New Roman"/>
          <w:color w:val="333333"/>
          <w:spacing w:val="-2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color w:val="333333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color w:val="333333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color w:val="333333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color w:val="333333"/>
          <w:spacing w:val="-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color w:val="333333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ke</w:t>
      </w:r>
      <w:r>
        <w:rPr>
          <w:rFonts w:cs="Times New Roman" w:hAnsi="Times New Roman" w:eastAsia="Times New Roman" w:ascii="Times New Roman"/>
          <w:color w:val="333333"/>
          <w:spacing w:val="-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st</w:t>
      </w:r>
      <w:r>
        <w:rPr>
          <w:rFonts w:cs="Times New Roman" w:hAnsi="Times New Roman" w:eastAsia="Times New Roman" w:ascii="Times New Roman"/>
          <w:color w:val="333333"/>
          <w:spacing w:val="3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ring</w:t>
      </w:r>
      <w:r>
        <w:rPr>
          <w:rFonts w:cs="Times New Roman" w:hAnsi="Times New Roman" w:eastAsia="Times New Roman" w:ascii="Times New Roman"/>
          <w:color w:val="333333"/>
          <w:spacing w:val="-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color w:val="333333"/>
          <w:spacing w:val="-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notes,</w:t>
      </w:r>
      <w:r>
        <w:rPr>
          <w:rFonts w:cs="Times New Roman" w:hAnsi="Times New Roman" w:eastAsia="Times New Roman" w:ascii="Times New Roman"/>
          <w:color w:val="333333"/>
          <w:spacing w:val="-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making</w:t>
      </w:r>
      <w:r>
        <w:rPr>
          <w:rFonts w:cs="Times New Roman" w:hAnsi="Times New Roman" w:eastAsia="Times New Roman" w:ascii="Times New Roman"/>
          <w:color w:val="333333"/>
          <w:spacing w:val="-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color w:val="333333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qu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st</w:t>
      </w:r>
      <w:r>
        <w:rPr>
          <w:rFonts w:cs="Times New Roman" w:hAnsi="Times New Roman" w:eastAsia="Times New Roman" w:ascii="Times New Roman"/>
          <w:color w:val="333333"/>
          <w:spacing w:val="5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color w:val="333333"/>
          <w:spacing w:val="-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ifying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color w:val="333333"/>
          <w:spacing w:val="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doubts</w:t>
      </w:r>
      <w:r>
        <w:rPr>
          <w:rFonts w:cs="Times New Roman" w:hAnsi="Times New Roman" w:eastAsia="Times New Roman" w:ascii="Times New Roman"/>
          <w:color w:val="333333"/>
          <w:spacing w:val="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with</w:t>
      </w:r>
      <w:r>
        <w:rPr>
          <w:rFonts w:cs="Times New Roman" w:hAnsi="Times New Roman" w:eastAsia="Times New Roman" w:ascii="Times New Roman"/>
          <w:color w:val="333333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color w:val="333333"/>
          <w:spacing w:val="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color w:val="333333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sp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color w:val="333333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ve</w:t>
      </w:r>
      <w:r>
        <w:rPr>
          <w:rFonts w:cs="Times New Roman" w:hAnsi="Times New Roman" w:eastAsia="Times New Roman" w:ascii="Times New Roman"/>
          <w:color w:val="333333"/>
          <w:spacing w:val="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color w:val="333333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ul</w:t>
      </w:r>
      <w:r>
        <w:rPr>
          <w:rFonts w:cs="Times New Roman" w:hAnsi="Times New Roman" w:eastAsia="Times New Roman" w:ascii="Times New Roman"/>
          <w:color w:val="333333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color w:val="333333"/>
          <w:spacing w:val="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tc.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color w:val="333333"/>
          <w:spacing w:val="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Vi</w:t>
      </w:r>
      <w:r>
        <w:rPr>
          <w:rFonts w:cs="Times New Roman" w:hAnsi="Times New Roman" w:eastAsia="Times New Roman" w:ascii="Times New Roman"/>
          <w:color w:val="333333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tual</w:t>
      </w:r>
      <w:r>
        <w:rPr>
          <w:rFonts w:cs="Times New Roman" w:hAnsi="Times New Roman" w:eastAsia="Times New Roman" w:ascii="Times New Roman"/>
          <w:color w:val="333333"/>
          <w:spacing w:val="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Class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oom</w:t>
      </w:r>
      <w:r>
        <w:rPr>
          <w:rFonts w:cs="Times New Roman" w:hAnsi="Times New Roman" w:eastAsia="Times New Roman" w:ascii="Times New Roman"/>
          <w:color w:val="333333"/>
          <w:spacing w:val="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color w:val="333333"/>
          <w:spacing w:val="-2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stem</w:t>
      </w:r>
      <w:r>
        <w:rPr>
          <w:rFonts w:cs="Times New Roman" w:hAnsi="Times New Roman" w:eastAsia="Times New Roman" w:ascii="Times New Roman"/>
          <w:color w:val="333333"/>
          <w:spacing w:val="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-2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rov</w:t>
      </w:r>
      <w:r>
        <w:rPr>
          <w:rFonts w:cs="Times New Roman" w:hAnsi="Times New Roman" w:eastAsia="Times New Roman" w:ascii="Times New Roman"/>
          <w:color w:val="333333"/>
          <w:spacing w:val="2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color w:val="333333"/>
          <w:spacing w:val="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virtu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lass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oom</w:t>
      </w:r>
      <w:r>
        <w:rPr>
          <w:rFonts w:cs="Times New Roman" w:hAnsi="Times New Roman" w:eastAsia="Times New Roman" w:ascii="Times New Roman"/>
          <w:color w:val="333333"/>
          <w:spacing w:val="-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nvironme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color w:val="333333"/>
          <w:spacing w:val="-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that</w:t>
      </w:r>
      <w:r>
        <w:rPr>
          <w:rFonts w:cs="Times New Roman" w:hAnsi="Times New Roman" w:eastAsia="Times New Roman" w:ascii="Times New Roman"/>
          <w:color w:val="333333"/>
          <w:spacing w:val="-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do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color w:val="333333"/>
          <w:spacing w:val="-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not</w:t>
      </w:r>
      <w:r>
        <w:rPr>
          <w:rFonts w:cs="Times New Roman" w:hAnsi="Times New Roman" w:eastAsia="Times New Roman" w:ascii="Times New Roman"/>
          <w:color w:val="333333"/>
          <w:spacing w:val="-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color w:val="333333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quire</w:t>
      </w:r>
      <w:r>
        <w:rPr>
          <w:rFonts w:cs="Times New Roman" w:hAnsi="Times New Roman" w:eastAsia="Times New Roman" w:ascii="Times New Roman"/>
          <w:color w:val="333333"/>
          <w:spacing w:val="-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ny</w:t>
      </w:r>
      <w:r>
        <w:rPr>
          <w:rFonts w:cs="Times New Roman" w:hAnsi="Times New Roman" w:eastAsia="Times New Roman" w:ascii="Times New Roman"/>
          <w:color w:val="333333"/>
          <w:spacing w:val="-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room</w:t>
      </w:r>
      <w:r>
        <w:rPr>
          <w:rFonts w:cs="Times New Roman" w:hAnsi="Times New Roman" w:eastAsia="Times New Roman" w:ascii="Times New Roman"/>
          <w:color w:val="333333"/>
          <w:spacing w:val="-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physi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color w:val="333333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color w:val="333333"/>
          <w:spacing w:val="1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color w:val="333333"/>
          <w:spacing w:val="-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color w:val="333333"/>
          <w:spacing w:val="-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stu</w:t>
      </w:r>
      <w:r>
        <w:rPr>
          <w:rFonts w:cs="Times New Roman" w:hAnsi="Times New Roman" w:eastAsia="Times New Roman" w:ascii="Times New Roman"/>
          <w:color w:val="333333"/>
          <w:spacing w:val="-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color w:val="333333"/>
          <w:spacing w:val="-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color w:val="333333"/>
          <w:spacing w:val="-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color w:val="333333"/>
          <w:spacing w:val="-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color w:val="333333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color w:val="333333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onl</w:t>
      </w:r>
      <w:r>
        <w:rPr>
          <w:rFonts w:cs="Times New Roman" w:hAnsi="Times New Roman" w:eastAsia="Times New Roman" w:ascii="Times New Roman"/>
          <w:color w:val="333333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ne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ss</w:t>
      </w:r>
      <w:r>
        <w:rPr>
          <w:rFonts w:cs="Times New Roman" w:hAnsi="Times New Roman" w:eastAsia="Times New Roman" w:ascii="Times New Roman"/>
          <w:color w:val="333333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color w:val="333333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color w:val="333333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He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color w:val="333333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color w:val="333333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color w:val="333333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them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rom</w:t>
      </w:r>
      <w:r>
        <w:rPr>
          <w:rFonts w:cs="Times New Roman" w:hAnsi="Times New Roman" w:eastAsia="Times New Roman" w:ascii="Times New Roman"/>
          <w:color w:val="333333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ny</w:t>
      </w:r>
      <w:r>
        <w:rPr>
          <w:rFonts w:cs="Times New Roman" w:hAnsi="Times New Roman" w:eastAsia="Times New Roman" w:ascii="Times New Roman"/>
          <w:color w:val="333333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rt</w:t>
      </w:r>
      <w:r>
        <w:rPr>
          <w:rFonts w:cs="Times New Roman" w:hAnsi="Times New Roman" w:eastAsia="Times New Roman" w:ascii="Times New Roman"/>
          <w:color w:val="333333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of</w:t>
      </w:r>
      <w:r>
        <w:rPr>
          <w:rFonts w:cs="Times New Roman" w:hAnsi="Times New Roman" w:eastAsia="Times New Roman" w:ascii="Times New Roman"/>
          <w:color w:val="333333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color w:val="333333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wo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color w:val="333333"/>
          <w:spacing w:val="3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color w:val="333333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he</w:t>
      </w:r>
      <w:r>
        <w:rPr>
          <w:rFonts w:cs="Times New Roman" w:hAnsi="Times New Roman" w:eastAsia="Times New Roman" w:ascii="Times New Roman"/>
          <w:color w:val="333333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color w:val="333333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color w:val="333333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color w:val="333333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view</w:t>
      </w:r>
      <w:r>
        <w:rPr>
          <w:rFonts w:cs="Times New Roman" w:hAnsi="Times New Roman" w:eastAsia="Times New Roman" w:ascii="Times New Roman"/>
          <w:color w:val="333333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pr</w:t>
      </w:r>
      <w:r>
        <w:rPr>
          <w:rFonts w:cs="Times New Roman" w:hAnsi="Times New Roman" w:eastAsia="Times New Roman" w:ascii="Times New Roman"/>
          <w:color w:val="333333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vious</w:t>
      </w:r>
      <w:r>
        <w:rPr>
          <w:rFonts w:cs="Times New Roman" w:hAnsi="Times New Roman" w:eastAsia="Times New Roman" w:ascii="Times New Roman"/>
          <w:color w:val="333333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ss</w:t>
      </w:r>
      <w:r>
        <w:rPr>
          <w:rFonts w:cs="Times New Roman" w:hAnsi="Times New Roman" w:eastAsia="Times New Roman" w:ascii="Times New Roman"/>
          <w:color w:val="333333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ons</w:t>
      </w:r>
      <w:r>
        <w:rPr>
          <w:rFonts w:cs="Times New Roman" w:hAnsi="Times New Roman" w:eastAsia="Times New Roman" w:ascii="Times New Roman"/>
          <w:color w:val="333333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of</w:t>
      </w:r>
      <w:r>
        <w:rPr>
          <w:rFonts w:cs="Times New Roman" w:hAnsi="Times New Roman" w:eastAsia="Times New Roman" w:ascii="Times New Roman"/>
          <w:color w:val="333333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lass</w:t>
      </w:r>
      <w:r>
        <w:rPr>
          <w:rFonts w:cs="Times New Roman" w:hAnsi="Times New Roman" w:eastAsia="Times New Roman" w:ascii="Times New Roman"/>
          <w:color w:val="333333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for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his</w:t>
      </w:r>
      <w:r>
        <w:rPr>
          <w:rFonts w:cs="Times New Roman" w:hAnsi="Times New Roman" w:eastAsia="Times New Roman" w:ascii="Times New Roman"/>
          <w:color w:val="333333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onv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nien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2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All</w:t>
      </w:r>
      <w:r>
        <w:rPr>
          <w:rFonts w:cs="Times New Roman" w:hAnsi="Times New Roman" w:eastAsia="Times New Roman" w:ascii="Times New Roman"/>
          <w:color w:val="333333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these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color w:val="333333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ions</w:t>
      </w:r>
      <w:r>
        <w:rPr>
          <w:rFonts w:cs="Times New Roman" w:hAnsi="Times New Roman" w:eastAsia="Times New Roman" w:ascii="Times New Roman"/>
          <w:color w:val="333333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will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-2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color w:val="333333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or</w:t>
      </w:r>
      <w:r>
        <w:rPr>
          <w:rFonts w:cs="Times New Roman" w:hAnsi="Times New Roman" w:eastAsia="Times New Roman" w:ascii="Times New Roman"/>
          <w:color w:val="333333"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color w:val="333333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stor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color w:val="333333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color w:val="333333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color w:val="333333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tab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,the</w:t>
      </w:r>
      <w:r>
        <w:rPr>
          <w:rFonts w:cs="Times New Roman" w:hAnsi="Times New Roman" w:eastAsia="Times New Roman" w:ascii="Times New Roman"/>
          <w:color w:val="333333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students</w:t>
      </w:r>
      <w:r>
        <w:rPr>
          <w:rFonts w:cs="Times New Roman" w:hAnsi="Times New Roman" w:eastAsia="Times New Roman" w:ascii="Times New Roman"/>
          <w:color w:val="333333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color w:val="333333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make</w:t>
      </w:r>
      <w:r>
        <w:rPr>
          <w:rFonts w:cs="Times New Roman" w:hAnsi="Times New Roman" w:eastAsia="Times New Roman" w:ascii="Times New Roman"/>
          <w:color w:val="333333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333333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color w:val="333333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use</w:t>
      </w:r>
      <w:r>
        <w:rPr>
          <w:rFonts w:cs="Times New Roman" w:hAnsi="Times New Roman" w:eastAsia="Times New Roman" w:ascii="Times New Roman"/>
          <w:color w:val="333333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of</w:t>
      </w:r>
      <w:r>
        <w:rPr>
          <w:rFonts w:cs="Times New Roman" w:hAnsi="Times New Roman" w:eastAsia="Times New Roman" w:ascii="Times New Roman"/>
          <w:color w:val="333333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color w:val="333333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333333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or</w:t>
      </w:r>
      <w:r>
        <w:rPr>
          <w:rFonts w:cs="Times New Roman" w:hAnsi="Times New Roman" w:eastAsia="Times New Roman" w:ascii="Times New Roman"/>
          <w:color w:val="333333"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color w:val="333333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color w:val="333333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ss</w:t>
      </w:r>
      <w:r>
        <w:rPr>
          <w:rFonts w:cs="Times New Roman" w:hAnsi="Times New Roman" w:eastAsia="Times New Roman" w:ascii="Times New Roman"/>
          <w:color w:val="333333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ons</w:t>
      </w:r>
      <w:r>
        <w:rPr>
          <w:rFonts w:cs="Times New Roman" w:hAnsi="Times New Roman" w:eastAsia="Times New Roman" w:ascii="Times New Roman"/>
          <w:color w:val="333333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color w:val="333333"/>
          <w:spacing w:val="4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color w:val="333333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Th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lso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have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333333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color w:val="333333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color w:val="333333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color w:val="333333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store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not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giv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by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color w:val="333333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color w:val="333333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333333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ul</w:t>
      </w:r>
      <w:r>
        <w:rPr>
          <w:rFonts w:cs="Times New Roman" w:hAnsi="Times New Roman" w:eastAsia="Times New Roman" w:ascii="Times New Roman"/>
          <w:color w:val="333333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sz w:val="24"/>
          <w:szCs w:val="24"/>
        </w:rPr>
        <w:t>y.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4"/>
          <w:szCs w:val="2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5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32"/>
          <w:szCs w:val="32"/>
        </w:rPr>
        <w:jc w:val="left"/>
        <w:spacing w:before="18"/>
        <w:ind w:left="4059"/>
      </w:pPr>
      <w:r>
        <w:rPr>
          <w:rFonts w:cs="Times New Roman" w:hAnsi="Times New Roman" w:eastAsia="Times New Roman" w:ascii="Times New Roman"/>
          <w:b/>
          <w:w w:val="99"/>
          <w:sz w:val="32"/>
          <w:szCs w:val="32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  <w:u w:val="thick" w:color="000000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32"/>
          <w:szCs w:val="32"/>
          <w:u w:val="thick" w:color="000000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  <w:u w:val="thick" w:color="000000"/>
        </w:rPr>
        <w:t>ST</w:t>
      </w:r>
      <w:r>
        <w:rPr>
          <w:rFonts w:cs="Times New Roman" w:hAnsi="Times New Roman" w:eastAsia="Times New Roman" w:ascii="Times New Roman"/>
          <w:b/>
          <w:spacing w:val="-8"/>
          <w:w w:val="100"/>
          <w:sz w:val="32"/>
          <w:szCs w:val="32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  <w:u w:val="thick" w:color="000000"/>
        </w:rPr>
        <w:t>OF</w:t>
      </w:r>
      <w:r>
        <w:rPr>
          <w:rFonts w:cs="Times New Roman" w:hAnsi="Times New Roman" w:eastAsia="Times New Roman" w:ascii="Times New Roman"/>
          <w:b/>
          <w:spacing w:val="-5"/>
          <w:w w:val="100"/>
          <w:sz w:val="32"/>
          <w:szCs w:val="32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  <w:u w:val="thick" w:color="000000"/>
        </w:rPr>
        <w:t>F</w:t>
      </w:r>
      <w:r>
        <w:rPr>
          <w:rFonts w:cs="Times New Roman" w:hAnsi="Times New Roman" w:eastAsia="Times New Roman" w:ascii="Times New Roman"/>
          <w:b/>
          <w:spacing w:val="2"/>
          <w:w w:val="100"/>
          <w:sz w:val="32"/>
          <w:szCs w:val="32"/>
          <w:u w:val="thick" w:color="000000"/>
        </w:rPr>
        <w:t>I</w:t>
      </w:r>
      <w:r>
        <w:rPr>
          <w:rFonts w:cs="Times New Roman" w:hAnsi="Times New Roman" w:eastAsia="Times New Roman" w:ascii="Times New Roman"/>
          <w:b/>
          <w:spacing w:val="2"/>
          <w:w w:val="100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-1"/>
          <w:w w:val="100"/>
          <w:sz w:val="32"/>
          <w:szCs w:val="32"/>
          <w:u w:val="thick" w:color="000000"/>
        </w:rPr>
        <w:t>G</w:t>
      </w:r>
      <w:r>
        <w:rPr>
          <w:rFonts w:cs="Times New Roman" w:hAnsi="Times New Roman" w:eastAsia="Times New Roman" w:ascii="Times New Roman"/>
          <w:b/>
          <w:spacing w:val="-1"/>
          <w:w w:val="100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  <w:u w:val="thick" w:color="000000"/>
        </w:rPr>
        <w:t>U</w:t>
      </w:r>
      <w:r>
        <w:rPr>
          <w:rFonts w:cs="Times New Roman" w:hAnsi="Times New Roman" w:eastAsia="Times New Roman" w:ascii="Times New Roman"/>
          <w:b/>
          <w:spacing w:val="2"/>
          <w:w w:val="100"/>
          <w:sz w:val="32"/>
          <w:szCs w:val="32"/>
          <w:u w:val="thick" w:color="000000"/>
        </w:rPr>
        <w:t>R</w:t>
      </w:r>
      <w:r>
        <w:rPr>
          <w:rFonts w:cs="Times New Roman" w:hAnsi="Times New Roman" w:eastAsia="Times New Roman" w:ascii="Times New Roman"/>
          <w:b/>
          <w:spacing w:val="2"/>
          <w:w w:val="100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  <w:u w:val="thick" w:color="000000"/>
        </w:rPr>
        <w:t>ES</w:t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</w:rPr>
      </w:r>
      <w:r>
        <w:rPr>
          <w:rFonts w:cs="Times New Roman" w:hAnsi="Times New Roman" w:eastAsia="Times New Roman" w:ascii="Times New Roman"/>
          <w:spacing w:val="0"/>
          <w:w w:val="100"/>
          <w:sz w:val="32"/>
          <w:szCs w:val="3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14" w:lineRule="exact" w:line="240"/>
      </w:pPr>
      <w:r>
        <w:rPr>
          <w:sz w:val="24"/>
          <w:szCs w:val="24"/>
        </w:rPr>
      </w:r>
    </w:p>
    <w:tbl>
      <w:tblPr>
        <w:tblW w:w="0" w:type="auto"/>
        <w:tblLook w:val="01E0"/>
        <w:jc w:val="left"/>
        <w:tblInd w:w="101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918" w:hRule="exact"/>
        </w:trPr>
        <w:tc>
          <w:tcPr>
            <w:tcW w:w="996" w:type="dxa"/>
            <w:tcBorders>
              <w:top w:val="single" w:sz="6" w:space="0" w:color="F69240"/>
              <w:left w:val="single" w:sz="5" w:space="0" w:color="FFD966"/>
              <w:bottom w:val="single" w:sz="5" w:space="0" w:color="FFD966"/>
              <w:right w:val="single" w:sz="5" w:space="0" w:color="FFD966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lineRule="exact" w:line="240"/>
              <w:ind w:left="210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1.</w:t>
            </w:r>
          </w:p>
        </w:tc>
        <w:tc>
          <w:tcPr>
            <w:tcW w:w="2835" w:type="dxa"/>
            <w:tcBorders>
              <w:top w:val="single" w:sz="6" w:space="0" w:color="F69240"/>
              <w:left w:val="single" w:sz="5" w:space="0" w:color="FFD966"/>
              <w:bottom w:val="single" w:sz="5" w:space="0" w:color="FFD966"/>
              <w:right w:val="single" w:sz="5" w:space="0" w:color="FFD966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lineRule="exact" w:line="240"/>
              <w:ind w:left="208"/>
            </w:pP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ig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2.1</w:t>
            </w:r>
          </w:p>
        </w:tc>
        <w:tc>
          <w:tcPr>
            <w:tcW w:w="3829" w:type="dxa"/>
            <w:tcBorders>
              <w:top w:val="single" w:sz="6" w:space="0" w:color="F69240"/>
              <w:left w:val="single" w:sz="5" w:space="0" w:color="FFD966"/>
              <w:bottom w:val="single" w:sz="5" w:space="0" w:color="FFD966"/>
              <w:right w:val="single" w:sz="5" w:space="0" w:color="FFD966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lineRule="exact" w:line="240"/>
              <w:ind w:left="210"/>
            </w:pP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dule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TimeLine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Ch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</w:p>
        </w:tc>
        <w:tc>
          <w:tcPr>
            <w:tcW w:w="2266" w:type="dxa"/>
            <w:tcBorders>
              <w:top w:val="single" w:sz="6" w:space="0" w:color="F69240"/>
              <w:left w:val="single" w:sz="5" w:space="0" w:color="FFD966"/>
              <w:bottom w:val="single" w:sz="5" w:space="0" w:color="FFD966"/>
              <w:right w:val="single" w:sz="5" w:space="0" w:color="FFD966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lineRule="exact" w:line="240"/>
              <w:ind w:left="213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25</w:t>
            </w:r>
          </w:p>
        </w:tc>
      </w:tr>
      <w:tr>
        <w:trPr>
          <w:trHeight w:val="946" w:hRule="exact"/>
        </w:trPr>
        <w:tc>
          <w:tcPr>
            <w:tcW w:w="996" w:type="dxa"/>
            <w:tcBorders>
              <w:top w:val="single" w:sz="5" w:space="0" w:color="FFD966"/>
              <w:left w:val="single" w:sz="5" w:space="0" w:color="FFD966"/>
              <w:bottom w:val="single" w:sz="5" w:space="0" w:color="FFD966"/>
              <w:right w:val="single" w:sz="5" w:space="0" w:color="FFD966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210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2.</w:t>
            </w:r>
          </w:p>
        </w:tc>
        <w:tc>
          <w:tcPr>
            <w:tcW w:w="2835" w:type="dxa"/>
            <w:tcBorders>
              <w:top w:val="single" w:sz="5" w:space="0" w:color="FFD966"/>
              <w:left w:val="single" w:sz="5" w:space="0" w:color="FFD966"/>
              <w:bottom w:val="single" w:sz="5" w:space="0" w:color="FFD966"/>
              <w:right w:val="single" w:sz="5" w:space="0" w:color="FFD966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208"/>
            </w:pP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ig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2.2</w:t>
            </w:r>
          </w:p>
        </w:tc>
        <w:tc>
          <w:tcPr>
            <w:tcW w:w="3829" w:type="dxa"/>
            <w:tcBorders>
              <w:top w:val="single" w:sz="5" w:space="0" w:color="FFD966"/>
              <w:left w:val="single" w:sz="5" w:space="0" w:color="FFD966"/>
              <w:bottom w:val="single" w:sz="5" w:space="0" w:color="FFD966"/>
              <w:right w:val="single" w:sz="5" w:space="0" w:color="FFD966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210"/>
            </w:pP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rototyping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Mod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</w:p>
        </w:tc>
        <w:tc>
          <w:tcPr>
            <w:tcW w:w="2266" w:type="dxa"/>
            <w:tcBorders>
              <w:top w:val="single" w:sz="5" w:space="0" w:color="FFD966"/>
              <w:left w:val="single" w:sz="5" w:space="0" w:color="FFD966"/>
              <w:bottom w:val="single" w:sz="5" w:space="0" w:color="FFD966"/>
              <w:right w:val="single" w:sz="5" w:space="0" w:color="FFD966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213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26</w:t>
            </w:r>
          </w:p>
        </w:tc>
      </w:tr>
      <w:tr>
        <w:trPr>
          <w:trHeight w:val="946" w:hRule="exact"/>
        </w:trPr>
        <w:tc>
          <w:tcPr>
            <w:tcW w:w="996" w:type="dxa"/>
            <w:tcBorders>
              <w:top w:val="single" w:sz="5" w:space="0" w:color="FFD966"/>
              <w:left w:val="single" w:sz="5" w:space="0" w:color="FFD966"/>
              <w:bottom w:val="single" w:sz="5" w:space="0" w:color="FFD966"/>
              <w:right w:val="single" w:sz="5" w:space="0" w:color="FFD966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210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3.</w:t>
            </w:r>
          </w:p>
        </w:tc>
        <w:tc>
          <w:tcPr>
            <w:tcW w:w="2835" w:type="dxa"/>
            <w:tcBorders>
              <w:top w:val="single" w:sz="5" w:space="0" w:color="FFD966"/>
              <w:left w:val="single" w:sz="5" w:space="0" w:color="FFD966"/>
              <w:bottom w:val="single" w:sz="5" w:space="0" w:color="FFD966"/>
              <w:right w:val="single" w:sz="5" w:space="0" w:color="FFD966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208"/>
            </w:pP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ig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2.3</w:t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22"/>
              <w:ind w:left="208"/>
            </w:pP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ig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2.4</w:t>
            </w:r>
          </w:p>
        </w:tc>
        <w:tc>
          <w:tcPr>
            <w:tcW w:w="3829" w:type="dxa"/>
            <w:tcBorders>
              <w:top w:val="single" w:sz="5" w:space="0" w:color="FFD966"/>
              <w:left w:val="single" w:sz="5" w:space="0" w:color="FFD966"/>
              <w:bottom w:val="single" w:sz="5" w:space="0" w:color="FFD966"/>
              <w:right w:val="single" w:sz="5" w:space="0" w:color="FFD966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210"/>
            </w:pP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ystem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ture</w:t>
            </w:r>
          </w:p>
        </w:tc>
        <w:tc>
          <w:tcPr>
            <w:tcW w:w="2266" w:type="dxa"/>
            <w:tcBorders>
              <w:top w:val="single" w:sz="5" w:space="0" w:color="FFD966"/>
              <w:left w:val="single" w:sz="5" w:space="0" w:color="FFD966"/>
              <w:bottom w:val="single" w:sz="5" w:space="0" w:color="FFD966"/>
              <w:right w:val="single" w:sz="5" w:space="0" w:color="FFD966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213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34</w:t>
            </w:r>
          </w:p>
        </w:tc>
      </w:tr>
      <w:tr>
        <w:trPr>
          <w:trHeight w:val="948" w:hRule="exact"/>
        </w:trPr>
        <w:tc>
          <w:tcPr>
            <w:tcW w:w="996" w:type="dxa"/>
            <w:tcBorders>
              <w:top w:val="single" w:sz="5" w:space="0" w:color="FFD966"/>
              <w:left w:val="single" w:sz="5" w:space="0" w:color="FFD966"/>
              <w:bottom w:val="single" w:sz="5" w:space="0" w:color="FFD966"/>
              <w:right w:val="single" w:sz="5" w:space="0" w:color="FFD966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210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4.</w:t>
            </w:r>
          </w:p>
        </w:tc>
        <w:tc>
          <w:tcPr>
            <w:tcW w:w="2835" w:type="dxa"/>
            <w:tcBorders>
              <w:top w:val="single" w:sz="5" w:space="0" w:color="FFD966"/>
              <w:left w:val="single" w:sz="5" w:space="0" w:color="FFD966"/>
              <w:bottom w:val="single" w:sz="5" w:space="0" w:color="FFD966"/>
              <w:right w:val="single" w:sz="5" w:space="0" w:color="FFD966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208"/>
            </w:pP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ig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2.5</w:t>
            </w:r>
          </w:p>
        </w:tc>
        <w:tc>
          <w:tcPr>
            <w:tcW w:w="3829" w:type="dxa"/>
            <w:tcBorders>
              <w:top w:val="single" w:sz="5" w:space="0" w:color="FFD966"/>
              <w:left w:val="single" w:sz="5" w:space="0" w:color="FFD966"/>
              <w:bottom w:val="single" w:sz="5" w:space="0" w:color="FFD966"/>
              <w:right w:val="single" w:sz="5" w:space="0" w:color="FFD966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210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v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0</w:t>
            </w:r>
          </w:p>
        </w:tc>
        <w:tc>
          <w:tcPr>
            <w:tcW w:w="2266" w:type="dxa"/>
            <w:tcBorders>
              <w:top w:val="single" w:sz="5" w:space="0" w:color="FFD966"/>
              <w:left w:val="single" w:sz="5" w:space="0" w:color="FFD966"/>
              <w:bottom w:val="single" w:sz="5" w:space="0" w:color="FFD966"/>
              <w:right w:val="single" w:sz="5" w:space="0" w:color="FFD966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213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36</w:t>
            </w:r>
          </w:p>
        </w:tc>
      </w:tr>
      <w:tr>
        <w:trPr>
          <w:trHeight w:val="950" w:hRule="exact"/>
        </w:trPr>
        <w:tc>
          <w:tcPr>
            <w:tcW w:w="996" w:type="dxa"/>
            <w:tcBorders>
              <w:top w:val="single" w:sz="5" w:space="0" w:color="FFD966"/>
              <w:left w:val="single" w:sz="5" w:space="0" w:color="FFD966"/>
              <w:bottom w:val="single" w:sz="5" w:space="0" w:color="FFD966"/>
              <w:right w:val="single" w:sz="5" w:space="0" w:color="FFD966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210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5.</w:t>
            </w:r>
          </w:p>
        </w:tc>
        <w:tc>
          <w:tcPr>
            <w:tcW w:w="2835" w:type="dxa"/>
            <w:tcBorders>
              <w:top w:val="single" w:sz="5" w:space="0" w:color="FFD966"/>
              <w:left w:val="single" w:sz="5" w:space="0" w:color="FFD966"/>
              <w:bottom w:val="single" w:sz="5" w:space="0" w:color="FFD966"/>
              <w:right w:val="single" w:sz="5" w:space="0" w:color="FFD966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208"/>
            </w:pP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ig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2.6</w:t>
            </w:r>
          </w:p>
        </w:tc>
        <w:tc>
          <w:tcPr>
            <w:tcW w:w="3829" w:type="dxa"/>
            <w:tcBorders>
              <w:top w:val="single" w:sz="5" w:space="0" w:color="FFD966"/>
              <w:left w:val="single" w:sz="5" w:space="0" w:color="FFD966"/>
              <w:bottom w:val="single" w:sz="5" w:space="0" w:color="FFD966"/>
              <w:right w:val="single" w:sz="5" w:space="0" w:color="FFD966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210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v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1</w:t>
            </w:r>
          </w:p>
        </w:tc>
        <w:tc>
          <w:tcPr>
            <w:tcW w:w="2266" w:type="dxa"/>
            <w:tcBorders>
              <w:top w:val="single" w:sz="5" w:space="0" w:color="FFD966"/>
              <w:left w:val="single" w:sz="5" w:space="0" w:color="FFD966"/>
              <w:bottom w:val="single" w:sz="5" w:space="0" w:color="FFD966"/>
              <w:right w:val="single" w:sz="5" w:space="0" w:color="FFD966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213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37</w:t>
            </w:r>
          </w:p>
        </w:tc>
      </w:tr>
      <w:tr>
        <w:trPr>
          <w:trHeight w:val="948" w:hRule="exact"/>
        </w:trPr>
        <w:tc>
          <w:tcPr>
            <w:tcW w:w="996" w:type="dxa"/>
            <w:tcBorders>
              <w:top w:val="single" w:sz="5" w:space="0" w:color="FFD966"/>
              <w:left w:val="single" w:sz="5" w:space="0" w:color="FFD966"/>
              <w:bottom w:val="single" w:sz="5" w:space="0" w:color="FFD966"/>
              <w:right w:val="single" w:sz="5" w:space="0" w:color="FFD966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210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6.</w:t>
            </w:r>
          </w:p>
        </w:tc>
        <w:tc>
          <w:tcPr>
            <w:tcW w:w="2835" w:type="dxa"/>
            <w:tcBorders>
              <w:top w:val="single" w:sz="5" w:space="0" w:color="FFD966"/>
              <w:left w:val="single" w:sz="5" w:space="0" w:color="FFD966"/>
              <w:bottom w:val="single" w:sz="5" w:space="0" w:color="FFD966"/>
              <w:right w:val="single" w:sz="5" w:space="0" w:color="FFD966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208"/>
            </w:pP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ig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2.7</w:t>
            </w:r>
          </w:p>
        </w:tc>
        <w:tc>
          <w:tcPr>
            <w:tcW w:w="3829" w:type="dxa"/>
            <w:tcBorders>
              <w:top w:val="single" w:sz="5" w:space="0" w:color="FFD966"/>
              <w:left w:val="single" w:sz="5" w:space="0" w:color="FFD966"/>
              <w:bottom w:val="single" w:sz="5" w:space="0" w:color="FFD966"/>
              <w:right w:val="single" w:sz="5" w:space="0" w:color="FFD966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210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v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2(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)</w:t>
            </w:r>
          </w:p>
        </w:tc>
        <w:tc>
          <w:tcPr>
            <w:tcW w:w="2266" w:type="dxa"/>
            <w:tcBorders>
              <w:top w:val="single" w:sz="5" w:space="0" w:color="FFD966"/>
              <w:left w:val="single" w:sz="5" w:space="0" w:color="FFD966"/>
              <w:bottom w:val="single" w:sz="5" w:space="0" w:color="FFD966"/>
              <w:right w:val="single" w:sz="5" w:space="0" w:color="FFD966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213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38</w:t>
            </w:r>
          </w:p>
        </w:tc>
      </w:tr>
      <w:tr>
        <w:trPr>
          <w:trHeight w:val="946" w:hRule="exact"/>
        </w:trPr>
        <w:tc>
          <w:tcPr>
            <w:tcW w:w="996" w:type="dxa"/>
            <w:tcBorders>
              <w:top w:val="single" w:sz="5" w:space="0" w:color="FFD966"/>
              <w:left w:val="single" w:sz="5" w:space="0" w:color="FFD966"/>
              <w:bottom w:val="single" w:sz="5" w:space="0" w:color="FFD966"/>
              <w:right w:val="single" w:sz="5" w:space="0" w:color="FFD966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1"/>
              <w:ind w:left="210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7.</w:t>
            </w:r>
          </w:p>
        </w:tc>
        <w:tc>
          <w:tcPr>
            <w:tcW w:w="2835" w:type="dxa"/>
            <w:tcBorders>
              <w:top w:val="single" w:sz="5" w:space="0" w:color="FFD966"/>
              <w:left w:val="single" w:sz="5" w:space="0" w:color="FFD966"/>
              <w:bottom w:val="single" w:sz="5" w:space="0" w:color="FFD966"/>
              <w:right w:val="single" w:sz="5" w:space="0" w:color="FFD966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1"/>
              <w:ind w:left="208"/>
            </w:pP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ig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2.8</w:t>
            </w:r>
          </w:p>
        </w:tc>
        <w:tc>
          <w:tcPr>
            <w:tcW w:w="3829" w:type="dxa"/>
            <w:tcBorders>
              <w:top w:val="single" w:sz="5" w:space="0" w:color="FFD966"/>
              <w:left w:val="single" w:sz="5" w:space="0" w:color="FFD966"/>
              <w:bottom w:val="single" w:sz="5" w:space="0" w:color="FFD966"/>
              <w:right w:val="single" w:sz="5" w:space="0" w:color="FFD966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1"/>
              <w:ind w:left="210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v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2(b)</w:t>
            </w:r>
          </w:p>
        </w:tc>
        <w:tc>
          <w:tcPr>
            <w:tcW w:w="2266" w:type="dxa"/>
            <w:tcBorders>
              <w:top w:val="single" w:sz="5" w:space="0" w:color="FFD966"/>
              <w:left w:val="single" w:sz="5" w:space="0" w:color="FFD966"/>
              <w:bottom w:val="single" w:sz="5" w:space="0" w:color="FFD966"/>
              <w:right w:val="single" w:sz="5" w:space="0" w:color="FFD966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1"/>
              <w:ind w:left="213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39</w:t>
            </w:r>
          </w:p>
        </w:tc>
      </w:tr>
      <w:tr>
        <w:trPr>
          <w:trHeight w:val="948" w:hRule="exact"/>
        </w:trPr>
        <w:tc>
          <w:tcPr>
            <w:tcW w:w="996" w:type="dxa"/>
            <w:tcBorders>
              <w:top w:val="single" w:sz="5" w:space="0" w:color="FFD966"/>
              <w:left w:val="single" w:sz="5" w:space="0" w:color="FFD966"/>
              <w:bottom w:val="single" w:sz="5" w:space="0" w:color="FFD966"/>
              <w:right w:val="single" w:sz="5" w:space="0" w:color="FFD966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210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8.</w:t>
            </w:r>
          </w:p>
        </w:tc>
        <w:tc>
          <w:tcPr>
            <w:tcW w:w="2835" w:type="dxa"/>
            <w:tcBorders>
              <w:top w:val="single" w:sz="5" w:space="0" w:color="FFD966"/>
              <w:left w:val="single" w:sz="5" w:space="0" w:color="FFD966"/>
              <w:bottom w:val="single" w:sz="5" w:space="0" w:color="FFD966"/>
              <w:right w:val="single" w:sz="5" w:space="0" w:color="FFD966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208"/>
            </w:pP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ig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2.9</w:t>
            </w:r>
          </w:p>
        </w:tc>
        <w:tc>
          <w:tcPr>
            <w:tcW w:w="3829" w:type="dxa"/>
            <w:tcBorders>
              <w:top w:val="single" w:sz="5" w:space="0" w:color="FFD966"/>
              <w:left w:val="single" w:sz="5" w:space="0" w:color="FFD966"/>
              <w:bottom w:val="single" w:sz="5" w:space="0" w:color="FFD966"/>
              <w:right w:val="single" w:sz="5" w:space="0" w:color="FFD966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210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Use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C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se</w:t>
            </w:r>
          </w:p>
        </w:tc>
        <w:tc>
          <w:tcPr>
            <w:tcW w:w="2266" w:type="dxa"/>
            <w:tcBorders>
              <w:top w:val="single" w:sz="5" w:space="0" w:color="FFD966"/>
              <w:left w:val="single" w:sz="5" w:space="0" w:color="FFD966"/>
              <w:bottom w:val="single" w:sz="5" w:space="0" w:color="FFD966"/>
              <w:right w:val="single" w:sz="5" w:space="0" w:color="FFD966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213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41</w:t>
            </w:r>
          </w:p>
        </w:tc>
      </w:tr>
      <w:tr>
        <w:trPr>
          <w:trHeight w:val="946" w:hRule="exact"/>
        </w:trPr>
        <w:tc>
          <w:tcPr>
            <w:tcW w:w="996" w:type="dxa"/>
            <w:tcBorders>
              <w:top w:val="single" w:sz="5" w:space="0" w:color="FFD966"/>
              <w:left w:val="single" w:sz="5" w:space="0" w:color="FFD966"/>
              <w:bottom w:val="single" w:sz="5" w:space="0" w:color="FFD966"/>
              <w:right w:val="single" w:sz="5" w:space="0" w:color="FFD966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210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9.</w:t>
            </w:r>
          </w:p>
        </w:tc>
        <w:tc>
          <w:tcPr>
            <w:tcW w:w="2835" w:type="dxa"/>
            <w:tcBorders>
              <w:top w:val="single" w:sz="5" w:space="0" w:color="FFD966"/>
              <w:left w:val="single" w:sz="5" w:space="0" w:color="FFD966"/>
              <w:bottom w:val="single" w:sz="5" w:space="0" w:color="FFD966"/>
              <w:right w:val="single" w:sz="5" w:space="0" w:color="FFD966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208"/>
            </w:pP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ig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2.10</w:t>
            </w:r>
          </w:p>
        </w:tc>
        <w:tc>
          <w:tcPr>
            <w:tcW w:w="3829" w:type="dxa"/>
            <w:tcBorders>
              <w:top w:val="single" w:sz="5" w:space="0" w:color="FFD966"/>
              <w:left w:val="single" w:sz="5" w:space="0" w:color="FFD966"/>
              <w:bottom w:val="single" w:sz="5" w:space="0" w:color="FFD966"/>
              <w:right w:val="single" w:sz="5" w:space="0" w:color="FFD966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210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vi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Di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gr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</w:p>
        </w:tc>
        <w:tc>
          <w:tcPr>
            <w:tcW w:w="2266" w:type="dxa"/>
            <w:tcBorders>
              <w:top w:val="single" w:sz="5" w:space="0" w:color="FFD966"/>
              <w:left w:val="single" w:sz="5" w:space="0" w:color="FFD966"/>
              <w:bottom w:val="single" w:sz="5" w:space="0" w:color="FFD966"/>
              <w:right w:val="single" w:sz="5" w:space="0" w:color="FFD966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213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42</w:t>
            </w:r>
          </w:p>
        </w:tc>
      </w:tr>
      <w:tr>
        <w:trPr>
          <w:trHeight w:val="965" w:hRule="exact"/>
        </w:trPr>
        <w:tc>
          <w:tcPr>
            <w:tcW w:w="996" w:type="dxa"/>
            <w:tcBorders>
              <w:top w:val="single" w:sz="5" w:space="0" w:color="FFD966"/>
              <w:left w:val="single" w:sz="5" w:space="0" w:color="FFD966"/>
              <w:bottom w:val="single" w:sz="5" w:space="0" w:color="FFC000"/>
              <w:right w:val="single" w:sz="5" w:space="0" w:color="FFD966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210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10.</w:t>
            </w:r>
          </w:p>
        </w:tc>
        <w:tc>
          <w:tcPr>
            <w:tcW w:w="2835" w:type="dxa"/>
            <w:tcBorders>
              <w:top w:val="single" w:sz="5" w:space="0" w:color="FFD966"/>
              <w:left w:val="single" w:sz="5" w:space="0" w:color="FFD966"/>
              <w:bottom w:val="single" w:sz="5" w:space="0" w:color="FFC000"/>
              <w:right w:val="single" w:sz="5" w:space="0" w:color="FFD966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208"/>
            </w:pP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ig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2.11</w:t>
            </w:r>
          </w:p>
        </w:tc>
        <w:tc>
          <w:tcPr>
            <w:tcW w:w="3829" w:type="dxa"/>
            <w:tcBorders>
              <w:top w:val="single" w:sz="5" w:space="0" w:color="FFD966"/>
              <w:left w:val="single" w:sz="5" w:space="0" w:color="FFD966"/>
              <w:bottom w:val="single" w:sz="5" w:space="0" w:color="FFC000"/>
              <w:right w:val="single" w:sz="5" w:space="0" w:color="FFD966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210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vi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Di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gr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</w:p>
        </w:tc>
        <w:tc>
          <w:tcPr>
            <w:tcW w:w="2266" w:type="dxa"/>
            <w:tcBorders>
              <w:top w:val="single" w:sz="5" w:space="0" w:color="FFD966"/>
              <w:left w:val="single" w:sz="5" w:space="0" w:color="FFD966"/>
              <w:bottom w:val="single" w:sz="11" w:space="0" w:color="FFFFFF"/>
              <w:right w:val="single" w:sz="5" w:space="0" w:color="FFD966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213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43</w:t>
            </w:r>
          </w:p>
        </w:tc>
      </w:tr>
      <w:tr>
        <w:trPr>
          <w:trHeight w:val="977" w:hRule="exact"/>
        </w:trPr>
        <w:tc>
          <w:tcPr>
            <w:tcW w:w="996" w:type="dxa"/>
            <w:tcBorders>
              <w:top w:val="single" w:sz="5" w:space="0" w:color="FFC000"/>
              <w:left w:val="single" w:sz="5" w:space="0" w:color="FFD966"/>
              <w:bottom w:val="single" w:sz="5" w:space="0" w:color="FFC000"/>
              <w:right w:val="single" w:sz="5" w:space="0" w:color="FFD966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12"/>
              <w:ind w:left="210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11.</w:t>
            </w:r>
          </w:p>
        </w:tc>
        <w:tc>
          <w:tcPr>
            <w:tcW w:w="2835" w:type="dxa"/>
            <w:tcBorders>
              <w:top w:val="single" w:sz="5" w:space="0" w:color="FFC000"/>
              <w:left w:val="single" w:sz="5" w:space="0" w:color="FFD966"/>
              <w:bottom w:val="single" w:sz="5" w:space="0" w:color="FFC000"/>
              <w:right w:val="single" w:sz="5" w:space="0" w:color="FFD966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12"/>
              <w:ind w:left="208"/>
            </w:pP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ig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3.1</w:t>
            </w:r>
          </w:p>
        </w:tc>
        <w:tc>
          <w:tcPr>
            <w:tcW w:w="3829" w:type="dxa"/>
            <w:tcBorders>
              <w:top w:val="single" w:sz="5" w:space="0" w:color="FFC000"/>
              <w:left w:val="single" w:sz="5" w:space="0" w:color="FFD966"/>
              <w:bottom w:val="single" w:sz="5" w:space="0" w:color="FFC000"/>
              <w:right w:val="single" w:sz="5" w:space="0" w:color="FFD966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12"/>
              <w:ind w:left="210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ER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gr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</w:p>
        </w:tc>
        <w:tc>
          <w:tcPr>
            <w:tcW w:w="2266" w:type="dxa"/>
            <w:tcBorders>
              <w:top w:val="single" w:sz="11" w:space="0" w:color="FFFFFF"/>
              <w:left w:val="single" w:sz="5" w:space="0" w:color="FFD966"/>
              <w:bottom w:val="single" w:sz="11" w:space="0" w:color="FFFFFF"/>
              <w:right w:val="single" w:sz="5" w:space="0" w:color="FFD966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4"/>
              <w:ind w:left="213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48</w:t>
            </w:r>
          </w:p>
        </w:tc>
      </w:tr>
      <w:tr>
        <w:trPr>
          <w:trHeight w:val="965" w:hRule="exact"/>
        </w:trPr>
        <w:tc>
          <w:tcPr>
            <w:tcW w:w="996" w:type="dxa"/>
            <w:tcBorders>
              <w:top w:val="single" w:sz="5" w:space="0" w:color="FFC000"/>
              <w:left w:val="single" w:sz="5" w:space="0" w:color="FFD966"/>
              <w:bottom w:val="single" w:sz="5" w:space="0" w:color="FFD966"/>
              <w:right w:val="single" w:sz="5" w:space="0" w:color="FFD966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10"/>
              <w:ind w:left="210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12</w:t>
            </w:r>
          </w:p>
        </w:tc>
        <w:tc>
          <w:tcPr>
            <w:tcW w:w="2835" w:type="dxa"/>
            <w:tcBorders>
              <w:top w:val="single" w:sz="5" w:space="0" w:color="FFC000"/>
              <w:left w:val="single" w:sz="5" w:space="0" w:color="FFD966"/>
              <w:bottom w:val="single" w:sz="5" w:space="0" w:color="FFD966"/>
              <w:right w:val="single" w:sz="5" w:space="0" w:color="FFD966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10"/>
              <w:ind w:left="208"/>
            </w:pP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ig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3.2</w:t>
            </w:r>
          </w:p>
        </w:tc>
        <w:tc>
          <w:tcPr>
            <w:tcW w:w="3829" w:type="dxa"/>
            <w:tcBorders>
              <w:top w:val="single" w:sz="5" w:space="0" w:color="FFC000"/>
              <w:left w:val="single" w:sz="5" w:space="0" w:color="FFD966"/>
              <w:bottom w:val="single" w:sz="5" w:space="0" w:color="FFD966"/>
              <w:right w:val="single" w:sz="5" w:space="0" w:color="FFD966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10"/>
              <w:ind w:left="210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Di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</w:p>
        </w:tc>
        <w:tc>
          <w:tcPr>
            <w:tcW w:w="2266" w:type="dxa"/>
            <w:tcBorders>
              <w:top w:val="single" w:sz="11" w:space="0" w:color="FFFFFF"/>
              <w:left w:val="single" w:sz="5" w:space="0" w:color="FFD966"/>
              <w:bottom w:val="single" w:sz="5" w:space="0" w:color="FFD966"/>
              <w:right w:val="single" w:sz="5" w:space="0" w:color="FFD966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1"/>
              <w:ind w:left="213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49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-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54</w:t>
            </w:r>
          </w:p>
        </w:tc>
      </w:tr>
    </w:tbl>
    <w:p>
      <w:pPr>
        <w:sectPr>
          <w:pgMar w:header="736" w:footer="998" w:top="960" w:bottom="280" w:left="1280" w:right="480"/>
          <w:pgSz w:w="11920" w:h="16840"/>
        </w:sectPr>
      </w:pP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7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32"/>
          <w:szCs w:val="32"/>
        </w:rPr>
        <w:jc w:val="center"/>
        <w:spacing w:before="18"/>
        <w:ind w:left="3887" w:right="4136"/>
      </w:pPr>
      <w:r>
        <w:rPr>
          <w:rFonts w:cs="Times New Roman" w:hAnsi="Times New Roman" w:eastAsia="Times New Roman" w:ascii="Times New Roman"/>
          <w:b/>
          <w:w w:val="99"/>
          <w:sz w:val="32"/>
          <w:szCs w:val="32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  <w:u w:val="thick" w:color="000000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32"/>
          <w:szCs w:val="32"/>
          <w:u w:val="thick" w:color="000000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  <w:u w:val="thick" w:color="000000"/>
        </w:rPr>
        <w:t>ST</w:t>
      </w:r>
      <w:r>
        <w:rPr>
          <w:rFonts w:cs="Times New Roman" w:hAnsi="Times New Roman" w:eastAsia="Times New Roman" w:ascii="Times New Roman"/>
          <w:b/>
          <w:spacing w:val="-8"/>
          <w:w w:val="100"/>
          <w:sz w:val="32"/>
          <w:szCs w:val="32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  <w:u w:val="thick" w:color="000000"/>
        </w:rPr>
        <w:t>OF</w:t>
      </w:r>
      <w:r>
        <w:rPr>
          <w:rFonts w:cs="Times New Roman" w:hAnsi="Times New Roman" w:eastAsia="Times New Roman" w:ascii="Times New Roman"/>
          <w:b/>
          <w:spacing w:val="-5"/>
          <w:w w:val="100"/>
          <w:sz w:val="32"/>
          <w:szCs w:val="32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99"/>
          <w:sz w:val="32"/>
          <w:szCs w:val="32"/>
          <w:u w:val="thick" w:color="000000"/>
        </w:rPr>
        <w:t>TA</w:t>
      </w:r>
      <w:r>
        <w:rPr>
          <w:rFonts w:cs="Times New Roman" w:hAnsi="Times New Roman" w:eastAsia="Times New Roman" w:ascii="Times New Roman"/>
          <w:b/>
          <w:spacing w:val="1"/>
          <w:w w:val="99"/>
          <w:sz w:val="32"/>
          <w:szCs w:val="32"/>
          <w:u w:val="thick" w:color="000000"/>
        </w:rPr>
        <w:t>B</w:t>
      </w:r>
      <w:r>
        <w:rPr>
          <w:rFonts w:cs="Times New Roman" w:hAnsi="Times New Roman" w:eastAsia="Times New Roman" w:ascii="Times New Roman"/>
          <w:b/>
          <w:spacing w:val="1"/>
          <w:w w:val="99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99"/>
          <w:sz w:val="32"/>
          <w:szCs w:val="32"/>
          <w:u w:val="thick" w:color="000000"/>
        </w:rPr>
        <w:t>L</w:t>
      </w:r>
      <w:r>
        <w:rPr>
          <w:rFonts w:cs="Times New Roman" w:hAnsi="Times New Roman" w:eastAsia="Times New Roman" w:ascii="Times New Roman"/>
          <w:b/>
          <w:spacing w:val="4"/>
          <w:w w:val="99"/>
          <w:sz w:val="32"/>
          <w:szCs w:val="32"/>
          <w:u w:val="thick" w:color="000000"/>
        </w:rPr>
        <w:t>E</w:t>
      </w:r>
      <w:r>
        <w:rPr>
          <w:rFonts w:cs="Times New Roman" w:hAnsi="Times New Roman" w:eastAsia="Times New Roman" w:ascii="Times New Roman"/>
          <w:b/>
          <w:spacing w:val="4"/>
          <w:w w:val="99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99"/>
          <w:sz w:val="32"/>
          <w:szCs w:val="32"/>
          <w:u w:val="thick" w:color="000000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99"/>
          <w:sz w:val="32"/>
          <w:szCs w:val="32"/>
        </w:rPr>
      </w:r>
      <w:r>
        <w:rPr>
          <w:rFonts w:cs="Times New Roman" w:hAnsi="Times New Roman" w:eastAsia="Times New Roman" w:ascii="Times New Roman"/>
          <w:spacing w:val="0"/>
          <w:w w:val="100"/>
          <w:sz w:val="32"/>
          <w:szCs w:val="32"/>
        </w:rPr>
      </w:r>
    </w:p>
    <w:p>
      <w:pPr>
        <w:rPr>
          <w:sz w:val="11"/>
          <w:szCs w:val="11"/>
        </w:rPr>
        <w:jc w:val="left"/>
        <w:spacing w:before="10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tbl>
      <w:tblPr>
        <w:tblW w:w="0" w:type="auto"/>
        <w:tblLook w:val="01E0"/>
        <w:jc w:val="left"/>
        <w:tblInd w:w="95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912" w:hRule="exact"/>
        </w:trPr>
        <w:tc>
          <w:tcPr>
            <w:tcW w:w="10495" w:type="dxa"/>
            <w:gridSpan w:val="4"/>
            <w:tcBorders>
              <w:top w:val="nil" w:sz="6" w:space="0" w:color="auto"/>
              <w:left w:val="single" w:sz="5" w:space="0" w:color="A4A4A4"/>
              <w:bottom w:val="nil" w:sz="6" w:space="0" w:color="auto"/>
              <w:right w:val="nil" w:sz="6" w:space="0" w:color="auto"/>
            </w:tcBorders>
          </w:tcPr>
          <w:p/>
        </w:tc>
      </w:tr>
      <w:tr>
        <w:trPr>
          <w:trHeight w:val="910" w:hRule="exact"/>
        </w:trPr>
        <w:tc>
          <w:tcPr>
            <w:tcW w:w="1164" w:type="dxa"/>
            <w:tcBorders>
              <w:top w:val="single" w:sz="5" w:space="0" w:color="A4A4A4"/>
              <w:left w:val="single" w:sz="5" w:space="0" w:color="C8C8C8"/>
              <w:bottom w:val="single" w:sz="5" w:space="0" w:color="C8C8C8"/>
              <w:right w:val="single" w:sz="5" w:space="0" w:color="C8C8C8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5"/>
              <w:ind w:left="215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1.</w:t>
            </w:r>
          </w:p>
        </w:tc>
        <w:tc>
          <w:tcPr>
            <w:tcW w:w="3766" w:type="dxa"/>
            <w:tcBorders>
              <w:top w:val="nil" w:sz="6" w:space="0" w:color="auto"/>
              <w:left w:val="single" w:sz="5" w:space="0" w:color="C8C8C8"/>
              <w:bottom w:val="nil" w:sz="6" w:space="0" w:color="auto"/>
              <w:right w:val="single" w:sz="5" w:space="0" w:color="C8C8C8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11"/>
              <w:ind w:left="215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ble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1</w:t>
            </w:r>
          </w:p>
        </w:tc>
        <w:tc>
          <w:tcPr>
            <w:tcW w:w="4033" w:type="dxa"/>
            <w:tcBorders>
              <w:top w:val="single" w:sz="5" w:space="0" w:color="A4A4A4"/>
              <w:left w:val="single" w:sz="5" w:space="0" w:color="C8C8C8"/>
              <w:bottom w:val="single" w:sz="5" w:space="0" w:color="C8C8C8"/>
              <w:right w:val="single" w:sz="5" w:space="0" w:color="C8C8C8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5"/>
              <w:ind w:left="215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Admin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ble</w:t>
            </w:r>
          </w:p>
        </w:tc>
        <w:tc>
          <w:tcPr>
            <w:tcW w:w="1532" w:type="dxa"/>
            <w:tcBorders>
              <w:top w:val="single" w:sz="5" w:space="0" w:color="A4A4A4"/>
              <w:left w:val="single" w:sz="5" w:space="0" w:color="C8C8C8"/>
              <w:bottom w:val="single" w:sz="5" w:space="0" w:color="C8C8C8"/>
              <w:right w:val="single" w:sz="5" w:space="0" w:color="C8C8C8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5"/>
              <w:ind w:left="215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46</w:t>
            </w:r>
          </w:p>
        </w:tc>
      </w:tr>
      <w:tr>
        <w:trPr>
          <w:trHeight w:val="910" w:hRule="exact"/>
        </w:trPr>
        <w:tc>
          <w:tcPr>
            <w:tcW w:w="1164" w:type="dxa"/>
            <w:tcBorders>
              <w:top w:val="single" w:sz="5" w:space="0" w:color="C8C8C8"/>
              <w:left w:val="single" w:sz="5" w:space="0" w:color="C8C8C8"/>
              <w:bottom w:val="single" w:sz="5" w:space="0" w:color="C8C8C8"/>
              <w:right w:val="single" w:sz="5" w:space="0" w:color="C8C8C8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5"/>
              <w:ind w:left="215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2.</w:t>
            </w:r>
          </w:p>
        </w:tc>
        <w:tc>
          <w:tcPr>
            <w:tcW w:w="3766" w:type="dxa"/>
            <w:tcBorders>
              <w:top w:val="nil" w:sz="6" w:space="0" w:color="auto"/>
              <w:left w:val="single" w:sz="5" w:space="0" w:color="C8C8C8"/>
              <w:bottom w:val="nil" w:sz="6" w:space="0" w:color="auto"/>
              <w:right w:val="single" w:sz="5" w:space="0" w:color="C8C8C8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11"/>
              <w:ind w:left="215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ble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2</w:t>
            </w:r>
          </w:p>
        </w:tc>
        <w:tc>
          <w:tcPr>
            <w:tcW w:w="4033" w:type="dxa"/>
            <w:tcBorders>
              <w:top w:val="single" w:sz="5" w:space="0" w:color="C8C8C8"/>
              <w:left w:val="single" w:sz="5" w:space="0" w:color="C8C8C8"/>
              <w:bottom w:val="single" w:sz="5" w:space="0" w:color="C8C8C8"/>
              <w:right w:val="single" w:sz="5" w:space="0" w:color="C8C8C8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5"/>
              <w:ind w:left="215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ble</w:t>
            </w:r>
          </w:p>
        </w:tc>
        <w:tc>
          <w:tcPr>
            <w:tcW w:w="1532" w:type="dxa"/>
            <w:tcBorders>
              <w:top w:val="single" w:sz="5" w:space="0" w:color="C8C8C8"/>
              <w:left w:val="single" w:sz="5" w:space="0" w:color="C8C8C8"/>
              <w:bottom w:val="single" w:sz="5" w:space="0" w:color="C8C8C8"/>
              <w:right w:val="single" w:sz="5" w:space="0" w:color="C8C8C8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5"/>
              <w:ind w:left="215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47</w:t>
            </w:r>
          </w:p>
        </w:tc>
      </w:tr>
      <w:tr>
        <w:trPr>
          <w:trHeight w:val="910" w:hRule="exact"/>
        </w:trPr>
        <w:tc>
          <w:tcPr>
            <w:tcW w:w="1164" w:type="dxa"/>
            <w:tcBorders>
              <w:top w:val="single" w:sz="5" w:space="0" w:color="C8C8C8"/>
              <w:left w:val="single" w:sz="5" w:space="0" w:color="C8C8C8"/>
              <w:bottom w:val="single" w:sz="5" w:space="0" w:color="C8C8C8"/>
              <w:right w:val="single" w:sz="5" w:space="0" w:color="C8C8C8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5"/>
              <w:ind w:left="215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3.</w:t>
            </w:r>
          </w:p>
        </w:tc>
        <w:tc>
          <w:tcPr>
            <w:tcW w:w="3766" w:type="dxa"/>
            <w:tcBorders>
              <w:top w:val="nil" w:sz="6" w:space="0" w:color="auto"/>
              <w:left w:val="single" w:sz="5" w:space="0" w:color="C8C8C8"/>
              <w:bottom w:val="nil" w:sz="6" w:space="0" w:color="auto"/>
              <w:right w:val="single" w:sz="5" w:space="0" w:color="C8C8C8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11"/>
              <w:ind w:left="215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ble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3</w:t>
            </w:r>
          </w:p>
        </w:tc>
        <w:tc>
          <w:tcPr>
            <w:tcW w:w="4033" w:type="dxa"/>
            <w:tcBorders>
              <w:top w:val="single" w:sz="5" w:space="0" w:color="C8C8C8"/>
              <w:left w:val="single" w:sz="5" w:space="0" w:color="C8C8C8"/>
              <w:bottom w:val="single" w:sz="5" w:space="0" w:color="C8C8C8"/>
              <w:right w:val="single" w:sz="5" w:space="0" w:color="C8C8C8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5"/>
              <w:ind w:left="215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Br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ble</w:t>
            </w:r>
          </w:p>
        </w:tc>
        <w:tc>
          <w:tcPr>
            <w:tcW w:w="1532" w:type="dxa"/>
            <w:tcBorders>
              <w:top w:val="single" w:sz="5" w:space="0" w:color="C8C8C8"/>
              <w:left w:val="single" w:sz="5" w:space="0" w:color="C8C8C8"/>
              <w:bottom w:val="single" w:sz="5" w:space="0" w:color="C8C8C8"/>
              <w:right w:val="single" w:sz="5" w:space="0" w:color="C8C8C8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5"/>
              <w:ind w:left="215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47</w:t>
            </w:r>
          </w:p>
        </w:tc>
      </w:tr>
      <w:tr>
        <w:trPr>
          <w:trHeight w:val="910" w:hRule="exact"/>
        </w:trPr>
        <w:tc>
          <w:tcPr>
            <w:tcW w:w="1164" w:type="dxa"/>
            <w:tcBorders>
              <w:top w:val="single" w:sz="5" w:space="0" w:color="C8C8C8"/>
              <w:left w:val="single" w:sz="5" w:space="0" w:color="C8C8C8"/>
              <w:bottom w:val="single" w:sz="5" w:space="0" w:color="C8C8C8"/>
              <w:right w:val="single" w:sz="5" w:space="0" w:color="C8C8C8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5"/>
              <w:ind w:left="215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4.</w:t>
            </w:r>
          </w:p>
        </w:tc>
        <w:tc>
          <w:tcPr>
            <w:tcW w:w="3766" w:type="dxa"/>
            <w:tcBorders>
              <w:top w:val="nil" w:sz="6" w:space="0" w:color="auto"/>
              <w:left w:val="single" w:sz="5" w:space="0" w:color="C8C8C8"/>
              <w:bottom w:val="nil" w:sz="6" w:space="0" w:color="auto"/>
              <w:right w:val="single" w:sz="5" w:space="0" w:color="C8C8C8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11"/>
              <w:ind w:left="215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ble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4</w:t>
            </w:r>
          </w:p>
        </w:tc>
        <w:tc>
          <w:tcPr>
            <w:tcW w:w="4033" w:type="dxa"/>
            <w:tcBorders>
              <w:top w:val="single" w:sz="5" w:space="0" w:color="C8C8C8"/>
              <w:left w:val="single" w:sz="5" w:space="0" w:color="C8C8C8"/>
              <w:bottom w:val="single" w:sz="5" w:space="0" w:color="C8C8C8"/>
              <w:right w:val="single" w:sz="5" w:space="0" w:color="C8C8C8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5"/>
              <w:ind w:left="215"/>
            </w:pP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tudent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ble</w:t>
            </w:r>
          </w:p>
        </w:tc>
        <w:tc>
          <w:tcPr>
            <w:tcW w:w="1532" w:type="dxa"/>
            <w:tcBorders>
              <w:top w:val="single" w:sz="5" w:space="0" w:color="C8C8C8"/>
              <w:left w:val="single" w:sz="5" w:space="0" w:color="C8C8C8"/>
              <w:bottom w:val="single" w:sz="5" w:space="0" w:color="C8C8C8"/>
              <w:right w:val="single" w:sz="5" w:space="0" w:color="C8C8C8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5"/>
              <w:ind w:left="215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47</w:t>
            </w:r>
          </w:p>
        </w:tc>
      </w:tr>
      <w:tr>
        <w:trPr>
          <w:trHeight w:val="910" w:hRule="exact"/>
        </w:trPr>
        <w:tc>
          <w:tcPr>
            <w:tcW w:w="1164" w:type="dxa"/>
            <w:tcBorders>
              <w:top w:val="single" w:sz="5" w:space="0" w:color="C8C8C8"/>
              <w:left w:val="single" w:sz="5" w:space="0" w:color="C8C8C8"/>
              <w:bottom w:val="single" w:sz="5" w:space="0" w:color="C8C8C8"/>
              <w:right w:val="single" w:sz="5" w:space="0" w:color="C8C8C8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5"/>
              <w:ind w:left="215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5.</w:t>
            </w:r>
          </w:p>
        </w:tc>
        <w:tc>
          <w:tcPr>
            <w:tcW w:w="3766" w:type="dxa"/>
            <w:tcBorders>
              <w:top w:val="nil" w:sz="6" w:space="0" w:color="auto"/>
              <w:left w:val="single" w:sz="5" w:space="0" w:color="C8C8C8"/>
              <w:bottom w:val="nil" w:sz="6" w:space="0" w:color="auto"/>
              <w:right w:val="single" w:sz="5" w:space="0" w:color="C8C8C8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11"/>
              <w:ind w:left="215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ble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5</w:t>
            </w:r>
          </w:p>
        </w:tc>
        <w:tc>
          <w:tcPr>
            <w:tcW w:w="4033" w:type="dxa"/>
            <w:tcBorders>
              <w:top w:val="single" w:sz="5" w:space="0" w:color="C8C8C8"/>
              <w:left w:val="single" w:sz="5" w:space="0" w:color="C8C8C8"/>
              <w:bottom w:val="single" w:sz="5" w:space="0" w:color="C8C8C8"/>
              <w:right w:val="single" w:sz="5" w:space="0" w:color="C8C8C8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5"/>
              <w:ind w:left="215"/>
            </w:pP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ul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e</w:t>
            </w:r>
          </w:p>
        </w:tc>
        <w:tc>
          <w:tcPr>
            <w:tcW w:w="1532" w:type="dxa"/>
            <w:tcBorders>
              <w:top w:val="single" w:sz="5" w:space="0" w:color="C8C8C8"/>
              <w:left w:val="single" w:sz="5" w:space="0" w:color="C8C8C8"/>
              <w:bottom w:val="single" w:sz="5" w:space="0" w:color="C8C8C8"/>
              <w:right w:val="single" w:sz="5" w:space="0" w:color="C8C8C8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5"/>
              <w:ind w:left="215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47</w:t>
            </w:r>
          </w:p>
        </w:tc>
      </w:tr>
      <w:tr>
        <w:trPr>
          <w:trHeight w:val="915" w:hRule="exact"/>
        </w:trPr>
        <w:tc>
          <w:tcPr>
            <w:tcW w:w="1164" w:type="dxa"/>
            <w:tcBorders>
              <w:top w:val="single" w:sz="5" w:space="0" w:color="C8C8C8"/>
              <w:left w:val="single" w:sz="5" w:space="0" w:color="C8C8C8"/>
              <w:bottom w:val="single" w:sz="5" w:space="0" w:color="C8C8C8"/>
              <w:right w:val="single" w:sz="5" w:space="0" w:color="C8C8C8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5"/>
              <w:ind w:left="215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6.</w:t>
            </w:r>
          </w:p>
        </w:tc>
        <w:tc>
          <w:tcPr>
            <w:tcW w:w="3766" w:type="dxa"/>
            <w:tcBorders>
              <w:top w:val="nil" w:sz="6" w:space="0" w:color="auto"/>
              <w:left w:val="single" w:sz="5" w:space="0" w:color="C8C8C8"/>
              <w:bottom w:val="nil" w:sz="6" w:space="0" w:color="auto"/>
              <w:right w:val="single" w:sz="5" w:space="0" w:color="C8C8C8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11"/>
              <w:ind w:left="215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ble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6</w:t>
            </w:r>
          </w:p>
        </w:tc>
        <w:tc>
          <w:tcPr>
            <w:tcW w:w="4033" w:type="dxa"/>
            <w:tcBorders>
              <w:top w:val="single" w:sz="5" w:space="0" w:color="C8C8C8"/>
              <w:left w:val="single" w:sz="5" w:space="0" w:color="C8C8C8"/>
              <w:bottom w:val="single" w:sz="5" w:space="0" w:color="C8C8C8"/>
              <w:right w:val="single" w:sz="5" w:space="0" w:color="C8C8C8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5"/>
              <w:ind w:left="215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ture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tails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Table</w:t>
            </w:r>
          </w:p>
        </w:tc>
        <w:tc>
          <w:tcPr>
            <w:tcW w:w="1532" w:type="dxa"/>
            <w:tcBorders>
              <w:top w:val="single" w:sz="5" w:space="0" w:color="C8C8C8"/>
              <w:left w:val="single" w:sz="5" w:space="0" w:color="C8C8C8"/>
              <w:bottom w:val="single" w:sz="5" w:space="0" w:color="C8C8C8"/>
              <w:right w:val="single" w:sz="5" w:space="0" w:color="C8C8C8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5"/>
              <w:ind w:left="215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48</w:t>
            </w:r>
          </w:p>
        </w:tc>
      </w:tr>
      <w:tr>
        <w:trPr>
          <w:trHeight w:val="917" w:hRule="exact"/>
        </w:trPr>
        <w:tc>
          <w:tcPr>
            <w:tcW w:w="1164" w:type="dxa"/>
            <w:tcBorders>
              <w:top w:val="single" w:sz="5" w:space="0" w:color="C8C8C8"/>
              <w:left w:val="single" w:sz="5" w:space="0" w:color="C8C8C8"/>
              <w:bottom w:val="single" w:sz="5" w:space="0" w:color="C8C8C8"/>
              <w:right w:val="single" w:sz="5" w:space="0" w:color="C8C8C8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215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7.</w:t>
            </w:r>
          </w:p>
        </w:tc>
        <w:tc>
          <w:tcPr>
            <w:tcW w:w="3766" w:type="dxa"/>
            <w:tcBorders>
              <w:top w:val="nil" w:sz="6" w:space="0" w:color="auto"/>
              <w:left w:val="single" w:sz="5" w:space="0" w:color="C8C8C8"/>
              <w:bottom w:val="nil" w:sz="6" w:space="0" w:color="auto"/>
              <w:right w:val="single" w:sz="5" w:space="0" w:color="C8C8C8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13"/>
              <w:ind w:left="215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ble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7</w:t>
            </w:r>
          </w:p>
        </w:tc>
        <w:tc>
          <w:tcPr>
            <w:tcW w:w="4033" w:type="dxa"/>
            <w:tcBorders>
              <w:top w:val="single" w:sz="5" w:space="0" w:color="C8C8C8"/>
              <w:left w:val="single" w:sz="5" w:space="0" w:color="C8C8C8"/>
              <w:bottom w:val="single" w:sz="5" w:space="0" w:color="C8C8C8"/>
              <w:right w:val="single" w:sz="5" w:space="0" w:color="C8C8C8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215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ture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ble</w:t>
            </w:r>
          </w:p>
        </w:tc>
        <w:tc>
          <w:tcPr>
            <w:tcW w:w="1532" w:type="dxa"/>
            <w:tcBorders>
              <w:top w:val="single" w:sz="5" w:space="0" w:color="C8C8C8"/>
              <w:left w:val="single" w:sz="5" w:space="0" w:color="C8C8C8"/>
              <w:bottom w:val="single" w:sz="5" w:space="0" w:color="C8C8C8"/>
              <w:right w:val="single" w:sz="5" w:space="0" w:color="C8C8C8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7"/>
              <w:ind w:left="215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48</w:t>
            </w:r>
          </w:p>
        </w:tc>
      </w:tr>
      <w:tr>
        <w:trPr>
          <w:trHeight w:val="912" w:hRule="exact"/>
        </w:trPr>
        <w:tc>
          <w:tcPr>
            <w:tcW w:w="1164" w:type="dxa"/>
            <w:tcBorders>
              <w:top w:val="single" w:sz="5" w:space="0" w:color="C8C8C8"/>
              <w:left w:val="single" w:sz="5" w:space="0" w:color="C8C8C8"/>
              <w:bottom w:val="single" w:sz="5" w:space="0" w:color="C8C8C8"/>
              <w:right w:val="single" w:sz="5" w:space="0" w:color="C8C8C8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5"/>
              <w:ind w:left="215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8.</w:t>
            </w:r>
          </w:p>
        </w:tc>
        <w:tc>
          <w:tcPr>
            <w:tcW w:w="3766" w:type="dxa"/>
            <w:tcBorders>
              <w:top w:val="nil" w:sz="6" w:space="0" w:color="auto"/>
              <w:left w:val="single" w:sz="5" w:space="0" w:color="C8C8C8"/>
              <w:bottom w:val="nil" w:sz="6" w:space="0" w:color="auto"/>
              <w:right w:val="single" w:sz="5" w:space="0" w:color="C8C8C8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11"/>
              <w:ind w:left="215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ble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8</w:t>
            </w:r>
          </w:p>
        </w:tc>
        <w:tc>
          <w:tcPr>
            <w:tcW w:w="4033" w:type="dxa"/>
            <w:tcBorders>
              <w:top w:val="single" w:sz="5" w:space="0" w:color="C8C8C8"/>
              <w:left w:val="single" w:sz="5" w:space="0" w:color="C8C8C8"/>
              <w:bottom w:val="single" w:sz="5" w:space="0" w:color="C8C8C8"/>
              <w:right w:val="single" w:sz="5" w:space="0" w:color="C8C8C8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5"/>
              <w:ind w:left="215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Assign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ble</w:t>
            </w:r>
          </w:p>
        </w:tc>
        <w:tc>
          <w:tcPr>
            <w:tcW w:w="1532" w:type="dxa"/>
            <w:tcBorders>
              <w:top w:val="single" w:sz="5" w:space="0" w:color="C8C8C8"/>
              <w:left w:val="single" w:sz="5" w:space="0" w:color="C8C8C8"/>
              <w:bottom w:val="single" w:sz="5" w:space="0" w:color="C8C8C8"/>
              <w:right w:val="single" w:sz="5" w:space="0" w:color="C8C8C8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5"/>
              <w:ind w:left="215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48</w:t>
            </w:r>
          </w:p>
        </w:tc>
      </w:tr>
    </w:tbl>
    <w:p>
      <w:pPr>
        <w:sectPr>
          <w:pgMar w:header="736" w:footer="998" w:top="960" w:bottom="280" w:left="1120" w:right="80"/>
          <w:pgSz w:w="11920" w:h="16840"/>
        </w:sectPr>
      </w:pPr>
    </w:p>
    <w:p>
      <w:pPr>
        <w:rPr>
          <w:sz w:val="14"/>
          <w:szCs w:val="14"/>
        </w:rPr>
        <w:jc w:val="left"/>
        <w:spacing w:before="9" w:lineRule="exact" w:line="140"/>
      </w:pPr>
      <w:r>
        <w:rPr>
          <w:sz w:val="14"/>
          <w:szCs w:val="1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32"/>
          <w:szCs w:val="32"/>
        </w:rPr>
        <w:jc w:val="center"/>
        <w:spacing w:before="18"/>
        <w:ind w:left="3360" w:right="3803"/>
      </w:pPr>
      <w:r>
        <w:pict>
          <v:shape type="#_x0000_t75" style="position:absolute;margin-left:241.32pt;margin-top:-3.7435pt;width:158.1pt;height:33.901pt;mso-position-horizontal-relative:page;mso-position-vertical-relative:paragraph;z-index:-4182">
            <v:imagedata o:title="" r:id="rId11"/>
          </v:shape>
        </w:pict>
      </w:r>
      <w:r>
        <w:pict>
          <v:shape type="#_x0000_t75" style="position:absolute;margin-left:205.13pt;margin-top:47.3175pt;width:71.25pt;height:59.25pt;mso-position-horizontal-relative:page;mso-position-vertical-relative:paragraph;z-index:-4181">
            <v:imagedata o:title="" r:id="rId12"/>
          </v:shape>
        </w:pict>
      </w:r>
      <w:r>
        <w:pict>
          <v:group style="position:absolute;margin-left:176.9pt;margin-top:195.358pt;width:141.75pt;height:91.41pt;mso-position-horizontal-relative:page;mso-position-vertical-relative:paragraph;z-index:-4180" coordorigin="3538,3907" coordsize="2835,1828">
            <v:shape type="#_x0000_t75" style="position:absolute;left:3538;top:4073;width:2835;height:975">
              <v:imagedata o:title="" r:id="rId13"/>
            </v:shape>
            <v:shape type="#_x0000_t75" style="position:absolute;left:4132;top:5090;width:1440;height:645">
              <v:imagedata o:title="" r:id="rId14"/>
            </v:shape>
            <v:shape style="position:absolute;left:3823;top:3912;width:1980;height:120" coordorigin="3823,3912" coordsize="1980,120" path="m5683,3977l5683,4032,5803,3972,5683,3912,5683,3967,3823,3967,3823,3977,5683,3977xe" filled="t" fillcolor="#000000" stroked="f">
              <v:path arrowok="t"/>
              <v:fill/>
            </v:shape>
            <w10:wrap type="none"/>
          </v:group>
        </w:pict>
      </w:r>
      <w:r>
        <w:pict>
          <v:shape type="#_x0000_t75" style="position:absolute;margin-left:206.6pt;margin-top:293.618pt;width:73.5pt;height:36.75pt;mso-position-horizontal-relative:page;mso-position-vertical-relative:paragraph;z-index:-4179">
            <v:imagedata o:title="" r:id="rId15"/>
          </v:shape>
        </w:pict>
      </w:r>
      <w:r>
        <w:pict>
          <v:shape type="#_x0000_t75" style="position:absolute;margin-left:211.88pt;margin-top:336.218pt;width:63.75pt;height:33.75pt;mso-position-horizontal-relative:page;mso-position-vertical-relative:paragraph;z-index:-4178">
            <v:imagedata o:title="" r:id="rId16"/>
          </v:shape>
        </w:pict>
      </w:r>
      <w:r>
        <w:pict>
          <v:shape type="#_x0000_t75" style="position:absolute;margin-left:202.13pt;margin-top:375.618pt;width:80.25pt;height:18.75pt;mso-position-horizontal-relative:page;mso-position-vertical-relative:paragraph;z-index:-4177">
            <v:imagedata o:title="" r:id="rId17"/>
          </v:shape>
        </w:pict>
      </w:r>
      <w:r>
        <w:pict>
          <v:shape type="#_x0000_t75" style="position:absolute;margin-left:228.7pt;margin-top:495.78pt;width:36pt;height:54.75pt;mso-position-horizontal-relative:page;mso-position-vertical-relative:page;z-index:-4176">
            <v:imagedata o:title="" r:id="rId18"/>
          </v:shape>
        </w:pict>
      </w:r>
      <w:r>
        <w:pict>
          <v:shape type="#_x0000_t75" style="position:absolute;margin-left:211.47pt;margin-top:558.93pt;width:74.25pt;height:31.5pt;mso-position-horizontal-relative:page;mso-position-vertical-relative:page;z-index:-4175">
            <v:imagedata o:title="" r:id="rId19"/>
          </v:shape>
        </w:pict>
      </w:r>
      <w:r>
        <w:pict>
          <v:shape type="#_x0000_t75" style="position:absolute;margin-left:207.7pt;margin-top:596.13pt;width:114pt;height:64.5pt;mso-position-horizontal-relative:page;mso-position-vertical-relative:page;z-index:-4174">
            <v:imagedata o:title="" r:id="rId20"/>
          </v:shape>
        </w:pict>
      </w:r>
      <w:r>
        <w:pict>
          <v:group style="position:absolute;margin-left:208.47pt;margin-top:667.83pt;width:110.25pt;height:64.05pt;mso-position-horizontal-relative:page;mso-position-vertical-relative:page;z-index:-4173" coordorigin="4169,13357" coordsize="2205,1281">
            <v:shape type="#_x0000_t75" style="position:absolute;left:4169;top:13357;width:2205;height:585">
              <v:imagedata o:title="" r:id="rId21"/>
            </v:shape>
            <v:shape type="#_x0000_t75" style="position:absolute;left:4185;top:13993;width:2144;height:645">
              <v:imagedata o:title="" r:id="rId22"/>
            </v:shape>
            <w10:wrap type="none"/>
          </v:group>
        </w:pict>
      </w:r>
      <w:r>
        <w:pict>
          <v:group style="position:absolute;margin-left:208.88pt;margin-top:116.019pt;width:65.25pt;height:46.499pt;mso-position-horizontal-relative:page;mso-position-vertical-relative:paragraph;z-index:-4172" coordorigin="4178,2320" coordsize="1305,930">
            <v:shape type="#_x0000_t75" style="position:absolute;left:4178;top:2320;width:1305;height:930">
              <v:imagedata o:title="" r:id="rId23"/>
            </v:shape>
            <v:shape style="position:absolute;left:4448;top:2530;width:810;height:0" coordorigin="4448,2530" coordsize="810,0" path="m4448,2530l5258,2530e" filled="f" stroked="t" strokeweight="0.5pt" strokecolor="#3E6DC3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w w:val="99"/>
          <w:sz w:val="32"/>
          <w:szCs w:val="32"/>
        </w:rPr>
      </w:r>
      <w:r>
        <w:rPr>
          <w:rFonts w:cs="Times New Roman" w:hAnsi="Times New Roman" w:eastAsia="Times New Roman" w:ascii="Times New Roman"/>
          <w:spacing w:val="0"/>
          <w:w w:val="100"/>
          <w:sz w:val="32"/>
          <w:szCs w:val="32"/>
          <w:u w:val="single" w:color="000000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32"/>
          <w:szCs w:val="32"/>
          <w:u w:val="single" w:color="000000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32"/>
          <w:szCs w:val="32"/>
          <w:u w:val="single" w:color="000000"/>
        </w:rPr>
      </w:r>
      <w:r>
        <w:rPr>
          <w:rFonts w:cs="Times New Roman" w:hAnsi="Times New Roman" w:eastAsia="Times New Roman" w:ascii="Times New Roman"/>
          <w:spacing w:val="0"/>
          <w:w w:val="100"/>
          <w:sz w:val="32"/>
          <w:szCs w:val="32"/>
          <w:u w:val="single" w:color="000000"/>
        </w:rPr>
        <w:t>ST</w:t>
      </w:r>
      <w:r>
        <w:rPr>
          <w:rFonts w:cs="Times New Roman" w:hAnsi="Times New Roman" w:eastAsia="Times New Roman" w:ascii="Times New Roman"/>
          <w:spacing w:val="-6"/>
          <w:w w:val="100"/>
          <w:sz w:val="32"/>
          <w:szCs w:val="32"/>
          <w:u w:val="single" w:color="00000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32"/>
          <w:szCs w:val="32"/>
          <w:u w:val="single" w:color="000000"/>
        </w:rPr>
        <w:t>OF</w:t>
      </w:r>
      <w:r>
        <w:rPr>
          <w:rFonts w:cs="Times New Roman" w:hAnsi="Times New Roman" w:eastAsia="Times New Roman" w:ascii="Times New Roman"/>
          <w:spacing w:val="-3"/>
          <w:w w:val="100"/>
          <w:sz w:val="32"/>
          <w:szCs w:val="32"/>
          <w:u w:val="single" w:color="000000"/>
        </w:rPr>
        <w:t> </w:t>
      </w:r>
      <w:r>
        <w:rPr>
          <w:rFonts w:cs="Times New Roman" w:hAnsi="Times New Roman" w:eastAsia="Times New Roman" w:ascii="Times New Roman"/>
          <w:spacing w:val="0"/>
          <w:w w:val="99"/>
          <w:sz w:val="32"/>
          <w:szCs w:val="32"/>
          <w:u w:val="single" w:color="000000"/>
        </w:rPr>
        <w:t>S</w:t>
      </w:r>
      <w:r>
        <w:rPr>
          <w:rFonts w:cs="Times New Roman" w:hAnsi="Times New Roman" w:eastAsia="Times New Roman" w:ascii="Times New Roman"/>
          <w:spacing w:val="2"/>
          <w:w w:val="99"/>
          <w:sz w:val="32"/>
          <w:szCs w:val="32"/>
          <w:u w:val="single" w:color="000000"/>
        </w:rPr>
        <w:t>Y</w:t>
      </w:r>
      <w:r>
        <w:rPr>
          <w:rFonts w:cs="Times New Roman" w:hAnsi="Times New Roman" w:eastAsia="Times New Roman" w:ascii="Times New Roman"/>
          <w:spacing w:val="2"/>
          <w:w w:val="99"/>
          <w:sz w:val="32"/>
          <w:szCs w:val="32"/>
          <w:u w:val="single" w:color="000000"/>
        </w:rPr>
      </w:r>
      <w:r>
        <w:rPr>
          <w:rFonts w:cs="Times New Roman" w:hAnsi="Times New Roman" w:eastAsia="Times New Roman" w:ascii="Times New Roman"/>
          <w:spacing w:val="0"/>
          <w:w w:val="99"/>
          <w:sz w:val="32"/>
          <w:szCs w:val="32"/>
          <w:u w:val="single" w:color="000000"/>
        </w:rPr>
        <w:t>MB</w:t>
      </w:r>
      <w:r>
        <w:rPr>
          <w:rFonts w:cs="Times New Roman" w:hAnsi="Times New Roman" w:eastAsia="Times New Roman" w:ascii="Times New Roman"/>
          <w:spacing w:val="2"/>
          <w:w w:val="99"/>
          <w:sz w:val="32"/>
          <w:szCs w:val="32"/>
          <w:u w:val="single" w:color="000000"/>
        </w:rPr>
        <w:t>O</w:t>
      </w:r>
      <w:r>
        <w:rPr>
          <w:rFonts w:cs="Times New Roman" w:hAnsi="Times New Roman" w:eastAsia="Times New Roman" w:ascii="Times New Roman"/>
          <w:spacing w:val="2"/>
          <w:w w:val="99"/>
          <w:sz w:val="32"/>
          <w:szCs w:val="32"/>
          <w:u w:val="single" w:color="000000"/>
        </w:rPr>
      </w:r>
      <w:r>
        <w:rPr>
          <w:rFonts w:cs="Times New Roman" w:hAnsi="Times New Roman" w:eastAsia="Times New Roman" w:ascii="Times New Roman"/>
          <w:spacing w:val="0"/>
          <w:w w:val="99"/>
          <w:sz w:val="32"/>
          <w:szCs w:val="32"/>
          <w:u w:val="single" w:color="000000"/>
        </w:rPr>
        <w:t>LS</w:t>
      </w:r>
      <w:r>
        <w:rPr>
          <w:rFonts w:cs="Times New Roman" w:hAnsi="Times New Roman" w:eastAsia="Times New Roman" w:ascii="Times New Roman"/>
          <w:spacing w:val="0"/>
          <w:w w:val="99"/>
          <w:sz w:val="32"/>
          <w:szCs w:val="32"/>
        </w:rPr>
      </w:r>
      <w:r>
        <w:rPr>
          <w:rFonts w:cs="Times New Roman" w:hAnsi="Times New Roman" w:eastAsia="Times New Roman" w:ascii="Times New Roman"/>
          <w:spacing w:val="0"/>
          <w:w w:val="100"/>
          <w:sz w:val="32"/>
          <w:szCs w:val="32"/>
        </w:rPr>
      </w:r>
    </w:p>
    <w:p>
      <w:pPr>
        <w:rPr>
          <w:sz w:val="8"/>
          <w:szCs w:val="8"/>
        </w:rPr>
        <w:jc w:val="left"/>
        <w:spacing w:before="6" w:lineRule="exact" w:line="80"/>
      </w:pPr>
      <w:r>
        <w:rPr>
          <w:sz w:val="8"/>
          <w:szCs w:val="8"/>
        </w:rPr>
      </w:r>
    </w:p>
    <w:tbl>
      <w:tblPr>
        <w:tblW w:w="0" w:type="auto"/>
        <w:tblLook w:val="01E0"/>
        <w:jc w:val="left"/>
        <w:tblInd w:w="10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458" w:hRule="exact"/>
        </w:trPr>
        <w:tc>
          <w:tcPr>
            <w:tcW w:w="9780" w:type="dxa"/>
            <w:gridSpan w:val="3"/>
            <w:tcBorders>
              <w:top w:val="single" w:sz="5" w:space="0" w:color="BEBEBE"/>
              <w:left w:val="single" w:sz="5" w:space="0" w:color="BEBEBE"/>
              <w:bottom w:val="nil" w:sz="6" w:space="0" w:color="auto"/>
              <w:right w:val="single" w:sz="5" w:space="0" w:color="BEBEBE"/>
            </w:tcBorders>
          </w:tcPr>
          <w:p/>
        </w:tc>
      </w:tr>
      <w:tr>
        <w:trPr>
          <w:trHeight w:val="1375" w:hRule="exact"/>
        </w:trPr>
        <w:tc>
          <w:tcPr>
            <w:tcW w:w="1697" w:type="dxa"/>
            <w:tcBorders>
              <w:top w:val="single" w:sz="5" w:space="0" w:color="BEBEBE"/>
              <w:left w:val="single" w:sz="5" w:space="0" w:color="BEBEBE"/>
              <w:bottom w:val="single" w:sz="5" w:space="0" w:color="BEBEBE"/>
              <w:right w:val="single" w:sz="5" w:space="0" w:color="BEBEBE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lineRule="exact" w:line="260"/>
              <w:ind w:left="109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1.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3831" w:type="dxa"/>
            <w:tcBorders>
              <w:top w:val="single" w:sz="5" w:space="0" w:color="BEBEBE"/>
              <w:left w:val="single" w:sz="5" w:space="0" w:color="BEBEBE"/>
              <w:bottom w:val="single" w:sz="5" w:space="0" w:color="BEBEBE"/>
              <w:right w:val="single" w:sz="5" w:space="0" w:color="BEBEBE"/>
            </w:tcBorders>
          </w:tcPr>
          <w:p>
            <w:pPr>
              <w:rPr>
                <w:sz w:val="16"/>
                <w:szCs w:val="16"/>
              </w:rPr>
              <w:jc w:val="left"/>
              <w:spacing w:before="4" w:lineRule="exact" w:line="160"/>
            </w:pPr>
            <w:r>
              <w:rPr>
                <w:sz w:val="16"/>
                <w:szCs w:val="16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</w:tc>
        <w:tc>
          <w:tcPr>
            <w:tcW w:w="4251" w:type="dxa"/>
            <w:tcBorders>
              <w:top w:val="single" w:sz="5" w:space="0" w:color="BEBEBE"/>
              <w:left w:val="single" w:sz="5" w:space="0" w:color="BEBEBE"/>
              <w:bottom w:val="single" w:sz="5" w:space="0" w:color="BEBEBE"/>
              <w:right w:val="single" w:sz="5" w:space="0" w:color="BEBEBE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lineRule="exact" w:line="260"/>
              <w:ind w:left="10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D/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Exte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Enti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y</w:t>
            </w:r>
          </w:p>
        </w:tc>
      </w:tr>
      <w:tr>
        <w:trPr>
          <w:trHeight w:val="1138" w:hRule="exact"/>
        </w:trPr>
        <w:tc>
          <w:tcPr>
            <w:tcW w:w="1697" w:type="dxa"/>
            <w:tcBorders>
              <w:top w:val="single" w:sz="5" w:space="0" w:color="BEBEBE"/>
              <w:left w:val="single" w:sz="5" w:space="0" w:color="BEBEBE"/>
              <w:bottom w:val="single" w:sz="5" w:space="0" w:color="BEBEBE"/>
              <w:right w:val="single" w:sz="5" w:space="0" w:color="BEBEBE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lineRule="exact" w:line="260"/>
              <w:ind w:left="109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2.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3831" w:type="dxa"/>
            <w:tcBorders>
              <w:top w:val="single" w:sz="5" w:space="0" w:color="BEBEBE"/>
              <w:left w:val="single" w:sz="5" w:space="0" w:color="BEBEBE"/>
              <w:bottom w:val="single" w:sz="5" w:space="0" w:color="BEBEBE"/>
              <w:right w:val="single" w:sz="5" w:space="0" w:color="BEBEBE"/>
            </w:tcBorders>
          </w:tcPr>
          <w:p/>
        </w:tc>
        <w:tc>
          <w:tcPr>
            <w:tcW w:w="4251" w:type="dxa"/>
            <w:tcBorders>
              <w:top w:val="single" w:sz="5" w:space="0" w:color="BEBEBE"/>
              <w:left w:val="single" w:sz="5" w:space="0" w:color="BEBEBE"/>
              <w:bottom w:val="single" w:sz="5" w:space="0" w:color="BEBEBE"/>
              <w:right w:val="single" w:sz="5" w:space="0" w:color="BEBEBE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lineRule="exact" w:line="260"/>
              <w:ind w:left="10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D/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roc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ss</w:t>
            </w:r>
          </w:p>
        </w:tc>
      </w:tr>
      <w:tr>
        <w:trPr>
          <w:trHeight w:val="614" w:hRule="exact"/>
        </w:trPr>
        <w:tc>
          <w:tcPr>
            <w:tcW w:w="1697" w:type="dxa"/>
            <w:tcBorders>
              <w:top w:val="single" w:sz="5" w:space="0" w:color="BEBEBE"/>
              <w:left w:val="single" w:sz="5" w:space="0" w:color="BEBEBE"/>
              <w:bottom w:val="single" w:sz="5" w:space="0" w:color="BEBEBE"/>
              <w:right w:val="single" w:sz="5" w:space="0" w:color="BEBEBE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lineRule="exact" w:line="260"/>
              <w:ind w:left="109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3.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3831" w:type="dxa"/>
            <w:tcBorders>
              <w:top w:val="single" w:sz="5" w:space="0" w:color="BEBEBE"/>
              <w:left w:val="single" w:sz="5" w:space="0" w:color="BEBEBE"/>
              <w:bottom w:val="single" w:sz="5" w:space="0" w:color="BEBEBE"/>
              <w:right w:val="single" w:sz="5" w:space="0" w:color="BEBEBE"/>
            </w:tcBorders>
          </w:tcPr>
          <w:p/>
        </w:tc>
        <w:tc>
          <w:tcPr>
            <w:tcW w:w="4251" w:type="dxa"/>
            <w:tcBorders>
              <w:top w:val="single" w:sz="5" w:space="0" w:color="BEBEBE"/>
              <w:left w:val="single" w:sz="5" w:space="0" w:color="BEBEBE"/>
              <w:bottom w:val="single" w:sz="5" w:space="0" w:color="BEBEBE"/>
              <w:right w:val="single" w:sz="5" w:space="0" w:color="BEBEBE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lineRule="exact" w:line="260"/>
              <w:ind w:left="10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D/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vi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on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Line</w:t>
            </w:r>
          </w:p>
        </w:tc>
      </w:tr>
      <w:tr>
        <w:trPr>
          <w:trHeight w:val="1018" w:hRule="exact"/>
        </w:trPr>
        <w:tc>
          <w:tcPr>
            <w:tcW w:w="1697" w:type="dxa"/>
            <w:tcBorders>
              <w:top w:val="single" w:sz="5" w:space="0" w:color="BEBEBE"/>
              <w:left w:val="single" w:sz="5" w:space="0" w:color="BEBEBE"/>
              <w:bottom w:val="single" w:sz="5" w:space="0" w:color="BEBEBE"/>
              <w:right w:val="single" w:sz="5" w:space="0" w:color="BEBEBE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lineRule="exact" w:line="260"/>
              <w:ind w:left="109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4.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3831" w:type="dxa"/>
            <w:tcBorders>
              <w:top w:val="single" w:sz="5" w:space="0" w:color="BEBEBE"/>
              <w:left w:val="single" w:sz="5" w:space="0" w:color="BEBEBE"/>
              <w:bottom w:val="single" w:sz="5" w:space="0" w:color="BEBEBE"/>
              <w:right w:val="single" w:sz="5" w:space="0" w:color="BEBEBE"/>
            </w:tcBorders>
          </w:tcPr>
          <w:p/>
        </w:tc>
        <w:tc>
          <w:tcPr>
            <w:tcW w:w="4251" w:type="dxa"/>
            <w:tcBorders>
              <w:top w:val="single" w:sz="5" w:space="0" w:color="BEBEBE"/>
              <w:left w:val="single" w:sz="5" w:space="0" w:color="BEBEBE"/>
              <w:bottom w:val="single" w:sz="5" w:space="0" w:color="BEBEBE"/>
              <w:right w:val="single" w:sz="5" w:space="0" w:color="BEBEBE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lineRule="exact" w:line="260"/>
              <w:ind w:left="10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D/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store</w:t>
            </w:r>
          </w:p>
        </w:tc>
      </w:tr>
      <w:tr>
        <w:trPr>
          <w:trHeight w:val="782" w:hRule="exact"/>
        </w:trPr>
        <w:tc>
          <w:tcPr>
            <w:tcW w:w="1697" w:type="dxa"/>
            <w:tcBorders>
              <w:top w:val="single" w:sz="5" w:space="0" w:color="BEBEBE"/>
              <w:left w:val="single" w:sz="5" w:space="0" w:color="BEBEBE"/>
              <w:bottom w:val="single" w:sz="5" w:space="0" w:color="BEBEBE"/>
              <w:right w:val="single" w:sz="5" w:space="0" w:color="BEBEBE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lineRule="exact" w:line="260"/>
              <w:ind w:left="109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5.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3831" w:type="dxa"/>
            <w:tcBorders>
              <w:top w:val="single" w:sz="5" w:space="0" w:color="BEBEBE"/>
              <w:left w:val="single" w:sz="5" w:space="0" w:color="BEBEBE"/>
              <w:bottom w:val="single" w:sz="5" w:space="0" w:color="BEBEBE"/>
              <w:right w:val="single" w:sz="5" w:space="0" w:color="BEBEBE"/>
            </w:tcBorders>
          </w:tcPr>
          <w:p/>
        </w:tc>
        <w:tc>
          <w:tcPr>
            <w:tcW w:w="4251" w:type="dxa"/>
            <w:tcBorders>
              <w:top w:val="single" w:sz="5" w:space="0" w:color="BEBEBE"/>
              <w:left w:val="single" w:sz="5" w:space="0" w:color="BEBEBE"/>
              <w:bottom w:val="single" w:sz="5" w:space="0" w:color="BEBEBE"/>
              <w:right w:val="single" w:sz="5" w:space="0" w:color="BEBEBE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lineRule="exact" w:line="260"/>
              <w:ind w:left="10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ER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/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tangle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(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nt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ty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t)</w:t>
            </w:r>
          </w:p>
        </w:tc>
      </w:tr>
      <w:tr>
        <w:trPr>
          <w:trHeight w:val="852" w:hRule="exact"/>
        </w:trPr>
        <w:tc>
          <w:tcPr>
            <w:tcW w:w="1697" w:type="dxa"/>
            <w:tcBorders>
              <w:top w:val="single" w:sz="5" w:space="0" w:color="BEBEBE"/>
              <w:left w:val="single" w:sz="5" w:space="0" w:color="BEBEBE"/>
              <w:bottom w:val="single" w:sz="5" w:space="0" w:color="BEBEBE"/>
              <w:right w:val="single" w:sz="5" w:space="0" w:color="BEBEBE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lineRule="exact" w:line="260"/>
              <w:ind w:left="109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6.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3831" w:type="dxa"/>
            <w:tcBorders>
              <w:top w:val="single" w:sz="5" w:space="0" w:color="BEBEBE"/>
              <w:left w:val="single" w:sz="5" w:space="0" w:color="BEBEBE"/>
              <w:bottom w:val="single" w:sz="5" w:space="0" w:color="BEBEBE"/>
              <w:right w:val="single" w:sz="5" w:space="0" w:color="BEBEBE"/>
            </w:tcBorders>
          </w:tcPr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4"/>
                <w:szCs w:val="24"/>
              </w:rPr>
              <w:jc w:val="left"/>
              <w:spacing w:lineRule="exact" w:line="240"/>
            </w:pPr>
            <w:r>
              <w:rPr>
                <w:sz w:val="24"/>
                <w:szCs w:val="24"/>
              </w:rPr>
            </w:r>
          </w:p>
        </w:tc>
        <w:tc>
          <w:tcPr>
            <w:tcW w:w="4251" w:type="dxa"/>
            <w:tcBorders>
              <w:top w:val="single" w:sz="5" w:space="0" w:color="BEBEBE"/>
              <w:left w:val="single" w:sz="5" w:space="0" w:color="BEBEBE"/>
              <w:bottom w:val="single" w:sz="5" w:space="0" w:color="BEBEBE"/>
              <w:right w:val="single" w:sz="5" w:space="0" w:color="BEBEBE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lineRule="exact" w:line="260"/>
              <w:ind w:left="10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ER/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Ellipse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(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Attribut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)</w:t>
            </w:r>
          </w:p>
        </w:tc>
      </w:tr>
      <w:tr>
        <w:trPr>
          <w:trHeight w:val="788" w:hRule="exact"/>
        </w:trPr>
        <w:tc>
          <w:tcPr>
            <w:tcW w:w="1697" w:type="dxa"/>
            <w:tcBorders>
              <w:top w:val="single" w:sz="5" w:space="0" w:color="BEBEBE"/>
              <w:left w:val="single" w:sz="5" w:space="0" w:color="BEBEBE"/>
              <w:bottom w:val="single" w:sz="5" w:space="0" w:color="BEBEBE"/>
              <w:right w:val="single" w:sz="5" w:space="0" w:color="BEBEBE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lineRule="exact" w:line="260"/>
              <w:ind w:left="109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7.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3831" w:type="dxa"/>
            <w:tcBorders>
              <w:top w:val="single" w:sz="5" w:space="0" w:color="BEBEBE"/>
              <w:left w:val="single" w:sz="5" w:space="0" w:color="BEBEBE"/>
              <w:bottom w:val="single" w:sz="5" w:space="0" w:color="BEBEBE"/>
              <w:right w:val="single" w:sz="5" w:space="0" w:color="BEBEBE"/>
            </w:tcBorders>
          </w:tcPr>
          <w:p>
            <w:pPr>
              <w:rPr>
                <w:sz w:val="17"/>
                <w:szCs w:val="17"/>
              </w:rPr>
              <w:jc w:val="left"/>
              <w:spacing w:before="6" w:lineRule="exact" w:line="160"/>
            </w:pPr>
            <w:r>
              <w:rPr>
                <w:sz w:val="17"/>
                <w:szCs w:val="17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</w:tc>
        <w:tc>
          <w:tcPr>
            <w:tcW w:w="4251" w:type="dxa"/>
            <w:tcBorders>
              <w:top w:val="single" w:sz="5" w:space="0" w:color="BEBEBE"/>
              <w:left w:val="single" w:sz="5" w:space="0" w:color="BEBEBE"/>
              <w:bottom w:val="single" w:sz="5" w:space="0" w:color="BEBEBE"/>
              <w:right w:val="single" w:sz="5" w:space="0" w:color="BEBEBE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lineRule="exact" w:line="260"/>
              <w:ind w:left="10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ER/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Di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mond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(Rel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onship)</w:t>
            </w:r>
          </w:p>
        </w:tc>
      </w:tr>
      <w:tr>
        <w:trPr>
          <w:trHeight w:val="478" w:hRule="exact"/>
        </w:trPr>
        <w:tc>
          <w:tcPr>
            <w:tcW w:w="1697" w:type="dxa"/>
            <w:tcBorders>
              <w:top w:val="single" w:sz="5" w:space="0" w:color="BEBEBE"/>
              <w:left w:val="single" w:sz="5" w:space="0" w:color="BEBEBE"/>
              <w:bottom w:val="single" w:sz="5" w:space="0" w:color="BEBEBE"/>
              <w:right w:val="single" w:sz="5" w:space="0" w:color="BEBEBE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lineRule="exact" w:line="260"/>
              <w:ind w:left="109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8.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3831" w:type="dxa"/>
            <w:tcBorders>
              <w:top w:val="single" w:sz="5" w:space="0" w:color="BEBEBE"/>
              <w:left w:val="single" w:sz="5" w:space="0" w:color="BEBEBE"/>
              <w:bottom w:val="single" w:sz="5" w:space="0" w:color="BEBEBE"/>
              <w:right w:val="single" w:sz="5" w:space="0" w:color="BEBEBE"/>
            </w:tcBorders>
          </w:tcPr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6"/>
                <w:szCs w:val="26"/>
              </w:rPr>
              <w:jc w:val="left"/>
              <w:spacing w:before="6" w:lineRule="exact" w:line="260"/>
            </w:pPr>
            <w:r>
              <w:rPr>
                <w:sz w:val="26"/>
                <w:szCs w:val="26"/>
              </w:rPr>
            </w:r>
          </w:p>
        </w:tc>
        <w:tc>
          <w:tcPr>
            <w:tcW w:w="4251" w:type="dxa"/>
            <w:tcBorders>
              <w:top w:val="single" w:sz="5" w:space="0" w:color="BEBEBE"/>
              <w:left w:val="single" w:sz="5" w:space="0" w:color="BEBEBE"/>
              <w:bottom w:val="single" w:sz="5" w:space="0" w:color="BEBEBE"/>
              <w:right w:val="single" w:sz="5" w:space="0" w:color="BEBEBE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lineRule="exact" w:line="260"/>
              <w:ind w:left="10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ER/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Link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(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ink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betw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Enti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y)</w:t>
            </w:r>
          </w:p>
        </w:tc>
      </w:tr>
      <w:tr>
        <w:trPr>
          <w:trHeight w:val="1265" w:hRule="exact"/>
        </w:trPr>
        <w:tc>
          <w:tcPr>
            <w:tcW w:w="1697" w:type="dxa"/>
            <w:tcBorders>
              <w:top w:val="single" w:sz="5" w:space="0" w:color="BEBEBE"/>
              <w:left w:val="single" w:sz="5" w:space="0" w:color="BEBEBE"/>
              <w:bottom w:val="single" w:sz="5" w:space="0" w:color="BEBEBE"/>
              <w:right w:val="single" w:sz="5" w:space="0" w:color="BEBEBE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lineRule="exact" w:line="260"/>
              <w:ind w:left="109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9.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3831" w:type="dxa"/>
            <w:tcBorders>
              <w:top w:val="single" w:sz="5" w:space="0" w:color="BEBEBE"/>
              <w:left w:val="single" w:sz="5" w:space="0" w:color="BEBEBE"/>
              <w:bottom w:val="single" w:sz="5" w:space="0" w:color="BEBEBE"/>
              <w:right w:val="single" w:sz="5" w:space="0" w:color="BEBEBE"/>
            </w:tcBorders>
          </w:tcPr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4"/>
                <w:szCs w:val="24"/>
              </w:rPr>
              <w:jc w:val="left"/>
              <w:spacing w:before="13" w:lineRule="exact" w:line="240"/>
            </w:pPr>
            <w:r>
              <w:rPr>
                <w:sz w:val="24"/>
                <w:szCs w:val="24"/>
              </w:rPr>
            </w:r>
          </w:p>
        </w:tc>
        <w:tc>
          <w:tcPr>
            <w:tcW w:w="4251" w:type="dxa"/>
            <w:tcBorders>
              <w:top w:val="single" w:sz="5" w:space="0" w:color="BEBEBE"/>
              <w:left w:val="single" w:sz="5" w:space="0" w:color="BEBEBE"/>
              <w:bottom w:val="single" w:sz="5" w:space="0" w:color="BEBEBE"/>
              <w:right w:val="single" w:sz="5" w:space="0" w:color="BEBEBE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lineRule="exact" w:line="260"/>
              <w:ind w:left="10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Use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C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/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tor</w:t>
            </w:r>
          </w:p>
        </w:tc>
      </w:tr>
      <w:tr>
        <w:trPr>
          <w:trHeight w:val="744" w:hRule="exact"/>
        </w:trPr>
        <w:tc>
          <w:tcPr>
            <w:tcW w:w="1697" w:type="dxa"/>
            <w:tcBorders>
              <w:top w:val="single" w:sz="5" w:space="0" w:color="BEBEBE"/>
              <w:left w:val="single" w:sz="5" w:space="0" w:color="BEBEBE"/>
              <w:bottom w:val="single" w:sz="5" w:space="0" w:color="BEBEBE"/>
              <w:right w:val="single" w:sz="5" w:space="0" w:color="BEBEBE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lineRule="exact" w:line="260"/>
              <w:ind w:left="109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10.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3831" w:type="dxa"/>
            <w:tcBorders>
              <w:top w:val="single" w:sz="5" w:space="0" w:color="BEBEBE"/>
              <w:left w:val="single" w:sz="5" w:space="0" w:color="BEBEBE"/>
              <w:bottom w:val="single" w:sz="5" w:space="0" w:color="BEBEBE"/>
              <w:right w:val="single" w:sz="5" w:space="0" w:color="BEBEBE"/>
            </w:tcBorders>
          </w:tcPr>
          <w:p>
            <w:pPr>
              <w:rPr>
                <w:sz w:val="13"/>
                <w:szCs w:val="13"/>
              </w:rPr>
              <w:jc w:val="left"/>
              <w:spacing w:before="2" w:lineRule="exact" w:line="120"/>
            </w:pPr>
            <w:r>
              <w:rPr>
                <w:sz w:val="13"/>
                <w:szCs w:val="13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</w:tc>
        <w:tc>
          <w:tcPr>
            <w:tcW w:w="4251" w:type="dxa"/>
            <w:tcBorders>
              <w:top w:val="single" w:sz="5" w:space="0" w:color="BEBEBE"/>
              <w:left w:val="single" w:sz="5" w:space="0" w:color="BEBEBE"/>
              <w:bottom w:val="single" w:sz="5" w:space="0" w:color="BEBEBE"/>
              <w:right w:val="single" w:sz="5" w:space="0" w:color="BEBEBE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lineRule="exact" w:line="260"/>
              <w:ind w:left="10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Use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C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/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ystem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Use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C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se</w:t>
            </w:r>
          </w:p>
        </w:tc>
      </w:tr>
      <w:tr>
        <w:trPr>
          <w:trHeight w:val="1433" w:hRule="exact"/>
        </w:trPr>
        <w:tc>
          <w:tcPr>
            <w:tcW w:w="1697" w:type="dxa"/>
            <w:tcBorders>
              <w:top w:val="single" w:sz="5" w:space="0" w:color="BEBEBE"/>
              <w:left w:val="single" w:sz="5" w:space="0" w:color="BEBEBE"/>
              <w:bottom w:val="single" w:sz="5" w:space="0" w:color="BEBEBE"/>
              <w:right w:val="single" w:sz="5" w:space="0" w:color="BEBEBE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lineRule="exact" w:line="260"/>
              <w:ind w:left="109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11.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3831" w:type="dxa"/>
            <w:tcBorders>
              <w:top w:val="single" w:sz="5" w:space="0" w:color="BEBEBE"/>
              <w:left w:val="single" w:sz="5" w:space="0" w:color="BEBEBE"/>
              <w:bottom w:val="single" w:sz="5" w:space="0" w:color="BEBEBE"/>
              <w:right w:val="single" w:sz="5" w:space="0" w:color="BEBEBE"/>
            </w:tcBorders>
          </w:tcPr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2"/>
                <w:szCs w:val="22"/>
              </w:rPr>
              <w:jc w:val="left"/>
              <w:spacing w:before="2" w:lineRule="exact" w:line="220"/>
            </w:pPr>
            <w:r>
              <w:rPr>
                <w:sz w:val="22"/>
                <w:szCs w:val="22"/>
              </w:rPr>
            </w:r>
          </w:p>
        </w:tc>
        <w:tc>
          <w:tcPr>
            <w:tcW w:w="4251" w:type="dxa"/>
            <w:tcBorders>
              <w:top w:val="single" w:sz="5" w:space="0" w:color="BEBEBE"/>
              <w:left w:val="single" w:sz="5" w:space="0" w:color="BEBEBE"/>
              <w:bottom w:val="single" w:sz="5" w:space="0" w:color="BEBEBE"/>
              <w:right w:val="single" w:sz="5" w:space="0" w:color="BEBEBE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lineRule="exact" w:line="260"/>
              <w:ind w:left="10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Use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C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/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lation</w:t>
            </w:r>
          </w:p>
        </w:tc>
      </w:tr>
      <w:tr>
        <w:trPr>
          <w:trHeight w:val="636" w:hRule="exact"/>
        </w:trPr>
        <w:tc>
          <w:tcPr>
            <w:tcW w:w="1697" w:type="dxa"/>
            <w:tcBorders>
              <w:top w:val="single" w:sz="5" w:space="0" w:color="BEBEBE"/>
              <w:left w:val="single" w:sz="5" w:space="0" w:color="BEBEBE"/>
              <w:bottom w:val="single" w:sz="5" w:space="0" w:color="BEBEBE"/>
              <w:right w:val="single" w:sz="5" w:space="0" w:color="BEBEBE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lineRule="exact" w:line="260"/>
              <w:ind w:left="109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12.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3831" w:type="dxa"/>
            <w:tcBorders>
              <w:top w:val="single" w:sz="5" w:space="0" w:color="BEBEBE"/>
              <w:left w:val="single" w:sz="5" w:space="0" w:color="BEBEBE"/>
              <w:bottom w:val="single" w:sz="5" w:space="0" w:color="BEBEBE"/>
              <w:right w:val="single" w:sz="5" w:space="0" w:color="BEBEBE"/>
            </w:tcBorders>
          </w:tcPr>
          <w:p/>
        </w:tc>
        <w:tc>
          <w:tcPr>
            <w:tcW w:w="4251" w:type="dxa"/>
            <w:tcBorders>
              <w:top w:val="single" w:sz="5" w:space="0" w:color="BEBEBE"/>
              <w:left w:val="single" w:sz="5" w:space="0" w:color="BEBEBE"/>
              <w:bottom w:val="single" w:sz="5" w:space="0" w:color="BEBEBE"/>
              <w:right w:val="single" w:sz="5" w:space="0" w:color="BEBEBE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lineRule="exact" w:line="260"/>
              <w:ind w:left="10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Use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C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/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lu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e</w:t>
            </w:r>
          </w:p>
        </w:tc>
      </w:tr>
      <w:tr>
        <w:trPr>
          <w:trHeight w:val="694" w:hRule="exact"/>
        </w:trPr>
        <w:tc>
          <w:tcPr>
            <w:tcW w:w="1697" w:type="dxa"/>
            <w:tcBorders>
              <w:top w:val="single" w:sz="5" w:space="0" w:color="BEBEBE"/>
              <w:left w:val="single" w:sz="5" w:space="0" w:color="BEBEBE"/>
              <w:bottom w:val="single" w:sz="5" w:space="0" w:color="BEBEBE"/>
              <w:right w:val="single" w:sz="5" w:space="0" w:color="BEBEBE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lineRule="exact" w:line="260"/>
              <w:ind w:left="109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13.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3831" w:type="dxa"/>
            <w:tcBorders>
              <w:top w:val="single" w:sz="5" w:space="0" w:color="BEBEBE"/>
              <w:left w:val="single" w:sz="5" w:space="0" w:color="BEBEBE"/>
              <w:bottom w:val="single" w:sz="5" w:space="0" w:color="BEBEBE"/>
              <w:right w:val="single" w:sz="5" w:space="0" w:color="BEBEBE"/>
            </w:tcBorders>
          </w:tcPr>
          <w:p/>
        </w:tc>
        <w:tc>
          <w:tcPr>
            <w:tcW w:w="4251" w:type="dxa"/>
            <w:tcBorders>
              <w:top w:val="single" w:sz="5" w:space="0" w:color="BEBEBE"/>
              <w:left w:val="single" w:sz="5" w:space="0" w:color="BEBEBE"/>
              <w:bottom w:val="single" w:sz="5" w:space="0" w:color="BEBEBE"/>
              <w:right w:val="single" w:sz="5" w:space="0" w:color="BEBEBE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lineRule="exact" w:line="260"/>
              <w:ind w:left="10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Use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C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/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Ext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nd</w:t>
            </w:r>
          </w:p>
        </w:tc>
      </w:tr>
    </w:tbl>
    <w:p>
      <w:pPr>
        <w:sectPr>
          <w:pgMar w:header="736" w:footer="998" w:top="960" w:bottom="280" w:left="1620" w:right="280"/>
          <w:pgSz w:w="11920" w:h="16840"/>
        </w:sectPr>
      </w:pPr>
    </w:p>
    <w:p>
      <w:pPr>
        <w:rPr>
          <w:sz w:val="20"/>
          <w:szCs w:val="20"/>
        </w:rPr>
        <w:jc w:val="left"/>
        <w:spacing w:lineRule="exact" w:line="200"/>
      </w:pPr>
      <w:r>
        <w:pict>
          <v:shape type="#_x0000_t75" style="position:absolute;margin-left:240.22pt;margin-top:407.44pt;width:44.25pt;height:29.25pt;mso-position-horizontal-relative:page;mso-position-vertical-relative:page;z-index:-4167">
            <v:imagedata o:title="" r:id="rId25"/>
          </v:shape>
        </w:pict>
      </w:r>
      <w:r>
        <w:pict>
          <v:group style="position:absolute;margin-left:207.45pt;margin-top:181.95pt;width:108pt;height:211.68pt;mso-position-horizontal-relative:page;mso-position-vertical-relative:page;z-index:-4168" coordorigin="4149,3639" coordsize="2160,4234">
            <v:shape type="#_x0000_t75" style="position:absolute;left:4549;top:3639;width:1394;height:960">
              <v:imagedata o:title="" r:id="rId26"/>
            </v:shape>
            <v:shape type="#_x0000_t75" style="position:absolute;left:4505;top:4631;width:1500;height:420">
              <v:imagedata o:title="" r:id="rId27"/>
            </v:shape>
            <v:shape type="#_x0000_t75" style="position:absolute;left:4149;top:5083;width:2160;height:2790">
              <v:imagedata o:title="" r:id="rId28"/>
            </v:shape>
            <w10:wrap type="none"/>
          </v:group>
        </w:pict>
      </w:r>
      <w:r>
        <w:pict>
          <v:shape type="#_x0000_t75" style="position:absolute;margin-left:192.55pt;margin-top:152.3pt;width:165pt;height:21.75pt;mso-position-horizontal-relative:page;mso-position-vertical-relative:page;z-index:-4169">
            <v:imagedata o:title="" r:id="rId29"/>
          </v:shape>
        </w:pict>
      </w:r>
      <w:r>
        <w:pict>
          <v:shape type="#_x0000_t75" style="position:absolute;margin-left:176.9pt;margin-top:109.2pt;width:130.5pt;height:30.75pt;mso-position-horizontal-relative:page;mso-position-vertical-relative:page;z-index:-4170">
            <v:imagedata o:title="" r:id="rId30"/>
          </v:shape>
        </w:pict>
      </w:r>
      <w:r>
        <w:pict>
          <v:shape type="#_x0000_t75" style="position:absolute;margin-left:240.3pt;margin-top:72.5pt;width:45pt;height:33pt;mso-position-horizontal-relative:page;mso-position-vertical-relative:page;z-index:-4171">
            <v:imagedata o:title="" r:id="rId31"/>
          </v:shape>
        </w:pict>
      </w: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19" w:lineRule="exact" w:line="240"/>
      </w:pPr>
      <w:r>
        <w:rPr>
          <w:sz w:val="24"/>
          <w:szCs w:val="24"/>
        </w:rPr>
      </w:r>
    </w:p>
    <w:tbl>
      <w:tblPr>
        <w:tblW w:w="0" w:type="auto"/>
        <w:tblLook w:val="01E0"/>
        <w:jc w:val="left"/>
        <w:tblInd w:w="10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735" w:hRule="exact"/>
        </w:trPr>
        <w:tc>
          <w:tcPr>
            <w:tcW w:w="1697" w:type="dxa"/>
            <w:tcBorders>
              <w:top w:val="single" w:sz="5" w:space="0" w:color="BEBEBE"/>
              <w:left w:val="single" w:sz="5" w:space="0" w:color="BEBEBE"/>
              <w:bottom w:val="single" w:sz="5" w:space="0" w:color="BEBEBE"/>
              <w:right w:val="single" w:sz="5" w:space="0" w:color="BEBEBE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lineRule="exact" w:line="260"/>
              <w:ind w:left="109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14.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3831" w:type="dxa"/>
            <w:tcBorders>
              <w:top w:val="single" w:sz="5" w:space="0" w:color="BEBEBE"/>
              <w:left w:val="single" w:sz="5" w:space="0" w:color="BEBEBE"/>
              <w:bottom w:val="single" w:sz="5" w:space="0" w:color="BEBEBE"/>
              <w:right w:val="single" w:sz="5" w:space="0" w:color="BEBEBE"/>
            </w:tcBorders>
          </w:tcPr>
          <w:p>
            <w:pPr>
              <w:rPr>
                <w:sz w:val="12"/>
                <w:szCs w:val="12"/>
              </w:rPr>
              <w:jc w:val="left"/>
              <w:spacing w:before="3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</w:tc>
        <w:tc>
          <w:tcPr>
            <w:tcW w:w="4251" w:type="dxa"/>
            <w:tcBorders>
              <w:top w:val="single" w:sz="5" w:space="0" w:color="BEBEBE"/>
              <w:left w:val="single" w:sz="5" w:space="0" w:color="BEBEBE"/>
              <w:bottom w:val="single" w:sz="5" w:space="0" w:color="BEBEBE"/>
              <w:right w:val="single" w:sz="5" w:space="0" w:color="BEBEBE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lineRule="exact" w:line="260"/>
              <w:ind w:left="10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vi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y/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ta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ng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tate</w:t>
            </w:r>
          </w:p>
        </w:tc>
      </w:tr>
      <w:tr>
        <w:trPr>
          <w:trHeight w:val="862" w:hRule="exact"/>
        </w:trPr>
        <w:tc>
          <w:tcPr>
            <w:tcW w:w="1697" w:type="dxa"/>
            <w:tcBorders>
              <w:top w:val="single" w:sz="5" w:space="0" w:color="BEBEBE"/>
              <w:left w:val="single" w:sz="5" w:space="0" w:color="BEBEBE"/>
              <w:bottom w:val="single" w:sz="5" w:space="0" w:color="BEBEBE"/>
              <w:right w:val="single" w:sz="5" w:space="0" w:color="BEBEBE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lineRule="exact" w:line="260"/>
              <w:ind w:left="102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15.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3831" w:type="dxa"/>
            <w:tcBorders>
              <w:top w:val="single" w:sz="5" w:space="0" w:color="BEBEBE"/>
              <w:left w:val="single" w:sz="5" w:space="0" w:color="BEBEBE"/>
              <w:bottom w:val="single" w:sz="5" w:space="0" w:color="BEBEBE"/>
              <w:right w:val="single" w:sz="5" w:space="0" w:color="BEBEBE"/>
            </w:tcBorders>
          </w:tcPr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4"/>
                <w:szCs w:val="24"/>
              </w:rPr>
              <w:jc w:val="left"/>
              <w:spacing w:before="10" w:lineRule="exact" w:line="240"/>
            </w:pPr>
            <w:r>
              <w:rPr>
                <w:sz w:val="24"/>
                <w:szCs w:val="24"/>
              </w:rPr>
            </w:r>
          </w:p>
        </w:tc>
        <w:tc>
          <w:tcPr>
            <w:tcW w:w="4251" w:type="dxa"/>
            <w:tcBorders>
              <w:top w:val="single" w:sz="5" w:space="0" w:color="BEBEBE"/>
              <w:left w:val="single" w:sz="5" w:space="0" w:color="BEBEBE"/>
              <w:bottom w:val="single" w:sz="5" w:space="0" w:color="BEBEBE"/>
              <w:right w:val="single" w:sz="5" w:space="0" w:color="BEBEBE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lineRule="exact" w:line="26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vi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y/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on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tate</w:t>
            </w:r>
          </w:p>
        </w:tc>
      </w:tr>
      <w:tr>
        <w:trPr>
          <w:trHeight w:val="593" w:hRule="exact"/>
        </w:trPr>
        <w:tc>
          <w:tcPr>
            <w:tcW w:w="1697" w:type="dxa"/>
            <w:tcBorders>
              <w:top w:val="single" w:sz="5" w:space="0" w:color="BEBEBE"/>
              <w:left w:val="single" w:sz="5" w:space="0" w:color="BEBEBE"/>
              <w:bottom w:val="single" w:sz="5" w:space="0" w:color="BEBEBE"/>
              <w:right w:val="single" w:sz="5" w:space="0" w:color="BEBEBE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lineRule="exact" w:line="260"/>
              <w:ind w:left="102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16.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3831" w:type="dxa"/>
            <w:tcBorders>
              <w:top w:val="single" w:sz="5" w:space="0" w:color="BEBEBE"/>
              <w:left w:val="single" w:sz="5" w:space="0" w:color="BEBEBE"/>
              <w:bottom w:val="single" w:sz="5" w:space="0" w:color="BEBEBE"/>
              <w:right w:val="single" w:sz="5" w:space="0" w:color="BEBEBE"/>
            </w:tcBorders>
          </w:tcPr>
          <w:p>
            <w:pPr>
              <w:rPr>
                <w:sz w:val="18"/>
                <w:szCs w:val="18"/>
              </w:rPr>
              <w:jc w:val="left"/>
              <w:spacing w:before="1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</w:tc>
        <w:tc>
          <w:tcPr>
            <w:tcW w:w="4251" w:type="dxa"/>
            <w:tcBorders>
              <w:top w:val="single" w:sz="5" w:space="0" w:color="BEBEBE"/>
              <w:left w:val="single" w:sz="5" w:space="0" w:color="BEBEBE"/>
              <w:bottom w:val="single" w:sz="5" w:space="0" w:color="BEBEBE"/>
              <w:right w:val="single" w:sz="5" w:space="0" w:color="BEBEBE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lineRule="exact" w:line="26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vi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y/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C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ontrol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low</w:t>
            </w:r>
          </w:p>
        </w:tc>
      </w:tr>
      <w:tr>
        <w:trPr>
          <w:trHeight w:val="991" w:hRule="exact"/>
        </w:trPr>
        <w:tc>
          <w:tcPr>
            <w:tcW w:w="1697" w:type="dxa"/>
            <w:tcBorders>
              <w:top w:val="single" w:sz="5" w:space="0" w:color="BEBEBE"/>
              <w:left w:val="single" w:sz="5" w:space="0" w:color="BEBEBE"/>
              <w:bottom w:val="single" w:sz="5" w:space="0" w:color="BEBEBE"/>
              <w:right w:val="single" w:sz="5" w:space="0" w:color="BEBEBE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lineRule="exact" w:line="260"/>
              <w:ind w:left="102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17.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3831" w:type="dxa"/>
            <w:tcBorders>
              <w:top w:val="single" w:sz="5" w:space="0" w:color="BEBEBE"/>
              <w:left w:val="single" w:sz="5" w:space="0" w:color="BEBEBE"/>
              <w:bottom w:val="single" w:sz="5" w:space="0" w:color="BEBEBE"/>
              <w:right w:val="single" w:sz="5" w:space="0" w:color="BEBEBE"/>
            </w:tcBorders>
          </w:tcPr>
          <w:p/>
        </w:tc>
        <w:tc>
          <w:tcPr>
            <w:tcW w:w="4251" w:type="dxa"/>
            <w:tcBorders>
              <w:top w:val="single" w:sz="5" w:space="0" w:color="BEBEBE"/>
              <w:left w:val="single" w:sz="5" w:space="0" w:color="BEBEBE"/>
              <w:bottom w:val="single" w:sz="5" w:space="0" w:color="BEBEBE"/>
              <w:right w:val="single" w:sz="5" w:space="0" w:color="BEBEBE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lineRule="exact" w:line="26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vi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y/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is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on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Node</w:t>
            </w:r>
          </w:p>
        </w:tc>
      </w:tr>
      <w:tr>
        <w:trPr>
          <w:trHeight w:val="454" w:hRule="exact"/>
        </w:trPr>
        <w:tc>
          <w:tcPr>
            <w:tcW w:w="1697" w:type="dxa"/>
            <w:tcBorders>
              <w:top w:val="single" w:sz="5" w:space="0" w:color="BEBEBE"/>
              <w:left w:val="single" w:sz="5" w:space="0" w:color="BEBEBE"/>
              <w:bottom w:val="single" w:sz="5" w:space="0" w:color="BEBEBE"/>
              <w:right w:val="single" w:sz="5" w:space="0" w:color="BEBEBE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02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18.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3831" w:type="dxa"/>
            <w:tcBorders>
              <w:top w:val="single" w:sz="5" w:space="0" w:color="BEBEBE"/>
              <w:left w:val="single" w:sz="5" w:space="0" w:color="BEBEBE"/>
              <w:bottom w:val="single" w:sz="5" w:space="0" w:color="BEBEBE"/>
              <w:right w:val="single" w:sz="5" w:space="0" w:color="BEBEBE"/>
            </w:tcBorders>
          </w:tcPr>
          <w:p/>
        </w:tc>
        <w:tc>
          <w:tcPr>
            <w:tcW w:w="4251" w:type="dxa"/>
            <w:tcBorders>
              <w:top w:val="single" w:sz="5" w:space="0" w:color="BEBEBE"/>
              <w:left w:val="single" w:sz="5" w:space="0" w:color="BEBEBE"/>
              <w:bottom w:val="single" w:sz="5" w:space="0" w:color="BEBEBE"/>
              <w:right w:val="single" w:sz="5" w:space="0" w:color="BEBEBE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vi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y/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ork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&amp;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Join</w:t>
            </w:r>
          </w:p>
        </w:tc>
      </w:tr>
      <w:tr>
        <w:trPr>
          <w:trHeight w:val="3065" w:hRule="exact"/>
        </w:trPr>
        <w:tc>
          <w:tcPr>
            <w:tcW w:w="1697" w:type="dxa"/>
            <w:tcBorders>
              <w:top w:val="single" w:sz="5" w:space="0" w:color="BEBEBE"/>
              <w:left w:val="single" w:sz="5" w:space="0" w:color="BEBEBE"/>
              <w:bottom w:val="single" w:sz="5" w:space="0" w:color="BEBEBE"/>
              <w:right w:val="single" w:sz="5" w:space="0" w:color="BEBEBE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lineRule="exact" w:line="260"/>
              <w:ind w:left="102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19.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3831" w:type="dxa"/>
            <w:tcBorders>
              <w:top w:val="single" w:sz="5" w:space="0" w:color="BEBEBE"/>
              <w:left w:val="single" w:sz="5" w:space="0" w:color="BEBEBE"/>
              <w:bottom w:val="single" w:sz="5" w:space="0" w:color="BEBEBE"/>
              <w:right w:val="single" w:sz="5" w:space="0" w:color="BEBEBE"/>
            </w:tcBorders>
          </w:tcPr>
          <w:p/>
        </w:tc>
        <w:tc>
          <w:tcPr>
            <w:tcW w:w="4251" w:type="dxa"/>
            <w:tcBorders>
              <w:top w:val="single" w:sz="5" w:space="0" w:color="BEBEBE"/>
              <w:left w:val="single" w:sz="5" w:space="0" w:color="BEBEBE"/>
              <w:bottom w:val="single" w:sz="5" w:space="0" w:color="BEBEBE"/>
              <w:right w:val="single" w:sz="5" w:space="0" w:color="BEBEBE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lineRule="exact" w:line="26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vi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y/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wimL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ne</w:t>
            </w:r>
          </w:p>
        </w:tc>
      </w:tr>
      <w:tr>
        <w:trPr>
          <w:trHeight w:val="746" w:hRule="exact"/>
        </w:trPr>
        <w:tc>
          <w:tcPr>
            <w:tcW w:w="1697" w:type="dxa"/>
            <w:tcBorders>
              <w:top w:val="single" w:sz="5" w:space="0" w:color="BEBEBE"/>
              <w:left w:val="single" w:sz="5" w:space="0" w:color="BEBEBE"/>
              <w:bottom w:val="single" w:sz="5" w:space="0" w:color="BEBEBE"/>
              <w:right w:val="single" w:sz="5" w:space="0" w:color="BEBEBE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lineRule="exact" w:line="260"/>
              <w:ind w:left="102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20.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3831" w:type="dxa"/>
            <w:tcBorders>
              <w:top w:val="single" w:sz="5" w:space="0" w:color="BEBEBE"/>
              <w:left w:val="single" w:sz="5" w:space="0" w:color="BEBEBE"/>
              <w:bottom w:val="single" w:sz="5" w:space="0" w:color="BEBEBE"/>
              <w:right w:val="single" w:sz="5" w:space="0" w:color="BEBEBE"/>
            </w:tcBorders>
          </w:tcPr>
          <w:p>
            <w:pPr>
              <w:rPr>
                <w:sz w:val="13"/>
                <w:szCs w:val="13"/>
              </w:rPr>
              <w:jc w:val="left"/>
              <w:spacing w:before="5" w:lineRule="exact" w:line="120"/>
            </w:pPr>
            <w:r>
              <w:rPr>
                <w:sz w:val="13"/>
                <w:szCs w:val="13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</w:tc>
        <w:tc>
          <w:tcPr>
            <w:tcW w:w="4251" w:type="dxa"/>
            <w:tcBorders>
              <w:top w:val="single" w:sz="5" w:space="0" w:color="BEBEBE"/>
              <w:left w:val="single" w:sz="5" w:space="0" w:color="BEBEBE"/>
              <w:bottom w:val="single" w:sz="5" w:space="0" w:color="BEBEBE"/>
              <w:right w:val="single" w:sz="5" w:space="0" w:color="BEBEBE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lineRule="exact" w:line="26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vi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y/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End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tate</w:t>
            </w:r>
          </w:p>
        </w:tc>
      </w:tr>
    </w:tbl>
    <w:p>
      <w:pPr>
        <w:sectPr>
          <w:pgNumType w:start="11"/>
          <w:pgMar w:footer="577" w:header="736" w:top="960" w:bottom="280" w:left="1620" w:right="280"/>
          <w:footerReference w:type="default" r:id="rId24"/>
          <w:pgSz w:w="11920" w:h="16840"/>
        </w:sectPr>
      </w:pP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9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32"/>
          <w:szCs w:val="32"/>
        </w:rPr>
        <w:jc w:val="center"/>
        <w:spacing w:before="18" w:lineRule="exact" w:line="360"/>
        <w:ind w:left="4385" w:right="3713"/>
      </w:pPr>
      <w:r>
        <w:rPr>
          <w:rFonts w:cs="Times New Roman" w:hAnsi="Times New Roman" w:eastAsia="Times New Roman" w:ascii="Times New Roman"/>
          <w:b/>
          <w:w w:val="99"/>
          <w:position w:val="-1"/>
          <w:sz w:val="32"/>
          <w:szCs w:val="32"/>
        </w:rPr>
      </w:r>
      <w:r>
        <w:rPr>
          <w:rFonts w:cs="Times New Roman" w:hAnsi="Times New Roman" w:eastAsia="Times New Roman" w:ascii="Times New Roman"/>
          <w:b/>
          <w:spacing w:val="0"/>
          <w:w w:val="99"/>
          <w:position w:val="-1"/>
          <w:sz w:val="32"/>
          <w:szCs w:val="32"/>
          <w:u w:val="thick" w:color="000000"/>
        </w:rPr>
        <w:t>Index</w:t>
      </w:r>
      <w:r>
        <w:rPr>
          <w:rFonts w:cs="Times New Roman" w:hAnsi="Times New Roman" w:eastAsia="Times New Roman" w:ascii="Times New Roman"/>
          <w:b/>
          <w:spacing w:val="0"/>
          <w:w w:val="99"/>
          <w:position w:val="-1"/>
          <w:sz w:val="32"/>
          <w:szCs w:val="32"/>
        </w:rPr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32"/>
          <w:szCs w:val="32"/>
        </w:rPr>
      </w:r>
    </w:p>
    <w:p>
      <w:pPr>
        <w:rPr>
          <w:sz w:val="18"/>
          <w:szCs w:val="18"/>
        </w:rPr>
        <w:jc w:val="left"/>
        <w:spacing w:before="7" w:lineRule="exact" w:line="180"/>
      </w:pPr>
      <w:r>
        <w:rPr>
          <w:sz w:val="18"/>
          <w:szCs w:val="1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29"/>
        <w:ind w:left="329"/>
      </w:pP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  </w:t>
      </w:r>
      <w:r>
        <w:rPr>
          <w:rFonts w:cs="Times New Roman" w:hAnsi="Times New Roman" w:eastAsia="Times New Roman" w:ascii="Times New Roman"/>
          <w:spacing w:val="5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Topic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                                                                                                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ge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exact" w:line="260"/>
        <w:ind w:left="329"/>
      </w:pPr>
      <w:r>
        <w:pict>
          <v:group style="position:absolute;margin-left:85.414pt;margin-top:-14.8869pt;width:438.29pt;height:32.74pt;mso-position-horizontal-relative:page;mso-position-vertical-relative:paragraph;z-index:-4166" coordorigin="1708,-298" coordsize="8766,655">
            <v:shape style="position:absolute;left:1846;top:-282;width:8505;height:0" coordorigin="1846,-282" coordsize="8505,0" path="m1846,-282l10351,-282e" filled="f" stroked="t" strokeweight="0.58pt" strokecolor="#000000">
              <v:path arrowok="t"/>
            </v:shape>
            <v:shape style="position:absolute;left:1841;top:-287;width:0;height:634" coordorigin="1841,-287" coordsize="0,634" path="m1841,-287l1841,346e" filled="f" stroked="t" strokeweight="0.58pt" strokecolor="#000000">
              <v:path arrowok="t"/>
            </v:shape>
            <v:shape style="position:absolute;left:1846;top:342;width:8505;height:0" coordorigin="1846,342" coordsize="8505,0" path="m1846,342l10351,342e" filled="f" stroked="t" strokeweight="0.58pt" strokecolor="#000000">
              <v:path arrowok="t"/>
            </v:shape>
            <v:shape style="position:absolute;left:10356;top:-287;width:0;height:634" coordorigin="10356,-287" coordsize="0,634" path="m10356,-287l10356,346e" filled="f" stroked="t" strokeweight="0.57998pt" strokecolor="#000000">
              <v:path arrowok="t"/>
            </v:shape>
            <v:shape style="position:absolute;left:1728;top:-292;width:8740;height:0" coordorigin="1728,-292" coordsize="8740,0" path="m1728,-292l10468,-292e" filled="f" stroked="t" strokeweight="0.58pt" strokecolor="#7E7E7E">
              <v:path arrowok="t"/>
            </v:shape>
            <v:shape style="position:absolute;left:1714;top:351;width:8754;height:0" coordorigin="1714,351" coordsize="8754,0" path="m1714,351l10468,351e" filled="f" stroked="t" strokeweight="0.58001pt" strokecolor="#7E7E7E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No.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4"/>
          <w:szCs w:val="24"/>
        </w:rPr>
      </w:r>
    </w:p>
    <w:p>
      <w:pPr>
        <w:rPr>
          <w:sz w:val="19"/>
          <w:szCs w:val="19"/>
        </w:rPr>
        <w:jc w:val="left"/>
        <w:spacing w:before="1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tabs>
          <w:tab w:pos="780" w:val="left"/>
          <w:tab w:pos="1360" w:val="left"/>
          <w:tab w:pos="1440" w:val="left"/>
        </w:tabs>
        <w:jc w:val="right"/>
        <w:spacing w:before="29"/>
        <w:ind w:left="888" w:right="464" w:hanging="600"/>
      </w:pP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  <w:tab/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ntrod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on…………………………………………………………………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…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14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i.</w:t>
        <w:tab/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roj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ntrodu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/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+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Company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…………………….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15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ii.</w:t>
        <w:tab/>
        <w:tab/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urpos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………………………………………………………………..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16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iii.</w:t>
        <w:tab/>
        <w:tab/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………………………………………………………………….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17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tabs>
          <w:tab w:pos="780" w:val="left"/>
          <w:tab w:pos="1360" w:val="left"/>
          <w:tab w:pos="1420" w:val="left"/>
        </w:tabs>
        <w:jc w:val="right"/>
        <w:spacing w:before="3" w:lineRule="exact" w:line="260"/>
        <w:ind w:left="888" w:right="418" w:hanging="682"/>
      </w:pP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II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  <w:tab/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ystem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quir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ment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lys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………………………………………………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…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18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i.</w:t>
        <w:tab/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Cur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ystem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tud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…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………………………………………………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19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ii.</w:t>
        <w:tab/>
        <w:tab/>
      </w:r>
      <w:r>
        <w:rPr>
          <w:rFonts w:cs="Times New Roman" w:hAnsi="Times New Roman" w:eastAsia="Times New Roman" w:ascii="Times New Roman"/>
          <w:spacing w:val="0"/>
          <w:w w:val="33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Cur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………………………………………….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20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iii.</w:t>
        <w:tab/>
        <w:tab/>
      </w:r>
      <w:r>
        <w:rPr>
          <w:rFonts w:cs="Times New Roman" w:hAnsi="Times New Roman" w:eastAsia="Times New Roman" w:ascii="Times New Roman"/>
          <w:spacing w:val="0"/>
          <w:w w:val="133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robl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/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finit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……………………………………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21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iv.</w:t>
        <w:tab/>
        <w:tab/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quir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ment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Syste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………………………………………….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22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v.</w:t>
        <w:tab/>
        <w:tab/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tud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………………………………………………………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23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-4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hnic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……………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…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……………………………………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…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23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onom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…………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…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………………………………………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24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right"/>
        <w:spacing w:lineRule="exact" w:line="260"/>
        <w:ind w:left="2047" w:right="459"/>
      </w:pPr>
      <w:r>
        <w:rPr>
          <w:rFonts w:cs="Times New Roman" w:hAnsi="Times New Roman" w:eastAsia="Times New Roman" w:ascii="Times New Roman"/>
          <w:spacing w:val="-1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-45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…………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…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………………………………………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24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dule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(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Time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Line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Ch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rt)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…………………………………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…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25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lineRule="exact" w:line="260"/>
        <w:ind w:left="874" w:right="396" w:firstLine="67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vi.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  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(So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tw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roc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Model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)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…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……………………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26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  </w:t>
      </w:r>
      <w:r>
        <w:rPr>
          <w:rFonts w:cs="Times New Roman" w:hAnsi="Times New Roman" w:eastAsia="Times New Roman" w:ascii="Times New Roman"/>
          <w:spacing w:val="6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quir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ment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………………………………………………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29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tabs>
          <w:tab w:pos="1540" w:val="left"/>
        </w:tabs>
        <w:jc w:val="left"/>
        <w:spacing w:lineRule="exact" w:line="260"/>
        <w:ind w:left="941" w:right="79" w:hanging="13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  </w:t>
      </w:r>
      <w:r>
        <w:rPr>
          <w:rFonts w:cs="Times New Roman" w:hAnsi="Times New Roman" w:eastAsia="Times New Roman" w:ascii="Times New Roman"/>
          <w:spacing w:val="5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Tools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hnology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/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Min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mum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oft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quir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.30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ix.</w:t>
        <w:tab/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ystem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ture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…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…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……………………………………………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…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34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lineRule="exact" w:line="260"/>
        <w:ind w:left="874" w:right="429" w:firstLine="134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x.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  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low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…………………………………………………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…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36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xi.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  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Use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–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…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…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……………………………………………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…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40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xi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  </w:t>
      </w:r>
      <w:r>
        <w:rPr>
          <w:rFonts w:cs="Times New Roman" w:hAnsi="Times New Roman" w:eastAsia="Times New Roman" w:ascii="Times New Roman"/>
          <w:spacing w:val="6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……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…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…………………………………………….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42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tabs>
          <w:tab w:pos="780" w:val="left"/>
          <w:tab w:pos="1500" w:val="left"/>
        </w:tabs>
        <w:jc w:val="right"/>
        <w:spacing w:lineRule="exact" w:line="260"/>
        <w:ind w:left="1020" w:right="569" w:hanging="893"/>
      </w:pP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III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  <w:tab/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ystem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sig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……………………………………………………………….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44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i.</w:t>
        <w:tab/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sig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……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…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…………………………………………….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45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-4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ictiona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……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…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……………………………………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…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46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right"/>
        <w:spacing w:lineRule="exact" w:line="260"/>
        <w:ind w:left="953" w:right="538" w:firstLine="1094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Enti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lationship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Diag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…………………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…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…………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…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48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ii.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  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sign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(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shot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)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…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…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…………………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…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49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right"/>
        <w:spacing w:lineRule="exact" w:line="260"/>
        <w:ind w:right="564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……………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…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…………………………………………………………….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55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8"/>
        <w:sectPr>
          <w:pgMar w:header="736" w:footer="577" w:top="960" w:bottom="280" w:left="1620" w:right="1320"/>
          <w:pgSz w:w="11920" w:h="16840"/>
        </w:sectPr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App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ndix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……………………………………………………………………………...</w:t>
      </w:r>
    </w:p>
    <w:p>
      <w:pPr>
        <w:rPr>
          <w:sz w:val="13"/>
          <w:szCs w:val="13"/>
        </w:rPr>
        <w:jc w:val="left"/>
        <w:spacing w:before="1" w:lineRule="exact" w:line="120"/>
      </w:pPr>
      <w:r>
        <w:pict>
          <v:group style="position:absolute;margin-left:284.4pt;margin-top:431.1pt;width:262.5pt;height:6.05pt;mso-position-horizontal-relative:page;mso-position-vertical-relative:page;z-index:-4164" coordorigin="5688,8622" coordsize="5250,121">
            <v:shape style="position:absolute;left:5688;top:8622;width:5250;height:121" coordorigin="5688,8622" coordsize="5250,121" path="m5801,8637l5748,8622,5748,8637,5801,8637xe" filled="t" fillcolor="#000000" stroked="f">
              <v:path arrowok="t"/>
              <v:fill/>
            </v:shape>
            <v:shape style="position:absolute;left:5688;top:8622;width:5250;height:121" coordorigin="5688,8622" coordsize="5250,121" path="m5800,8622l5808,8630,10818,8631,5808,8630,5800,8622,5748,8570,5688,8630,5748,8690,5801,8637,5748,8637,5748,8622,5801,8637,10825,8638,10878,8691,10878,8623,10938,8631,10878,8571,10826,8623,5800,8622xe" filled="t" fillcolor="#000000" stroked="f">
              <v:path arrowok="t"/>
              <v:fill/>
            </v:shape>
            <v:shape style="position:absolute;left:5688;top:8622;width:5250;height:121" coordorigin="5688,8622" coordsize="5250,121" path="m10878,8638l10878,8691,10938,8631,10878,8623,10878,8638xe" filled="t" fillcolor="#000000" stroked="f">
              <v:path arrowok="t"/>
              <v:fill/>
            </v:shape>
            <w10:wrap type="none"/>
          </v:group>
        </w:pict>
      </w: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0"/>
          <w:szCs w:val="200"/>
        </w:rPr>
        <w:jc w:val="right"/>
        <w:spacing w:lineRule="exact" w:line="2060"/>
        <w:ind w:right="1257"/>
      </w:pPr>
      <w:r>
        <w:pict>
          <v:group style="position:absolute;margin-left:378.6pt;margin-top:-29.9755pt;width:125.65pt;height:146.05pt;mso-position-horizontal-relative:page;mso-position-vertical-relative:paragraph;z-index:-4165" coordorigin="7572,-600" coordsize="2513,2921">
            <v:shape style="position:absolute;left:7582;top:2000;width:2493;height:312" coordorigin="7582,2000" coordsize="2493,312" path="m7582,2311l10075,2311,9763,2000,7894,2000,7582,2311xe" filled="t" fillcolor="#CDCDCD" stroked="f">
              <v:path arrowok="t"/>
              <v:fill/>
            </v:shape>
            <v:shape style="position:absolute;left:7582;top:-590;width:312;height:2901" coordorigin="7582,-590" coordsize="312,2901" path="m7582,-590l7582,2311,7894,2000,7894,-278,7582,-590xe" filled="t" fillcolor="#FFFFFF" stroked="f">
              <v:path arrowok="t"/>
              <v:fill/>
            </v:shape>
            <v:shape style="position:absolute;left:9763;top:-590;width:312;height:2901" coordorigin="9763,-590" coordsize="312,2901" path="m10075,-590l9763,-278,9763,2000,10075,2311,10075,-590xe" filled="t" fillcolor="#999999" stroked="f">
              <v:path arrowok="t"/>
              <v:fill/>
            </v:shape>
            <v:shape style="position:absolute;left:7582;top:-590;width:2493;height:2901" coordorigin="7582,-590" coordsize="2493,2901" path="m7582,-590l10075,-590,10075,2311,7582,2311,7582,-590xe" filled="f" stroked="t" strokeweight="0.75pt" strokecolor="#000000">
              <v:path arrowok="t"/>
            </v:shape>
            <v:shape style="position:absolute;left:7894;top:-278;width:1870;height:2278" coordorigin="7894,-278" coordsize="1870,2278" path="m7894,-278l9763,-278,9763,2000,7894,2000,7894,-278xe" filled="f" stroked="t" strokeweight="0.75pt" strokecolor="#000000">
              <v:path arrowok="t"/>
            </v:shape>
            <v:shape style="position:absolute;left:7582;top:-590;width:312;height:312" coordorigin="7582,-590" coordsize="312,312" path="m7582,-590l7894,-278e" filled="f" stroked="t" strokeweight="0.75pt" strokecolor="#000000">
              <v:path arrowok="t"/>
            </v:shape>
            <v:shape style="position:absolute;left:7582;top:2000;width:312;height:312" coordorigin="7582,2000" coordsize="312,312" path="m7582,2311l7894,2000e" filled="f" stroked="t" strokeweight="0.75pt" strokecolor="#000000">
              <v:path arrowok="t"/>
            </v:shape>
            <v:shape style="position:absolute;left:9763;top:-590;width:312;height:312" coordorigin="9763,-590" coordsize="312,312" path="m10075,-590l9763,-278e" filled="f" stroked="t" strokeweight="0.75pt" strokecolor="#000000">
              <v:path arrowok="t"/>
            </v:shape>
            <v:shape style="position:absolute;left:9763;top:2000;width:312;height:312" coordorigin="9763,2000" coordsize="312,312" path="m10075,2311l9763,2000e" filled="f" stroked="t" strokeweight="0.75pt" strokecolor="#000000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b/>
          <w:spacing w:val="0"/>
          <w:w w:val="99"/>
          <w:position w:val="-2"/>
          <w:sz w:val="200"/>
          <w:szCs w:val="200"/>
        </w:rPr>
        <w:t>1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0"/>
          <w:szCs w:val="20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4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44"/>
          <w:szCs w:val="44"/>
        </w:rPr>
        <w:jc w:val="right"/>
        <w:spacing w:before="2"/>
        <w:ind w:right="122"/>
      </w:pPr>
      <w:r>
        <w:rPr>
          <w:rFonts w:cs="Times New Roman" w:hAnsi="Times New Roman" w:eastAsia="Times New Roman" w:ascii="Times New Roman"/>
          <w:b/>
          <w:spacing w:val="0"/>
          <w:w w:val="100"/>
          <w:sz w:val="44"/>
          <w:szCs w:val="44"/>
        </w:rPr>
        <w:t>Ch</w:t>
      </w:r>
      <w:r>
        <w:rPr>
          <w:rFonts w:cs="Times New Roman" w:hAnsi="Times New Roman" w:eastAsia="Times New Roman" w:ascii="Times New Roman"/>
          <w:b/>
          <w:spacing w:val="1"/>
          <w:w w:val="100"/>
          <w:sz w:val="44"/>
          <w:szCs w:val="4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44"/>
          <w:szCs w:val="44"/>
        </w:rPr>
        <w:t>pter</w:t>
      </w:r>
      <w:r>
        <w:rPr>
          <w:rFonts w:cs="Times New Roman" w:hAnsi="Times New Roman" w:eastAsia="Times New Roman" w:ascii="Times New Roman"/>
          <w:b/>
          <w:spacing w:val="-16"/>
          <w:w w:val="100"/>
          <w:sz w:val="44"/>
          <w:szCs w:val="4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44"/>
          <w:szCs w:val="44"/>
        </w:rPr>
        <w:t>#</w:t>
      </w:r>
      <w:r>
        <w:rPr>
          <w:rFonts w:cs="Times New Roman" w:hAnsi="Times New Roman" w:eastAsia="Times New Roman" w:ascii="Times New Roman"/>
          <w:b/>
          <w:spacing w:val="-2"/>
          <w:w w:val="100"/>
          <w:sz w:val="44"/>
          <w:szCs w:val="4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44"/>
          <w:szCs w:val="44"/>
        </w:rPr>
        <w:t>1</w:t>
      </w:r>
      <w:r>
        <w:rPr>
          <w:rFonts w:cs="Times New Roman" w:hAnsi="Times New Roman" w:eastAsia="Times New Roman" w:ascii="Times New Roman"/>
          <w:b/>
          <w:spacing w:val="0"/>
          <w:w w:val="100"/>
          <w:sz w:val="44"/>
          <w:szCs w:val="44"/>
        </w:rPr>
        <w:t>:</w:t>
      </w:r>
      <w:r>
        <w:rPr>
          <w:rFonts w:cs="Times New Roman" w:hAnsi="Times New Roman" w:eastAsia="Times New Roman" w:ascii="Times New Roman"/>
          <w:b/>
          <w:spacing w:val="-4"/>
          <w:w w:val="100"/>
          <w:sz w:val="44"/>
          <w:szCs w:val="4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99"/>
          <w:sz w:val="44"/>
          <w:szCs w:val="44"/>
        </w:rPr>
        <w:t>Intr</w:t>
      </w:r>
      <w:r>
        <w:rPr>
          <w:rFonts w:cs="Times New Roman" w:hAnsi="Times New Roman" w:eastAsia="Times New Roman" w:ascii="Times New Roman"/>
          <w:b/>
          <w:spacing w:val="1"/>
          <w:w w:val="99"/>
          <w:sz w:val="44"/>
          <w:szCs w:val="4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99"/>
          <w:sz w:val="44"/>
          <w:szCs w:val="44"/>
        </w:rPr>
        <w:t>ducti</w:t>
      </w:r>
      <w:r>
        <w:rPr>
          <w:rFonts w:cs="Times New Roman" w:hAnsi="Times New Roman" w:eastAsia="Times New Roman" w:ascii="Times New Roman"/>
          <w:b/>
          <w:spacing w:val="2"/>
          <w:w w:val="99"/>
          <w:sz w:val="44"/>
          <w:szCs w:val="4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99"/>
          <w:sz w:val="44"/>
          <w:szCs w:val="4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44"/>
          <w:szCs w:val="44"/>
        </w:rPr>
      </w:r>
    </w:p>
    <w:p>
      <w:pPr>
        <w:rPr>
          <w:sz w:val="14"/>
          <w:szCs w:val="14"/>
        </w:rPr>
        <w:jc w:val="left"/>
        <w:spacing w:before="5" w:lineRule="exact" w:line="140"/>
      </w:pPr>
      <w:r>
        <w:rPr>
          <w:sz w:val="14"/>
          <w:szCs w:val="1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44"/>
          <w:szCs w:val="44"/>
        </w:rPr>
        <w:jc w:val="right"/>
        <w:ind w:right="124"/>
      </w:pPr>
      <w:r>
        <w:rPr>
          <w:rFonts w:cs="Times New Roman" w:hAnsi="Times New Roman" w:eastAsia="Times New Roman" w:ascii="Times New Roman"/>
          <w:b/>
          <w:spacing w:val="0"/>
          <w:w w:val="100"/>
          <w:sz w:val="44"/>
          <w:szCs w:val="44"/>
        </w:rPr>
        <w:t>1</w:t>
      </w:r>
      <w:r>
        <w:rPr>
          <w:rFonts w:cs="Times New Roman" w:hAnsi="Times New Roman" w:eastAsia="Times New Roman" w:ascii="Times New Roman"/>
          <w:b/>
          <w:spacing w:val="1"/>
          <w:w w:val="100"/>
          <w:sz w:val="44"/>
          <w:szCs w:val="44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44"/>
          <w:szCs w:val="44"/>
        </w:rPr>
        <w:t>1</w:t>
      </w:r>
      <w:r>
        <w:rPr>
          <w:rFonts w:cs="Times New Roman" w:hAnsi="Times New Roman" w:eastAsia="Times New Roman" w:ascii="Times New Roman"/>
          <w:b/>
          <w:spacing w:val="54"/>
          <w:w w:val="100"/>
          <w:sz w:val="44"/>
          <w:szCs w:val="4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44"/>
          <w:szCs w:val="44"/>
        </w:rPr>
        <w:t>Project</w:t>
      </w:r>
      <w:r>
        <w:rPr>
          <w:rFonts w:cs="Times New Roman" w:hAnsi="Times New Roman" w:eastAsia="Times New Roman" w:ascii="Times New Roman"/>
          <w:b/>
          <w:spacing w:val="-14"/>
          <w:w w:val="100"/>
          <w:sz w:val="44"/>
          <w:szCs w:val="4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44"/>
          <w:szCs w:val="44"/>
        </w:rPr>
        <w:t>In</w:t>
      </w:r>
      <w:r>
        <w:rPr>
          <w:rFonts w:cs="Times New Roman" w:hAnsi="Times New Roman" w:eastAsia="Times New Roman" w:ascii="Times New Roman"/>
          <w:b/>
          <w:spacing w:val="3"/>
          <w:w w:val="100"/>
          <w:sz w:val="44"/>
          <w:szCs w:val="44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44"/>
          <w:szCs w:val="44"/>
        </w:rPr>
        <w:t>rod</w:t>
      </w:r>
      <w:r>
        <w:rPr>
          <w:rFonts w:cs="Times New Roman" w:hAnsi="Times New Roman" w:eastAsia="Times New Roman" w:ascii="Times New Roman"/>
          <w:b/>
          <w:spacing w:val="1"/>
          <w:w w:val="100"/>
          <w:sz w:val="44"/>
          <w:szCs w:val="4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44"/>
          <w:szCs w:val="44"/>
        </w:rPr>
        <w:t>ctio</w:t>
      </w:r>
      <w:r>
        <w:rPr>
          <w:rFonts w:cs="Times New Roman" w:hAnsi="Times New Roman" w:eastAsia="Times New Roman" w:ascii="Times New Roman"/>
          <w:b/>
          <w:spacing w:val="1"/>
          <w:w w:val="100"/>
          <w:sz w:val="44"/>
          <w:szCs w:val="4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44"/>
          <w:szCs w:val="44"/>
        </w:rPr>
        <w:t>/</w:t>
      </w:r>
      <w:r>
        <w:rPr>
          <w:rFonts w:cs="Times New Roman" w:hAnsi="Times New Roman" w:eastAsia="Times New Roman" w:ascii="Times New Roman"/>
          <w:b/>
          <w:spacing w:val="-24"/>
          <w:w w:val="100"/>
          <w:sz w:val="44"/>
          <w:szCs w:val="4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99"/>
          <w:sz w:val="44"/>
          <w:szCs w:val="4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99"/>
          <w:sz w:val="44"/>
          <w:szCs w:val="44"/>
        </w:rPr>
        <w:t>rofi</w:t>
      </w:r>
      <w:r>
        <w:rPr>
          <w:rFonts w:cs="Times New Roman" w:hAnsi="Times New Roman" w:eastAsia="Times New Roman" w:ascii="Times New Roman"/>
          <w:b/>
          <w:spacing w:val="1"/>
          <w:w w:val="99"/>
          <w:sz w:val="44"/>
          <w:szCs w:val="4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99"/>
          <w:sz w:val="44"/>
          <w:szCs w:val="44"/>
        </w:rPr>
        <w:t>e/Comp</w:t>
      </w:r>
      <w:r>
        <w:rPr>
          <w:rFonts w:cs="Times New Roman" w:hAnsi="Times New Roman" w:eastAsia="Times New Roman" w:ascii="Times New Roman"/>
          <w:b/>
          <w:spacing w:val="1"/>
          <w:w w:val="99"/>
          <w:sz w:val="44"/>
          <w:szCs w:val="44"/>
        </w:rPr>
        <w:t>a</w:t>
      </w:r>
      <w:r>
        <w:rPr>
          <w:rFonts w:cs="Times New Roman" w:hAnsi="Times New Roman" w:eastAsia="Times New Roman" w:ascii="Times New Roman"/>
          <w:b/>
          <w:spacing w:val="3"/>
          <w:w w:val="99"/>
          <w:sz w:val="44"/>
          <w:szCs w:val="4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99"/>
          <w:sz w:val="44"/>
          <w:szCs w:val="4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44"/>
          <w:szCs w:val="44"/>
        </w:rPr>
      </w:r>
    </w:p>
    <w:p>
      <w:pPr>
        <w:rPr>
          <w:rFonts w:cs="Times New Roman" w:hAnsi="Times New Roman" w:eastAsia="Times New Roman" w:ascii="Times New Roman"/>
          <w:sz w:val="44"/>
          <w:szCs w:val="44"/>
        </w:rPr>
        <w:jc w:val="right"/>
        <w:ind w:right="118"/>
      </w:pPr>
      <w:r>
        <w:rPr>
          <w:rFonts w:cs="Times New Roman" w:hAnsi="Times New Roman" w:eastAsia="Times New Roman" w:ascii="Times New Roman"/>
          <w:b/>
          <w:w w:val="99"/>
          <w:sz w:val="44"/>
          <w:szCs w:val="44"/>
        </w:rPr>
        <w:t>Prof</w:t>
      </w:r>
      <w:r>
        <w:rPr>
          <w:rFonts w:cs="Times New Roman" w:hAnsi="Times New Roman" w:eastAsia="Times New Roman" w:ascii="Times New Roman"/>
          <w:b/>
          <w:spacing w:val="1"/>
          <w:w w:val="99"/>
          <w:sz w:val="44"/>
          <w:szCs w:val="44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44"/>
          <w:szCs w:val="44"/>
        </w:rPr>
        <w:t>le</w:t>
      </w:r>
      <w:r>
        <w:rPr>
          <w:rFonts w:cs="Times New Roman" w:hAnsi="Times New Roman" w:eastAsia="Times New Roman" w:ascii="Times New Roman"/>
          <w:spacing w:val="0"/>
          <w:w w:val="100"/>
          <w:sz w:val="44"/>
          <w:szCs w:val="44"/>
        </w:rPr>
      </w:r>
    </w:p>
    <w:p>
      <w:pPr>
        <w:rPr>
          <w:rFonts w:cs="Times New Roman" w:hAnsi="Times New Roman" w:eastAsia="Times New Roman" w:ascii="Times New Roman"/>
          <w:sz w:val="44"/>
          <w:szCs w:val="44"/>
        </w:rPr>
        <w:jc w:val="right"/>
        <w:ind w:right="120"/>
      </w:pPr>
      <w:r>
        <w:rPr>
          <w:rFonts w:cs="Times New Roman" w:hAnsi="Times New Roman" w:eastAsia="Times New Roman" w:ascii="Times New Roman"/>
          <w:b/>
          <w:spacing w:val="0"/>
          <w:w w:val="100"/>
          <w:sz w:val="44"/>
          <w:szCs w:val="44"/>
        </w:rPr>
        <w:t>1</w:t>
      </w:r>
      <w:r>
        <w:rPr>
          <w:rFonts w:cs="Times New Roman" w:hAnsi="Times New Roman" w:eastAsia="Times New Roman" w:ascii="Times New Roman"/>
          <w:b/>
          <w:spacing w:val="1"/>
          <w:w w:val="100"/>
          <w:sz w:val="44"/>
          <w:szCs w:val="44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44"/>
          <w:szCs w:val="44"/>
        </w:rPr>
        <w:t>2</w:t>
      </w:r>
      <w:r>
        <w:rPr>
          <w:rFonts w:cs="Times New Roman" w:hAnsi="Times New Roman" w:eastAsia="Times New Roman" w:ascii="Times New Roman"/>
          <w:b/>
          <w:spacing w:val="0"/>
          <w:w w:val="100"/>
          <w:sz w:val="44"/>
          <w:szCs w:val="44"/>
        </w:rPr>
        <w:t> </w:t>
      </w:r>
      <w:r>
        <w:rPr>
          <w:rFonts w:cs="Times New Roman" w:hAnsi="Times New Roman" w:eastAsia="Times New Roman" w:ascii="Times New Roman"/>
          <w:b/>
          <w:spacing w:val="56"/>
          <w:w w:val="100"/>
          <w:sz w:val="44"/>
          <w:szCs w:val="4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99"/>
          <w:sz w:val="44"/>
          <w:szCs w:val="44"/>
        </w:rPr>
        <w:t>Purp</w:t>
      </w:r>
      <w:r>
        <w:rPr>
          <w:rFonts w:cs="Times New Roman" w:hAnsi="Times New Roman" w:eastAsia="Times New Roman" w:ascii="Times New Roman"/>
          <w:b/>
          <w:spacing w:val="2"/>
          <w:w w:val="99"/>
          <w:sz w:val="44"/>
          <w:szCs w:val="4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99"/>
          <w:sz w:val="44"/>
          <w:szCs w:val="44"/>
        </w:rPr>
        <w:t>se</w:t>
      </w:r>
      <w:r>
        <w:rPr>
          <w:rFonts w:cs="Times New Roman" w:hAnsi="Times New Roman" w:eastAsia="Times New Roman" w:ascii="Times New Roman"/>
          <w:spacing w:val="0"/>
          <w:w w:val="100"/>
          <w:sz w:val="44"/>
          <w:szCs w:val="44"/>
        </w:rPr>
      </w:r>
    </w:p>
    <w:p>
      <w:pPr>
        <w:rPr>
          <w:rFonts w:cs="Times New Roman" w:hAnsi="Times New Roman" w:eastAsia="Times New Roman" w:ascii="Times New Roman"/>
          <w:sz w:val="44"/>
          <w:szCs w:val="44"/>
        </w:rPr>
        <w:jc w:val="right"/>
        <w:ind w:right="118"/>
        <w:sectPr>
          <w:pgNumType w:start="13"/>
          <w:pgMar w:footer="998" w:header="736" w:top="960" w:bottom="280" w:left="1620" w:right="1320"/>
          <w:footerReference w:type="default" r:id="rId32"/>
          <w:pgSz w:w="11920" w:h="16840"/>
        </w:sectPr>
      </w:pPr>
      <w:r>
        <w:rPr>
          <w:rFonts w:cs="Times New Roman" w:hAnsi="Times New Roman" w:eastAsia="Times New Roman" w:ascii="Times New Roman"/>
          <w:b/>
          <w:spacing w:val="0"/>
          <w:w w:val="100"/>
          <w:sz w:val="44"/>
          <w:szCs w:val="44"/>
        </w:rPr>
        <w:t>1</w:t>
      </w:r>
      <w:r>
        <w:rPr>
          <w:rFonts w:cs="Times New Roman" w:hAnsi="Times New Roman" w:eastAsia="Times New Roman" w:ascii="Times New Roman"/>
          <w:b/>
          <w:spacing w:val="1"/>
          <w:w w:val="100"/>
          <w:sz w:val="44"/>
          <w:szCs w:val="44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44"/>
          <w:szCs w:val="44"/>
        </w:rPr>
        <w:t>3</w:t>
      </w:r>
      <w:r>
        <w:rPr>
          <w:rFonts w:cs="Times New Roman" w:hAnsi="Times New Roman" w:eastAsia="Times New Roman" w:ascii="Times New Roman"/>
          <w:b/>
          <w:spacing w:val="54"/>
          <w:w w:val="100"/>
          <w:sz w:val="44"/>
          <w:szCs w:val="4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99"/>
          <w:sz w:val="44"/>
          <w:szCs w:val="44"/>
        </w:rPr>
        <w:t>Sco</w:t>
      </w:r>
      <w:r>
        <w:rPr>
          <w:rFonts w:cs="Times New Roman" w:hAnsi="Times New Roman" w:eastAsia="Times New Roman" w:ascii="Times New Roman"/>
          <w:b/>
          <w:spacing w:val="1"/>
          <w:w w:val="99"/>
          <w:sz w:val="44"/>
          <w:szCs w:val="4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44"/>
          <w:szCs w:val="4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44"/>
          <w:szCs w:val="4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pict>
          <v:group style="position:absolute;margin-left:76.56pt;margin-top:67.679pt;width:113.461pt;height:33.901pt;mso-position-horizontal-relative:page;mso-position-vertical-relative:page;z-index:-4162" coordorigin="1531,1354" coordsize="2269,678">
            <v:shape type="#_x0000_t75" style="position:absolute;left:1531;top:1354;width:2269;height:678">
              <v:imagedata o:title="" r:id="rId33"/>
            </v:shape>
            <v:shape style="position:absolute;left:1728;top:1801;width:1742;height:0" coordorigin="1728,1801" coordsize="1742,0" path="m1728,1801l3470,1801e" filled="f" stroked="t" strokeweight="1.66pt" strokecolor="#000000">
              <v:path arrowok="t"/>
            </v:shape>
            <w10:wrap type="none"/>
          </v:group>
        </w:pict>
      </w: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20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32"/>
          <w:szCs w:val="32"/>
        </w:rPr>
        <w:jc w:val="left"/>
        <w:spacing w:before="18" w:lineRule="exact" w:line="360"/>
        <w:ind w:left="108"/>
      </w:pPr>
      <w:r>
        <w:pict>
          <v:shape type="#_x0000_t202" style="position:absolute;margin-left:156.52pt;margin-top:-1.1025pt;width:33.5007pt;height:28.62pt;mso-position-horizontal-relative:page;mso-position-vertical-relative:paragraph;z-index:-4163" filled="f" stroked="f">
            <v:textbox inset="0,0,0,0">
              <w:txbxContent>
                <w:p>
                  <w:pPr>
                    <w:rPr>
                      <w:rFonts w:cs="Times New Roman" w:hAnsi="Times New Roman" w:eastAsia="Times New Roman" w:ascii="Times New Roman"/>
                      <w:sz w:val="32"/>
                      <w:szCs w:val="32"/>
                    </w:rPr>
                    <w:jc w:val="left"/>
                    <w:spacing w:before="40"/>
                  </w:pPr>
                  <w:r>
                    <w:rPr>
                      <w:rFonts w:cs="Times New Roman" w:hAnsi="Times New Roman" w:eastAsia="Times New Roman" w:ascii="Times New Roman"/>
                      <w:b/>
                      <w:spacing w:val="0"/>
                      <w:w w:val="100"/>
                      <w:sz w:val="32"/>
                      <w:szCs w:val="32"/>
                    </w:rPr>
                    <w:t>on</w:t>
                  </w:r>
                  <w:r>
                    <w:rPr>
                      <w:rFonts w:cs="Times New Roman" w:hAnsi="Times New Roman" w:eastAsia="Times New Roman" w:ascii="Times New Roman"/>
                      <w:spacing w:val="0"/>
                      <w:w w:val="100"/>
                      <w:sz w:val="32"/>
                      <w:szCs w:val="32"/>
                    </w:rPr>
                  </w:r>
                </w:p>
              </w:txbxContent>
            </v:textbox>
            <w10:wrap type="none"/>
          </v:shape>
        </w:pic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</w:rPr>
        <w:t>Intr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</w:rPr>
        <w:t>ducti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32"/>
          <w:szCs w:val="32"/>
        </w:rPr>
      </w:r>
    </w:p>
    <w:p>
      <w:pPr>
        <w:rPr>
          <w:sz w:val="12"/>
          <w:szCs w:val="12"/>
        </w:rPr>
        <w:jc w:val="left"/>
        <w:spacing w:before="2" w:lineRule="exact" w:line="120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before="1" w:lineRule="exact" w:line="300"/>
        <w:ind w:left="828" w:right="79" w:hanging="360"/>
      </w:pPr>
      <w:r>
        <w:rPr>
          <w:rFonts w:cs="MS UI Gothic" w:hAnsi="MS UI Gothic" w:eastAsia="MS UI Gothic" w:ascii="MS UI Gothic"/>
          <w:spacing w:val="0"/>
          <w:w w:val="100"/>
          <w:sz w:val="24"/>
          <w:szCs w:val="24"/>
        </w:rPr>
        <w:t>❖</w:t>
      </w:r>
      <w:r>
        <w:rPr>
          <w:rFonts w:cs="MS UI Gothic" w:hAnsi="MS UI Gothic" w:eastAsia="MS UI Gothic" w:ascii="MS UI Gothic"/>
          <w:spacing w:val="1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Due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high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ien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hnology,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icul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rly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info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mation</w:t>
      </w:r>
      <w:r>
        <w:rPr>
          <w:rFonts w:cs="Times New Roman" w:hAnsi="Times New Roman" w:eastAsia="Times New Roman" w:ascii="Times New Roman"/>
          <w:spacing w:val="2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hnology,</w:t>
      </w:r>
      <w:r>
        <w:rPr>
          <w:rFonts w:cs="Times New Roman" w:hAnsi="Times New Roman" w:eastAsia="Times New Roman" w:ascii="Times New Roman"/>
          <w:spacing w:val="2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many</w:t>
      </w:r>
      <w:r>
        <w:rPr>
          <w:rFonts w:cs="Times New Roman" w:hAnsi="Times New Roman" w:eastAsia="Times New Roman" w:ascii="Times New Roman"/>
          <w:spacing w:val="2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rn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te</w:t>
      </w:r>
      <w:r>
        <w:rPr>
          <w:rFonts w:cs="Times New Roman" w:hAnsi="Times New Roman" w:eastAsia="Times New Roman" w:ascii="Times New Roman"/>
          <w:spacing w:val="2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of</w:t>
      </w:r>
      <w:r>
        <w:rPr>
          <w:rFonts w:cs="Times New Roman" w:hAnsi="Times New Roman" w:eastAsia="Times New Roman" w:ascii="Times New Roman"/>
          <w:spacing w:val="2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</w:t>
      </w:r>
      <w:r>
        <w:rPr>
          <w:rFonts w:cs="Times New Roman" w:hAnsi="Times New Roman" w:eastAsia="Times New Roman" w:ascii="Times New Roman"/>
          <w:spacing w:val="2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</w:t>
      </w:r>
      <w:r>
        <w:rPr>
          <w:rFonts w:cs="Times New Roman" w:hAnsi="Times New Roman" w:eastAsia="Times New Roman" w:ascii="Times New Roman"/>
          <w:spacing w:val="2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2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xis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2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global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32"/>
        <w:ind w:left="828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before="12" w:lineRule="exact" w:line="300"/>
        <w:ind w:left="828" w:right="80" w:hanging="360"/>
      </w:pPr>
      <w:r>
        <w:rPr>
          <w:rFonts w:cs="MS UI Gothic" w:hAnsi="MS UI Gothic" w:eastAsia="MS UI Gothic" w:ascii="MS UI Gothic"/>
          <w:spacing w:val="0"/>
          <w:w w:val="100"/>
          <w:sz w:val="24"/>
          <w:szCs w:val="24"/>
        </w:rPr>
        <w:t>❖</w:t>
      </w:r>
      <w:r>
        <w:rPr>
          <w:rFonts w:cs="MS UI Gothic" w:hAnsi="MS UI Gothic" w:eastAsia="MS UI Gothic" w:ascii="MS UI Gothic"/>
          <w:spacing w:val="3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Adv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ompu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’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dif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modems,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dif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sty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main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mes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ies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of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rn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t,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nsive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ing’s,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bles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lephone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rtu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ssroom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ount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ies.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before="3" w:lineRule="exact" w:line="300"/>
        <w:ind w:left="828" w:right="83" w:hanging="360"/>
      </w:pPr>
      <w:r>
        <w:rPr>
          <w:rFonts w:cs="MS UI Gothic" w:hAnsi="MS UI Gothic" w:eastAsia="MS UI Gothic" w:ascii="MS UI Gothic"/>
          <w:spacing w:val="0"/>
          <w:w w:val="100"/>
          <w:sz w:val="24"/>
          <w:szCs w:val="24"/>
        </w:rPr>
        <w:t>❖</w:t>
      </w:r>
      <w:r>
        <w:rPr>
          <w:rFonts w:cs="MS UI Gothic" w:hAnsi="MS UI Gothic" w:eastAsia="MS UI Gothic" w:ascii="MS UI Gothic"/>
          <w:spacing w:val="4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ndia,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virtu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ssroom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taking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for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rn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rning.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virtu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oom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rning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nvironme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exact" w:line="300"/>
        <w:ind w:left="468"/>
      </w:pPr>
      <w:r>
        <w:rPr>
          <w:rFonts w:cs="MS UI Gothic" w:hAnsi="MS UI Gothic" w:eastAsia="MS UI Gothic" w:ascii="MS UI Gothic"/>
          <w:spacing w:val="0"/>
          <w:w w:val="100"/>
          <w:position w:val="-1"/>
          <w:sz w:val="24"/>
          <w:szCs w:val="24"/>
        </w:rPr>
        <w:t>❖</w:t>
      </w:r>
      <w:r>
        <w:rPr>
          <w:rFonts w:cs="MS UI Gothic" w:hAnsi="MS UI Gothic" w:eastAsia="MS UI Gothic" w:ascii="MS UI Gothic"/>
          <w:spacing w:val="47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-6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nvironme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4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be</w:t>
      </w:r>
      <w:r>
        <w:rPr>
          <w:rFonts w:cs="Times New Roman" w:hAnsi="Times New Roman" w:eastAsia="Times New Roman" w:ascii="Times New Roman"/>
          <w:spacing w:val="-6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position w:val="-1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5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spacing w:val="-5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ssed</w:t>
      </w:r>
      <w:r>
        <w:rPr>
          <w:rFonts w:cs="Times New Roman" w:hAnsi="Times New Roman" w:eastAsia="Times New Roman" w:ascii="Times New Roman"/>
          <w:spacing w:val="-5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through</w:t>
      </w:r>
      <w:r>
        <w:rPr>
          <w:rFonts w:cs="Times New Roman" w:hAnsi="Times New Roman" w:eastAsia="Times New Roman" w:ascii="Times New Roman"/>
          <w:spacing w:val="-5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6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port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4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or</w:t>
      </w:r>
      <w:r>
        <w:rPr>
          <w:rFonts w:cs="Times New Roman" w:hAnsi="Times New Roman" w:eastAsia="Times New Roman" w:ascii="Times New Roman"/>
          <w:spacing w:val="-6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softw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re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position w:val="-1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41"/>
        <w:ind w:left="828"/>
      </w:pP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downlo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ble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x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ble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before="14" w:lineRule="exact" w:line="300"/>
        <w:ind w:left="828" w:right="78" w:hanging="360"/>
      </w:pPr>
      <w:r>
        <w:rPr>
          <w:rFonts w:cs="MS UI Gothic" w:hAnsi="MS UI Gothic" w:eastAsia="MS UI Gothic" w:ascii="MS UI Gothic"/>
          <w:spacing w:val="0"/>
          <w:w w:val="100"/>
          <w:sz w:val="24"/>
          <w:szCs w:val="24"/>
        </w:rPr>
        <w:t>❖</w:t>
      </w:r>
      <w:r>
        <w:rPr>
          <w:rFonts w:cs="MS UI Gothic" w:hAnsi="MS UI Gothic" w:eastAsia="MS UI Gothic" w:ascii="MS UI Gothic"/>
          <w:spacing w:val="3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Just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lass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oom,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student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virtu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lass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oom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rti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tes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syn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hron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ru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on,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whi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students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tual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rning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nvi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onment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exact" w:line="300"/>
        <w:ind w:left="468"/>
      </w:pPr>
      <w:r>
        <w:rPr>
          <w:rFonts w:cs="MS UI Gothic" w:hAnsi="MS UI Gothic" w:eastAsia="MS UI Gothic" w:ascii="MS UI Gothic"/>
          <w:spacing w:val="0"/>
          <w:w w:val="100"/>
          <w:position w:val="-1"/>
          <w:sz w:val="24"/>
          <w:szCs w:val="24"/>
        </w:rPr>
        <w:t>❖</w:t>
      </w:r>
      <w:r>
        <w:rPr>
          <w:rFonts w:cs="MS UI Gothic" w:hAnsi="MS UI Gothic" w:eastAsia="MS UI Gothic" w:ascii="MS UI Gothic"/>
          <w:spacing w:val="47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ny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4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hools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4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4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bu</w:t>
      </w:r>
      <w:r>
        <w:rPr>
          <w:rFonts w:cs="Times New Roman" w:hAnsi="Times New Roman" w:eastAsia="Times New Roman" w:ascii="Times New Roman"/>
          <w:spacing w:val="2"/>
          <w:w w:val="100"/>
          <w:position w:val="-1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iness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4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ve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5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roll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4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out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6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virtu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4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lass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ooms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4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6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provide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43"/>
        <w:ind w:left="828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syn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hron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distan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before="12" w:lineRule="exact" w:line="300"/>
        <w:ind w:left="828" w:right="82" w:hanging="360"/>
      </w:pPr>
      <w:r>
        <w:rPr>
          <w:rFonts w:cs="MS UI Gothic" w:hAnsi="MS UI Gothic" w:eastAsia="MS UI Gothic" w:ascii="MS UI Gothic"/>
          <w:spacing w:val="0"/>
          <w:w w:val="100"/>
          <w:sz w:val="24"/>
          <w:szCs w:val="24"/>
        </w:rPr>
        <w:t>❖</w:t>
      </w:r>
      <w:r>
        <w:rPr>
          <w:rFonts w:cs="MS UI Gothic" w:hAnsi="MS UI Gothic" w:eastAsia="MS UI Gothic" w:ascii="MS UI Gothic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Virtu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lass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oom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softw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ppl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oft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syn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hron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hnolog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s,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onf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ing,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video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onf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ing,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ng,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ide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students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with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bor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before="1" w:lineRule="exact" w:line="300"/>
        <w:ind w:left="828" w:right="78" w:hanging="360"/>
      </w:pPr>
      <w:r>
        <w:rPr>
          <w:rFonts w:cs="MS UI Gothic" w:hAnsi="MS UI Gothic" w:eastAsia="MS UI Gothic" w:ascii="MS UI Gothic"/>
          <w:spacing w:val="0"/>
          <w:w w:val="100"/>
          <w:sz w:val="24"/>
          <w:szCs w:val="24"/>
        </w:rPr>
        <w:t>❖</w:t>
      </w:r>
      <w:r>
        <w:rPr>
          <w:rFonts w:cs="MS UI Gothic" w:hAnsi="MS UI Gothic" w:eastAsia="MS UI Gothic" w:ascii="MS UI Gothic"/>
          <w:spacing w:val="2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pro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ss,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ppl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ons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may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lso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provide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students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syn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hron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such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mess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rds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ies.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exact" w:line="300"/>
        <w:ind w:left="468"/>
        <w:sectPr>
          <w:pgMar w:header="736" w:footer="998" w:top="960" w:bottom="280" w:left="1620" w:right="1320"/>
          <w:pgSz w:w="11920" w:h="16840"/>
        </w:sectPr>
      </w:pPr>
      <w:r>
        <w:rPr>
          <w:rFonts w:cs="MS UI Gothic" w:hAnsi="MS UI Gothic" w:eastAsia="MS UI Gothic" w:ascii="MS UI Gothic"/>
          <w:spacing w:val="0"/>
          <w:w w:val="100"/>
          <w:position w:val="-1"/>
          <w:sz w:val="24"/>
          <w:szCs w:val="24"/>
        </w:rPr>
        <w:t>❖</w:t>
      </w:r>
      <w:r>
        <w:rPr>
          <w:rFonts w:cs="MS UI Gothic" w:hAnsi="MS UI Gothic" w:eastAsia="MS UI Gothic" w:ascii="MS UI Gothic"/>
          <w:spacing w:val="47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“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vi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tual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lass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oom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le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rning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nvironme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3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re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ted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virtu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spa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”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4"/>
          <w:szCs w:val="2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7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32"/>
          <w:szCs w:val="32"/>
        </w:rPr>
        <w:jc w:val="left"/>
        <w:spacing w:before="18"/>
        <w:ind w:left="108"/>
      </w:pPr>
      <w:r>
        <w:rPr>
          <w:rFonts w:cs="Times New Roman" w:hAnsi="Times New Roman" w:eastAsia="Times New Roman" w:ascii="Times New Roman"/>
          <w:b/>
          <w:w w:val="99"/>
          <w:sz w:val="32"/>
          <w:szCs w:val="32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  <w:u w:val="thick" w:color="000000"/>
        </w:rPr>
        <w:t>Project</w:t>
      </w:r>
      <w:r>
        <w:rPr>
          <w:rFonts w:cs="Times New Roman" w:hAnsi="Times New Roman" w:eastAsia="Times New Roman" w:ascii="Times New Roman"/>
          <w:b/>
          <w:spacing w:val="-10"/>
          <w:w w:val="100"/>
          <w:sz w:val="32"/>
          <w:szCs w:val="32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  <w:u w:val="thick" w:color="000000"/>
        </w:rPr>
        <w:t>Pr</w:t>
      </w:r>
      <w:r>
        <w:rPr>
          <w:rFonts w:cs="Times New Roman" w:hAnsi="Times New Roman" w:eastAsia="Times New Roman" w:ascii="Times New Roman"/>
          <w:b/>
          <w:spacing w:val="3"/>
          <w:w w:val="100"/>
          <w:sz w:val="32"/>
          <w:szCs w:val="32"/>
          <w:u w:val="thick" w:color="000000"/>
        </w:rPr>
        <w:t>o</w:t>
      </w:r>
      <w:r>
        <w:rPr>
          <w:rFonts w:cs="Times New Roman" w:hAnsi="Times New Roman" w:eastAsia="Times New Roman" w:ascii="Times New Roman"/>
          <w:b/>
          <w:spacing w:val="3"/>
          <w:w w:val="100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  <w:u w:val="thick" w:color="000000"/>
        </w:rPr>
        <w:t>file</w:t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</w:rPr>
      </w:r>
      <w:r>
        <w:rPr>
          <w:rFonts w:cs="Times New Roman" w:hAnsi="Times New Roman" w:eastAsia="Times New Roman" w:ascii="Times New Roman"/>
          <w:spacing w:val="0"/>
          <w:w w:val="100"/>
          <w:sz w:val="32"/>
          <w:szCs w:val="32"/>
        </w:rPr>
      </w:r>
    </w:p>
    <w:p>
      <w:pPr>
        <w:rPr>
          <w:sz w:val="14"/>
          <w:szCs w:val="14"/>
        </w:rPr>
        <w:jc w:val="left"/>
        <w:spacing w:before="9" w:lineRule="exact" w:line="140"/>
      </w:pPr>
      <w:r>
        <w:rPr>
          <w:sz w:val="14"/>
          <w:szCs w:val="1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tbl>
      <w:tblPr>
        <w:tblW w:w="0" w:type="auto"/>
        <w:tblLook w:val="01E0"/>
        <w:jc w:val="left"/>
        <w:tblInd w:w="448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1123" w:hRule="exact"/>
        </w:trPr>
        <w:tc>
          <w:tcPr>
            <w:tcW w:w="39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8"/>
                <w:szCs w:val="28"/>
              </w:rPr>
              <w:jc w:val="left"/>
              <w:spacing w:before="28"/>
              <w:ind w:left="100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8"/>
                <w:szCs w:val="28"/>
              </w:rPr>
              <w:t>P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8"/>
                <w:szCs w:val="28"/>
              </w:rPr>
              <w:t>R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8"/>
                <w:szCs w:val="28"/>
              </w:rPr>
              <w:t>O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8"/>
                <w:szCs w:val="28"/>
              </w:rPr>
              <w:t>J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8"/>
                <w:szCs w:val="28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8"/>
                <w:szCs w:val="28"/>
              </w:rPr>
              <w:t>C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8"/>
                <w:szCs w:val="28"/>
              </w:rPr>
              <w:t>T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8"/>
                <w:szCs w:val="28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-3"/>
                <w:w w:val="100"/>
                <w:sz w:val="28"/>
                <w:szCs w:val="28"/>
              </w:rPr>
              <w:t>T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8"/>
                <w:szCs w:val="28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8"/>
                <w:szCs w:val="28"/>
              </w:rPr>
              <w:t>T</w:t>
            </w:r>
            <w:r>
              <w:rPr>
                <w:rFonts w:cs="Times New Roman" w:hAnsi="Times New Roman" w:eastAsia="Times New Roman" w:ascii="Times New Roman"/>
                <w:b/>
                <w:spacing w:val="-3"/>
                <w:w w:val="100"/>
                <w:sz w:val="28"/>
                <w:szCs w:val="28"/>
              </w:rPr>
              <w:t>L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8"/>
                <w:szCs w:val="28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8"/>
                <w:szCs w:val="28"/>
              </w:rPr>
            </w:r>
          </w:p>
        </w:tc>
        <w:tc>
          <w:tcPr>
            <w:tcW w:w="456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27"/>
              <w:ind w:left="100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“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V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AL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CL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RO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YSTEM”</w:t>
            </w:r>
          </w:p>
        </w:tc>
      </w:tr>
      <w:tr>
        <w:trPr>
          <w:trHeight w:val="3305" w:hRule="exact"/>
        </w:trPr>
        <w:tc>
          <w:tcPr>
            <w:tcW w:w="39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8"/>
                <w:szCs w:val="28"/>
              </w:rPr>
              <w:jc w:val="left"/>
              <w:spacing w:before="13"/>
              <w:ind w:left="100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8"/>
                <w:szCs w:val="28"/>
              </w:rPr>
              <w:t>P</w:t>
            </w:r>
            <w:r>
              <w:rPr>
                <w:rFonts w:cs="Times New Roman" w:hAnsi="Times New Roman" w:eastAsia="Times New Roman" w:ascii="Times New Roman"/>
                <w:b/>
                <w:spacing w:val="-2"/>
                <w:w w:val="100"/>
                <w:sz w:val="28"/>
                <w:szCs w:val="28"/>
              </w:rPr>
              <w:t>r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8"/>
                <w:szCs w:val="28"/>
              </w:rPr>
              <w:t>o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8"/>
                <w:szCs w:val="28"/>
              </w:rPr>
              <w:t>ject</w:t>
            </w:r>
            <w:r>
              <w:rPr>
                <w:rFonts w:cs="Times New Roman" w:hAnsi="Times New Roman" w:eastAsia="Times New Roman" w:ascii="Times New Roman"/>
                <w:b/>
                <w:spacing w:val="-2"/>
                <w:w w:val="100"/>
                <w:sz w:val="28"/>
                <w:szCs w:val="28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8"/>
                <w:szCs w:val="28"/>
              </w:rPr>
              <w:t>D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8"/>
                <w:szCs w:val="28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-2"/>
                <w:w w:val="100"/>
                <w:sz w:val="28"/>
                <w:szCs w:val="28"/>
              </w:rPr>
              <w:t>f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8"/>
                <w:szCs w:val="28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spacing w:val="-3"/>
                <w:w w:val="100"/>
                <w:sz w:val="28"/>
                <w:szCs w:val="28"/>
              </w:rPr>
              <w:t>n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8"/>
                <w:szCs w:val="28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8"/>
                <w:szCs w:val="28"/>
              </w:rPr>
              <w:t>t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8"/>
                <w:szCs w:val="28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8"/>
                <w:szCs w:val="28"/>
              </w:rPr>
              <w:t>o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8"/>
                <w:szCs w:val="28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8"/>
                <w:szCs w:val="28"/>
              </w:rPr>
            </w:r>
          </w:p>
        </w:tc>
        <w:tc>
          <w:tcPr>
            <w:tcW w:w="456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12" w:lineRule="auto" w:line="258"/>
              <w:ind w:left="100" w:right="43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vi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tual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lass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oom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syst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nteg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tes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the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fits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of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physi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c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cl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ssroom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with</w:t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1"/>
              <w:ind w:left="100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the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onv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nie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of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‘no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-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hysi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-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’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vi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tual</w:t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21" w:lineRule="auto" w:line="259"/>
              <w:ind w:left="100" w:right="396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le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rning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nvironme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t.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ystem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prop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ve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onl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ne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on.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vi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tual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lass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oom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onl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ne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hing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and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le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rning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nvironme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allows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stud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om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unic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te,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inte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t,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ol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bor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te,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xplains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tc.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virtu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lass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oom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en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bles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stude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le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rom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their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te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ho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.</w:t>
            </w:r>
          </w:p>
        </w:tc>
      </w:tr>
      <w:tr>
        <w:trPr>
          <w:trHeight w:val="679" w:hRule="exact"/>
        </w:trPr>
        <w:tc>
          <w:tcPr>
            <w:tcW w:w="39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8"/>
                <w:szCs w:val="28"/>
              </w:rPr>
              <w:jc w:val="left"/>
              <w:spacing w:before="13"/>
              <w:ind w:left="100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8"/>
                <w:szCs w:val="28"/>
              </w:rPr>
              <w:t>T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8"/>
                <w:szCs w:val="28"/>
              </w:rPr>
              <w:t>y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8"/>
                <w:szCs w:val="28"/>
              </w:rPr>
              <w:t>pe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8"/>
                <w:szCs w:val="28"/>
              </w:rPr>
            </w:r>
          </w:p>
        </w:tc>
        <w:tc>
          <w:tcPr>
            <w:tcW w:w="456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12"/>
              <w:ind w:left="100"/>
            </w:pP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t’s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USER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F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ED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ROJECT.</w:t>
            </w:r>
          </w:p>
        </w:tc>
      </w:tr>
      <w:tr>
        <w:trPr>
          <w:trHeight w:val="677" w:hRule="exact"/>
        </w:trPr>
        <w:tc>
          <w:tcPr>
            <w:tcW w:w="39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8"/>
                <w:szCs w:val="28"/>
              </w:rPr>
              <w:jc w:val="left"/>
              <w:spacing w:before="14"/>
              <w:ind w:left="100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8"/>
                <w:szCs w:val="28"/>
              </w:rPr>
              <w:t>Oper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8"/>
                <w:szCs w:val="28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8"/>
                <w:szCs w:val="28"/>
              </w:rPr>
              <w:t>t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8"/>
                <w:szCs w:val="28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spacing w:val="-3"/>
                <w:w w:val="100"/>
                <w:sz w:val="28"/>
                <w:szCs w:val="28"/>
              </w:rPr>
              <w:t>n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8"/>
                <w:szCs w:val="28"/>
              </w:rPr>
              <w:t>g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8"/>
                <w:szCs w:val="28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8"/>
                <w:szCs w:val="28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spacing w:val="-2"/>
                <w:w w:val="100"/>
                <w:sz w:val="28"/>
                <w:szCs w:val="28"/>
              </w:rPr>
              <w:t>y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8"/>
                <w:szCs w:val="28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spacing w:val="-2"/>
                <w:w w:val="100"/>
                <w:sz w:val="28"/>
                <w:szCs w:val="28"/>
              </w:rPr>
              <w:t>t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8"/>
                <w:szCs w:val="28"/>
              </w:rPr>
              <w:t>em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8"/>
                <w:szCs w:val="28"/>
              </w:rPr>
            </w:r>
          </w:p>
        </w:tc>
        <w:tc>
          <w:tcPr>
            <w:tcW w:w="456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13"/>
              <w:ind w:left="100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test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v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rsion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of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ny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ng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sys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</w:p>
        </w:tc>
      </w:tr>
      <w:tr>
        <w:trPr>
          <w:trHeight w:val="1519" w:hRule="exact"/>
        </w:trPr>
        <w:tc>
          <w:tcPr>
            <w:tcW w:w="39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8"/>
                <w:szCs w:val="28"/>
              </w:rPr>
              <w:jc w:val="left"/>
              <w:spacing w:before="16"/>
              <w:ind w:left="100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8"/>
                <w:szCs w:val="28"/>
              </w:rPr>
              <w:t>H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8"/>
                <w:szCs w:val="28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8"/>
                <w:szCs w:val="28"/>
              </w:rPr>
              <w:t>rd</w:t>
            </w:r>
            <w:r>
              <w:rPr>
                <w:rFonts w:cs="Times New Roman" w:hAnsi="Times New Roman" w:eastAsia="Times New Roman" w:ascii="Times New Roman"/>
                <w:b/>
                <w:spacing w:val="-4"/>
                <w:w w:val="100"/>
                <w:sz w:val="28"/>
                <w:szCs w:val="28"/>
              </w:rPr>
              <w:t>w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8"/>
                <w:szCs w:val="28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8"/>
                <w:szCs w:val="28"/>
              </w:rPr>
              <w:t>re</w:t>
            </w:r>
            <w:r>
              <w:rPr>
                <w:rFonts w:cs="Times New Roman" w:hAnsi="Times New Roman" w:eastAsia="Times New Roman" w:ascii="Times New Roman"/>
                <w:b/>
                <w:spacing w:val="-3"/>
                <w:w w:val="100"/>
                <w:sz w:val="28"/>
                <w:szCs w:val="28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8"/>
                <w:szCs w:val="28"/>
              </w:rPr>
              <w:t>C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8"/>
                <w:szCs w:val="28"/>
              </w:rPr>
              <w:t>o</w:t>
            </w:r>
            <w:r>
              <w:rPr>
                <w:rFonts w:cs="Times New Roman" w:hAnsi="Times New Roman" w:eastAsia="Times New Roman" w:ascii="Times New Roman"/>
                <w:b/>
                <w:spacing w:val="-3"/>
                <w:w w:val="100"/>
                <w:sz w:val="28"/>
                <w:szCs w:val="28"/>
              </w:rPr>
              <w:t>n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8"/>
                <w:szCs w:val="28"/>
              </w:rPr>
              <w:t>f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8"/>
                <w:szCs w:val="28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8"/>
                <w:szCs w:val="28"/>
              </w:rPr>
              <w:t>g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8"/>
                <w:szCs w:val="28"/>
              </w:rPr>
              <w:t>u</w:t>
            </w:r>
            <w:r>
              <w:rPr>
                <w:rFonts w:cs="Times New Roman" w:hAnsi="Times New Roman" w:eastAsia="Times New Roman" w:ascii="Times New Roman"/>
                <w:b/>
                <w:spacing w:val="-3"/>
                <w:w w:val="100"/>
                <w:sz w:val="28"/>
                <w:szCs w:val="28"/>
              </w:rPr>
              <w:t>r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8"/>
                <w:szCs w:val="28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8"/>
                <w:szCs w:val="28"/>
              </w:rPr>
              <w:t>t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8"/>
                <w:szCs w:val="28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8"/>
                <w:szCs w:val="28"/>
              </w:rPr>
              <w:t>o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8"/>
                <w:szCs w:val="28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8"/>
                <w:szCs w:val="28"/>
              </w:rPr>
            </w:r>
          </w:p>
        </w:tc>
        <w:tc>
          <w:tcPr>
            <w:tcW w:w="456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spacing w:before="17" w:lineRule="auto" w:line="468"/>
              <w:ind w:left="100" w:right="1228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Pro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2"/>
                <w:szCs w:val="22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2"/>
                <w:szCs w:val="22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         </w:t>
            </w:r>
            <w:r>
              <w:rPr>
                <w:rFonts w:cs="Times New Roman" w:hAnsi="Times New Roman" w:eastAsia="Times New Roman" w:ascii="Times New Roman"/>
                <w:spacing w:val="20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1.1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2"/>
                <w:szCs w:val="22"/>
              </w:rPr>
              <w:t>G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2"/>
                <w:szCs w:val="22"/>
              </w:rPr>
              <w:t>H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z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M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y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             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4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2"/>
                <w:szCs w:val="22"/>
              </w:rPr>
              <w:t>G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of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2"/>
                <w:szCs w:val="22"/>
              </w:rPr>
              <w:t>H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2"/>
                <w:szCs w:val="22"/>
              </w:rPr>
              <w:t>d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sk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2"/>
                <w:szCs w:val="22"/>
              </w:rPr>
              <w:t>p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ace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            </w:t>
            </w:r>
            <w:r>
              <w:rPr>
                <w:rFonts w:cs="Times New Roman" w:hAnsi="Times New Roman" w:eastAsia="Times New Roman" w:ascii="Times New Roman"/>
                <w:spacing w:val="16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3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2"/>
                <w:szCs w:val="22"/>
              </w:rPr>
              <w:t>G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2"/>
                <w:szCs w:val="22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D</w:t>
            </w:r>
          </w:p>
        </w:tc>
      </w:tr>
      <w:tr>
        <w:trPr>
          <w:trHeight w:val="679" w:hRule="exact"/>
        </w:trPr>
        <w:tc>
          <w:tcPr>
            <w:tcW w:w="39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8"/>
                <w:szCs w:val="28"/>
              </w:rPr>
              <w:jc w:val="left"/>
              <w:spacing w:before="13"/>
              <w:ind w:left="100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8"/>
                <w:szCs w:val="28"/>
              </w:rPr>
              <w:t>B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8"/>
                <w:szCs w:val="28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8"/>
                <w:szCs w:val="28"/>
              </w:rPr>
              <w:t>ck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8"/>
                <w:szCs w:val="28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8"/>
                <w:szCs w:val="28"/>
              </w:rPr>
              <w:t>End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8"/>
                <w:szCs w:val="28"/>
              </w:rPr>
            </w:r>
          </w:p>
        </w:tc>
        <w:tc>
          <w:tcPr>
            <w:tcW w:w="456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spacing w:before="14"/>
              <w:ind w:left="100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MY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2"/>
                <w:szCs w:val="22"/>
              </w:rPr>
              <w:t>Q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2"/>
                <w:szCs w:val="22"/>
              </w:rPr>
              <w:t>V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ER</w:t>
            </w:r>
          </w:p>
        </w:tc>
      </w:tr>
      <w:tr>
        <w:trPr>
          <w:trHeight w:val="679" w:hRule="exact"/>
        </w:trPr>
        <w:tc>
          <w:tcPr>
            <w:tcW w:w="39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8"/>
                <w:szCs w:val="28"/>
              </w:rPr>
              <w:jc w:val="left"/>
              <w:spacing w:before="13"/>
              <w:ind w:left="100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8"/>
                <w:szCs w:val="28"/>
              </w:rPr>
              <w:t>F</w:t>
            </w:r>
            <w:r>
              <w:rPr>
                <w:rFonts w:cs="Times New Roman" w:hAnsi="Times New Roman" w:eastAsia="Times New Roman" w:ascii="Times New Roman"/>
                <w:b/>
                <w:spacing w:val="-2"/>
                <w:w w:val="100"/>
                <w:sz w:val="28"/>
                <w:szCs w:val="28"/>
              </w:rPr>
              <w:t>r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8"/>
                <w:szCs w:val="28"/>
              </w:rPr>
              <w:t>o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8"/>
                <w:szCs w:val="28"/>
              </w:rPr>
              <w:t>nt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8"/>
                <w:szCs w:val="28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8"/>
                <w:szCs w:val="28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8"/>
                <w:szCs w:val="28"/>
              </w:rPr>
              <w:t>n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8"/>
                <w:szCs w:val="28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8"/>
                <w:szCs w:val="28"/>
              </w:rPr>
            </w:r>
          </w:p>
        </w:tc>
        <w:tc>
          <w:tcPr>
            <w:tcW w:w="456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spacing w:before="14"/>
              <w:ind w:left="100"/>
            </w:pP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2"/>
                <w:szCs w:val="22"/>
              </w:rPr>
              <w:t>H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TML,J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2"/>
                <w:szCs w:val="22"/>
              </w:rPr>
              <w:t>V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Sc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,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2"/>
                <w:szCs w:val="22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2"/>
                <w:szCs w:val="22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2"/>
                <w:szCs w:val="22"/>
              </w:rPr>
              <w:t>s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2"/>
                <w:szCs w:val="22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,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2"/>
                <w:szCs w:val="22"/>
              </w:rPr>
              <w:t>C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SS</w:t>
            </w:r>
          </w:p>
        </w:tc>
      </w:tr>
      <w:tr>
        <w:trPr>
          <w:trHeight w:val="680" w:hRule="exact"/>
        </w:trPr>
        <w:tc>
          <w:tcPr>
            <w:tcW w:w="39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8"/>
                <w:szCs w:val="28"/>
              </w:rPr>
              <w:jc w:val="left"/>
              <w:spacing w:before="14"/>
              <w:ind w:left="100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8"/>
                <w:szCs w:val="28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8"/>
                <w:szCs w:val="28"/>
              </w:rPr>
              <w:t>nter</w:t>
            </w:r>
            <w:r>
              <w:rPr>
                <w:rFonts w:cs="Times New Roman" w:hAnsi="Times New Roman" w:eastAsia="Times New Roman" w:ascii="Times New Roman"/>
                <w:b/>
                <w:spacing w:val="-2"/>
                <w:w w:val="100"/>
                <w:sz w:val="28"/>
                <w:szCs w:val="28"/>
              </w:rPr>
              <w:t>n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8"/>
                <w:szCs w:val="28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8"/>
                <w:szCs w:val="28"/>
              </w:rPr>
              <w:t>l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8"/>
                <w:szCs w:val="28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8"/>
                <w:szCs w:val="28"/>
              </w:rPr>
              <w:t>Gu</w:t>
            </w:r>
            <w:r>
              <w:rPr>
                <w:rFonts w:cs="Times New Roman" w:hAnsi="Times New Roman" w:eastAsia="Times New Roman" w:ascii="Times New Roman"/>
                <w:b/>
                <w:spacing w:val="-2"/>
                <w:w w:val="100"/>
                <w:sz w:val="28"/>
                <w:szCs w:val="28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8"/>
                <w:szCs w:val="28"/>
              </w:rPr>
              <w:t>de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8"/>
                <w:szCs w:val="28"/>
              </w:rPr>
            </w:r>
          </w:p>
        </w:tc>
        <w:tc>
          <w:tcPr>
            <w:tcW w:w="456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spacing w:before="14"/>
              <w:ind w:left="100"/>
            </w:pP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.S.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2"/>
                <w:szCs w:val="22"/>
              </w:rPr>
              <w:t>G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oh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l</w:t>
            </w:r>
          </w:p>
        </w:tc>
      </w:tr>
      <w:tr>
        <w:trPr>
          <w:trHeight w:val="1409" w:hRule="exact"/>
        </w:trPr>
        <w:tc>
          <w:tcPr>
            <w:tcW w:w="39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8"/>
                <w:szCs w:val="28"/>
              </w:rPr>
              <w:jc w:val="left"/>
              <w:spacing w:before="13"/>
              <w:ind w:left="100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8"/>
                <w:szCs w:val="28"/>
              </w:rPr>
              <w:t>Sub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8"/>
                <w:szCs w:val="28"/>
              </w:rPr>
              <w:t>m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8"/>
                <w:szCs w:val="28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8"/>
                <w:szCs w:val="28"/>
              </w:rPr>
              <w:t>tted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8"/>
                <w:szCs w:val="28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8"/>
                <w:szCs w:val="28"/>
              </w:rPr>
              <w:t>By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8"/>
                <w:szCs w:val="28"/>
              </w:rPr>
            </w:r>
          </w:p>
        </w:tc>
        <w:tc>
          <w:tcPr>
            <w:tcW w:w="456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spacing w:before="14"/>
              <w:ind w:left="100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Pa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ar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2"/>
                <w:szCs w:val="22"/>
              </w:rPr>
              <w:t>P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y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2"/>
                <w:szCs w:val="22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j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2"/>
                <w:szCs w:val="22"/>
              </w:rPr>
              <w:t>s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nh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S.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(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19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2"/>
                <w:szCs w:val="22"/>
              </w:rPr>
              <w:t>6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49031655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2"/>
                <w:szCs w:val="22"/>
              </w:rPr>
              <w:t>3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)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2"/>
                <w:szCs w:val="22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d</w:t>
            </w:r>
          </w:p>
          <w:p>
            <w:pPr>
              <w:rPr>
                <w:sz w:val="22"/>
                <w:szCs w:val="22"/>
              </w:rPr>
              <w:jc w:val="left"/>
              <w:spacing w:before="10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00"/>
            </w:pP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olanki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Divyk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(19649031661)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nd</w:t>
            </w:r>
          </w:p>
          <w:p>
            <w:pPr>
              <w:rPr>
                <w:sz w:val="12"/>
                <w:szCs w:val="12"/>
              </w:rPr>
              <w:jc w:val="left"/>
              <w:spacing w:before="2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00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Zin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z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uv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diya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(1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9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6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4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90316578)</w:t>
            </w:r>
          </w:p>
        </w:tc>
      </w:tr>
      <w:tr>
        <w:trPr>
          <w:trHeight w:val="710" w:hRule="exact"/>
        </w:trPr>
        <w:tc>
          <w:tcPr>
            <w:tcW w:w="39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8"/>
                <w:szCs w:val="28"/>
              </w:rPr>
              <w:jc w:val="left"/>
              <w:spacing w:before="13"/>
              <w:ind w:left="100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8"/>
                <w:szCs w:val="28"/>
              </w:rPr>
              <w:t>Sub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8"/>
                <w:szCs w:val="28"/>
              </w:rPr>
              <w:t>m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8"/>
                <w:szCs w:val="28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8"/>
                <w:szCs w:val="28"/>
              </w:rPr>
              <w:t>tted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8"/>
                <w:szCs w:val="28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-3"/>
                <w:w w:val="100"/>
                <w:sz w:val="28"/>
                <w:szCs w:val="28"/>
              </w:rPr>
              <w:t>T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8"/>
                <w:szCs w:val="28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8"/>
                <w:szCs w:val="28"/>
              </w:rPr>
            </w:r>
          </w:p>
        </w:tc>
        <w:tc>
          <w:tcPr>
            <w:tcW w:w="456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spacing w:before="14"/>
              <w:ind w:left="100"/>
            </w:pP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.T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2"/>
                <w:szCs w:val="22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epa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2"/>
                <w:szCs w:val="22"/>
              </w:rPr>
              <w:t>t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2"/>
                <w:szCs w:val="22"/>
              </w:rPr>
              <w:t>n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,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2"/>
                <w:szCs w:val="22"/>
              </w:rPr>
              <w:t>S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r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2"/>
                <w:szCs w:val="22"/>
              </w:rPr>
              <w:t>B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2"/>
                <w:szCs w:val="22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2"/>
                <w:szCs w:val="22"/>
              </w:rPr>
              <w:t>B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havnag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2"/>
                <w:szCs w:val="22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r</w:t>
            </w:r>
          </w:p>
        </w:tc>
      </w:tr>
    </w:tbl>
    <w:p>
      <w:pPr>
        <w:sectPr>
          <w:pgMar w:header="736" w:footer="998" w:top="960" w:bottom="280" w:left="1620" w:right="1160"/>
          <w:pgSz w:w="11920" w:h="16840"/>
        </w:sectPr>
      </w:pPr>
    </w:p>
    <w:p>
      <w:pPr>
        <w:rPr>
          <w:sz w:val="20"/>
          <w:szCs w:val="20"/>
        </w:rPr>
        <w:jc w:val="left"/>
        <w:spacing w:lineRule="exact" w:line="200"/>
      </w:pPr>
      <w:r>
        <w:pict>
          <v:group style="position:absolute;margin-left:96.84pt;margin-top:127.319pt;width:437.7pt;height:79.381pt;mso-position-horizontal-relative:page;mso-position-vertical-relative:page;z-index:-4160" coordorigin="1937,2546" coordsize="8754,1588">
            <v:shape type="#_x0000_t75" style="position:absolute;left:1937;top:2546;width:8754;height:520">
              <v:imagedata o:title="" r:id="rId34"/>
            </v:shape>
            <v:shape type="#_x0000_t75" style="position:absolute;left:1937;top:2902;width:8754;height:520">
              <v:imagedata o:title="" r:id="rId35"/>
            </v:shape>
            <v:shape type="#_x0000_t75" style="position:absolute;left:1937;top:3259;width:8754;height:520">
              <v:imagedata o:title="" r:id="rId36"/>
            </v:shape>
            <v:shape type="#_x0000_t75" style="position:absolute;left:1937;top:3614;width:7638;height:520">
              <v:imagedata o:title="" r:id="rId37"/>
            </v:shape>
            <w10:wrap type="none"/>
          </v:group>
        </w:pict>
      </w: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19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32"/>
          <w:szCs w:val="32"/>
        </w:rPr>
        <w:jc w:val="left"/>
        <w:spacing w:before="18" w:lineRule="exact" w:line="360"/>
        <w:ind w:left="281"/>
      </w:pPr>
      <w:r>
        <w:pict>
          <v:shape type="#_x0000_t75" style="position:absolute;margin-left:85.2pt;margin-top:-3.7435pt;width:29.7pt;height:33.901pt;mso-position-horizontal-relative:page;mso-position-vertical-relative:paragraph;z-index:-4161">
            <v:imagedata o:title="" r:id="rId38"/>
          </v:shape>
        </w:pic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32"/>
          <w:szCs w:val="3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32"/>
          <w:szCs w:val="32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32"/>
          <w:szCs w:val="32"/>
        </w:rPr>
        <w:t>   </w:t>
      </w:r>
      <w:r>
        <w:rPr>
          <w:rFonts w:cs="Times New Roman" w:hAnsi="Times New Roman" w:eastAsia="Times New Roman" w:ascii="Times New Roman"/>
          <w:spacing w:val="78"/>
          <w:w w:val="100"/>
          <w:position w:val="-1"/>
          <w:sz w:val="32"/>
          <w:szCs w:val="32"/>
        </w:rPr>
        <w:t> </w:t>
      </w:r>
      <w:r>
        <w:rPr>
          <w:rFonts w:cs="Times New Roman" w:hAnsi="Times New Roman" w:eastAsia="Times New Roman" w:ascii="Times New Roman"/>
          <w:b/>
          <w:spacing w:val="78"/>
          <w:w w:val="100"/>
          <w:position w:val="-1"/>
          <w:sz w:val="32"/>
          <w:szCs w:val="32"/>
        </w:rPr>
      </w:r>
      <w:r>
        <w:rPr>
          <w:rFonts w:cs="Times New Roman" w:hAnsi="Times New Roman" w:eastAsia="Times New Roman" w:ascii="Times New Roman"/>
          <w:b/>
          <w:spacing w:val="14"/>
          <w:w w:val="100"/>
          <w:position w:val="-1"/>
          <w:sz w:val="32"/>
          <w:szCs w:val="32"/>
          <w:u w:val="thick" w:color="000000"/>
        </w:rPr>
        <w:t>.</w:t>
      </w:r>
      <w:r>
        <w:rPr>
          <w:rFonts w:cs="Times New Roman" w:hAnsi="Times New Roman" w:eastAsia="Times New Roman" w:ascii="Times New Roman"/>
          <w:b/>
          <w:spacing w:val="14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Purpo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</w:rPr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32"/>
          <w:szCs w:val="32"/>
        </w:rPr>
      </w:r>
    </w:p>
    <w:p>
      <w:pPr>
        <w:rPr>
          <w:sz w:val="17"/>
          <w:szCs w:val="17"/>
        </w:rPr>
        <w:jc w:val="left"/>
        <w:spacing w:before="9" w:lineRule="exact" w:line="160"/>
      </w:pP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before="29" w:lineRule="auto" w:line="309"/>
        <w:ind w:left="468" w:right="8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obje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of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virtu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lass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ooms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prove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xp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owing</w:t>
      </w:r>
      <w:r>
        <w:rPr>
          <w:rFonts w:cs="Times New Roman" w:hAnsi="Times New Roman" w:eastAsia="Times New Roman" w:ascii="Times New Roman"/>
          <w:spacing w:val="5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students</w:t>
      </w:r>
      <w:r>
        <w:rPr>
          <w:rFonts w:cs="Times New Roman" w:hAnsi="Times New Roman" w:eastAsia="Times New Roman" w:ascii="Times New Roman"/>
          <w:spacing w:val="5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spacing w:val="5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ru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5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rti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ipate</w:t>
      </w:r>
      <w:r>
        <w:rPr>
          <w:rFonts w:cs="Times New Roman" w:hAnsi="Times New Roman" w:eastAsia="Times New Roman" w:ascii="Times New Roman"/>
          <w:spacing w:val="5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te</w:t>
      </w:r>
      <w:r>
        <w:rPr>
          <w:rFonts w:cs="Times New Roman" w:hAnsi="Times New Roman" w:eastAsia="Times New Roman" w:ascii="Times New Roman"/>
          <w:spacing w:val="5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rning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ies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using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ompu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rs;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prove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and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ss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using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mpu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suppo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bor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rning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before="91" w:lineRule="auto" w:line="273"/>
        <w:ind w:left="828" w:right="84" w:hanging="360"/>
      </w:pPr>
      <w:r>
        <w:rPr>
          <w:rFonts w:cs="MS UI Gothic" w:hAnsi="MS UI Gothic" w:eastAsia="MS UI Gothic" w:ascii="MS UI Gothic"/>
          <w:spacing w:val="0"/>
          <w:w w:val="100"/>
          <w:sz w:val="24"/>
          <w:szCs w:val="24"/>
        </w:rPr>
        <w:t>❖</w:t>
      </w:r>
      <w:r>
        <w:rPr>
          <w:rFonts w:cs="MS UI Gothic" w:hAnsi="MS UI Gothic" w:eastAsia="MS UI Gothic" w:ascii="MS UI Gothic"/>
          <w:spacing w:val="3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xplosion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kn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dge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ontext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rnt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how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rnt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–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of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virtu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lass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ooms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mani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station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knowl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dge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revolu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lineRule="exact" w:line="280"/>
        <w:ind w:left="468" w:right="83"/>
      </w:pPr>
      <w:r>
        <w:rPr>
          <w:rFonts w:cs="MS UI Gothic" w:hAnsi="MS UI Gothic" w:eastAsia="MS UI Gothic" w:ascii="MS UI Gothic"/>
          <w:spacing w:val="0"/>
          <w:w w:val="100"/>
          <w:sz w:val="24"/>
          <w:szCs w:val="24"/>
        </w:rPr>
        <w:t>❖</w:t>
      </w:r>
      <w:r>
        <w:rPr>
          <w:rFonts w:cs="MS UI Gothic" w:hAnsi="MS UI Gothic" w:eastAsia="MS UI Gothic" w:ascii="MS UI Gothic"/>
          <w:spacing w:val="4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</w:t>
      </w:r>
      <w:r>
        <w:rPr>
          <w:rFonts w:cs="Times New Roman" w:hAnsi="Times New Roman" w:eastAsia="Times New Roman" w:ascii="Times New Roman"/>
          <w:spacing w:val="2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lot</w:t>
      </w:r>
      <w:r>
        <w:rPr>
          <w:rFonts w:cs="Times New Roman" w:hAnsi="Times New Roman" w:eastAsia="Times New Roman" w:ascii="Times New Roman"/>
          <w:spacing w:val="2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of</w:t>
      </w:r>
      <w:r>
        <w:rPr>
          <w:rFonts w:cs="Times New Roman" w:hAnsi="Times New Roman" w:eastAsia="Times New Roman" w:ascii="Times New Roman"/>
          <w:spacing w:val="2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spacing w:val="2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virtu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2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ssroom</w:t>
      </w:r>
      <w:r>
        <w:rPr>
          <w:rFonts w:cs="Times New Roman" w:hAnsi="Times New Roman" w:eastAsia="Times New Roman" w:ascii="Times New Roman"/>
          <w:spacing w:val="2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sy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tems</w:t>
      </w:r>
      <w:r>
        <w:rPr>
          <w:rFonts w:cs="Times New Roman" w:hAnsi="Times New Roman" w:eastAsia="Times New Roman" w:ascii="Times New Roman"/>
          <w:spacing w:val="2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spacing w:val="2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plat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rms</w:t>
      </w:r>
      <w:r>
        <w:rPr>
          <w:rFonts w:cs="Times New Roman" w:hAnsi="Times New Roman" w:eastAsia="Times New Roman" w:ascii="Times New Roman"/>
          <w:spacing w:val="2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you</w:t>
      </w:r>
      <w:r>
        <w:rPr>
          <w:rFonts w:cs="Times New Roman" w:hAnsi="Times New Roman" w:eastAsia="Times New Roman" w:ascii="Times New Roman"/>
          <w:spacing w:val="3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2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: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41" w:lineRule="auto" w:line="277"/>
        <w:ind w:left="828" w:right="83"/>
      </w:pP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rything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rom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Adobe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t,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bEx,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rix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GoT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ng.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But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matte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ontent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designed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ted.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lineRule="exact" w:line="260"/>
        <w:ind w:left="468" w:right="3439"/>
      </w:pPr>
      <w:r>
        <w:rPr>
          <w:rFonts w:cs="MS UI Gothic" w:hAnsi="MS UI Gothic" w:eastAsia="MS UI Gothic" w:ascii="MS UI Gothic"/>
          <w:spacing w:val="0"/>
          <w:w w:val="100"/>
          <w:sz w:val="24"/>
          <w:szCs w:val="24"/>
        </w:rPr>
        <w:t>❖</w:t>
      </w:r>
      <w:r>
        <w:rPr>
          <w:rFonts w:cs="MS UI Gothic" w:hAnsi="MS UI Gothic" w:eastAsia="MS UI Gothic" w:ascii="MS UI Gothic"/>
          <w:spacing w:val="4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This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ful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kno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ledge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before="12" w:lineRule="exact" w:line="300"/>
        <w:ind w:left="828" w:right="81" w:hanging="360"/>
      </w:pPr>
      <w:r>
        <w:rPr>
          <w:rFonts w:cs="MS UI Gothic" w:hAnsi="MS UI Gothic" w:eastAsia="MS UI Gothic" w:ascii="MS UI Gothic"/>
          <w:spacing w:val="0"/>
          <w:w w:val="100"/>
          <w:sz w:val="24"/>
          <w:szCs w:val="24"/>
        </w:rPr>
        <w:t>❖</w:t>
      </w:r>
      <w:r>
        <w:rPr>
          <w:rFonts w:cs="MS UI Gothic" w:hAnsi="MS UI Gothic" w:eastAsia="MS UI Gothic" w:ascii="MS UI Gothic"/>
          <w:spacing w:val="4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Virtu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ru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ning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nvironme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student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ted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by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both,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rovid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ourse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ontent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through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ourse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ment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ppl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ons,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media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sour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32"/>
        <w:ind w:left="828"/>
      </w:pP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rn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onfer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tc.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before="12" w:lineRule="exact" w:line="300"/>
        <w:ind w:left="828" w:right="80" w:hanging="360"/>
        <w:sectPr>
          <w:pgMar w:header="736" w:footer="998" w:top="960" w:bottom="280" w:left="1620" w:right="1320"/>
          <w:pgSz w:w="11920" w:h="16840"/>
        </w:sectPr>
      </w:pPr>
      <w:r>
        <w:rPr>
          <w:rFonts w:cs="MS UI Gothic" w:hAnsi="MS UI Gothic" w:eastAsia="MS UI Gothic" w:ascii="MS UI Gothic"/>
          <w:spacing w:val="0"/>
          <w:w w:val="100"/>
          <w:sz w:val="24"/>
          <w:szCs w:val="24"/>
        </w:rPr>
        <w:t>❖</w:t>
      </w:r>
      <w:r>
        <w:rPr>
          <w:rFonts w:cs="MS UI Gothic" w:hAnsi="MS UI Gothic" w:eastAsia="MS UI Gothic" w:ascii="MS UI Gothic"/>
          <w:spacing w:val="4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tudents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ive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ntent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unic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with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via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hnolog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s.</w:t>
      </w:r>
    </w:p>
    <w:p>
      <w:pPr>
        <w:rPr>
          <w:sz w:val="20"/>
          <w:szCs w:val="20"/>
        </w:rPr>
        <w:jc w:val="left"/>
        <w:spacing w:lineRule="exact" w:line="200"/>
      </w:pPr>
      <w:r>
        <w:pict>
          <v:shape type="#_x0000_t75" style="position:absolute;margin-left:79.92pt;margin-top:68.039pt;width:34.981pt;height:33.901pt;mso-position-horizontal-relative:page;mso-position-vertical-relative:page;z-index:-4159">
            <v:imagedata o:title="" r:id="rId39"/>
          </v:shape>
        </w:pict>
      </w: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19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32"/>
          <w:szCs w:val="32"/>
        </w:rPr>
        <w:jc w:val="left"/>
        <w:spacing w:before="18" w:lineRule="exact" w:line="360"/>
        <w:ind w:left="176"/>
      </w:pPr>
      <w:r>
        <w:rPr>
          <w:rFonts w:cs="Times New Roman" w:hAnsi="Times New Roman" w:eastAsia="Times New Roman" w:ascii="Times New Roman"/>
          <w:spacing w:val="-1"/>
          <w:w w:val="100"/>
          <w:position w:val="-1"/>
          <w:sz w:val="32"/>
          <w:szCs w:val="32"/>
        </w:rPr>
        <w:t>II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32"/>
          <w:szCs w:val="32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32"/>
          <w:szCs w:val="32"/>
        </w:rPr>
        <w:t>   </w:t>
      </w:r>
      <w:r>
        <w:rPr>
          <w:rFonts w:cs="Times New Roman" w:hAnsi="Times New Roman" w:eastAsia="Times New Roman" w:ascii="Times New Roman"/>
          <w:spacing w:val="77"/>
          <w:w w:val="100"/>
          <w:position w:val="-1"/>
          <w:sz w:val="32"/>
          <w:szCs w:val="32"/>
        </w:rPr>
        <w:t> </w:t>
      </w:r>
      <w:r>
        <w:rPr>
          <w:rFonts w:cs="Times New Roman" w:hAnsi="Times New Roman" w:eastAsia="Times New Roman" w:ascii="Times New Roman"/>
          <w:b/>
          <w:spacing w:val="77"/>
          <w:w w:val="100"/>
          <w:position w:val="-1"/>
          <w:sz w:val="32"/>
          <w:szCs w:val="32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Sc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pe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</w:rPr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32"/>
          <w:szCs w:val="32"/>
        </w:rPr>
      </w:r>
    </w:p>
    <w:p>
      <w:pPr>
        <w:rPr>
          <w:sz w:val="10"/>
          <w:szCs w:val="10"/>
        </w:rPr>
        <w:jc w:val="left"/>
        <w:spacing w:before="1" w:lineRule="exact" w:line="100"/>
      </w:pP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1" w:lineRule="exact" w:line="300"/>
        <w:ind w:left="828" w:right="82" w:hanging="360"/>
      </w:pPr>
      <w:r>
        <w:rPr>
          <w:rFonts w:cs="MS UI Gothic" w:hAnsi="MS UI Gothic" w:eastAsia="MS UI Gothic" w:ascii="MS UI Gothic"/>
          <w:spacing w:val="0"/>
          <w:w w:val="100"/>
          <w:sz w:val="24"/>
          <w:szCs w:val="24"/>
        </w:rPr>
        <w:t>❖</w:t>
      </w:r>
      <w:r>
        <w:rPr>
          <w:rFonts w:cs="MS UI Gothic" w:hAnsi="MS UI Gothic" w:eastAsia="MS UI Gothic" w:ascii="MS UI Gothic"/>
          <w:spacing w:val="4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ystem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3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houd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3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Allow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3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3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3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3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ly,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3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take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3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z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3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unic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via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xt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udio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/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video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ring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exact" w:line="300"/>
        <w:ind w:left="468"/>
      </w:pPr>
      <w:r>
        <w:rPr>
          <w:rFonts w:cs="MS UI Gothic" w:hAnsi="MS UI Gothic" w:eastAsia="MS UI Gothic" w:ascii="MS UI Gothic"/>
          <w:spacing w:val="0"/>
          <w:w w:val="100"/>
          <w:position w:val="-1"/>
          <w:sz w:val="24"/>
          <w:szCs w:val="24"/>
        </w:rPr>
        <w:t>❖</w:t>
      </w:r>
      <w:r>
        <w:rPr>
          <w:rFonts w:cs="MS UI Gothic" w:hAnsi="MS UI Gothic" w:eastAsia="MS UI Gothic" w:ascii="MS UI Gothic"/>
          <w:spacing w:val="47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This</w:t>
      </w:r>
      <w:r>
        <w:rPr>
          <w:rFonts w:cs="Times New Roman" w:hAnsi="Times New Roman" w:eastAsia="Times New Roman" w:ascii="Times New Roman"/>
          <w:spacing w:val="48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is</w:t>
      </w:r>
      <w:r>
        <w:rPr>
          <w:rFonts w:cs="Times New Roman" w:hAnsi="Times New Roman" w:eastAsia="Times New Roman" w:ascii="Times New Roman"/>
          <w:spacing w:val="48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47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virtu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8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lass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position w:val="-1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om,</w:t>
      </w:r>
      <w:r>
        <w:rPr>
          <w:rFonts w:cs="Times New Roman" w:hAnsi="Times New Roman" w:eastAsia="Times New Roman" w:ascii="Times New Roman"/>
          <w:spacing w:val="48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48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whi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48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te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r/p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nter</w:t>
      </w:r>
      <w:r>
        <w:rPr>
          <w:rFonts w:cs="Times New Roman" w:hAnsi="Times New Roman" w:eastAsia="Times New Roman" w:ascii="Times New Roman"/>
          <w:spacing w:val="47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will</w:t>
      </w:r>
      <w:r>
        <w:rPr>
          <w:rFonts w:cs="Times New Roman" w:hAnsi="Times New Roman" w:eastAsia="Times New Roman" w:ascii="Times New Roman"/>
          <w:spacing w:val="48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be</w:t>
      </w:r>
      <w:r>
        <w:rPr>
          <w:rFonts w:cs="Times New Roman" w:hAnsi="Times New Roman" w:eastAsia="Times New Roman" w:ascii="Times New Roman"/>
          <w:spacing w:val="47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spacing w:val="3"/>
          <w:w w:val="100"/>
          <w:position w:val="-1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ng</w:t>
      </w:r>
      <w:r>
        <w:rPr>
          <w:rFonts w:cs="Times New Roman" w:hAnsi="Times New Roman" w:eastAsia="Times New Roman" w:ascii="Times New Roman"/>
          <w:spacing w:val="48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om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before="43" w:lineRule="auto" w:line="275"/>
        <w:ind w:left="828" w:right="79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his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/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ice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/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rt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ipn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will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nding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through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their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ompu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hom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exact" w:line="260"/>
        <w:ind w:left="468"/>
      </w:pPr>
      <w:r>
        <w:rPr>
          <w:rFonts w:cs="MS UI Gothic" w:hAnsi="MS UI Gothic" w:eastAsia="MS UI Gothic" w:ascii="MS UI Gothic"/>
          <w:spacing w:val="0"/>
          <w:w w:val="100"/>
          <w:sz w:val="24"/>
          <w:szCs w:val="24"/>
        </w:rPr>
        <w:t>❖</w:t>
      </w:r>
      <w:r>
        <w:rPr>
          <w:rFonts w:cs="MS UI Gothic" w:hAnsi="MS UI Gothic" w:eastAsia="MS UI Gothic" w:ascii="MS UI Gothic"/>
          <w:spacing w:val="4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ystem</w:t>
      </w:r>
      <w:r>
        <w:rPr>
          <w:rFonts w:cs="Times New Roman" w:hAnsi="Times New Roman" w:eastAsia="Times New Roman" w:ascii="Times New Roman"/>
          <w:spacing w:val="2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should</w:t>
      </w:r>
      <w:r>
        <w:rPr>
          <w:rFonts w:cs="Times New Roman" w:hAnsi="Times New Roman" w:eastAsia="Times New Roman" w:ascii="Times New Roman"/>
          <w:spacing w:val="2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provide</w:t>
      </w:r>
      <w:r>
        <w:rPr>
          <w:rFonts w:cs="Times New Roman" w:hAnsi="Times New Roman" w:eastAsia="Times New Roman" w:ascii="Times New Roman"/>
          <w:spacing w:val="2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omp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te</w:t>
      </w:r>
      <w:r>
        <w:rPr>
          <w:rFonts w:cs="Times New Roman" w:hAnsi="Times New Roman" w:eastAsia="Times New Roman" w:ascii="Times New Roman"/>
          <w:spacing w:val="2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otrol</w:t>
      </w:r>
      <w:r>
        <w:rPr>
          <w:rFonts w:cs="Times New Roman" w:hAnsi="Times New Roman" w:eastAsia="Times New Roman" w:ascii="Times New Roman"/>
          <w:spacing w:val="2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2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2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nter</w:t>
      </w:r>
      <w:r>
        <w:rPr>
          <w:rFonts w:cs="Times New Roman" w:hAnsi="Times New Roman" w:eastAsia="Times New Roman" w:ascii="Times New Roman"/>
          <w:spacing w:val="2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ov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2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/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sud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spacing w:val="2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sys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before="41"/>
        <w:ind w:left="828" w:right="1073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ly,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allow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single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ivate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15" w:lineRule="exact" w:line="300"/>
        <w:ind w:left="828" w:right="83" w:hanging="360"/>
      </w:pPr>
      <w:r>
        <w:rPr>
          <w:rFonts w:cs="MS UI Gothic" w:hAnsi="MS UI Gothic" w:eastAsia="MS UI Gothic" w:ascii="MS UI Gothic"/>
          <w:spacing w:val="0"/>
          <w:w w:val="100"/>
          <w:sz w:val="24"/>
          <w:szCs w:val="24"/>
        </w:rPr>
        <w:t>❖</w:t>
      </w:r>
      <w:r>
        <w:rPr>
          <w:rFonts w:cs="MS UI Gothic" w:hAnsi="MS UI Gothic" w:eastAsia="MS UI Gothic" w:ascii="MS UI Gothic"/>
          <w:spacing w:val="4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ystem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should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gni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z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with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i.e.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memb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ring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their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tc.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exact" w:line="300"/>
        <w:ind w:left="828" w:right="80" w:hanging="360"/>
      </w:pPr>
      <w:r>
        <w:rPr>
          <w:rFonts w:cs="MS UI Gothic" w:hAnsi="MS UI Gothic" w:eastAsia="MS UI Gothic" w:ascii="MS UI Gothic"/>
          <w:spacing w:val="0"/>
          <w:w w:val="100"/>
          <w:sz w:val="24"/>
          <w:szCs w:val="24"/>
        </w:rPr>
        <w:t>❖</w:t>
      </w:r>
      <w:r>
        <w:rPr>
          <w:rFonts w:cs="MS UI Gothic" w:hAnsi="MS UI Gothic" w:eastAsia="MS UI Gothic" w:ascii="MS UI Gothic"/>
          <w:spacing w:val="4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ture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using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that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lude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quiz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ment</w:t>
      </w:r>
      <w:r>
        <w:rPr>
          <w:rFonts w:cs="Times New Roman" w:hAnsi="Times New Roman" w:eastAsia="Times New Roman" w:ascii="Times New Roman"/>
          <w:spacing w:val="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sys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m,</w:t>
      </w:r>
      <w:r>
        <w:rPr>
          <w:rFonts w:cs="Times New Roman" w:hAnsi="Times New Roman" w:eastAsia="Times New Roman" w:ascii="Times New Roman"/>
          <w:spacing w:val="1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spacing w:val="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video</w:t>
      </w:r>
      <w:r>
        <w:rPr>
          <w:rFonts w:cs="Times New Roman" w:hAnsi="Times New Roman" w:eastAsia="Times New Roman" w:ascii="Times New Roman"/>
          <w:spacing w:val="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spacing w:val="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text</w:t>
      </w:r>
      <w:r>
        <w:rPr>
          <w:rFonts w:cs="Times New Roman" w:hAnsi="Times New Roman" w:eastAsia="Times New Roman" w:ascii="Times New Roman"/>
          <w:spacing w:val="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spacing w:val="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sys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sys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m,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before="32" w:lineRule="auto" w:line="275"/>
        <w:ind w:left="828" w:right="76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with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of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priv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or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publ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modu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ntation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/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ture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ording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mand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y,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stop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for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for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left"/>
        <w:spacing w:lineRule="exact" w:line="320"/>
        <w:ind w:left="468"/>
      </w:pPr>
      <w:r>
        <w:rPr>
          <w:rFonts w:cs="MS UI Gothic" w:hAnsi="MS UI Gothic" w:eastAsia="MS UI Gothic" w:ascii="MS UI Gothic"/>
          <w:spacing w:val="0"/>
          <w:w w:val="100"/>
          <w:sz w:val="28"/>
          <w:szCs w:val="28"/>
        </w:rPr>
        <w:t>❖</w:t>
      </w:r>
      <w:r>
        <w:rPr>
          <w:rFonts w:cs="MS UI Gothic" w:hAnsi="MS UI Gothic" w:eastAsia="MS UI Gothic" w:ascii="MS UI Gothic"/>
          <w:spacing w:val="-24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-67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  <w:u w:val="thick" w:color="000000"/>
        </w:rPr>
        <w:t>Sc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  <w:u w:val="thick" w:color="000000"/>
        </w:rPr>
        <w:t>pe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  <w:u w:val="thick" w:color="000000"/>
        </w:rPr>
        <w:t>n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  <w:u w:val="thick" w:color="000000"/>
        </w:rPr>
        <w:t>c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  <w:u w:val="thick" w:color="000000"/>
        </w:rPr>
        <w:t>uded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  <w:u w:val="thick" w:color="000000"/>
        </w:rPr>
        <w:t>(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  <w:u w:val="thick" w:color="000000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  <w:u w:val="thick" w:color="000000"/>
        </w:rPr>
        <w:t>y</w:t>
      </w:r>
      <w:r>
        <w:rPr>
          <w:rFonts w:cs="Times New Roman" w:hAnsi="Times New Roman" w:eastAsia="Times New Roman" w:ascii="Times New Roman"/>
          <w:b/>
          <w:spacing w:val="-4"/>
          <w:w w:val="100"/>
          <w:sz w:val="28"/>
          <w:szCs w:val="28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  <w:u w:val="thick" w:color="000000"/>
        </w:rPr>
        <w:t>Side)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49"/>
        <w:ind w:left="468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1)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4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ording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sc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dule.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42"/>
        <w:ind w:left="468"/>
      </w:pP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2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)</w:t>
      </w:r>
      <w:r>
        <w:rPr>
          <w:rFonts w:cs="Times New Roman" w:hAnsi="Times New Roman" w:eastAsia="Times New Roman" w:ascii="Times New Roman"/>
          <w:b/>
          <w:spacing w:val="55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tudent/paticip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will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oin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(i.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only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allow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d).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33"/>
        <w:ind w:left="468"/>
      </w:pP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3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)</w:t>
      </w:r>
      <w:r>
        <w:rPr>
          <w:rFonts w:cs="Times New Roman" w:hAnsi="Times New Roman" w:eastAsia="Times New Roman" w:ascii="Times New Roman"/>
          <w:b/>
          <w:spacing w:val="55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rv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with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z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31"/>
        <w:ind w:left="468"/>
      </w:pP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4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)</w:t>
      </w:r>
      <w:r>
        <w:rPr>
          <w:rFonts w:cs="Times New Roman" w:hAnsi="Times New Roman" w:eastAsia="Times New Roman" w:ascii="Times New Roman"/>
          <w:b/>
          <w:spacing w:val="55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Audio,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Vid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ording.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33"/>
        <w:ind w:left="468"/>
      </w:pP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5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)</w:t>
      </w:r>
      <w:r>
        <w:rPr>
          <w:rFonts w:cs="Times New Roman" w:hAnsi="Times New Roman" w:eastAsia="Times New Roman" w:ascii="Times New Roman"/>
          <w:b/>
          <w:spacing w:val="55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ring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ivate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publ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33"/>
        <w:ind w:left="468"/>
      </w:pP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6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)</w:t>
      </w:r>
      <w:r>
        <w:rPr>
          <w:rFonts w:cs="Times New Roman" w:hAnsi="Times New Roman" w:eastAsia="Times New Roman" w:ascii="Times New Roman"/>
          <w:b/>
          <w:spacing w:val="55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sktop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ring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stu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(i.e.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st).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33"/>
        <w:ind w:left="468"/>
      </w:pP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7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)</w:t>
      </w:r>
      <w:r>
        <w:rPr>
          <w:rFonts w:cs="Times New Roman" w:hAnsi="Times New Roman" w:eastAsia="Times New Roman" w:ascii="Times New Roman"/>
          <w:b/>
          <w:spacing w:val="55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sktop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(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i.e.uni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st).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33"/>
        <w:ind w:left="468"/>
      </w:pP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8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)</w:t>
      </w:r>
      <w:r>
        <w:rPr>
          <w:rFonts w:cs="Times New Roman" w:hAnsi="Times New Roman" w:eastAsia="Times New Roman" w:ascii="Times New Roman"/>
          <w:b/>
          <w:spacing w:val="55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cont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ols.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31"/>
        <w:ind w:left="468"/>
      </w:pP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9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)</w:t>
      </w:r>
      <w:r>
        <w:rPr>
          <w:rFonts w:cs="Times New Roman" w:hAnsi="Times New Roman" w:eastAsia="Times New Roman" w:ascii="Times New Roman"/>
          <w:b/>
          <w:spacing w:val="55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Quiz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ond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lyze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sult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vie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sz w:val="22"/>
          <w:szCs w:val="22"/>
        </w:rPr>
        <w:jc w:val="left"/>
        <w:spacing w:before="15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468"/>
      </w:pP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10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)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dule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tudent/pa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ipant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ment.</w:t>
      </w:r>
    </w:p>
    <w:p>
      <w:pPr>
        <w:rPr>
          <w:sz w:val="24"/>
          <w:szCs w:val="24"/>
        </w:rPr>
        <w:jc w:val="left"/>
        <w:spacing w:before="9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left"/>
        <w:ind w:left="468"/>
        <w:sectPr>
          <w:pgMar w:header="736" w:footer="998" w:top="960" w:bottom="280" w:left="1620" w:right="1320"/>
          <w:pgSz w:w="11920" w:h="16840"/>
        </w:sectPr>
      </w:pP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1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1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)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8"/>
          <w:szCs w:val="28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8"/>
          <w:szCs w:val="28"/>
        </w:rPr>
        <w:t>y</w:t>
      </w:r>
      <w:r>
        <w:rPr>
          <w:rFonts w:cs="Times New Roman" w:hAnsi="Times New Roman" w:eastAsia="Times New Roman" w:ascii="Times New Roman"/>
          <w:spacing w:val="1"/>
          <w:w w:val="100"/>
          <w:sz w:val="28"/>
          <w:szCs w:val="28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sz w:val="28"/>
          <w:szCs w:val="28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C</w:t>
      </w:r>
      <w:r>
        <w:rPr>
          <w:rFonts w:cs="Times New Roman" w:hAnsi="Times New Roman" w:eastAsia="Times New Roman" w:ascii="Times New Roman"/>
          <w:spacing w:val="-2"/>
          <w:w w:val="100"/>
          <w:sz w:val="28"/>
          <w:szCs w:val="28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8"/>
          <w:szCs w:val="28"/>
        </w:rPr>
        <w:t>n</w:t>
      </w:r>
      <w:r>
        <w:rPr>
          <w:rFonts w:cs="Times New Roman" w:hAnsi="Times New Roman" w:eastAsia="Times New Roman" w:ascii="Times New Roman"/>
          <w:spacing w:val="-2"/>
          <w:w w:val="100"/>
          <w:sz w:val="28"/>
          <w:szCs w:val="28"/>
        </w:rPr>
        <w:t>f</w:t>
      </w:r>
      <w:r>
        <w:rPr>
          <w:rFonts w:cs="Times New Roman" w:hAnsi="Times New Roman" w:eastAsia="Times New Roman" w:ascii="Times New Roman"/>
          <w:spacing w:val="1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8"/>
          <w:szCs w:val="28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sz w:val="28"/>
          <w:szCs w:val="28"/>
        </w:rPr>
        <w:t>u</w:t>
      </w:r>
      <w:r>
        <w:rPr>
          <w:rFonts w:cs="Times New Roman" w:hAnsi="Times New Roman" w:eastAsia="Times New Roman" w:ascii="Times New Roman"/>
          <w:spacing w:val="-2"/>
          <w:w w:val="100"/>
          <w:sz w:val="28"/>
          <w:szCs w:val="28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8"/>
          <w:szCs w:val="28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8"/>
          <w:szCs w:val="28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.</w:t>
      </w:r>
    </w:p>
    <w:p>
      <w:pPr>
        <w:rPr>
          <w:sz w:val="20"/>
          <w:szCs w:val="20"/>
        </w:rPr>
        <w:jc w:val="left"/>
        <w:spacing w:lineRule="exact" w:line="200"/>
      </w:pPr>
      <w:r>
        <w:pict>
          <v:group style="position:absolute;margin-left:405.25pt;margin-top:86.04pt;width:154pt;height:195.36pt;mso-position-horizontal-relative:page;mso-position-vertical-relative:page;z-index:-4157" coordorigin="8105,1721" coordsize="3080,3907">
            <v:shape type="#_x0000_t75" style="position:absolute;left:9715;top:5273;width:79;height:355">
              <v:imagedata o:title="" r:id="rId40"/>
            </v:shape>
            <v:shape type="#_x0000_t75" style="position:absolute;left:10018;top:5311;width:65;height:293">
              <v:imagedata o:title="" r:id="rId41"/>
            </v:shape>
            <v:shape style="position:absolute;left:8115;top:4854;width:3060;height:402" coordorigin="8115,4854" coordsize="3060,402" path="m8497,4854l8115,5256,11175,5256,10794,4854,8497,4854xe" filled="t" fillcolor="#CDCDCD" stroked="f">
              <v:path arrowok="t"/>
              <v:fill/>
            </v:shape>
            <v:shape style="position:absolute;left:10793;top:1731;width:381;height:3527" coordorigin="10793,1731" coordsize="381,3527" path="m11174,1731l10793,2134,10793,4856,11174,5257,11174,1731xe" filled="t" fillcolor="#999999" stroked="f">
              <v:path arrowok="t"/>
              <v:fill/>
            </v:shape>
            <v:shape style="position:absolute;left:8115;top:1730;width:3060;height:3527" coordorigin="8115,1730" coordsize="3060,3527" path="m8115,5256l11175,5256,11175,1730,8115,1730,8115,5256xe" filled="f" stroked="t" strokeweight="0.72pt" strokecolor="#000000">
              <v:path arrowok="t"/>
            </v:shape>
            <v:shape style="position:absolute;left:8497;top:2133;width:2297;height:2723" coordorigin="8497,2133" coordsize="2297,2723" path="m8497,4855l10794,4855,10794,2133,8497,2133,8497,4855xe" filled="f" stroked="t" strokeweight="0.72pt" strokecolor="#000000">
              <v:path arrowok="t"/>
            </v:shape>
            <v:shape style="position:absolute;left:8115;top:1730;width:382;height:403" coordorigin="8115,1730" coordsize="382,403" path="m8115,1730l8497,2133e" filled="f" stroked="t" strokeweight="0.72pt" strokecolor="#000000">
              <v:path arrowok="t"/>
            </v:shape>
            <v:shape style="position:absolute;left:8115;top:4855;width:382;height:401" coordorigin="8115,4855" coordsize="382,401" path="m8115,5256l8497,4855e" filled="f" stroked="t" strokeweight="0.72pt" strokecolor="#000000">
              <v:path arrowok="t"/>
            </v:shape>
            <v:shape style="position:absolute;left:10794;top:4855;width:381;height:401" coordorigin="10794,4855" coordsize="381,401" path="m11175,5256l10794,4855e" filled="f" stroked="t" strokeweight="0.72pt" strokecolor="#000000">
              <v:path arrowok="t"/>
            </v:shape>
            <v:shape style="position:absolute;left:10794;top:1730;width:381;height:403" coordorigin="10794,1730" coordsize="381,403" path="m11175,1730l10794,2133e" filled="f" stroked="t" strokeweight="0.72pt" strokecolor="#000000">
              <v:path arrowok="t"/>
            </v:shape>
            <v:shape style="position:absolute;left:9140;top:2777;width:1015;height:1633" coordorigin="9140,2777" coordsize="1015,1633" path="m9582,3865l9515,3940,9140,4347,9140,4410,9671,4403,9919,4405,10144,4410,10155,4404,10155,4403,10152,4367,10150,4339,10148,4316,10148,4286,10150,4266,10152,4241,10155,4215,10155,4211,10144,4200,10090,4206,10025,4210,9950,4213,9865,4215,9377,4215,9587,3991,9659,3920,9725,3853,9785,3789,9838,3729,9886,3672,9927,3618,9962,3568,10011,3484,10046,3400,10067,3313,10074,3227,10066,3131,10043,3045,10004,2968,9999,2962,9950,2902,9897,2856,9837,2821,9771,2797,9697,2782,9617,2777,9559,2779,9504,2788,9452,2800,9404,2818,9358,2841,9313,2871,9270,2907,9229,2948,9225,3005,9218,3077,9207,3165,9193,3267,9258,3267,9279,3190,9297,3129,9313,3085,9325,3057,9356,3024,9401,2995,9439,2981,9479,2970,9521,2964,9566,2962,9632,2968,9691,2985,9743,3013,9788,3053,9825,3103,9851,3161,9867,3225,9872,3298,9868,3361,9854,3426,9832,3495,9800,3565,9772,3616,9736,3671,9693,3731,9641,3796,9582,3865xe" filled="t" fillcolor="#000000" stroked="f">
              <v:path arrowok="t"/>
              <v:fill/>
            </v:shape>
            <w10:wrap type="none"/>
          </v:group>
        </w:pict>
      </w:r>
      <w:r>
        <w:pict>
          <v:group style="position:absolute;margin-left:119.24pt;margin-top:275.639pt;width:466.17pt;height:40.271pt;mso-position-horizontal-relative:page;mso-position-vertical-relative:page;z-index:-4158" coordorigin="2385,5513" coordsize="9323,805">
            <v:shape type="#_x0000_t75" style="position:absolute;left:2657;top:5513;width:6222;height:678">
              <v:imagedata o:title="" r:id="rId42"/>
            </v:shape>
            <v:shape style="position:absolute;left:2392;top:6240;width:9309;height:71" coordorigin="2392,6240" coordsize="9309,71" path="m11684,6271l11554,6240,11554,6271,2539,6271,2539,6240,2392,6275,2539,6311,2539,6280,11554,6280,11554,6311,11684,6280,11701,6275,11684,6271xe" filled="t" fillcolor="#000000" stroked="f">
              <v:path arrowok="t"/>
              <v:fill/>
            </v:shape>
            <w10:wrap type="none"/>
          </v:group>
        </w:pict>
      </w: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20"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32"/>
          <w:szCs w:val="32"/>
        </w:rPr>
        <w:jc w:val="left"/>
        <w:spacing w:before="18" w:lineRule="exact" w:line="360"/>
        <w:ind w:left="1234"/>
      </w:pPr>
      <w:r>
        <w:rPr>
          <w:rFonts w:cs="Times New Roman" w:hAnsi="Times New Roman" w:eastAsia="Times New Roman" w:ascii="Times New Roman"/>
          <w:b/>
          <w:w w:val="99"/>
          <w:position w:val="-1"/>
          <w:sz w:val="32"/>
          <w:szCs w:val="32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Ch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pter</w:t>
      </w:r>
      <w:r>
        <w:rPr>
          <w:rFonts w:cs="Times New Roman" w:hAnsi="Times New Roman" w:eastAsia="Times New Roman" w:ascii="Times New Roman"/>
          <w:b/>
          <w:spacing w:val="-11"/>
          <w:w w:val="100"/>
          <w:position w:val="-1"/>
          <w:sz w:val="32"/>
          <w:szCs w:val="32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#</w:t>
      </w:r>
      <w:r>
        <w:rPr>
          <w:rFonts w:cs="Times New Roman" w:hAnsi="Times New Roman" w:eastAsia="Times New Roman" w:ascii="Times New Roman"/>
          <w:b/>
          <w:spacing w:val="2"/>
          <w:w w:val="100"/>
          <w:position w:val="-1"/>
          <w:sz w:val="32"/>
          <w:szCs w:val="32"/>
          <w:u w:val="thick" w:color="000000"/>
        </w:rPr>
        <w:t>2</w:t>
      </w:r>
      <w:r>
        <w:rPr>
          <w:rFonts w:cs="Times New Roman" w:hAnsi="Times New Roman" w:eastAsia="Times New Roman" w:ascii="Times New Roman"/>
          <w:b/>
          <w:spacing w:val="2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:</w:t>
      </w:r>
      <w:r>
        <w:rPr>
          <w:rFonts w:cs="Times New Roman" w:hAnsi="Times New Roman" w:eastAsia="Times New Roman" w:ascii="Times New Roman"/>
          <w:b/>
          <w:spacing w:val="-4"/>
          <w:w w:val="100"/>
          <w:position w:val="-1"/>
          <w:sz w:val="32"/>
          <w:szCs w:val="32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  <w:t>y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stem</w:t>
      </w:r>
      <w:r>
        <w:rPr>
          <w:rFonts w:cs="Times New Roman" w:hAnsi="Times New Roman" w:eastAsia="Times New Roman" w:ascii="Times New Roman"/>
          <w:b/>
          <w:spacing w:val="-11"/>
          <w:w w:val="100"/>
          <w:position w:val="-1"/>
          <w:sz w:val="32"/>
          <w:szCs w:val="32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Re</w:t>
      </w:r>
      <w:r>
        <w:rPr>
          <w:rFonts w:cs="Times New Roman" w:hAnsi="Times New Roman" w:eastAsia="Times New Roman" w:ascii="Times New Roman"/>
          <w:b/>
          <w:spacing w:val="2"/>
          <w:w w:val="100"/>
          <w:position w:val="-1"/>
          <w:sz w:val="32"/>
          <w:szCs w:val="32"/>
          <w:u w:val="thick" w:color="000000"/>
        </w:rPr>
        <w:t>q</w:t>
      </w:r>
      <w:r>
        <w:rPr>
          <w:rFonts w:cs="Times New Roman" w:hAnsi="Times New Roman" w:eastAsia="Times New Roman" w:ascii="Times New Roman"/>
          <w:b/>
          <w:spacing w:val="2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uire</w:t>
      </w:r>
      <w:r>
        <w:rPr>
          <w:rFonts w:cs="Times New Roman" w:hAnsi="Times New Roman" w:eastAsia="Times New Roman" w:ascii="Times New Roman"/>
          <w:b/>
          <w:spacing w:val="3"/>
          <w:w w:val="100"/>
          <w:position w:val="-1"/>
          <w:sz w:val="32"/>
          <w:szCs w:val="32"/>
          <w:u w:val="thick" w:color="000000"/>
        </w:rPr>
        <w:t>m</w:t>
      </w:r>
      <w:r>
        <w:rPr>
          <w:rFonts w:cs="Times New Roman" w:hAnsi="Times New Roman" w:eastAsia="Times New Roman" w:ascii="Times New Roman"/>
          <w:b/>
          <w:spacing w:val="3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ent</w:t>
      </w:r>
      <w:r>
        <w:rPr>
          <w:rFonts w:cs="Times New Roman" w:hAnsi="Times New Roman" w:eastAsia="Times New Roman" w:ascii="Times New Roman"/>
          <w:b/>
          <w:spacing w:val="-20"/>
          <w:w w:val="100"/>
          <w:position w:val="-1"/>
          <w:sz w:val="32"/>
          <w:szCs w:val="32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2"/>
          <w:w w:val="100"/>
          <w:position w:val="-1"/>
          <w:sz w:val="32"/>
          <w:szCs w:val="32"/>
          <w:u w:val="thick" w:color="000000"/>
        </w:rPr>
        <w:t>A</w:t>
      </w:r>
      <w:r>
        <w:rPr>
          <w:rFonts w:cs="Times New Roman" w:hAnsi="Times New Roman" w:eastAsia="Times New Roman" w:ascii="Times New Roman"/>
          <w:b/>
          <w:spacing w:val="2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  <w:t>y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sis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</w:rPr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32"/>
          <w:szCs w:val="32"/>
        </w:rPr>
      </w:r>
    </w:p>
    <w:p>
      <w:pPr>
        <w:rPr>
          <w:sz w:val="10"/>
          <w:szCs w:val="10"/>
        </w:rPr>
        <w:jc w:val="left"/>
        <w:spacing w:before="3" w:lineRule="exact" w:line="100"/>
      </w:pP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29"/>
        <w:ind w:left="1061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i.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   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Cur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Syst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994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ii.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   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of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yst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tabs>
          <w:tab w:pos="1540" w:val="left"/>
        </w:tabs>
        <w:jc w:val="left"/>
        <w:ind w:left="941" w:right="3859" w:hanging="12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iii.</w:t>
        <w:tab/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lem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ica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ion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/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finition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iv.</w:t>
        <w:tab/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q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of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st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tabs>
          <w:tab w:pos="1540" w:val="left"/>
        </w:tabs>
        <w:jc w:val="left"/>
        <w:ind w:left="2088" w:right="5667" w:hanging="1080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v.</w:t>
        <w:tab/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asi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ity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Stu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ical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12"/>
          <w:szCs w:val="12"/>
        </w:rPr>
        <w:jc w:val="left"/>
        <w:spacing w:lineRule="exact" w:line="120"/>
      </w:pPr>
      <w:r>
        <w:rPr>
          <w:sz w:val="12"/>
          <w:szCs w:val="12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auto" w:line="344"/>
        <w:ind w:left="2088" w:right="3812"/>
        <w:sectPr>
          <w:pgMar w:header="736" w:footer="998" w:top="960" w:bottom="280" w:left="1620" w:right="1300"/>
          <w:pgSz w:w="11920" w:h="16840"/>
        </w:sectPr>
      </w:pPr>
      <w:r>
        <w:pict>
          <v:shape type="#_x0000_t202" style="position:absolute;margin-left:119.46pt;margin-top:55.947pt;width:405.688pt;height:118.48pt;mso-position-horizontal-relative:page;mso-position-vertical-relative:paragraph;z-index:-4156" filled="f" stroked="f">
            <v:textbox inset="0,0,0,0">
              <w:txbxContent>
                <w:tbl>
                  <w:tblPr>
                    <w:tblW w:w="0" w:type="auto"/>
                    <w:tblLook w:val="01E0"/>
                    <w:jc w:val="lef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/>
                  <w:tr>
                    <w:trPr>
                      <w:trHeight w:val="358" w:hRule="exact"/>
                    </w:trPr>
                    <w:tc>
                      <w:tcPr>
                        <w:tcW w:w="600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Times New Roman" w:hAnsi="Times New Roman" w:eastAsia="Times New Roman" w:ascii="Times New Roman"/>
                            <w:sz w:val="24"/>
                            <w:szCs w:val="24"/>
                          </w:rPr>
                          <w:jc w:val="left"/>
                          <w:spacing w:before="69"/>
                          <w:ind w:left="172"/>
                        </w:pP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vi.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w="5799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Times New Roman" w:hAnsi="Times New Roman" w:eastAsia="Times New Roman" w:ascii="Times New Roman"/>
                            <w:sz w:val="24"/>
                            <w:szCs w:val="24"/>
                          </w:rPr>
                          <w:jc w:val="left"/>
                          <w:spacing w:before="69"/>
                          <w:ind w:left="179"/>
                        </w:pP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D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v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lo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1"/>
                            <w:w w:val="100"/>
                            <w:sz w:val="24"/>
                            <w:szCs w:val="24"/>
                          </w:rPr>
                          <w:t>p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1"/>
                            <w:w w:val="100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1"/>
                            <w:w w:val="10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1"/>
                            <w:w w:val="100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o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1"/>
                            <w:w w:val="100"/>
                            <w:sz w:val="24"/>
                            <w:szCs w:val="24"/>
                          </w:rPr>
                          <w:t>d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(S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-2"/>
                            <w:w w:val="100"/>
                            <w:sz w:val="24"/>
                            <w:szCs w:val="24"/>
                          </w:rPr>
                          <w:t>o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f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-1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wa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1"/>
                            <w:w w:val="100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-1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P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-1"/>
                            <w:w w:val="100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o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1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ss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Model)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w="1714" w:type="dxa"/>
                        <w:gridSpan w:val="2"/>
                        <w:vMerge w:val="restart"/>
                        <w:tcBorders>
                          <w:top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/>
                    </w:tc>
                  </w:tr>
                  <w:tr>
                    <w:trPr>
                      <w:trHeight w:val="276" w:hRule="exact"/>
                    </w:trPr>
                    <w:tc>
                      <w:tcPr>
                        <w:tcW w:w="600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Times New Roman" w:hAnsi="Times New Roman" w:eastAsia="Times New Roman" w:ascii="Times New Roman"/>
                            <w:sz w:val="24"/>
                            <w:szCs w:val="24"/>
                          </w:rPr>
                          <w:jc w:val="left"/>
                          <w:spacing w:lineRule="exact" w:line="260"/>
                          <w:ind w:left="105"/>
                        </w:pP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vi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1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.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w="5799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Times New Roman" w:hAnsi="Times New Roman" w:eastAsia="Times New Roman" w:ascii="Times New Roman"/>
                            <w:sz w:val="24"/>
                            <w:szCs w:val="24"/>
                          </w:rPr>
                          <w:jc w:val="left"/>
                          <w:spacing w:lineRule="exact" w:line="260"/>
                          <w:ind w:left="179"/>
                        </w:pP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1"/>
                            <w:w w:val="100"/>
                            <w:sz w:val="24"/>
                            <w:szCs w:val="24"/>
                          </w:rPr>
                          <w:t>q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1"/>
                            <w:w w:val="100"/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ir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1"/>
                            <w:w w:val="100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1"/>
                            <w:w w:val="10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-1"/>
                            <w:w w:val="100"/>
                            <w:sz w:val="24"/>
                            <w:szCs w:val="24"/>
                          </w:rPr>
                          <w:t>V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al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1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1"/>
                            <w:w w:val="100"/>
                            <w:sz w:val="24"/>
                            <w:szCs w:val="24"/>
                          </w:rPr>
                          <w:t>d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ation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w="1714" w:type="dxa"/>
                        <w:gridSpan w:val="2"/>
                        <w:vMerge w:val=""/>
                        <w:tcBorders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/>
                    </w:tc>
                  </w:tr>
                  <w:tr>
                    <w:trPr>
                      <w:trHeight w:val="276" w:hRule="exact"/>
                    </w:trPr>
                    <w:tc>
                      <w:tcPr>
                        <w:tcW w:w="600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Times New Roman" w:hAnsi="Times New Roman" w:eastAsia="Times New Roman" w:ascii="Times New Roman"/>
                            <w:sz w:val="24"/>
                            <w:szCs w:val="24"/>
                          </w:rPr>
                          <w:jc w:val="left"/>
                          <w:spacing w:lineRule="exact" w:line="260"/>
                          <w:ind w:left="40"/>
                        </w:pP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vi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1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i.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w="5799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Times New Roman" w:hAnsi="Times New Roman" w:eastAsia="Times New Roman" w:ascii="Times New Roman"/>
                            <w:sz w:val="24"/>
                            <w:szCs w:val="24"/>
                          </w:rPr>
                          <w:jc w:val="left"/>
                          <w:spacing w:lineRule="exact" w:line="260"/>
                          <w:ind w:left="179"/>
                        </w:pP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Tools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   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5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1"/>
                            <w:w w:val="10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d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   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3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-1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1"/>
                            <w:w w:val="100"/>
                            <w:sz w:val="24"/>
                            <w:szCs w:val="24"/>
                          </w:rPr>
                          <w:t>h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1"/>
                            <w:w w:val="10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ol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-2"/>
                            <w:w w:val="100"/>
                            <w:sz w:val="24"/>
                            <w:szCs w:val="24"/>
                          </w:rPr>
                          <w:t>o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gy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   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5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/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   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5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-1"/>
                            <w:w w:val="100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1"/>
                            <w:w w:val="10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-2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1"/>
                            <w:w w:val="100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-1"/>
                            <w:w w:val="100"/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   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6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H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-2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-1"/>
                            <w:w w:val="100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1"/>
                            <w:w w:val="100"/>
                            <w:sz w:val="24"/>
                            <w:szCs w:val="24"/>
                          </w:rPr>
                          <w:t>d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wa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-1"/>
                            <w:w w:val="100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w="632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Times New Roman" w:hAnsi="Times New Roman" w:eastAsia="Times New Roman" w:ascii="Times New Roman"/>
                            <w:sz w:val="24"/>
                            <w:szCs w:val="24"/>
                          </w:rPr>
                          <w:jc w:val="left"/>
                          <w:spacing w:lineRule="exact" w:line="260"/>
                          <w:ind w:left="122"/>
                        </w:pP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1"/>
                            <w:w w:val="10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d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w="1082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Times New Roman" w:hAnsi="Times New Roman" w:eastAsia="Times New Roman" w:ascii="Times New Roman"/>
                            <w:sz w:val="24"/>
                            <w:szCs w:val="24"/>
                          </w:rPr>
                          <w:jc w:val="left"/>
                          <w:spacing w:lineRule="exact" w:line="260"/>
                          <w:ind w:left="123"/>
                        </w:pP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1"/>
                            <w:w w:val="100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of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-1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wa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1"/>
                            <w:w w:val="100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</w:tr>
                  <w:tr>
                    <w:trPr>
                      <w:trHeight w:val="276" w:hRule="exact"/>
                    </w:trPr>
                    <w:tc>
                      <w:tcPr>
                        <w:tcW w:w="600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/>
                    </w:tc>
                    <w:tc>
                      <w:tcPr>
                        <w:tcW w:w="5799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Times New Roman" w:hAnsi="Times New Roman" w:eastAsia="Times New Roman" w:ascii="Times New Roman"/>
                            <w:sz w:val="24"/>
                            <w:szCs w:val="24"/>
                          </w:rPr>
                          <w:jc w:val="left"/>
                          <w:spacing w:lineRule="exact" w:line="260"/>
                          <w:ind w:left="179"/>
                        </w:pP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1"/>
                            <w:w w:val="100"/>
                            <w:sz w:val="24"/>
                            <w:szCs w:val="24"/>
                          </w:rPr>
                          <w:t>q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1"/>
                            <w:w w:val="100"/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ir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1"/>
                            <w:w w:val="100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1"/>
                            <w:w w:val="10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ts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w="632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/>
                    </w:tc>
                    <w:tc>
                      <w:tcPr>
                        <w:tcW w:w="1082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/>
                    </w:tc>
                  </w:tr>
                  <w:tr>
                    <w:trPr>
                      <w:trHeight w:val="550" w:hRule="exact"/>
                    </w:trPr>
                    <w:tc>
                      <w:tcPr>
                        <w:tcW w:w="600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Times New Roman" w:hAnsi="Times New Roman" w:eastAsia="Times New Roman" w:ascii="Times New Roman"/>
                            <w:sz w:val="24"/>
                            <w:szCs w:val="24"/>
                          </w:rPr>
                          <w:jc w:val="left"/>
                          <w:spacing w:lineRule="exact" w:line="260"/>
                          <w:ind w:left="172"/>
                        </w:pP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ix.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  <w:p>
                        <w:pPr>
                          <w:rPr>
                            <w:rFonts w:cs="Times New Roman" w:hAnsi="Times New Roman" w:eastAsia="Times New Roman" w:ascii="Times New Roman"/>
                            <w:sz w:val="24"/>
                            <w:szCs w:val="24"/>
                          </w:rPr>
                          <w:jc w:val="left"/>
                          <w:spacing w:lineRule="exact" w:line="260"/>
                          <w:ind w:left="239"/>
                        </w:pP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x.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w="5799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Times New Roman" w:hAnsi="Times New Roman" w:eastAsia="Times New Roman" w:ascii="Times New Roman"/>
                            <w:sz w:val="24"/>
                            <w:szCs w:val="24"/>
                          </w:rPr>
                          <w:jc w:val="left"/>
                          <w:spacing w:lineRule="exact" w:line="260"/>
                          <w:ind w:left="179"/>
                        </w:pP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1"/>
                            <w:w w:val="100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yst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1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-1"/>
                            <w:w w:val="100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-1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1"/>
                            <w:w w:val="100"/>
                            <w:sz w:val="24"/>
                            <w:szCs w:val="24"/>
                          </w:rPr>
                          <w:t>h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it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-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-1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tu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1"/>
                            <w:w w:val="100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  <w:p>
                        <w:pPr>
                          <w:rPr>
                            <w:rFonts w:cs="Times New Roman" w:hAnsi="Times New Roman" w:eastAsia="Times New Roman" w:ascii="Times New Roman"/>
                            <w:sz w:val="24"/>
                            <w:szCs w:val="24"/>
                          </w:rPr>
                          <w:jc w:val="left"/>
                          <w:spacing w:lineRule="exact" w:line="260"/>
                          <w:ind w:left="179"/>
                        </w:pP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Da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-1"/>
                            <w:w w:val="100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Flow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Diag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-1"/>
                            <w:w w:val="100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am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w="632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/>
                    </w:tc>
                    <w:tc>
                      <w:tcPr>
                        <w:tcW w:w="1082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/>
                    </w:tc>
                  </w:tr>
                  <w:tr>
                    <w:trPr>
                      <w:trHeight w:val="276" w:hRule="exact"/>
                    </w:trPr>
                    <w:tc>
                      <w:tcPr>
                        <w:tcW w:w="600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Times New Roman" w:hAnsi="Times New Roman" w:eastAsia="Times New Roman" w:ascii="Times New Roman"/>
                            <w:sz w:val="24"/>
                            <w:szCs w:val="24"/>
                          </w:rPr>
                          <w:jc w:val="left"/>
                          <w:spacing w:lineRule="exact" w:line="260"/>
                          <w:ind w:left="172"/>
                        </w:pP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xi.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w="5799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Times New Roman" w:hAnsi="Times New Roman" w:eastAsia="Times New Roman" w:ascii="Times New Roman"/>
                            <w:sz w:val="24"/>
                            <w:szCs w:val="24"/>
                          </w:rPr>
                          <w:jc w:val="left"/>
                          <w:spacing w:lineRule="exact" w:line="260"/>
                          <w:ind w:left="179"/>
                        </w:pP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Use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-1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–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-1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ase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-1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Dia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2"/>
                            <w:w w:val="100"/>
                            <w:sz w:val="24"/>
                            <w:szCs w:val="24"/>
                          </w:rPr>
                          <w:t>g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-1"/>
                            <w:w w:val="100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am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w="632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/>
                    </w:tc>
                    <w:tc>
                      <w:tcPr>
                        <w:tcW w:w="1082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/>
                    </w:tc>
                  </w:tr>
                  <w:tr>
                    <w:trPr>
                      <w:trHeight w:val="358" w:hRule="exact"/>
                    </w:trPr>
                    <w:tc>
                      <w:tcPr>
                        <w:tcW w:w="600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Times New Roman" w:hAnsi="Times New Roman" w:eastAsia="Times New Roman" w:ascii="Times New Roman"/>
                            <w:sz w:val="24"/>
                            <w:szCs w:val="24"/>
                          </w:rPr>
                          <w:jc w:val="left"/>
                          <w:spacing w:lineRule="exact" w:line="260"/>
                          <w:ind w:left="105"/>
                        </w:pP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xi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1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.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w="5799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Times New Roman" w:hAnsi="Times New Roman" w:eastAsia="Times New Roman" w:ascii="Times New Roman"/>
                            <w:sz w:val="24"/>
                            <w:szCs w:val="24"/>
                          </w:rPr>
                          <w:jc w:val="left"/>
                          <w:spacing w:lineRule="exact" w:line="260"/>
                          <w:ind w:left="179"/>
                        </w:pP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-1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tivity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-1"/>
                            <w:w w:val="100"/>
                            <w:sz w:val="24"/>
                            <w:szCs w:val="24"/>
                          </w:rPr>
                          <w:t>D</w:t>
                        </w:r>
                        <w:r>
                          <w:rPr>
                            <w:rFonts w:cs="Times New Roman" w:hAnsi="Times New Roman" w:eastAsia="Times New Roman" w:ascii="Times New Roman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iagram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w="632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/>
                    </w:tc>
                    <w:tc>
                      <w:tcPr>
                        <w:tcW w:w="1082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/>
                    </w:tc>
                  </w:tr>
                </w:tbl>
                <w:p>
                  <w:pPr>
                    <w:jc w:val="left"/>
                  </w:pPr>
                </w:p>
              </w:txbxContent>
            </v:textbox>
            <w10:wrap type="none"/>
          </v:shape>
        </w:pic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b.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ical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ational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(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Ti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Char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)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7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32"/>
          <w:szCs w:val="32"/>
        </w:rPr>
        <w:jc w:val="left"/>
        <w:spacing w:before="18"/>
        <w:ind w:left="108"/>
      </w:pPr>
      <w:r>
        <w:rPr>
          <w:rFonts w:cs="Times New Roman" w:hAnsi="Times New Roman" w:eastAsia="Times New Roman" w:ascii="Times New Roman"/>
          <w:b/>
          <w:w w:val="99"/>
          <w:sz w:val="32"/>
          <w:szCs w:val="32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  <w:u w:val="thick" w:color="000000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32"/>
          <w:szCs w:val="32"/>
          <w:u w:val="thick" w:color="000000"/>
        </w:rPr>
        <w:t>y</w:t>
      </w:r>
      <w:r>
        <w:rPr>
          <w:rFonts w:cs="Times New Roman" w:hAnsi="Times New Roman" w:eastAsia="Times New Roman" w:ascii="Times New Roman"/>
          <w:b/>
          <w:spacing w:val="1"/>
          <w:w w:val="100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  <w:u w:val="thick" w:color="000000"/>
        </w:rPr>
        <w:t>stem</w:t>
      </w:r>
      <w:r>
        <w:rPr>
          <w:rFonts w:cs="Times New Roman" w:hAnsi="Times New Roman" w:eastAsia="Times New Roman" w:ascii="Times New Roman"/>
          <w:b/>
          <w:spacing w:val="-11"/>
          <w:w w:val="100"/>
          <w:sz w:val="32"/>
          <w:szCs w:val="32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  <w:u w:val="thick" w:color="000000"/>
        </w:rPr>
        <w:t>An</w:t>
      </w:r>
      <w:r>
        <w:rPr>
          <w:rFonts w:cs="Times New Roman" w:hAnsi="Times New Roman" w:eastAsia="Times New Roman" w:ascii="Times New Roman"/>
          <w:b/>
          <w:spacing w:val="1"/>
          <w:w w:val="100"/>
          <w:sz w:val="32"/>
          <w:szCs w:val="32"/>
          <w:u w:val="thick" w:color="000000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  <w:u w:val="thick" w:color="000000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32"/>
          <w:szCs w:val="32"/>
          <w:u w:val="thick" w:color="000000"/>
        </w:rPr>
        <w:t>y</w:t>
      </w:r>
      <w:r>
        <w:rPr>
          <w:rFonts w:cs="Times New Roman" w:hAnsi="Times New Roman" w:eastAsia="Times New Roman" w:ascii="Times New Roman"/>
          <w:b/>
          <w:spacing w:val="1"/>
          <w:w w:val="100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  <w:u w:val="thick" w:color="000000"/>
        </w:rPr>
        <w:t>si</w:t>
      </w:r>
      <w:r>
        <w:rPr>
          <w:rFonts w:cs="Times New Roman" w:hAnsi="Times New Roman" w:eastAsia="Times New Roman" w:ascii="Times New Roman"/>
          <w:b/>
          <w:spacing w:val="3"/>
          <w:w w:val="100"/>
          <w:sz w:val="32"/>
          <w:szCs w:val="32"/>
          <w:u w:val="thick" w:color="000000"/>
        </w:rPr>
        <w:t>s</w:t>
      </w:r>
      <w:r>
        <w:rPr>
          <w:rFonts w:cs="Times New Roman" w:hAnsi="Times New Roman" w:eastAsia="Times New Roman" w:ascii="Times New Roman"/>
          <w:b/>
          <w:spacing w:val="3"/>
          <w:w w:val="100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  <w:u w:val="thick" w:color="000000"/>
        </w:rPr>
        <w:t>:</w:t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</w:rPr>
      </w:r>
      <w:r>
        <w:rPr>
          <w:rFonts w:cs="Times New Roman" w:hAnsi="Times New Roman" w:eastAsia="Times New Roman" w:ascii="Times New Roman"/>
          <w:spacing w:val="0"/>
          <w:w w:val="100"/>
          <w:sz w:val="32"/>
          <w:szCs w:val="32"/>
        </w:rPr>
      </w:r>
    </w:p>
    <w:p>
      <w:pPr>
        <w:rPr>
          <w:sz w:val="24"/>
          <w:szCs w:val="24"/>
        </w:rPr>
        <w:jc w:val="left"/>
        <w:spacing w:before="16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32"/>
          <w:szCs w:val="32"/>
        </w:rPr>
        <w:jc w:val="left"/>
        <w:spacing w:lineRule="exact" w:line="360"/>
        <w:ind w:left="108"/>
      </w:pPr>
      <w:r>
        <w:rPr>
          <w:rFonts w:cs="Times New Roman" w:hAnsi="Times New Roman" w:eastAsia="Times New Roman" w:ascii="Times New Roman"/>
          <w:b/>
          <w:w w:val="99"/>
          <w:position w:val="-1"/>
          <w:sz w:val="32"/>
          <w:szCs w:val="32"/>
        </w:rPr>
      </w:r>
      <w:r>
        <w:rPr>
          <w:rFonts w:cs="Times New Roman" w:hAnsi="Times New Roman" w:eastAsia="Times New Roman" w:ascii="Times New Roman"/>
          <w:b/>
          <w:spacing w:val="-1"/>
          <w:w w:val="99"/>
          <w:position w:val="-1"/>
          <w:sz w:val="32"/>
          <w:szCs w:val="32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99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Study</w:t>
      </w:r>
      <w:r>
        <w:rPr>
          <w:rFonts w:cs="Times New Roman" w:hAnsi="Times New Roman" w:eastAsia="Times New Roman" w:ascii="Times New Roman"/>
          <w:b/>
          <w:spacing w:val="-7"/>
          <w:w w:val="100"/>
          <w:position w:val="-1"/>
          <w:sz w:val="32"/>
          <w:szCs w:val="32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32"/>
          <w:szCs w:val="32"/>
          <w:u w:val="thick" w:color="000000"/>
        </w:rPr>
        <w:t>O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f</w:t>
      </w:r>
      <w:r>
        <w:rPr>
          <w:rFonts w:cs="Times New Roman" w:hAnsi="Times New Roman" w:eastAsia="Times New Roman" w:ascii="Times New Roman"/>
          <w:b/>
          <w:spacing w:val="-3"/>
          <w:w w:val="100"/>
          <w:position w:val="-1"/>
          <w:sz w:val="32"/>
          <w:szCs w:val="32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Cu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re</w:t>
      </w:r>
      <w:r>
        <w:rPr>
          <w:rFonts w:cs="Times New Roman" w:hAnsi="Times New Roman" w:eastAsia="Times New Roman" w:ascii="Times New Roman"/>
          <w:b/>
          <w:spacing w:val="2"/>
          <w:w w:val="100"/>
          <w:position w:val="-1"/>
          <w:sz w:val="32"/>
          <w:szCs w:val="32"/>
          <w:u w:val="thick" w:color="000000"/>
        </w:rPr>
        <w:t>n</w:t>
      </w:r>
      <w:r>
        <w:rPr>
          <w:rFonts w:cs="Times New Roman" w:hAnsi="Times New Roman" w:eastAsia="Times New Roman" w:ascii="Times New Roman"/>
          <w:b/>
          <w:spacing w:val="2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t</w:t>
      </w:r>
      <w:r>
        <w:rPr>
          <w:rFonts w:cs="Times New Roman" w:hAnsi="Times New Roman" w:eastAsia="Times New Roman" w:ascii="Times New Roman"/>
          <w:b/>
          <w:spacing w:val="-13"/>
          <w:w w:val="100"/>
          <w:position w:val="-1"/>
          <w:sz w:val="32"/>
          <w:szCs w:val="32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  <w:t>y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ste</w:t>
      </w:r>
      <w:r>
        <w:rPr>
          <w:rFonts w:cs="Times New Roman" w:hAnsi="Times New Roman" w:eastAsia="Times New Roman" w:ascii="Times New Roman"/>
          <w:b/>
          <w:spacing w:val="5"/>
          <w:w w:val="100"/>
          <w:position w:val="-1"/>
          <w:sz w:val="32"/>
          <w:szCs w:val="32"/>
          <w:u w:val="thick" w:color="000000"/>
        </w:rPr>
        <w:t>m</w:t>
      </w:r>
      <w:r>
        <w:rPr>
          <w:rFonts w:cs="Times New Roman" w:hAnsi="Times New Roman" w:eastAsia="Times New Roman" w:ascii="Times New Roman"/>
          <w:b/>
          <w:spacing w:val="5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: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</w:rPr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32"/>
          <w:szCs w:val="32"/>
        </w:rPr>
      </w:r>
    </w:p>
    <w:p>
      <w:pPr>
        <w:rPr>
          <w:sz w:val="14"/>
          <w:szCs w:val="14"/>
        </w:rPr>
        <w:jc w:val="left"/>
        <w:spacing w:before="6" w:lineRule="exact" w:line="140"/>
      </w:pPr>
      <w:r>
        <w:rPr>
          <w:sz w:val="14"/>
          <w:szCs w:val="1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before="1" w:lineRule="exact" w:line="300"/>
        <w:ind w:left="828" w:right="77" w:hanging="360"/>
      </w:pPr>
      <w:r>
        <w:rPr>
          <w:rFonts w:cs="MS UI Gothic" w:hAnsi="MS UI Gothic" w:eastAsia="MS UI Gothic" w:ascii="MS UI Gothic"/>
          <w:spacing w:val="0"/>
          <w:w w:val="100"/>
          <w:sz w:val="24"/>
          <w:szCs w:val="24"/>
        </w:rPr>
        <w:t>❖</w:t>
      </w:r>
      <w:r>
        <w:rPr>
          <w:rFonts w:cs="MS UI Gothic" w:hAnsi="MS UI Gothic" w:eastAsia="MS UI Gothic" w:ascii="MS UI Gothic"/>
          <w:spacing w:val="4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toda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’s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ompeti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ive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busy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ld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find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ople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usu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invo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ir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own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k.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And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truly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This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lso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by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our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ul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rs.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of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they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onst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busy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nk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bout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32"/>
        <w:ind w:left="828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lf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stud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and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ogr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ss;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ble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exact" w:line="380"/>
        <w:ind w:left="468"/>
      </w:pPr>
      <w:r>
        <w:rPr>
          <w:rFonts w:cs="MS UI Gothic" w:hAnsi="MS UI Gothic" w:eastAsia="MS UI Gothic" w:ascii="MS UI Gothic"/>
          <w:spacing w:val="0"/>
          <w:w w:val="88"/>
          <w:position w:val="-2"/>
          <w:sz w:val="32"/>
          <w:szCs w:val="32"/>
        </w:rPr>
        <w:t>❖</w:t>
      </w:r>
      <w:r>
        <w:rPr>
          <w:rFonts w:cs="MS UI Gothic" w:hAnsi="MS UI Gothic" w:eastAsia="MS UI Gothic" w:ascii="MS UI Gothic"/>
          <w:spacing w:val="-10"/>
          <w:w w:val="88"/>
          <w:position w:val="-2"/>
          <w:sz w:val="32"/>
          <w:szCs w:val="3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position w:val="-2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2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-2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ur</w:t>
      </w:r>
      <w:r>
        <w:rPr>
          <w:rFonts w:cs="Times New Roman" w:hAnsi="Times New Roman" w:eastAsia="Times New Roman" w:ascii="Times New Roman"/>
          <w:spacing w:val="1"/>
          <w:w w:val="100"/>
          <w:position w:val="-2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position w:val="-2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sy</w:t>
      </w:r>
      <w:r>
        <w:rPr>
          <w:rFonts w:cs="Times New Roman" w:hAnsi="Times New Roman" w:eastAsia="Times New Roman" w:ascii="Times New Roman"/>
          <w:spacing w:val="1"/>
          <w:w w:val="100"/>
          <w:position w:val="-2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tem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stud</w:t>
      </w:r>
      <w:r>
        <w:rPr>
          <w:rFonts w:cs="Times New Roman" w:hAnsi="Times New Roman" w:eastAsia="Times New Roman" w:ascii="Times New Roman"/>
          <w:spacing w:val="-1"/>
          <w:w w:val="100"/>
          <w:position w:val="-2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does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school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or</w:t>
      </w:r>
      <w:r>
        <w:rPr>
          <w:rFonts w:cs="Times New Roman" w:hAnsi="Times New Roman" w:eastAsia="Times New Roman" w:ascii="Times New Roman"/>
          <w:spacing w:val="-1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-2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position w:val="-2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position w:val="-2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position w:val="-2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ge</w:t>
      </w:r>
      <w:r>
        <w:rPr>
          <w:rFonts w:cs="Times New Roman" w:hAnsi="Times New Roman" w:eastAsia="Times New Roman" w:ascii="Times New Roman"/>
          <w:spacing w:val="-1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for</w:t>
      </w:r>
      <w:r>
        <w:rPr>
          <w:rFonts w:cs="Times New Roman" w:hAnsi="Times New Roman" w:eastAsia="Times New Roman" w:ascii="Times New Roman"/>
          <w:spacing w:val="-1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position w:val="-2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position w:val="-2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ing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position w:val="-2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he</w:t>
      </w:r>
      <w:r>
        <w:rPr>
          <w:rFonts w:cs="Times New Roman" w:hAnsi="Times New Roman" w:eastAsia="Times New Roman" w:ascii="Times New Roman"/>
          <w:spacing w:val="3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kn</w:t>
      </w:r>
      <w:r>
        <w:rPr>
          <w:rFonts w:cs="Times New Roman" w:hAnsi="Times New Roman" w:eastAsia="Times New Roman" w:ascii="Times New Roman"/>
          <w:spacing w:val="2"/>
          <w:w w:val="100"/>
          <w:position w:val="-2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wl</w:t>
      </w:r>
      <w:r>
        <w:rPr>
          <w:rFonts w:cs="Times New Roman" w:hAnsi="Times New Roman" w:eastAsia="Times New Roman" w:ascii="Times New Roman"/>
          <w:spacing w:val="-1"/>
          <w:w w:val="100"/>
          <w:position w:val="-2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dg</w:t>
      </w:r>
      <w:r>
        <w:rPr>
          <w:rFonts w:cs="Times New Roman" w:hAnsi="Times New Roman" w:eastAsia="Times New Roman" w:ascii="Times New Roman"/>
          <w:spacing w:val="-1"/>
          <w:w w:val="100"/>
          <w:position w:val="-2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exact" w:line="380"/>
        <w:ind w:left="468"/>
      </w:pPr>
      <w:r>
        <w:rPr>
          <w:rFonts w:cs="MS UI Gothic" w:hAnsi="MS UI Gothic" w:eastAsia="MS UI Gothic" w:ascii="MS UI Gothic"/>
          <w:spacing w:val="0"/>
          <w:w w:val="88"/>
          <w:position w:val="-2"/>
          <w:sz w:val="32"/>
          <w:szCs w:val="32"/>
        </w:rPr>
        <w:t>❖</w:t>
      </w:r>
      <w:r>
        <w:rPr>
          <w:rFonts w:cs="MS UI Gothic" w:hAnsi="MS UI Gothic" w:eastAsia="MS UI Gothic" w:ascii="MS UI Gothic"/>
          <w:spacing w:val="-10"/>
          <w:w w:val="88"/>
          <w:position w:val="-2"/>
          <w:sz w:val="32"/>
          <w:szCs w:val="3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position w:val="-2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2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-2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ur</w:t>
      </w:r>
      <w:r>
        <w:rPr>
          <w:rFonts w:cs="Times New Roman" w:hAnsi="Times New Roman" w:eastAsia="Times New Roman" w:ascii="Times New Roman"/>
          <w:spacing w:val="1"/>
          <w:w w:val="100"/>
          <w:position w:val="-2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position w:val="-2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sy</w:t>
      </w:r>
      <w:r>
        <w:rPr>
          <w:rFonts w:cs="Times New Roman" w:hAnsi="Times New Roman" w:eastAsia="Times New Roman" w:ascii="Times New Roman"/>
          <w:spacing w:val="1"/>
          <w:w w:val="100"/>
          <w:position w:val="-2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tem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-2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ll</w:t>
      </w:r>
      <w:r>
        <w:rPr>
          <w:rFonts w:cs="Times New Roman" w:hAnsi="Times New Roman" w:eastAsia="Times New Roman" w:ascii="Times New Roman"/>
          <w:spacing w:val="1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thi</w:t>
      </w:r>
      <w:r>
        <w:rPr>
          <w:rFonts w:cs="Times New Roman" w:hAnsi="Times New Roman" w:eastAsia="Times New Roman" w:ascii="Times New Roman"/>
          <w:spacing w:val="1"/>
          <w:w w:val="100"/>
          <w:position w:val="-2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gs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-2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re</w:t>
      </w:r>
      <w:r>
        <w:rPr>
          <w:rFonts w:cs="Times New Roman" w:hAnsi="Times New Roman" w:eastAsia="Times New Roman" w:ascii="Times New Roman"/>
          <w:spacing w:val="-2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done</w:t>
      </w:r>
      <w:r>
        <w:rPr>
          <w:rFonts w:cs="Times New Roman" w:hAnsi="Times New Roman" w:eastAsia="Times New Roman" w:ascii="Times New Roman"/>
          <w:spacing w:val="-1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man</w:t>
      </w:r>
      <w:r>
        <w:rPr>
          <w:rFonts w:cs="Times New Roman" w:hAnsi="Times New Roman" w:eastAsia="Times New Roman" w:ascii="Times New Roman"/>
          <w:spacing w:val="2"/>
          <w:w w:val="100"/>
          <w:position w:val="-2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position w:val="-2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y.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exact" w:line="380"/>
        <w:ind w:left="468"/>
      </w:pPr>
      <w:r>
        <w:rPr>
          <w:rFonts w:cs="MS UI Gothic" w:hAnsi="MS UI Gothic" w:eastAsia="MS UI Gothic" w:ascii="MS UI Gothic"/>
          <w:spacing w:val="0"/>
          <w:w w:val="88"/>
          <w:position w:val="-2"/>
          <w:sz w:val="32"/>
          <w:szCs w:val="32"/>
        </w:rPr>
        <w:t>❖</w:t>
      </w:r>
      <w:r>
        <w:rPr>
          <w:rFonts w:cs="MS UI Gothic" w:hAnsi="MS UI Gothic" w:eastAsia="MS UI Gothic" w:ascii="MS UI Gothic"/>
          <w:spacing w:val="-10"/>
          <w:w w:val="88"/>
          <w:position w:val="-2"/>
          <w:sz w:val="32"/>
          <w:szCs w:val="3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position w:val="-2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2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-2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ur</w:t>
      </w:r>
      <w:r>
        <w:rPr>
          <w:rFonts w:cs="Times New Roman" w:hAnsi="Times New Roman" w:eastAsia="Times New Roman" w:ascii="Times New Roman"/>
          <w:spacing w:val="1"/>
          <w:w w:val="100"/>
          <w:position w:val="-2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position w:val="-2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sy</w:t>
      </w:r>
      <w:r>
        <w:rPr>
          <w:rFonts w:cs="Times New Roman" w:hAnsi="Times New Roman" w:eastAsia="Times New Roman" w:ascii="Times New Roman"/>
          <w:spacing w:val="1"/>
          <w:w w:val="100"/>
          <w:position w:val="-2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tem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-2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2"/>
          <w:w w:val="100"/>
          <w:position w:val="-2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-2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position w:val="-2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oje</w:t>
      </w:r>
      <w:r>
        <w:rPr>
          <w:rFonts w:cs="Times New Roman" w:hAnsi="Times New Roman" w:eastAsia="Times New Roman" w:ascii="Times New Roman"/>
          <w:spacing w:val="-1"/>
          <w:w w:val="100"/>
          <w:position w:val="-2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tor</w:t>
      </w:r>
      <w:r>
        <w:rPr>
          <w:rFonts w:cs="Times New Roman" w:hAnsi="Times New Roman" w:eastAsia="Times New Roman" w:ascii="Times New Roman"/>
          <w:spacing w:val="2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-2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re</w:t>
      </w:r>
      <w:r>
        <w:rPr>
          <w:rFonts w:cs="Times New Roman" w:hAnsi="Times New Roman" w:eastAsia="Times New Roman" w:ascii="Times New Roman"/>
          <w:spacing w:val="-2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position w:val="-2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position w:val="-2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position w:val="-2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2"/>
          <w:w w:val="100"/>
          <w:position w:val="-2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ied.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exact" w:line="380"/>
        <w:ind w:left="468"/>
      </w:pPr>
      <w:r>
        <w:rPr>
          <w:rFonts w:cs="MS UI Gothic" w:hAnsi="MS UI Gothic" w:eastAsia="MS UI Gothic" w:ascii="MS UI Gothic"/>
          <w:spacing w:val="0"/>
          <w:w w:val="88"/>
          <w:position w:val="-2"/>
          <w:sz w:val="32"/>
          <w:szCs w:val="32"/>
        </w:rPr>
        <w:t>❖</w:t>
      </w:r>
      <w:r>
        <w:rPr>
          <w:rFonts w:cs="MS UI Gothic" w:hAnsi="MS UI Gothic" w:eastAsia="MS UI Gothic" w:ascii="MS UI Gothic"/>
          <w:spacing w:val="-10"/>
          <w:w w:val="88"/>
          <w:position w:val="-2"/>
          <w:sz w:val="32"/>
          <w:szCs w:val="3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position w:val="-2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2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3"/>
          <w:w w:val="100"/>
          <w:position w:val="-2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-2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position w:val="-2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position w:val="-2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spacing w:val="-2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sys</w:t>
      </w:r>
      <w:r>
        <w:rPr>
          <w:rFonts w:cs="Times New Roman" w:hAnsi="Times New Roman" w:eastAsia="Times New Roman" w:ascii="Times New Roman"/>
          <w:spacing w:val="1"/>
          <w:w w:val="100"/>
          <w:position w:val="-2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position w:val="-2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2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student</w:t>
      </w:r>
      <w:r>
        <w:rPr>
          <w:rFonts w:cs="Times New Roman" w:hAnsi="Times New Roman" w:eastAsia="Times New Roman" w:ascii="Times New Roman"/>
          <w:spacing w:val="-2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go</w:t>
      </w:r>
      <w:r>
        <w:rPr>
          <w:rFonts w:cs="Times New Roman" w:hAnsi="Times New Roman" w:eastAsia="Times New Roman" w:ascii="Times New Roman"/>
          <w:spacing w:val="-2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-2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position w:val="-2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hool</w:t>
      </w:r>
      <w:r>
        <w:rPr>
          <w:rFonts w:cs="Times New Roman" w:hAnsi="Times New Roman" w:eastAsia="Times New Roman" w:ascii="Times New Roman"/>
          <w:spacing w:val="-2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-2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spacing w:val="-2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-2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3"/>
          <w:w w:val="100"/>
          <w:position w:val="-2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lege</w:t>
      </w:r>
      <w:r>
        <w:rPr>
          <w:rFonts w:cs="Times New Roman" w:hAnsi="Times New Roman" w:eastAsia="Times New Roman" w:ascii="Times New Roman"/>
          <w:spacing w:val="-4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so</w:t>
      </w:r>
      <w:r>
        <w:rPr>
          <w:rFonts w:cs="Times New Roman" w:hAnsi="Times New Roman" w:eastAsia="Times New Roman" w:ascii="Times New Roman"/>
          <w:spacing w:val="-2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-3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tr</w:t>
      </w:r>
      <w:r>
        <w:rPr>
          <w:rFonts w:cs="Times New Roman" w:hAnsi="Times New Roman" w:eastAsia="Times New Roman" w:ascii="Times New Roman"/>
          <w:spacing w:val="-1"/>
          <w:w w:val="100"/>
          <w:position w:val="-2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position w:val="-2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position w:val="-2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position w:val="-2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ing</w:t>
      </w:r>
      <w:r>
        <w:rPr>
          <w:rFonts w:cs="Times New Roman" w:hAnsi="Times New Roman" w:eastAsia="Times New Roman" w:ascii="Times New Roman"/>
          <w:spacing w:val="-2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-2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ost</w:t>
      </w:r>
      <w:r>
        <w:rPr>
          <w:rFonts w:cs="Times New Roman" w:hAnsi="Times New Roman" w:eastAsia="Times New Roman" w:ascii="Times New Roman"/>
          <w:spacing w:val="-2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is</w:t>
      </w:r>
      <w:r>
        <w:rPr>
          <w:rFonts w:cs="Times New Roman" w:hAnsi="Times New Roman" w:eastAsia="Times New Roman" w:ascii="Times New Roman"/>
          <w:spacing w:val="-2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mor</w:t>
      </w:r>
      <w:r>
        <w:rPr>
          <w:rFonts w:cs="Times New Roman" w:hAnsi="Times New Roman" w:eastAsia="Times New Roman" w:ascii="Times New Roman"/>
          <w:spacing w:val="-1"/>
          <w:w w:val="100"/>
          <w:position w:val="-2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exact" w:line="380"/>
        <w:ind w:left="468"/>
        <w:sectPr>
          <w:pgMar w:header="736" w:footer="998" w:top="960" w:bottom="280" w:left="1620" w:right="1320"/>
          <w:pgSz w:w="11920" w:h="16840"/>
        </w:sectPr>
      </w:pPr>
      <w:r>
        <w:rPr>
          <w:rFonts w:cs="MS UI Gothic" w:hAnsi="MS UI Gothic" w:eastAsia="MS UI Gothic" w:ascii="MS UI Gothic"/>
          <w:spacing w:val="0"/>
          <w:w w:val="88"/>
          <w:position w:val="-2"/>
          <w:sz w:val="32"/>
          <w:szCs w:val="32"/>
        </w:rPr>
        <w:t>❖</w:t>
      </w:r>
      <w:r>
        <w:rPr>
          <w:rFonts w:cs="MS UI Gothic" w:hAnsi="MS UI Gothic" w:eastAsia="MS UI Gothic" w:ascii="MS UI Gothic"/>
          <w:spacing w:val="-10"/>
          <w:w w:val="88"/>
          <w:position w:val="-2"/>
          <w:sz w:val="32"/>
          <w:szCs w:val="3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position w:val="-2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0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-8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-2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ur</w:t>
      </w:r>
      <w:r>
        <w:rPr>
          <w:rFonts w:cs="Times New Roman" w:hAnsi="Times New Roman" w:eastAsia="Times New Roman" w:ascii="Times New Roman"/>
          <w:spacing w:val="1"/>
          <w:w w:val="100"/>
          <w:position w:val="-2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position w:val="-2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spacing w:val="-9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sys</w:t>
      </w:r>
      <w:r>
        <w:rPr>
          <w:rFonts w:cs="Times New Roman" w:hAnsi="Times New Roman" w:eastAsia="Times New Roman" w:ascii="Times New Roman"/>
          <w:spacing w:val="1"/>
          <w:w w:val="100"/>
          <w:position w:val="-2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position w:val="-2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9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stu</w:t>
      </w:r>
      <w:r>
        <w:rPr>
          <w:rFonts w:cs="Times New Roman" w:hAnsi="Times New Roman" w:eastAsia="Times New Roman" w:ascii="Times New Roman"/>
          <w:spacing w:val="-2"/>
          <w:w w:val="100"/>
          <w:position w:val="-2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position w:val="-2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spacing w:val="-9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go</w:t>
      </w:r>
      <w:r>
        <w:rPr>
          <w:rFonts w:cs="Times New Roman" w:hAnsi="Times New Roman" w:eastAsia="Times New Roman" w:ascii="Times New Roman"/>
          <w:spacing w:val="-10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-8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position w:val="-2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hool</w:t>
      </w:r>
      <w:r>
        <w:rPr>
          <w:rFonts w:cs="Times New Roman" w:hAnsi="Times New Roman" w:eastAsia="Times New Roman" w:ascii="Times New Roman"/>
          <w:spacing w:val="-9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-2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spacing w:val="-10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-2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ol</w:t>
      </w:r>
      <w:r>
        <w:rPr>
          <w:rFonts w:cs="Times New Roman" w:hAnsi="Times New Roman" w:eastAsia="Times New Roman" w:ascii="Times New Roman"/>
          <w:spacing w:val="1"/>
          <w:w w:val="100"/>
          <w:position w:val="-2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position w:val="-2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ge</w:t>
      </w:r>
      <w:r>
        <w:rPr>
          <w:rFonts w:cs="Times New Roman" w:hAnsi="Times New Roman" w:eastAsia="Times New Roman" w:ascii="Times New Roman"/>
          <w:spacing w:val="-11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so</w:t>
      </w:r>
      <w:r>
        <w:rPr>
          <w:rFonts w:cs="Times New Roman" w:hAnsi="Times New Roman" w:eastAsia="Times New Roman" w:ascii="Times New Roman"/>
          <w:spacing w:val="-9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-10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position w:val="-2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st</w:t>
      </w:r>
      <w:r>
        <w:rPr>
          <w:rFonts w:cs="Times New Roman" w:hAnsi="Times New Roman" w:eastAsia="Times New Roman" w:ascii="Times New Roman"/>
          <w:spacing w:val="1"/>
          <w:w w:val="100"/>
          <w:position w:val="-2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ng</w:t>
      </w:r>
      <w:r>
        <w:rPr>
          <w:rFonts w:cs="Times New Roman" w:hAnsi="Times New Roman" w:eastAsia="Times New Roman" w:ascii="Times New Roman"/>
          <w:spacing w:val="-10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of</w:t>
      </w:r>
      <w:r>
        <w:rPr>
          <w:rFonts w:cs="Times New Roman" w:hAnsi="Times New Roman" w:eastAsia="Times New Roman" w:ascii="Times New Roman"/>
          <w:spacing w:val="-10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position w:val="-2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me</w:t>
      </w:r>
      <w:r>
        <w:rPr>
          <w:rFonts w:cs="Times New Roman" w:hAnsi="Times New Roman" w:eastAsia="Times New Roman" w:ascii="Times New Roman"/>
          <w:spacing w:val="-10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is</w:t>
      </w:r>
      <w:r>
        <w:rPr>
          <w:rFonts w:cs="Times New Roman" w:hAnsi="Times New Roman" w:eastAsia="Times New Roman" w:ascii="Times New Roman"/>
          <w:spacing w:val="-9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mor</w:t>
      </w:r>
      <w:r>
        <w:rPr>
          <w:rFonts w:cs="Times New Roman" w:hAnsi="Times New Roman" w:eastAsia="Times New Roman" w:ascii="Times New Roman"/>
          <w:spacing w:val="-1"/>
          <w:w w:val="100"/>
          <w:position w:val="-2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4"/>
          <w:szCs w:val="2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7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32"/>
          <w:szCs w:val="32"/>
        </w:rPr>
        <w:jc w:val="left"/>
        <w:spacing w:before="18" w:lineRule="exact" w:line="360"/>
        <w:ind w:left="108"/>
      </w:pPr>
      <w:r>
        <w:rPr>
          <w:rFonts w:cs="Times New Roman" w:hAnsi="Times New Roman" w:eastAsia="Times New Roman" w:ascii="Times New Roman"/>
          <w:b/>
          <w:w w:val="99"/>
          <w:position w:val="-1"/>
          <w:sz w:val="32"/>
          <w:szCs w:val="32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Weekness</w:t>
      </w:r>
      <w:r>
        <w:rPr>
          <w:rFonts w:cs="Times New Roman" w:hAnsi="Times New Roman" w:eastAsia="Times New Roman" w:ascii="Times New Roman"/>
          <w:b/>
          <w:spacing w:val="-13"/>
          <w:w w:val="100"/>
          <w:position w:val="-1"/>
          <w:sz w:val="32"/>
          <w:szCs w:val="32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of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32"/>
          <w:szCs w:val="32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cur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ent</w:t>
      </w:r>
      <w:r>
        <w:rPr>
          <w:rFonts w:cs="Times New Roman" w:hAnsi="Times New Roman" w:eastAsia="Times New Roman" w:ascii="Times New Roman"/>
          <w:b/>
          <w:spacing w:val="-12"/>
          <w:w w:val="100"/>
          <w:position w:val="-1"/>
          <w:sz w:val="32"/>
          <w:szCs w:val="32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s</w:t>
      </w:r>
      <w:r>
        <w:rPr>
          <w:rFonts w:cs="Times New Roman" w:hAnsi="Times New Roman" w:eastAsia="Times New Roman" w:ascii="Times New Roman"/>
          <w:b/>
          <w:spacing w:val="2"/>
          <w:w w:val="100"/>
          <w:position w:val="-1"/>
          <w:sz w:val="32"/>
          <w:szCs w:val="32"/>
          <w:u w:val="thick" w:color="000000"/>
        </w:rPr>
        <w:t>y</w:t>
      </w:r>
      <w:r>
        <w:rPr>
          <w:rFonts w:cs="Times New Roman" w:hAnsi="Times New Roman" w:eastAsia="Times New Roman" w:ascii="Times New Roman"/>
          <w:b/>
          <w:spacing w:val="2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ste</w:t>
      </w:r>
      <w:r>
        <w:rPr>
          <w:rFonts w:cs="Times New Roman" w:hAnsi="Times New Roman" w:eastAsia="Times New Roman" w:ascii="Times New Roman"/>
          <w:b/>
          <w:spacing w:val="3"/>
          <w:w w:val="100"/>
          <w:position w:val="-1"/>
          <w:sz w:val="32"/>
          <w:szCs w:val="32"/>
          <w:u w:val="thick" w:color="000000"/>
        </w:rPr>
        <w:t>m</w:t>
      </w:r>
      <w:r>
        <w:rPr>
          <w:rFonts w:cs="Times New Roman" w:hAnsi="Times New Roman" w:eastAsia="Times New Roman" w:ascii="Times New Roman"/>
          <w:b/>
          <w:spacing w:val="3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: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</w:rPr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32"/>
          <w:szCs w:val="32"/>
        </w:rPr>
      </w:r>
    </w:p>
    <w:p>
      <w:pPr>
        <w:rPr>
          <w:sz w:val="22"/>
          <w:szCs w:val="22"/>
        </w:rPr>
        <w:jc w:val="left"/>
        <w:spacing w:before="12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29" w:lineRule="auto" w:line="275"/>
        <w:ind w:left="108" w:right="103" w:firstLine="60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ter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tailed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ly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sy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tem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look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nk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nging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sys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is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lw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pted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his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pid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hnology.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9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468"/>
      </w:pPr>
      <w:r>
        <w:rPr>
          <w:rFonts w:cs="MS UI Gothic" w:hAnsi="MS UI Gothic" w:eastAsia="MS UI Gothic" w:ascii="MS UI Gothic"/>
          <w:spacing w:val="0"/>
          <w:w w:val="100"/>
          <w:sz w:val="28"/>
          <w:szCs w:val="28"/>
        </w:rPr>
        <w:t>❖</w:t>
      </w:r>
      <w:r>
        <w:rPr>
          <w:rFonts w:cs="MS UI Gothic" w:hAnsi="MS UI Gothic" w:eastAsia="MS UI Gothic" w:ascii="MS UI Gothic"/>
          <w:spacing w:val="-6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sy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tem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stud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school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for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knowl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41" w:lineRule="exact" w:line="300"/>
        <w:ind w:left="828" w:right="1129" w:hanging="360"/>
      </w:pPr>
      <w:r>
        <w:rPr>
          <w:rFonts w:cs="MS UI Gothic" w:hAnsi="MS UI Gothic" w:eastAsia="MS UI Gothic" w:ascii="MS UI Gothic"/>
          <w:spacing w:val="0"/>
          <w:w w:val="100"/>
          <w:sz w:val="28"/>
          <w:szCs w:val="28"/>
        </w:rPr>
        <w:t>❖</w:t>
      </w:r>
      <w:r>
        <w:rPr>
          <w:rFonts w:cs="MS UI Gothic" w:hAnsi="MS UI Gothic" w:eastAsia="MS UI Gothic" w:ascii="MS UI Gothic"/>
          <w:spacing w:val="-6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sy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tem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stud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pla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anoth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knowl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time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onsuming.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29" w:lineRule="exact" w:line="300"/>
        <w:ind w:left="828" w:right="1014" w:hanging="360"/>
      </w:pPr>
      <w:r>
        <w:rPr>
          <w:rFonts w:cs="MS UI Gothic" w:hAnsi="MS UI Gothic" w:eastAsia="MS UI Gothic" w:ascii="MS UI Gothic"/>
          <w:spacing w:val="0"/>
          <w:w w:val="100"/>
          <w:sz w:val="28"/>
          <w:szCs w:val="28"/>
        </w:rPr>
        <w:t>❖</w:t>
      </w:r>
      <w:r>
        <w:rPr>
          <w:rFonts w:cs="MS UI Gothic" w:hAnsi="MS UI Gothic" w:eastAsia="MS UI Gothic" w:ascii="MS UI Gothic"/>
          <w:spacing w:val="-6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sy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tem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stud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pays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high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hool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for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knowl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30" w:lineRule="exact" w:line="300"/>
        <w:ind w:left="828" w:right="207" w:hanging="360"/>
      </w:pPr>
      <w:r>
        <w:rPr>
          <w:rFonts w:cs="MS UI Gothic" w:hAnsi="MS UI Gothic" w:eastAsia="MS UI Gothic" w:ascii="MS UI Gothic"/>
          <w:spacing w:val="0"/>
          <w:w w:val="100"/>
          <w:sz w:val="28"/>
          <w:szCs w:val="28"/>
        </w:rPr>
        <w:t>❖</w:t>
      </w:r>
      <w:r>
        <w:rPr>
          <w:rFonts w:cs="MS UI Gothic" w:hAnsi="MS UI Gothic" w:eastAsia="MS UI Gothic" w:ascii="MS UI Gothic"/>
          <w:spacing w:val="-6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sy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tem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stud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pla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anoth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knowl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cost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high.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exact" w:line="320"/>
        <w:ind w:left="468"/>
      </w:pPr>
      <w:r>
        <w:rPr>
          <w:rFonts w:cs="MS UI Gothic" w:hAnsi="MS UI Gothic" w:eastAsia="MS UI Gothic" w:ascii="MS UI Gothic"/>
          <w:spacing w:val="0"/>
          <w:w w:val="100"/>
          <w:position w:val="-1"/>
          <w:sz w:val="28"/>
          <w:szCs w:val="28"/>
        </w:rPr>
        <w:t>❖</w:t>
      </w:r>
      <w:r>
        <w:rPr>
          <w:rFonts w:cs="MS UI Gothic" w:hAnsi="MS UI Gothic" w:eastAsia="MS UI Gothic" w:ascii="MS UI Gothic"/>
          <w:spacing w:val="-6"/>
          <w:w w:val="100"/>
          <w:position w:val="-1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position w:val="-1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2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ur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sy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tem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par</w:t>
      </w:r>
      <w:r>
        <w:rPr>
          <w:rFonts w:cs="Times New Roman" w:hAnsi="Times New Roman" w:eastAsia="Times New Roman" w:ascii="Times New Roman"/>
          <w:spacing w:val="2"/>
          <w:w w:val="100"/>
          <w:position w:val="-1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icul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hool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and</w:t>
      </w:r>
      <w:r>
        <w:rPr>
          <w:rFonts w:cs="Times New Roman" w:hAnsi="Times New Roman" w:eastAsia="Times New Roman" w:ascii="Times New Roman"/>
          <w:spacing w:val="2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ol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ge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upied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oj</w:t>
      </w:r>
      <w:r>
        <w:rPr>
          <w:rFonts w:cs="Times New Roman" w:hAnsi="Times New Roman" w:eastAsia="Times New Roman" w:ascii="Times New Roman"/>
          <w:spacing w:val="2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tors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spacing w:val="2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ooms.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exact" w:line="340"/>
        <w:ind w:left="468"/>
      </w:pPr>
      <w:r>
        <w:rPr>
          <w:rFonts w:cs="MS UI Gothic" w:hAnsi="MS UI Gothic" w:eastAsia="MS UI Gothic" w:ascii="MS UI Gothic"/>
          <w:spacing w:val="0"/>
          <w:w w:val="100"/>
          <w:position w:val="-2"/>
          <w:sz w:val="28"/>
          <w:szCs w:val="28"/>
        </w:rPr>
        <w:t>❖</w:t>
      </w:r>
      <w:r>
        <w:rPr>
          <w:rFonts w:cs="MS UI Gothic" w:hAnsi="MS UI Gothic" w:eastAsia="MS UI Gothic" w:ascii="MS UI Gothic"/>
          <w:spacing w:val="-6"/>
          <w:w w:val="100"/>
          <w:position w:val="-2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position w:val="-2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tudents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position w:val="-2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-1"/>
          <w:w w:val="100"/>
          <w:position w:val="-2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oppo</w:t>
      </w:r>
      <w:r>
        <w:rPr>
          <w:rFonts w:cs="Times New Roman" w:hAnsi="Times New Roman" w:eastAsia="Times New Roman" w:ascii="Times New Roman"/>
          <w:spacing w:val="-1"/>
          <w:w w:val="100"/>
          <w:position w:val="-2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tun</w:t>
      </w:r>
      <w:r>
        <w:rPr>
          <w:rFonts w:cs="Times New Roman" w:hAnsi="Times New Roman" w:eastAsia="Times New Roman" w:ascii="Times New Roman"/>
          <w:spacing w:val="1"/>
          <w:w w:val="100"/>
          <w:position w:val="-2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ty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position w:val="-2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le</w:t>
      </w:r>
      <w:r>
        <w:rPr>
          <w:rFonts w:cs="Times New Roman" w:hAnsi="Times New Roman" w:eastAsia="Times New Roman" w:ascii="Times New Roman"/>
          <w:spacing w:val="-1"/>
          <w:w w:val="100"/>
          <w:position w:val="-2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rn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position w:val="-2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dv</w:t>
      </w:r>
      <w:r>
        <w:rPr>
          <w:rFonts w:cs="Times New Roman" w:hAnsi="Times New Roman" w:eastAsia="Times New Roman" w:ascii="Times New Roman"/>
          <w:spacing w:val="-1"/>
          <w:w w:val="100"/>
          <w:position w:val="-2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position w:val="-2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position w:val="-2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ing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position w:val="-2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position w:val="-2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position w:val="-2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hnology.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42" w:lineRule="exact" w:line="300"/>
        <w:ind w:left="828" w:right="461" w:hanging="360"/>
      </w:pPr>
      <w:r>
        <w:rPr>
          <w:rFonts w:cs="MS UI Gothic" w:hAnsi="MS UI Gothic" w:eastAsia="MS UI Gothic" w:ascii="MS UI Gothic"/>
          <w:spacing w:val="0"/>
          <w:w w:val="100"/>
          <w:sz w:val="28"/>
          <w:szCs w:val="28"/>
        </w:rPr>
        <w:t>❖</w:t>
      </w:r>
      <w:r>
        <w:rPr>
          <w:rFonts w:cs="MS UI Gothic" w:hAnsi="MS UI Gothic" w:eastAsia="MS UI Gothic" w:ascii="MS UI Gothic"/>
          <w:spacing w:val="-6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rding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oth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orm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alw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ble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stu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who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ssed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lass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exact" w:line="320"/>
        <w:ind w:left="468"/>
      </w:pPr>
      <w:r>
        <w:rPr>
          <w:rFonts w:cs="MS UI Gothic" w:hAnsi="MS UI Gothic" w:eastAsia="MS UI Gothic" w:ascii="MS UI Gothic"/>
          <w:spacing w:val="0"/>
          <w:w w:val="100"/>
          <w:position w:val="-2"/>
          <w:sz w:val="28"/>
          <w:szCs w:val="28"/>
        </w:rPr>
        <w:t>❖</w:t>
      </w:r>
      <w:r>
        <w:rPr>
          <w:rFonts w:cs="MS UI Gothic" w:hAnsi="MS UI Gothic" w:eastAsia="MS UI Gothic" w:ascii="MS UI Gothic"/>
          <w:spacing w:val="-6"/>
          <w:w w:val="100"/>
          <w:position w:val="-2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position w:val="-2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position w:val="-2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-2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x</w:t>
      </w:r>
      <w:r>
        <w:rPr>
          <w:rFonts w:cs="Times New Roman" w:hAnsi="Times New Roman" w:eastAsia="Times New Roman" w:ascii="Times New Roman"/>
          <w:spacing w:val="2"/>
          <w:w w:val="100"/>
          <w:position w:val="-2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position w:val="-2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nsi</w:t>
      </w:r>
      <w:r>
        <w:rPr>
          <w:rFonts w:cs="Times New Roman" w:hAnsi="Times New Roman" w:eastAsia="Times New Roman" w:ascii="Times New Roman"/>
          <w:spacing w:val="1"/>
          <w:w w:val="100"/>
          <w:position w:val="-2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position w:val="-2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position w:val="-2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position w:val="-2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ge</w:t>
      </w:r>
      <w:r>
        <w:rPr>
          <w:rFonts w:cs="Times New Roman" w:hAnsi="Times New Roman" w:eastAsia="Times New Roman" w:ascii="Times New Roman"/>
          <w:spacing w:val="1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-2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position w:val="-2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position w:val="-2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position w:val="-2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-2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ost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of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position w:val="-2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fline</w:t>
      </w:r>
      <w:r>
        <w:rPr>
          <w:rFonts w:cs="Times New Roman" w:hAnsi="Times New Roman" w:eastAsia="Times New Roman" w:ascii="Times New Roman"/>
          <w:spacing w:val="-1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stud</w:t>
      </w:r>
      <w:r>
        <w:rPr>
          <w:rFonts w:cs="Times New Roman" w:hAnsi="Times New Roman" w:eastAsia="Times New Roman" w:ascii="Times New Roman"/>
          <w:spacing w:val="1"/>
          <w:w w:val="100"/>
          <w:position w:val="-2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position w:val="-2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s.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exact" w:line="340"/>
        <w:ind w:left="468"/>
      </w:pPr>
      <w:r>
        <w:rPr>
          <w:rFonts w:cs="MS UI Gothic" w:hAnsi="MS UI Gothic" w:eastAsia="MS UI Gothic" w:ascii="MS UI Gothic"/>
          <w:spacing w:val="0"/>
          <w:w w:val="100"/>
          <w:position w:val="-2"/>
          <w:sz w:val="28"/>
          <w:szCs w:val="28"/>
        </w:rPr>
        <w:t>❖</w:t>
      </w:r>
      <w:r>
        <w:rPr>
          <w:rFonts w:cs="MS UI Gothic" w:hAnsi="MS UI Gothic" w:eastAsia="MS UI Gothic" w:ascii="MS UI Gothic"/>
          <w:spacing w:val="-6"/>
          <w:w w:val="100"/>
          <w:position w:val="-2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-1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le</w:t>
      </w:r>
      <w:r>
        <w:rPr>
          <w:rFonts w:cs="Times New Roman" w:hAnsi="Times New Roman" w:eastAsia="Times New Roman" w:ascii="Times New Roman"/>
          <w:spacing w:val="-1"/>
          <w:w w:val="100"/>
          <w:position w:val="-2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tu</w:t>
      </w:r>
      <w:r>
        <w:rPr>
          <w:rFonts w:cs="Times New Roman" w:hAnsi="Times New Roman" w:eastAsia="Times New Roman" w:ascii="Times New Roman"/>
          <w:spacing w:val="2"/>
          <w:w w:val="100"/>
          <w:position w:val="-2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position w:val="-2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giv</w:t>
      </w:r>
      <w:r>
        <w:rPr>
          <w:rFonts w:cs="Times New Roman" w:hAnsi="Times New Roman" w:eastAsia="Times New Roman" w:ascii="Times New Roman"/>
          <w:spacing w:val="-1"/>
          <w:w w:val="100"/>
          <w:position w:val="-2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du</w:t>
      </w:r>
      <w:r>
        <w:rPr>
          <w:rFonts w:cs="Times New Roman" w:hAnsi="Times New Roman" w:eastAsia="Times New Roman" w:ascii="Times New Roman"/>
          <w:spacing w:val="-1"/>
          <w:w w:val="100"/>
          <w:position w:val="-2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3"/>
          <w:w w:val="100"/>
          <w:position w:val="-2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-2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lass</w:t>
      </w:r>
      <w:r>
        <w:rPr>
          <w:rFonts w:cs="Times New Roman" w:hAnsi="Times New Roman" w:eastAsia="Times New Roman" w:ascii="Times New Roman"/>
          <w:spacing w:val="-1"/>
          <w:w w:val="100"/>
          <w:position w:val="-2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position w:val="-2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position w:val="-2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nnot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be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position w:val="-2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position w:val="-2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position w:val="-2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position w:val="-2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ted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-2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2"/>
          <w:w w:val="100"/>
          <w:position w:val="-2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position w:val="-2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position w:val="-2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1"/>
          <w:w w:val="100"/>
          <w:position w:val="-2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-2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position w:val="-2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qui</w:t>
      </w:r>
      <w:r>
        <w:rPr>
          <w:rFonts w:cs="Times New Roman" w:hAnsi="Times New Roman" w:eastAsia="Times New Roman" w:ascii="Times New Roman"/>
          <w:spacing w:val="2"/>
          <w:w w:val="100"/>
          <w:position w:val="-2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position w:val="-2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d.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41" w:lineRule="exact" w:line="300"/>
        <w:ind w:left="828" w:right="106" w:hanging="360"/>
        <w:sectPr>
          <w:pgMar w:header="736" w:footer="998" w:top="960" w:bottom="280" w:left="1620" w:right="1320"/>
          <w:pgSz w:w="11920" w:h="16840"/>
        </w:sectPr>
      </w:pPr>
      <w:r>
        <w:rPr>
          <w:rFonts w:cs="MS UI Gothic" w:hAnsi="MS UI Gothic" w:eastAsia="MS UI Gothic" w:ascii="MS UI Gothic"/>
          <w:spacing w:val="0"/>
          <w:w w:val="100"/>
          <w:sz w:val="28"/>
          <w:szCs w:val="28"/>
        </w:rPr>
        <w:t>❖</w:t>
      </w:r>
      <w:r>
        <w:rPr>
          <w:rFonts w:cs="MS UI Gothic" w:hAnsi="MS UI Gothic" w:eastAsia="MS UI Gothic" w:ascii="MS UI Gothic"/>
          <w:spacing w:val="-6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tudent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loss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udies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/she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ould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lass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voidable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7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32"/>
          <w:szCs w:val="32"/>
        </w:rPr>
        <w:jc w:val="left"/>
        <w:spacing w:before="18" w:lineRule="exact" w:line="360"/>
        <w:ind w:left="108"/>
      </w:pPr>
      <w:r>
        <w:rPr>
          <w:rFonts w:cs="Times New Roman" w:hAnsi="Times New Roman" w:eastAsia="Times New Roman" w:ascii="Times New Roman"/>
          <w:b/>
          <w:w w:val="99"/>
          <w:position w:val="-1"/>
          <w:sz w:val="32"/>
          <w:szCs w:val="32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Problem</w:t>
      </w:r>
      <w:r>
        <w:rPr>
          <w:rFonts w:cs="Times New Roman" w:hAnsi="Times New Roman" w:eastAsia="Times New Roman" w:ascii="Times New Roman"/>
          <w:b/>
          <w:spacing w:val="-12"/>
          <w:w w:val="100"/>
          <w:position w:val="-1"/>
          <w:sz w:val="32"/>
          <w:szCs w:val="32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Id</w:t>
      </w:r>
      <w:r>
        <w:rPr>
          <w:rFonts w:cs="Times New Roman" w:hAnsi="Times New Roman" w:eastAsia="Times New Roman" w:ascii="Times New Roman"/>
          <w:b/>
          <w:spacing w:val="2"/>
          <w:w w:val="100"/>
          <w:position w:val="-1"/>
          <w:sz w:val="32"/>
          <w:szCs w:val="32"/>
          <w:u w:val="thick" w:color="000000"/>
        </w:rPr>
        <w:t>e</w:t>
      </w:r>
      <w:r>
        <w:rPr>
          <w:rFonts w:cs="Times New Roman" w:hAnsi="Times New Roman" w:eastAsia="Times New Roman" w:ascii="Times New Roman"/>
          <w:b/>
          <w:spacing w:val="2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nti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32"/>
          <w:szCs w:val="32"/>
          <w:u w:val="thick" w:color="000000"/>
        </w:rPr>
        <w:t>f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2"/>
          <w:w w:val="100"/>
          <w:position w:val="-1"/>
          <w:sz w:val="32"/>
          <w:szCs w:val="32"/>
          <w:u w:val="thick" w:color="000000"/>
        </w:rPr>
        <w:t>i</w:t>
      </w:r>
      <w:r>
        <w:rPr>
          <w:rFonts w:cs="Times New Roman" w:hAnsi="Times New Roman" w:eastAsia="Times New Roman" w:ascii="Times New Roman"/>
          <w:b/>
          <w:spacing w:val="2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2"/>
          <w:w w:val="100"/>
          <w:position w:val="-1"/>
          <w:sz w:val="32"/>
          <w:szCs w:val="32"/>
          <w:u w:val="thick" w:color="000000"/>
        </w:rPr>
        <w:t>c</w:t>
      </w:r>
      <w:r>
        <w:rPr>
          <w:rFonts w:cs="Times New Roman" w:hAnsi="Times New Roman" w:eastAsia="Times New Roman" w:ascii="Times New Roman"/>
          <w:b/>
          <w:spacing w:val="2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tion/Defin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tion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</w:rPr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32"/>
          <w:szCs w:val="32"/>
        </w:rPr>
      </w:r>
    </w:p>
    <w:p>
      <w:pPr>
        <w:rPr>
          <w:sz w:val="24"/>
          <w:szCs w:val="24"/>
        </w:rPr>
        <w:jc w:val="left"/>
        <w:spacing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left"/>
        <w:spacing w:before="24" w:lineRule="exact" w:line="300"/>
        <w:ind w:left="108"/>
      </w:pPr>
      <w:r>
        <w:rPr>
          <w:rFonts w:cs="Times New Roman" w:hAnsi="Times New Roman" w:eastAsia="Times New Roman" w:ascii="Times New Roman"/>
          <w:b/>
          <w:position w:val="-1"/>
          <w:sz w:val="28"/>
          <w:szCs w:val="28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  <w:t>D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-2"/>
          <w:w w:val="100"/>
          <w:position w:val="-1"/>
          <w:sz w:val="28"/>
          <w:szCs w:val="28"/>
          <w:u w:val="thick" w:color="000000"/>
        </w:rPr>
        <w:t>f</w:t>
      </w:r>
      <w:r>
        <w:rPr>
          <w:rFonts w:cs="Times New Roman" w:hAnsi="Times New Roman" w:eastAsia="Times New Roman" w:ascii="Times New Roman"/>
          <w:b/>
          <w:spacing w:val="-2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-3"/>
          <w:w w:val="100"/>
          <w:position w:val="-1"/>
          <w:sz w:val="28"/>
          <w:szCs w:val="28"/>
          <w:u w:val="thick" w:color="000000"/>
        </w:rPr>
        <w:t>n</w:t>
      </w:r>
      <w:r>
        <w:rPr>
          <w:rFonts w:cs="Times New Roman" w:hAnsi="Times New Roman" w:eastAsia="Times New Roman" w:ascii="Times New Roman"/>
          <w:b/>
          <w:spacing w:val="-3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-2"/>
          <w:w w:val="100"/>
          <w:position w:val="-1"/>
          <w:sz w:val="28"/>
          <w:szCs w:val="28"/>
          <w:u w:val="thick" w:color="000000"/>
        </w:rPr>
        <w:t>t</w:t>
      </w:r>
      <w:r>
        <w:rPr>
          <w:rFonts w:cs="Times New Roman" w:hAnsi="Times New Roman" w:eastAsia="Times New Roman" w:ascii="Times New Roman"/>
          <w:b/>
          <w:spacing w:val="-2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2"/>
          <w:w w:val="100"/>
          <w:position w:val="-1"/>
          <w:sz w:val="28"/>
          <w:szCs w:val="28"/>
          <w:u w:val="thick" w:color="000000"/>
        </w:rPr>
        <w:t>n</w:t>
      </w:r>
      <w:r>
        <w:rPr>
          <w:rFonts w:cs="Times New Roman" w:hAnsi="Times New Roman" w:eastAsia="Times New Roman" w:ascii="Times New Roman"/>
          <w:b/>
          <w:spacing w:val="2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8"/>
          <w:szCs w:val="28"/>
          <w:u w:val="thick" w:color="000000"/>
        </w:rPr>
        <w:t>: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8"/>
          <w:szCs w:val="28"/>
        </w:rPr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8"/>
          <w:szCs w:val="28"/>
        </w:rPr>
      </w:r>
    </w:p>
    <w:p>
      <w:pPr>
        <w:rPr>
          <w:sz w:val="20"/>
          <w:szCs w:val="20"/>
        </w:rPr>
        <w:jc w:val="left"/>
        <w:spacing w:before="19"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exact" w:line="300"/>
        <w:ind w:left="468"/>
      </w:pPr>
      <w:r>
        <w:rPr>
          <w:rFonts w:cs="MS UI Gothic" w:hAnsi="MS UI Gothic" w:eastAsia="MS UI Gothic" w:ascii="MS UI Gothic"/>
          <w:spacing w:val="0"/>
          <w:w w:val="100"/>
          <w:position w:val="-1"/>
          <w:sz w:val="24"/>
          <w:szCs w:val="24"/>
        </w:rPr>
        <w:t>❖</w:t>
      </w:r>
      <w:r>
        <w:rPr>
          <w:rFonts w:cs="MS UI Gothic" w:hAnsi="MS UI Gothic" w:eastAsia="MS UI Gothic" w:ascii="MS UI Gothic"/>
          <w:spacing w:val="47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6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virtu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7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lass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oom</w:t>
      </w:r>
      <w:r>
        <w:rPr>
          <w:rFonts w:cs="Times New Roman" w:hAnsi="Times New Roman" w:eastAsia="Times New Roman" w:ascii="Times New Roman"/>
          <w:spacing w:val="7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sys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7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gr</w:t>
      </w:r>
      <w:r>
        <w:rPr>
          <w:rFonts w:cs="Times New Roman" w:hAnsi="Times New Roman" w:eastAsia="Times New Roman" w:ascii="Times New Roman"/>
          <w:spacing w:val="-2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tes</w:t>
      </w:r>
      <w:r>
        <w:rPr>
          <w:rFonts w:cs="Times New Roman" w:hAnsi="Times New Roman" w:eastAsia="Times New Roman" w:ascii="Times New Roman"/>
          <w:spacing w:val="7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6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fits</w:t>
      </w:r>
      <w:r>
        <w:rPr>
          <w:rFonts w:cs="Times New Roman" w:hAnsi="Times New Roman" w:eastAsia="Times New Roman" w:ascii="Times New Roman"/>
          <w:spacing w:val="5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of</w:t>
      </w:r>
      <w:r>
        <w:rPr>
          <w:rFonts w:cs="Times New Roman" w:hAnsi="Times New Roman" w:eastAsia="Times New Roman" w:ascii="Times New Roman"/>
          <w:spacing w:val="6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6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physi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7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lass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oom</w:t>
      </w:r>
      <w:r>
        <w:rPr>
          <w:rFonts w:cs="Times New Roman" w:hAnsi="Times New Roman" w:eastAsia="Times New Roman" w:ascii="Times New Roman"/>
          <w:spacing w:val="7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with</w:t>
      </w:r>
      <w:r>
        <w:rPr>
          <w:rFonts w:cs="Times New Roman" w:hAnsi="Times New Roman" w:eastAsia="Times New Roman" w:ascii="Times New Roman"/>
          <w:spacing w:val="7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21"/>
        <w:ind w:left="828"/>
      </w:pP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nien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‘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physi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r’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virtu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rning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nvironme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exact" w:line="280"/>
        <w:ind w:left="468"/>
      </w:pPr>
      <w:r>
        <w:rPr>
          <w:rFonts w:cs="MS UI Gothic" w:hAnsi="MS UI Gothic" w:eastAsia="MS UI Gothic" w:ascii="MS UI Gothic"/>
          <w:spacing w:val="0"/>
          <w:w w:val="100"/>
          <w:position w:val="-1"/>
          <w:sz w:val="24"/>
          <w:szCs w:val="24"/>
        </w:rPr>
        <w:t>❖</w:t>
      </w:r>
      <w:r>
        <w:rPr>
          <w:rFonts w:cs="MS UI Gothic" w:hAnsi="MS UI Gothic" w:eastAsia="MS UI Gothic" w:ascii="MS UI Gothic"/>
          <w:spacing w:val="47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This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systempropos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ve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onl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ne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du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on.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9" w:lineRule="exact" w:line="280"/>
        <w:ind w:left="828" w:right="80" w:hanging="360"/>
      </w:pPr>
      <w:r>
        <w:rPr>
          <w:rFonts w:cs="MS UI Gothic" w:hAnsi="MS UI Gothic" w:eastAsia="MS UI Gothic" w:ascii="MS UI Gothic"/>
          <w:spacing w:val="0"/>
          <w:w w:val="100"/>
          <w:sz w:val="24"/>
          <w:szCs w:val="24"/>
        </w:rPr>
        <w:t>❖</w:t>
      </w:r>
      <w:r>
        <w:rPr>
          <w:rFonts w:cs="MS UI Gothic" w:hAnsi="MS UI Gothic" w:eastAsia="MS UI Gothic" w:ascii="MS UI Gothic"/>
          <w:spacing w:val="4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4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virtu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lass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oom</w:t>
      </w:r>
      <w:r>
        <w:rPr>
          <w:rFonts w:cs="Times New Roman" w:hAnsi="Times New Roman" w:eastAsia="Times New Roman" w:ascii="Times New Roman"/>
          <w:spacing w:val="4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is</w:t>
      </w:r>
      <w:r>
        <w:rPr>
          <w:rFonts w:cs="Times New Roman" w:hAnsi="Times New Roman" w:eastAsia="Times New Roman" w:ascii="Times New Roman"/>
          <w:spacing w:val="4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ne</w:t>
      </w:r>
      <w:r>
        <w:rPr>
          <w:rFonts w:cs="Times New Roman" w:hAnsi="Times New Roman" w:eastAsia="Times New Roman" w:ascii="Times New Roman"/>
          <w:spacing w:val="4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hing</w:t>
      </w:r>
      <w:r>
        <w:rPr>
          <w:rFonts w:cs="Times New Roman" w:hAnsi="Times New Roman" w:eastAsia="Times New Roman" w:ascii="Times New Roman"/>
          <w:spacing w:val="4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spacing w:val="4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rning</w:t>
      </w:r>
      <w:r>
        <w:rPr>
          <w:rFonts w:cs="Times New Roman" w:hAnsi="Times New Roman" w:eastAsia="Times New Roman" w:ascii="Times New Roman"/>
          <w:spacing w:val="4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nv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ronm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spacing w:val="4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ows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stud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unic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te,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inte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t,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bor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te,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xp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exact" w:line="280"/>
        <w:ind w:left="468"/>
      </w:pPr>
      <w:r>
        <w:rPr>
          <w:rFonts w:cs="MS UI Gothic" w:hAnsi="MS UI Gothic" w:eastAsia="MS UI Gothic" w:ascii="MS UI Gothic"/>
          <w:spacing w:val="0"/>
          <w:w w:val="100"/>
          <w:position w:val="-1"/>
          <w:sz w:val="24"/>
          <w:szCs w:val="24"/>
        </w:rPr>
        <w:t>❖</w:t>
      </w:r>
      <w:r>
        <w:rPr>
          <w:rFonts w:cs="MS UI Gothic" w:hAnsi="MS UI Gothic" w:eastAsia="MS UI Gothic" w:ascii="MS UI Gothic"/>
          <w:spacing w:val="47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vi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tual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lass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oom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position w:val="-1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position w:val="-1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les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students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le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rn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rom</w:t>
      </w:r>
      <w:r>
        <w:rPr>
          <w:rFonts w:cs="Times New Roman" w:hAnsi="Times New Roman" w:eastAsia="Times New Roman" w:ascii="Times New Roman"/>
          <w:spacing w:val="2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position w:val="-1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ir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position w:val="-1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ho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4"/>
          <w:szCs w:val="24"/>
        </w:rPr>
      </w:r>
    </w:p>
    <w:p>
      <w:pPr>
        <w:rPr>
          <w:sz w:val="19"/>
          <w:szCs w:val="19"/>
        </w:rPr>
        <w:jc w:val="left"/>
        <w:spacing w:before="1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left"/>
        <w:spacing w:lineRule="exact" w:line="300"/>
        <w:ind w:left="108"/>
      </w:pPr>
      <w:r>
        <w:rPr>
          <w:rFonts w:cs="Times New Roman" w:hAnsi="Times New Roman" w:eastAsia="Times New Roman" w:ascii="Times New Roman"/>
          <w:b/>
          <w:position w:val="-1"/>
          <w:sz w:val="28"/>
          <w:szCs w:val="28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  <w:t>P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-2"/>
          <w:w w:val="100"/>
          <w:position w:val="-1"/>
          <w:sz w:val="28"/>
          <w:szCs w:val="28"/>
          <w:u w:val="thick" w:color="000000"/>
        </w:rPr>
        <w:t>r</w:t>
      </w:r>
      <w:r>
        <w:rPr>
          <w:rFonts w:cs="Times New Roman" w:hAnsi="Times New Roman" w:eastAsia="Times New Roman" w:ascii="Times New Roman"/>
          <w:b/>
          <w:spacing w:val="-2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8"/>
          <w:szCs w:val="28"/>
          <w:u w:val="thick" w:color="000000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8"/>
          <w:szCs w:val="28"/>
          <w:u w:val="thick" w:color="000000"/>
        </w:rPr>
        <w:t>b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8"/>
          <w:szCs w:val="28"/>
          <w:u w:val="thick" w:color="000000"/>
        </w:rPr>
        <w:t>em</w:t>
      </w:r>
      <w:r>
        <w:rPr>
          <w:rFonts w:cs="Times New Roman" w:hAnsi="Times New Roman" w:eastAsia="Times New Roman" w:ascii="Times New Roman"/>
          <w:b/>
          <w:spacing w:val="-4"/>
          <w:w w:val="100"/>
          <w:position w:val="-1"/>
          <w:sz w:val="28"/>
          <w:szCs w:val="28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8"/>
          <w:szCs w:val="28"/>
          <w:u w:val="thick" w:color="000000"/>
        </w:rPr>
        <w:t>den</w:t>
      </w:r>
      <w:r>
        <w:rPr>
          <w:rFonts w:cs="Times New Roman" w:hAnsi="Times New Roman" w:eastAsia="Times New Roman" w:ascii="Times New Roman"/>
          <w:b/>
          <w:spacing w:val="-3"/>
          <w:w w:val="100"/>
          <w:position w:val="-1"/>
          <w:sz w:val="28"/>
          <w:szCs w:val="28"/>
          <w:u w:val="thick" w:color="000000"/>
        </w:rPr>
        <w:t>t</w:t>
      </w:r>
      <w:r>
        <w:rPr>
          <w:rFonts w:cs="Times New Roman" w:hAnsi="Times New Roman" w:eastAsia="Times New Roman" w:ascii="Times New Roman"/>
          <w:b/>
          <w:spacing w:val="-3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8"/>
          <w:szCs w:val="28"/>
          <w:u w:val="thick" w:color="000000"/>
        </w:rPr>
        <w:t>f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8"/>
          <w:szCs w:val="28"/>
          <w:u w:val="thick" w:color="000000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-2"/>
          <w:w w:val="100"/>
          <w:position w:val="-1"/>
          <w:sz w:val="28"/>
          <w:szCs w:val="28"/>
          <w:u w:val="thick" w:color="000000"/>
        </w:rPr>
        <w:t>c</w:t>
      </w:r>
      <w:r>
        <w:rPr>
          <w:rFonts w:cs="Times New Roman" w:hAnsi="Times New Roman" w:eastAsia="Times New Roman" w:ascii="Times New Roman"/>
          <w:b/>
          <w:spacing w:val="-2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8"/>
          <w:szCs w:val="28"/>
          <w:u w:val="thick" w:color="000000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8"/>
          <w:szCs w:val="28"/>
          <w:u w:val="thick" w:color="000000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3"/>
          <w:w w:val="100"/>
          <w:position w:val="-1"/>
          <w:sz w:val="28"/>
          <w:szCs w:val="28"/>
          <w:u w:val="thick" w:color="000000"/>
        </w:rPr>
        <w:t>n</w:t>
      </w:r>
      <w:r>
        <w:rPr>
          <w:rFonts w:cs="Times New Roman" w:hAnsi="Times New Roman" w:eastAsia="Times New Roman" w:ascii="Times New Roman"/>
          <w:b/>
          <w:spacing w:val="3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8"/>
          <w:szCs w:val="28"/>
          <w:u w:val="thick" w:color="000000"/>
        </w:rPr>
        <w:t>: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8"/>
          <w:szCs w:val="28"/>
        </w:rPr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8"/>
          <w:szCs w:val="28"/>
        </w:rPr>
      </w:r>
    </w:p>
    <w:p>
      <w:pPr>
        <w:rPr>
          <w:sz w:val="20"/>
          <w:szCs w:val="20"/>
        </w:rPr>
        <w:jc w:val="left"/>
        <w:spacing w:before="3"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exact" w:line="300"/>
        <w:ind w:left="468"/>
      </w:pPr>
      <w:r>
        <w:rPr>
          <w:rFonts w:cs="MS UI Gothic" w:hAnsi="MS UI Gothic" w:eastAsia="MS UI Gothic" w:ascii="MS UI Gothic"/>
          <w:spacing w:val="0"/>
          <w:w w:val="100"/>
          <w:position w:val="-1"/>
          <w:sz w:val="24"/>
          <w:szCs w:val="24"/>
        </w:rPr>
        <w:t>❖</w:t>
      </w:r>
      <w:r>
        <w:rPr>
          <w:rFonts w:cs="MS UI Gothic" w:hAnsi="MS UI Gothic" w:eastAsia="MS UI Gothic" w:ascii="MS UI Gothic"/>
          <w:spacing w:val="47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tudents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oppo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tun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ty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le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rn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dv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position w:val="-1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ing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hnology.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exact" w:line="280"/>
        <w:ind w:left="468"/>
      </w:pPr>
      <w:r>
        <w:rPr>
          <w:rFonts w:cs="MS UI Gothic" w:hAnsi="MS UI Gothic" w:eastAsia="MS UI Gothic" w:ascii="MS UI Gothic"/>
          <w:spacing w:val="0"/>
          <w:w w:val="100"/>
          <w:position w:val="-1"/>
          <w:sz w:val="24"/>
          <w:szCs w:val="24"/>
        </w:rPr>
        <w:t>❖</w:t>
      </w:r>
      <w:r>
        <w:rPr>
          <w:rFonts w:cs="MS UI Gothic" w:hAnsi="MS UI Gothic" w:eastAsia="MS UI Gothic" w:ascii="MS UI Gothic"/>
          <w:spacing w:val="47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Time</w:t>
      </w:r>
      <w:r>
        <w:rPr>
          <w:rFonts w:cs="Times New Roman" w:hAnsi="Times New Roman" w:eastAsia="Times New Roman" w:ascii="Times New Roman"/>
          <w:spacing w:val="-5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man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ment</w:t>
      </w:r>
      <w:r>
        <w:rPr>
          <w:rFonts w:cs="Times New Roman" w:hAnsi="Times New Roman" w:eastAsia="Times New Roman" w:ascii="Times New Roman"/>
          <w:spacing w:val="-5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position w:val="-1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mes</w:t>
      </w:r>
      <w:r>
        <w:rPr>
          <w:rFonts w:cs="Times New Roman" w:hAnsi="Times New Roman" w:eastAsia="Times New Roman" w:ascii="Times New Roman"/>
          <w:spacing w:val="-5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is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ue</w:t>
      </w:r>
      <w:r>
        <w:rPr>
          <w:rFonts w:cs="Times New Roman" w:hAnsi="Times New Roman" w:eastAsia="Times New Roman" w:ascii="Times New Roman"/>
          <w:spacing w:val="-6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for</w:t>
      </w:r>
      <w:r>
        <w:rPr>
          <w:rFonts w:cs="Times New Roman" w:hAnsi="Times New Roman" w:eastAsia="Times New Roman" w:ascii="Times New Roman"/>
          <w:spacing w:val="-6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students</w:t>
      </w:r>
      <w:r>
        <w:rPr>
          <w:rFonts w:cs="Times New Roman" w:hAnsi="Times New Roman" w:eastAsia="Times New Roman" w:ascii="Times New Roman"/>
          <w:spacing w:val="-7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who</w:t>
      </w:r>
      <w:r>
        <w:rPr>
          <w:rFonts w:cs="Times New Roman" w:hAnsi="Times New Roman" w:eastAsia="Times New Roman" w:ascii="Times New Roman"/>
          <w:spacing w:val="-5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side</w:t>
      </w:r>
      <w:r>
        <w:rPr>
          <w:rFonts w:cs="Times New Roman" w:hAnsi="Times New Roman" w:eastAsia="Times New Roman" w:ascii="Times New Roman"/>
          <w:spacing w:val="-5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2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3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-5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om</w:t>
      </w:r>
      <w:r>
        <w:rPr>
          <w:rFonts w:cs="Times New Roman" w:hAnsi="Times New Roman" w:eastAsia="Times New Roman" w:ascii="Times New Roman"/>
          <w:spacing w:val="-2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mpus.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before="7" w:lineRule="exact" w:line="280"/>
        <w:ind w:left="828" w:right="78" w:hanging="360"/>
      </w:pPr>
      <w:r>
        <w:rPr>
          <w:rFonts w:cs="MS UI Gothic" w:hAnsi="MS UI Gothic" w:eastAsia="MS UI Gothic" w:ascii="MS UI Gothic"/>
          <w:spacing w:val="0"/>
          <w:w w:val="100"/>
          <w:sz w:val="24"/>
          <w:szCs w:val="24"/>
        </w:rPr>
        <w:t>❖</w:t>
      </w:r>
      <w:r>
        <w:rPr>
          <w:rFonts w:cs="MS UI Gothic" w:hAnsi="MS UI Gothic" w:eastAsia="MS UI Gothic" w:ascii="MS UI Gothic"/>
          <w:spacing w:val="2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ording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or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ny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ot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ys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ble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stud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who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ssed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lass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lineRule="exact" w:line="280"/>
        <w:ind w:left="828" w:right="84" w:hanging="360"/>
      </w:pPr>
      <w:r>
        <w:rPr>
          <w:rFonts w:cs="MS UI Gothic" w:hAnsi="MS UI Gothic" w:eastAsia="MS UI Gothic" w:ascii="MS UI Gothic"/>
          <w:spacing w:val="0"/>
          <w:w w:val="100"/>
          <w:sz w:val="24"/>
          <w:szCs w:val="24"/>
        </w:rPr>
        <w:t>❖</w:t>
      </w:r>
      <w:r>
        <w:rPr>
          <w:rFonts w:cs="MS UI Gothic" w:hAnsi="MS UI Gothic" w:eastAsia="MS UI Gothic" w:ascii="MS UI Gothic"/>
          <w:spacing w:val="4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tudents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ght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find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ompeti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ive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group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not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ivat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nough.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lineRule="exact" w:line="280"/>
        <w:ind w:left="828" w:right="81" w:hanging="360"/>
      </w:pPr>
      <w:r>
        <w:rPr>
          <w:rFonts w:cs="MS UI Gothic" w:hAnsi="MS UI Gothic" w:eastAsia="MS UI Gothic" w:ascii="MS UI Gothic"/>
          <w:spacing w:val="0"/>
          <w:w w:val="100"/>
          <w:sz w:val="24"/>
          <w:szCs w:val="24"/>
        </w:rPr>
        <w:t>❖</w:t>
      </w:r>
      <w:r>
        <w:rPr>
          <w:rFonts w:cs="MS UI Gothic" w:hAnsi="MS UI Gothic" w:eastAsia="MS UI Gothic" w:ascii="MS UI Gothic"/>
          <w:spacing w:val="4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tudents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ould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less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omfo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table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mode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lass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s/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lineRule="exact" w:line="280"/>
        <w:ind w:left="828" w:right="79" w:hanging="360"/>
      </w:pPr>
      <w:r>
        <w:rPr>
          <w:rFonts w:cs="MS UI Gothic" w:hAnsi="MS UI Gothic" w:eastAsia="MS UI Gothic" w:ascii="MS UI Gothic"/>
          <w:spacing w:val="0"/>
          <w:w w:val="100"/>
          <w:sz w:val="24"/>
          <w:szCs w:val="24"/>
        </w:rPr>
        <w:t>❖</w:t>
      </w:r>
      <w:r>
        <w:rPr>
          <w:rFonts w:cs="MS UI Gothic" w:hAnsi="MS UI Gothic" w:eastAsia="MS UI Gothic" w:ascii="MS UI Gothic"/>
          <w:spacing w:val="2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tudents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Till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students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should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given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some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nging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ums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through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whi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they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true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potential.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before="2" w:lineRule="exact" w:line="280"/>
        <w:ind w:left="828" w:right="76" w:hanging="360"/>
      </w:pPr>
      <w:r>
        <w:rPr>
          <w:rFonts w:cs="MS UI Gothic" w:hAnsi="MS UI Gothic" w:eastAsia="MS UI Gothic" w:ascii="MS UI Gothic"/>
          <w:spacing w:val="0"/>
          <w:w w:val="100"/>
          <w:sz w:val="24"/>
          <w:szCs w:val="24"/>
        </w:rPr>
        <w:t>❖</w:t>
      </w:r>
      <w:r>
        <w:rPr>
          <w:rFonts w:cs="MS UI Gothic" w:hAnsi="MS UI Gothic" w:eastAsia="MS UI Gothic" w:ascii="MS UI Gothic"/>
          <w:spacing w:val="4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This</w:t>
      </w:r>
      <w:r>
        <w:rPr>
          <w:rFonts w:cs="Times New Roman" w:hAnsi="Times New Roman" w:eastAsia="Times New Roman" w:ascii="Times New Roman"/>
          <w:spacing w:val="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is</w:t>
      </w:r>
      <w:r>
        <w:rPr>
          <w:rFonts w:cs="Times New Roman" w:hAnsi="Times New Roman" w:eastAsia="Times New Roman" w:ascii="Times New Roman"/>
          <w:spacing w:val="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ly</w:t>
      </w:r>
      <w:r>
        <w:rPr>
          <w:rFonts w:cs="Times New Roman" w:hAnsi="Times New Roman" w:eastAsia="Times New Roman" w:ascii="Times New Roman"/>
          <w:spacing w:val="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poss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le</w:t>
      </w:r>
      <w:r>
        <w:rPr>
          <w:rFonts w:cs="Times New Roman" w:hAnsi="Times New Roman" w:eastAsia="Times New Roman" w:ascii="Times New Roman"/>
          <w:spacing w:val="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rs</w:t>
      </w:r>
      <w:r>
        <w:rPr>
          <w:rFonts w:cs="Times New Roman" w:hAnsi="Times New Roman" w:eastAsia="Times New Roman" w:ascii="Times New Roman"/>
          <w:spacing w:val="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less</w:t>
      </w:r>
      <w:r>
        <w:rPr>
          <w:rFonts w:cs="Times New Roman" w:hAnsi="Times New Roman" w:eastAsia="Times New Roman" w:ascii="Times New Roman"/>
          <w:spacing w:val="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spacing w:val="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ss</w:t>
      </w:r>
      <w:r>
        <w:rPr>
          <w:rFonts w:cs="Times New Roman" w:hAnsi="Times New Roman" w:eastAsia="Times New Roman" w:ascii="Times New Roman"/>
          <w:spacing w:val="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invo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spacing w:val="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give</w:t>
      </w:r>
      <w:r>
        <w:rPr>
          <w:rFonts w:cs="Times New Roman" w:hAnsi="Times New Roman" w:eastAsia="Times New Roman" w:ascii="Times New Roman"/>
          <w:spacing w:val="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tasks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which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x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plore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their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own.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tabs>
          <w:tab w:pos="880" w:val="left"/>
        </w:tabs>
        <w:jc w:val="both"/>
        <w:spacing w:lineRule="exact" w:line="280"/>
        <w:ind w:left="828" w:right="83" w:hanging="360"/>
        <w:sectPr>
          <w:pgMar w:header="736" w:footer="998" w:top="960" w:bottom="280" w:left="1620" w:right="1320"/>
          <w:pgSz w:w="11920" w:h="16840"/>
        </w:sectPr>
      </w:pPr>
      <w:r>
        <w:rPr>
          <w:rFonts w:cs="MS UI Gothic" w:hAnsi="MS UI Gothic" w:eastAsia="MS UI Gothic" w:ascii="MS UI Gothic"/>
          <w:spacing w:val="0"/>
          <w:w w:val="100"/>
          <w:sz w:val="24"/>
          <w:szCs w:val="24"/>
        </w:rPr>
        <w:t>❖</w:t>
      </w:r>
      <w:r>
        <w:rPr>
          <w:rFonts w:cs="MS UI Gothic" w:hAnsi="MS UI Gothic" w:eastAsia="MS UI Gothic" w:ascii="MS UI Gothic"/>
          <w:spacing w:val="0"/>
          <w:w w:val="100"/>
          <w:sz w:val="24"/>
          <w:szCs w:val="24"/>
        </w:rPr>
        <w:tab/>
        <w:tab/>
      </w:r>
      <w:r>
        <w:rPr>
          <w:rFonts w:cs="MS UI Gothic" w:hAnsi="MS UI Gothic" w:eastAsia="MS UI Gothic" w:ascii="MS UI Gothic"/>
          <w:spacing w:val="0"/>
          <w:w w:val="100"/>
          <w:sz w:val="24"/>
          <w:szCs w:val="24"/>
        </w:rPr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less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students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thems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lves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mor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7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32"/>
          <w:szCs w:val="32"/>
        </w:rPr>
        <w:jc w:val="left"/>
        <w:spacing w:before="18" w:lineRule="exact" w:line="360"/>
        <w:ind w:left="108"/>
      </w:pPr>
      <w:r>
        <w:rPr>
          <w:rFonts w:cs="Times New Roman" w:hAnsi="Times New Roman" w:eastAsia="Times New Roman" w:ascii="Times New Roman"/>
          <w:b/>
          <w:w w:val="99"/>
          <w:position w:val="-1"/>
          <w:sz w:val="32"/>
          <w:szCs w:val="32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Requirem</w:t>
      </w:r>
      <w:r>
        <w:rPr>
          <w:rFonts w:cs="Times New Roman" w:hAnsi="Times New Roman" w:eastAsia="Times New Roman" w:ascii="Times New Roman"/>
          <w:b/>
          <w:spacing w:val="3"/>
          <w:w w:val="100"/>
          <w:position w:val="-1"/>
          <w:sz w:val="32"/>
          <w:szCs w:val="32"/>
          <w:u w:val="thick" w:color="000000"/>
        </w:rPr>
        <w:t>e</w:t>
      </w:r>
      <w:r>
        <w:rPr>
          <w:rFonts w:cs="Times New Roman" w:hAnsi="Times New Roman" w:eastAsia="Times New Roman" w:ascii="Times New Roman"/>
          <w:b/>
          <w:spacing w:val="3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nt</w:t>
      </w:r>
      <w:r>
        <w:rPr>
          <w:rFonts w:cs="Times New Roman" w:hAnsi="Times New Roman" w:eastAsia="Times New Roman" w:ascii="Times New Roman"/>
          <w:b/>
          <w:spacing w:val="-20"/>
          <w:w w:val="100"/>
          <w:position w:val="-1"/>
          <w:sz w:val="32"/>
          <w:szCs w:val="32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f</w:t>
      </w:r>
      <w:r>
        <w:rPr>
          <w:rFonts w:cs="Times New Roman" w:hAnsi="Times New Roman" w:eastAsia="Times New Roman" w:ascii="Times New Roman"/>
          <w:b/>
          <w:spacing w:val="-2"/>
          <w:w w:val="100"/>
          <w:position w:val="-1"/>
          <w:sz w:val="32"/>
          <w:szCs w:val="32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2"/>
          <w:w w:val="100"/>
          <w:position w:val="-1"/>
          <w:sz w:val="32"/>
          <w:szCs w:val="32"/>
          <w:u w:val="thick" w:color="000000"/>
        </w:rPr>
        <w:t>N</w:t>
      </w:r>
      <w:r>
        <w:rPr>
          <w:rFonts w:cs="Times New Roman" w:hAnsi="Times New Roman" w:eastAsia="Times New Roman" w:ascii="Times New Roman"/>
          <w:b/>
          <w:spacing w:val="2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ew</w:t>
      </w:r>
      <w:r>
        <w:rPr>
          <w:rFonts w:cs="Times New Roman" w:hAnsi="Times New Roman" w:eastAsia="Times New Roman" w:ascii="Times New Roman"/>
          <w:b/>
          <w:spacing w:val="-7"/>
          <w:w w:val="100"/>
          <w:position w:val="-1"/>
          <w:sz w:val="32"/>
          <w:szCs w:val="32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Sy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te</w:t>
      </w:r>
      <w:r>
        <w:rPr>
          <w:rFonts w:cs="Times New Roman" w:hAnsi="Times New Roman" w:eastAsia="Times New Roman" w:ascii="Times New Roman"/>
          <w:b/>
          <w:spacing w:val="2"/>
          <w:w w:val="100"/>
          <w:position w:val="-1"/>
          <w:sz w:val="32"/>
          <w:szCs w:val="32"/>
          <w:u w:val="thick" w:color="000000"/>
        </w:rPr>
        <w:t>m</w:t>
      </w:r>
      <w:r>
        <w:rPr>
          <w:rFonts w:cs="Times New Roman" w:hAnsi="Times New Roman" w:eastAsia="Times New Roman" w:ascii="Times New Roman"/>
          <w:b/>
          <w:spacing w:val="2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: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</w:rPr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32"/>
          <w:szCs w:val="3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12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exact" w:line="300"/>
        <w:ind w:left="468"/>
      </w:pPr>
      <w:r>
        <w:rPr>
          <w:rFonts w:cs="MS UI Gothic" w:hAnsi="MS UI Gothic" w:eastAsia="MS UI Gothic" w:ascii="MS UI Gothic"/>
          <w:spacing w:val="0"/>
          <w:w w:val="100"/>
          <w:position w:val="-1"/>
          <w:sz w:val="24"/>
          <w:szCs w:val="24"/>
        </w:rPr>
        <w:t>❖</w:t>
      </w:r>
      <w:r>
        <w:rPr>
          <w:rFonts w:cs="MS UI Gothic" w:hAnsi="MS UI Gothic" w:eastAsia="MS UI Gothic" w:ascii="MS UI Gothic"/>
          <w:spacing w:val="47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-8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qu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ty</w:t>
      </w:r>
      <w:r>
        <w:rPr>
          <w:rFonts w:cs="Times New Roman" w:hAnsi="Times New Roman" w:eastAsia="Times New Roman" w:ascii="Times New Roman"/>
          <w:spacing w:val="-7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of</w:t>
      </w:r>
      <w:r>
        <w:rPr>
          <w:rFonts w:cs="Times New Roman" w:hAnsi="Times New Roman" w:eastAsia="Times New Roman" w:ascii="Times New Roman"/>
          <w:spacing w:val="-8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position w:val="-1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rtu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7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ssroom</w:t>
      </w:r>
      <w:r>
        <w:rPr>
          <w:rFonts w:cs="Times New Roman" w:hAnsi="Times New Roman" w:eastAsia="Times New Roman" w:ascii="Times New Roman"/>
          <w:spacing w:val="46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is</w:t>
      </w:r>
      <w:r>
        <w:rPr>
          <w:rFonts w:cs="Times New Roman" w:hAnsi="Times New Roman" w:eastAsia="Times New Roman" w:ascii="Times New Roman"/>
          <w:spacing w:val="-6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fin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7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by</w:t>
      </w:r>
      <w:r>
        <w:rPr>
          <w:rFonts w:cs="Times New Roman" w:hAnsi="Times New Roman" w:eastAsia="Times New Roman" w:ascii="Times New Roman"/>
          <w:spacing w:val="-3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student</w:t>
      </w:r>
      <w:r>
        <w:rPr>
          <w:rFonts w:cs="Times New Roman" w:hAnsi="Times New Roman" w:eastAsia="Times New Roman" w:ascii="Times New Roman"/>
          <w:spacing w:val="-7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su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ss.</w:t>
      </w:r>
      <w:r>
        <w:rPr>
          <w:rFonts w:cs="Times New Roman" w:hAnsi="Times New Roman" w:eastAsia="Times New Roman" w:ascii="Times New Roman"/>
          <w:spacing w:val="-5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tudents</w:t>
      </w:r>
      <w:r>
        <w:rPr>
          <w:rFonts w:cs="Times New Roman" w:hAnsi="Times New Roman" w:eastAsia="Times New Roman" w:ascii="Times New Roman"/>
          <w:spacing w:val="-7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8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om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ng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before="43" w:lineRule="auto" w:line="275"/>
        <w:ind w:left="828" w:right="80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in.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judged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just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but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students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move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rs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or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on.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judge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ty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student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tention,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compl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on/pass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nr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ment.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exact" w:line="260"/>
        <w:ind w:left="468"/>
      </w:pPr>
      <w:r>
        <w:rPr>
          <w:rFonts w:cs="MS UI Gothic" w:hAnsi="MS UI Gothic" w:eastAsia="MS UI Gothic" w:ascii="MS UI Gothic"/>
          <w:spacing w:val="0"/>
          <w:w w:val="100"/>
          <w:sz w:val="24"/>
          <w:szCs w:val="24"/>
        </w:rPr>
        <w:t>❖</w:t>
      </w:r>
      <w:r>
        <w:rPr>
          <w:rFonts w:cs="MS UI Gothic" w:hAnsi="MS UI Gothic" w:eastAsia="MS UI Gothic" w:ascii="MS UI Gothic"/>
          <w:spacing w:val="4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"Qu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high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ours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highly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ined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instru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tors,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support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ovid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9" w:lineRule="exact" w:line="320"/>
        <w:ind w:left="828" w:right="77" w:hanging="360"/>
      </w:pPr>
      <w:r>
        <w:rPr>
          <w:rFonts w:cs="MS UI Gothic" w:hAnsi="MS UI Gothic" w:eastAsia="MS UI Gothic" w:ascii="MS UI Gothic"/>
          <w:spacing w:val="0"/>
          <w:w w:val="100"/>
          <w:sz w:val="24"/>
          <w:szCs w:val="24"/>
        </w:rPr>
        <w:t>❖</w:t>
      </w:r>
      <w:r>
        <w:rPr>
          <w:rFonts w:cs="MS UI Gothic" w:hAnsi="MS UI Gothic" w:eastAsia="MS UI Gothic" w:ascii="MS UI Gothic"/>
          <w:spacing w:val="4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Virtu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5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lass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oom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4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sho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ld</w:t>
      </w:r>
      <w:r>
        <w:rPr>
          <w:rFonts w:cs="Times New Roman" w:hAnsi="Times New Roman" w:eastAsia="Times New Roman" w:ascii="Times New Roman"/>
          <w:spacing w:val="5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be</w:t>
      </w:r>
      <w:r>
        <w:rPr>
          <w:rFonts w:cs="Times New Roman" w:hAnsi="Times New Roman" w:eastAsia="Times New Roman" w:ascii="Times New Roman"/>
          <w:spacing w:val="5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omp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nsive,</w:t>
      </w:r>
      <w:r>
        <w:rPr>
          <w:rFonts w:cs="Times New Roman" w:hAnsi="Times New Roman" w:eastAsia="Times New Roman" w:ascii="Times New Roman"/>
          <w:spacing w:val="5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ble,</w:t>
      </w:r>
      <w:r>
        <w:rPr>
          <w:rFonts w:cs="Times New Roman" w:hAnsi="Times New Roman" w:eastAsia="Times New Roman" w:ascii="Times New Roman"/>
          <w:spacing w:val="5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spacing w:val="5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ndly</w:t>
      </w:r>
      <w:r>
        <w:rPr>
          <w:rFonts w:cs="Times New Roman" w:hAnsi="Times New Roman" w:eastAsia="Times New Roman" w:ascii="Times New Roman"/>
          <w:spacing w:val="5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rning</w:t>
      </w:r>
      <w:r>
        <w:rPr>
          <w:rFonts w:cs="Times New Roman" w:hAnsi="Times New Roman" w:eastAsia="Times New Roman" w:ascii="Times New Roman"/>
          <w:spacing w:val="4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sys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ms.</w:t>
      </w:r>
      <w:r>
        <w:rPr>
          <w:rFonts w:cs="Times New Roman" w:hAnsi="Times New Roman" w:eastAsia="Times New Roman" w:ascii="Times New Roman"/>
          <w:spacing w:val="5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sh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uld</w:t>
      </w:r>
      <w:r>
        <w:rPr>
          <w:rFonts w:cs="Times New Roman" w:hAnsi="Times New Roman" w:eastAsia="Times New Roman" w:ascii="Times New Roman"/>
          <w:spacing w:val="4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be</w:t>
      </w:r>
      <w:r>
        <w:rPr>
          <w:rFonts w:cs="Times New Roman" w:hAnsi="Times New Roman" w:eastAsia="Times New Roman" w:ascii="Times New Roman"/>
          <w:spacing w:val="4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signed</w:t>
      </w:r>
      <w:r>
        <w:rPr>
          <w:rFonts w:cs="Times New Roman" w:hAnsi="Times New Roman" w:eastAsia="Times New Roman" w:ascii="Times New Roman"/>
          <w:spacing w:val="5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om</w:t>
      </w:r>
      <w:r>
        <w:rPr>
          <w:rFonts w:cs="Times New Roman" w:hAnsi="Times New Roman" w:eastAsia="Times New Roman" w:ascii="Times New Roman"/>
          <w:spacing w:val="4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he</w:t>
      </w:r>
      <w:r>
        <w:rPr>
          <w:rFonts w:cs="Times New Roman" w:hAnsi="Times New Roman" w:eastAsia="Times New Roman" w:ascii="Times New Roman"/>
          <w:spacing w:val="4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grou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up</w:t>
      </w:r>
      <w:r>
        <w:rPr>
          <w:rFonts w:cs="Times New Roman" w:hAnsi="Times New Roman" w:eastAsia="Times New Roman" w:ascii="Times New Roman"/>
          <w:spacing w:val="5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4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he</w:t>
      </w:r>
      <w:r>
        <w:rPr>
          <w:rFonts w:cs="Times New Roman" w:hAnsi="Times New Roman" w:eastAsia="Times New Roman" w:ascii="Times New Roman"/>
          <w:spacing w:val="4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x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before="28" w:lineRule="auto" w:line="276"/>
        <w:ind w:left="828" w:right="81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quir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ments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students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and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ies.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rings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students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right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2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4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hours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any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rn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exact" w:line="260"/>
        <w:ind w:left="468"/>
      </w:pPr>
      <w:r>
        <w:rPr>
          <w:rFonts w:cs="MS UI Gothic" w:hAnsi="MS UI Gothic" w:eastAsia="MS UI Gothic" w:ascii="MS UI Gothic"/>
          <w:spacing w:val="0"/>
          <w:w w:val="100"/>
          <w:sz w:val="24"/>
          <w:szCs w:val="24"/>
        </w:rPr>
        <w:t>❖</w:t>
      </w:r>
      <w:r>
        <w:rPr>
          <w:rFonts w:cs="MS UI Gothic" w:hAnsi="MS UI Gothic" w:eastAsia="MS UI Gothic" w:ascii="MS UI Gothic"/>
          <w:spacing w:val="4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3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should</w:t>
      </w:r>
      <w:r>
        <w:rPr>
          <w:rFonts w:cs="Times New Roman" w:hAnsi="Times New Roman" w:eastAsia="Times New Roman" w:ascii="Times New Roman"/>
          <w:spacing w:val="3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be</w:t>
      </w:r>
      <w:r>
        <w:rPr>
          <w:rFonts w:cs="Times New Roman" w:hAnsi="Times New Roman" w:eastAsia="Times New Roman" w:ascii="Times New Roman"/>
          <w:spacing w:val="3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ost</w:t>
      </w:r>
      <w:r>
        <w:rPr>
          <w:rFonts w:cs="Times New Roman" w:hAnsi="Times New Roman" w:eastAsia="Times New Roman" w:ascii="Times New Roman"/>
          <w:spacing w:val="3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3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3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3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rn</w:t>
      </w:r>
      <w:r>
        <w:rPr>
          <w:rFonts w:cs="Times New Roman" w:hAnsi="Times New Roman" w:eastAsia="Times New Roman" w:ascii="Times New Roman"/>
          <w:spacing w:val="3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3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ours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3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with</w:t>
      </w:r>
      <w:r>
        <w:rPr>
          <w:rFonts w:cs="Times New Roman" w:hAnsi="Times New Roman" w:eastAsia="Times New Roman" w:ascii="Times New Roman"/>
          <w:spacing w:val="3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out</w:t>
      </w:r>
      <w:r>
        <w:rPr>
          <w:rFonts w:cs="Times New Roman" w:hAnsi="Times New Roman" w:eastAsia="Times New Roman" w:ascii="Times New Roman"/>
          <w:spacing w:val="3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ying</w:t>
      </w:r>
      <w:r>
        <w:rPr>
          <w:rFonts w:cs="Times New Roman" w:hAnsi="Times New Roman" w:eastAsia="Times New Roman" w:ascii="Times New Roman"/>
          <w:spacing w:val="3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he</w:t>
      </w:r>
      <w:r>
        <w:rPr>
          <w:rFonts w:cs="Times New Roman" w:hAnsi="Times New Roman" w:eastAsia="Times New Roman" w:ascii="Times New Roman"/>
          <w:spacing w:val="3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before="43" w:lineRule="auto" w:line="275"/>
        <w:ind w:left="828" w:right="77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Virtu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Edu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prog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ne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om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unic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bor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rst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nding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among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stud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ound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orld.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exact" w:line="260"/>
        <w:ind w:left="468"/>
      </w:pPr>
      <w:r>
        <w:rPr>
          <w:rFonts w:cs="MS UI Gothic" w:hAnsi="MS UI Gothic" w:eastAsia="MS UI Gothic" w:ascii="MS UI Gothic"/>
          <w:spacing w:val="0"/>
          <w:w w:val="100"/>
          <w:sz w:val="24"/>
          <w:szCs w:val="24"/>
        </w:rPr>
        <w:t>❖</w:t>
      </w:r>
      <w:r>
        <w:rPr>
          <w:rFonts w:cs="MS UI Gothic" w:hAnsi="MS UI Gothic" w:eastAsia="MS UI Gothic" w:ascii="MS UI Gothic"/>
          <w:spacing w:val="4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-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ropose</w:t>
      </w:r>
      <w:r>
        <w:rPr>
          <w:rFonts w:cs="Times New Roman" w:hAnsi="Times New Roman" w:eastAsia="Times New Roman" w:ascii="Times New Roman"/>
          <w:spacing w:val="-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sys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students</w:t>
      </w:r>
      <w:r>
        <w:rPr>
          <w:rFonts w:cs="Times New Roman" w:hAnsi="Times New Roman" w:eastAsia="Times New Roman" w:ascii="Times New Roman"/>
          <w:spacing w:val="-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rn</w:t>
      </w:r>
      <w:r>
        <w:rPr>
          <w:rFonts w:cs="Times New Roman" w:hAnsi="Times New Roman" w:eastAsia="Times New Roman" w:ascii="Times New Roman"/>
          <w:spacing w:val="-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ny</w:t>
      </w:r>
      <w:r>
        <w:rPr>
          <w:rFonts w:cs="Times New Roman" w:hAnsi="Times New Roman" w:eastAsia="Times New Roman" w:ascii="Times New Roman"/>
          <w:spacing w:val="-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pl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-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student</w:t>
      </w:r>
      <w:r>
        <w:rPr>
          <w:rFonts w:cs="Times New Roman" w:hAnsi="Times New Roman" w:eastAsia="Times New Roman" w:ascii="Times New Roman"/>
          <w:spacing w:val="-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nv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ronm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9" w:lineRule="exact" w:line="320"/>
        <w:ind w:left="828" w:right="83" w:hanging="360"/>
      </w:pPr>
      <w:r>
        <w:rPr>
          <w:rFonts w:cs="MS UI Gothic" w:hAnsi="MS UI Gothic" w:eastAsia="MS UI Gothic" w:ascii="MS UI Gothic"/>
          <w:spacing w:val="0"/>
          <w:w w:val="100"/>
          <w:sz w:val="24"/>
          <w:szCs w:val="24"/>
        </w:rPr>
        <w:t>❖</w:t>
      </w:r>
      <w:r>
        <w:rPr>
          <w:rFonts w:cs="MS UI Gothic" w:hAnsi="MS UI Gothic" w:eastAsia="MS UI Gothic" w:ascii="MS UI Gothic"/>
          <w:spacing w:val="4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ropose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sys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rning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time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stud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sh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uld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ble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ask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their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q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5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their</w:t>
      </w:r>
      <w:r>
        <w:rPr>
          <w:rFonts w:cs="Times New Roman" w:hAnsi="Times New Roman" w:eastAsia="Times New Roman" w:ascii="Times New Roman"/>
          <w:spacing w:val="5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solu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</w:t>
      </w:r>
      <w:r>
        <w:rPr>
          <w:rFonts w:cs="Times New Roman" w:hAnsi="Times New Roman" w:eastAsia="Times New Roman" w:ascii="Times New Roman"/>
          <w:spacing w:val="5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5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5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me.</w:t>
      </w:r>
      <w:r>
        <w:rPr>
          <w:rFonts w:cs="Times New Roman" w:hAnsi="Times New Roman" w:eastAsia="Times New Roman" w:ascii="Times New Roman"/>
          <w:spacing w:val="5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5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our</w:t>
      </w:r>
      <w:r>
        <w:rPr>
          <w:rFonts w:cs="Times New Roman" w:hAnsi="Times New Roman" w:eastAsia="Times New Roman" w:ascii="Times New Roman"/>
          <w:spacing w:val="5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prop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5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sys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5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provide</w:t>
      </w:r>
      <w:r>
        <w:rPr>
          <w:rFonts w:cs="Times New Roman" w:hAnsi="Times New Roman" w:eastAsia="Times New Roman" w:ascii="Times New Roman"/>
          <w:spacing w:val="5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One</w:t>
      </w:r>
      <w:r>
        <w:rPr>
          <w:rFonts w:cs="Times New Roman" w:hAnsi="Times New Roman" w:eastAsia="Times New Roman" w:ascii="Times New Roman"/>
          <w:spacing w:val="5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5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ny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before="28"/>
        <w:ind w:left="828" w:right="3306"/>
        <w:sectPr>
          <w:pgMar w:header="736" w:footer="998" w:top="960" w:bottom="280" w:left="1620" w:right="1320"/>
          <w:pgSz w:w="11920" w:h="16840"/>
        </w:sectPr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unic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tw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stud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nt.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20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left"/>
        <w:spacing w:before="24" w:lineRule="exact" w:line="300"/>
        <w:ind w:left="108"/>
      </w:pPr>
      <w:r>
        <w:rPr>
          <w:rFonts w:cs="Times New Roman" w:hAnsi="Times New Roman" w:eastAsia="Times New Roman" w:ascii="Times New Roman"/>
          <w:b/>
          <w:position w:val="-1"/>
          <w:sz w:val="28"/>
          <w:szCs w:val="28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  <w:t>F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-3"/>
          <w:w w:val="100"/>
          <w:position w:val="-1"/>
          <w:sz w:val="28"/>
          <w:szCs w:val="28"/>
          <w:u w:val="thick" w:color="000000"/>
        </w:rPr>
        <w:t>E</w:t>
      </w:r>
      <w:r>
        <w:rPr>
          <w:rFonts w:cs="Times New Roman" w:hAnsi="Times New Roman" w:eastAsia="Times New Roman" w:ascii="Times New Roman"/>
          <w:b/>
          <w:spacing w:val="-3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8"/>
          <w:szCs w:val="28"/>
          <w:u w:val="thick" w:color="000000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8"/>
          <w:szCs w:val="28"/>
          <w:u w:val="thick" w:color="000000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8"/>
          <w:szCs w:val="28"/>
          <w:u w:val="thick" w:color="000000"/>
        </w:rPr>
        <w:t>B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-3"/>
          <w:w w:val="100"/>
          <w:position w:val="-1"/>
          <w:sz w:val="28"/>
          <w:szCs w:val="28"/>
          <w:u w:val="thick" w:color="000000"/>
        </w:rPr>
        <w:t>L</w:t>
      </w:r>
      <w:r>
        <w:rPr>
          <w:rFonts w:cs="Times New Roman" w:hAnsi="Times New Roman" w:eastAsia="Times New Roman" w:ascii="Times New Roman"/>
          <w:b/>
          <w:spacing w:val="-3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-3"/>
          <w:w w:val="100"/>
          <w:position w:val="-1"/>
          <w:sz w:val="28"/>
          <w:szCs w:val="28"/>
          <w:u w:val="thick" w:color="000000"/>
        </w:rPr>
        <w:t>T</w:t>
      </w:r>
      <w:r>
        <w:rPr>
          <w:rFonts w:cs="Times New Roman" w:hAnsi="Times New Roman" w:eastAsia="Times New Roman" w:ascii="Times New Roman"/>
          <w:b/>
          <w:spacing w:val="-3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8"/>
          <w:szCs w:val="28"/>
          <w:u w:val="thick" w:color="000000"/>
        </w:rPr>
        <w:t>Y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8"/>
          <w:szCs w:val="28"/>
          <w:u w:val="thick" w:color="000000"/>
        </w:rPr>
        <w:t>S</w:t>
      </w:r>
      <w:r>
        <w:rPr>
          <w:rFonts w:cs="Times New Roman" w:hAnsi="Times New Roman" w:eastAsia="Times New Roman" w:ascii="Times New Roman"/>
          <w:b/>
          <w:spacing w:val="-3"/>
          <w:w w:val="100"/>
          <w:position w:val="-1"/>
          <w:sz w:val="28"/>
          <w:szCs w:val="28"/>
          <w:u w:val="thick" w:color="000000"/>
        </w:rPr>
        <w:t>T</w:t>
      </w:r>
      <w:r>
        <w:rPr>
          <w:rFonts w:cs="Times New Roman" w:hAnsi="Times New Roman" w:eastAsia="Times New Roman" w:ascii="Times New Roman"/>
          <w:b/>
          <w:spacing w:val="-3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8"/>
          <w:szCs w:val="28"/>
          <w:u w:val="thick" w:color="000000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  <w:t>D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8"/>
          <w:szCs w:val="28"/>
          <w:u w:val="thick" w:color="000000"/>
        </w:rPr>
        <w:t>Y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8"/>
          <w:szCs w:val="28"/>
        </w:rPr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8"/>
          <w:szCs w:val="28"/>
        </w:rPr>
      </w:r>
    </w:p>
    <w:p>
      <w:pPr>
        <w:rPr>
          <w:sz w:val="12"/>
          <w:szCs w:val="12"/>
        </w:rPr>
        <w:jc w:val="left"/>
        <w:spacing w:before="10" w:lineRule="exact" w:line="120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6" w:lineRule="exact" w:line="300"/>
        <w:ind w:left="828" w:right="366" w:hanging="360"/>
      </w:pPr>
      <w:r>
        <w:rPr>
          <w:rFonts w:cs="MS UI Gothic" w:hAnsi="MS UI Gothic" w:eastAsia="MS UI Gothic" w:ascii="MS UI Gothic"/>
          <w:spacing w:val="0"/>
          <w:w w:val="100"/>
          <w:sz w:val="24"/>
          <w:szCs w:val="24"/>
        </w:rPr>
        <w:t>❖</w:t>
      </w:r>
      <w:r>
        <w:rPr>
          <w:rFonts w:cs="MS UI Gothic" w:hAnsi="MS UI Gothic" w:eastAsia="MS UI Gothic" w:ascii="MS UI Gothic"/>
          <w:spacing w:val="4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ty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tudy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of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sys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prop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ording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sy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tem,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</w:t>
      </w:r>
    </w:p>
    <w:p>
      <w:pPr>
        <w:rPr>
          <w:sz w:val="28"/>
          <w:szCs w:val="28"/>
        </w:rPr>
        <w:jc w:val="left"/>
        <w:spacing w:before="8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auto" w:line="262"/>
        <w:ind w:left="828" w:right="367" w:hanging="360"/>
      </w:pPr>
      <w:r>
        <w:rPr>
          <w:rFonts w:cs="MS UI Gothic" w:hAnsi="MS UI Gothic" w:eastAsia="MS UI Gothic" w:ascii="MS UI Gothic"/>
          <w:spacing w:val="0"/>
          <w:w w:val="100"/>
          <w:sz w:val="24"/>
          <w:szCs w:val="24"/>
        </w:rPr>
        <w:t>❖</w:t>
      </w:r>
      <w:r>
        <w:rPr>
          <w:rFonts w:cs="MS UI Gothic" w:hAnsi="MS UI Gothic" w:eastAsia="MS UI Gothic" w:ascii="MS UI Gothic"/>
          <w:spacing w:val="4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rs</w:t>
      </w:r>
      <w:r>
        <w:rPr>
          <w:rFonts w:cs="Times New Roman" w:hAnsi="Times New Roman" w:eastAsia="Times New Roman" w:ascii="Times New Roman"/>
          <w:spacing w:val="2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spacing w:val="2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ve</w:t>
      </w:r>
      <w:r>
        <w:rPr>
          <w:rFonts w:cs="Times New Roman" w:hAnsi="Times New Roman" w:eastAsia="Times New Roman" w:ascii="Times New Roman"/>
          <w:spacing w:val="2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use</w:t>
      </w:r>
      <w:r>
        <w:rPr>
          <w:rFonts w:cs="Times New Roman" w:hAnsi="Times New Roman" w:eastAsia="Times New Roman" w:ascii="Times New Roman"/>
          <w:spacing w:val="3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of</w:t>
      </w:r>
      <w:r>
        <w:rPr>
          <w:rFonts w:cs="Times New Roman" w:hAnsi="Times New Roman" w:eastAsia="Times New Roman" w:ascii="Times New Roman"/>
          <w:spacing w:val="2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2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sou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s.</w:t>
      </w:r>
      <w:r>
        <w:rPr>
          <w:rFonts w:cs="Times New Roman" w:hAnsi="Times New Roman" w:eastAsia="Times New Roman" w:ascii="Times New Roman"/>
          <w:spacing w:val="2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ts</w:t>
      </w:r>
      <w:r>
        <w:rPr>
          <w:rFonts w:cs="Times New Roman" w:hAnsi="Times New Roman" w:eastAsia="Times New Roman" w:ascii="Times New Roman"/>
          <w:spacing w:val="2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2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obje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ve</w:t>
      </w:r>
      <w:r>
        <w:rPr>
          <w:rFonts w:cs="Times New Roman" w:hAnsi="Times New Roman" w:eastAsia="Times New Roman" w:ascii="Times New Roman"/>
          <w:spacing w:val="2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is</w:t>
      </w:r>
      <w:r>
        <w:rPr>
          <w:rFonts w:cs="Times New Roman" w:hAnsi="Times New Roman" w:eastAsia="Times New Roman" w:ascii="Times New Roman"/>
          <w:spacing w:val="2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not</w:t>
      </w:r>
      <w:r>
        <w:rPr>
          <w:rFonts w:cs="Times New Roman" w:hAnsi="Times New Roman" w:eastAsia="Times New Roman" w:ascii="Times New Roman"/>
          <w:spacing w:val="2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2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ve</w:t>
      </w:r>
      <w:r>
        <w:rPr>
          <w:rFonts w:cs="Times New Roman" w:hAnsi="Times New Roman" w:eastAsia="Times New Roman" w:ascii="Times New Roman"/>
          <w:spacing w:val="2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probl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but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quire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scop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fol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owing:</w:t>
      </w:r>
    </w:p>
    <w:p>
      <w:pPr>
        <w:rPr>
          <w:sz w:val="12"/>
          <w:szCs w:val="12"/>
        </w:rPr>
        <w:jc w:val="left"/>
        <w:spacing w:before="5" w:lineRule="exact" w:line="120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188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user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quir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ments.</w:t>
      </w:r>
    </w:p>
    <w:p>
      <w:pPr>
        <w:rPr>
          <w:sz w:val="15"/>
          <w:szCs w:val="15"/>
        </w:rPr>
        <w:jc w:val="left"/>
        <w:spacing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188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iz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of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ble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sour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s.</w:t>
      </w:r>
    </w:p>
    <w:p>
      <w:pPr>
        <w:rPr>
          <w:sz w:val="28"/>
          <w:szCs w:val="28"/>
        </w:rPr>
        <w:jc w:val="left"/>
        <w:spacing w:before="19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468"/>
      </w:pPr>
      <w:r>
        <w:rPr>
          <w:rFonts w:cs="MS UI Gothic" w:hAnsi="MS UI Gothic" w:eastAsia="MS UI Gothic" w:ascii="MS UI Gothic"/>
          <w:spacing w:val="0"/>
          <w:w w:val="100"/>
          <w:sz w:val="24"/>
          <w:szCs w:val="24"/>
        </w:rPr>
        <w:t>❖</w:t>
      </w:r>
      <w:r>
        <w:rPr>
          <w:rFonts w:cs="MS UI Gothic" w:hAnsi="MS UI Gothic" w:eastAsia="MS UI Gothic" w:ascii="MS UI Gothic"/>
          <w:spacing w:val="4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ost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sys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m.</w:t>
      </w:r>
    </w:p>
    <w:p>
      <w:pPr>
        <w:rPr>
          <w:sz w:val="15"/>
          <w:szCs w:val="15"/>
        </w:rPr>
        <w:jc w:val="left"/>
        <w:spacing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188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hnic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sys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m.</w:t>
      </w:r>
    </w:p>
    <w:p>
      <w:pPr>
        <w:rPr>
          <w:sz w:val="15"/>
          <w:szCs w:val="15"/>
        </w:rPr>
        <w:jc w:val="left"/>
        <w:spacing w:before="1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left"/>
        <w:ind w:left="108"/>
      </w:pP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There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re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o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p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cts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in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he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f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</w:rPr>
        <w:t>b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ty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study: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</w:r>
    </w:p>
    <w:p>
      <w:pPr>
        <w:rPr>
          <w:sz w:val="15"/>
          <w:szCs w:val="15"/>
        </w:rPr>
        <w:jc w:val="left"/>
        <w:spacing w:before="4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468"/>
      </w:pPr>
      <w:r>
        <w:rPr>
          <w:rFonts w:cs="MS UI Gothic" w:hAnsi="MS UI Gothic" w:eastAsia="MS UI Gothic" w:ascii="MS UI Gothic"/>
          <w:spacing w:val="0"/>
          <w:w w:val="100"/>
          <w:sz w:val="24"/>
          <w:szCs w:val="24"/>
        </w:rPr>
        <w:t>❖</w:t>
      </w:r>
      <w:r>
        <w:rPr>
          <w:rFonts w:cs="MS UI Gothic" w:hAnsi="MS UI Gothic" w:eastAsia="MS UI Gothic" w:ascii="MS UI Gothic"/>
          <w:spacing w:val="4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hnic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ty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exact" w:line="300"/>
        <w:ind w:left="468"/>
      </w:pPr>
      <w:r>
        <w:rPr>
          <w:rFonts w:cs="MS UI Gothic" w:hAnsi="MS UI Gothic" w:eastAsia="MS UI Gothic" w:ascii="MS UI Gothic"/>
          <w:spacing w:val="0"/>
          <w:w w:val="100"/>
          <w:position w:val="-1"/>
          <w:sz w:val="24"/>
          <w:szCs w:val="24"/>
        </w:rPr>
        <w:t>❖</w:t>
      </w:r>
      <w:r>
        <w:rPr>
          <w:rFonts w:cs="MS UI Gothic" w:hAnsi="MS UI Gothic" w:eastAsia="MS UI Gothic" w:ascii="MS UI Gothic"/>
          <w:spacing w:val="47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onom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sib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ty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exact" w:line="300"/>
        <w:ind w:left="468"/>
      </w:pPr>
      <w:r>
        <w:rPr>
          <w:rFonts w:cs="MS UI Gothic" w:hAnsi="MS UI Gothic" w:eastAsia="MS UI Gothic" w:ascii="MS UI Gothic"/>
          <w:spacing w:val="0"/>
          <w:w w:val="100"/>
          <w:position w:val="-1"/>
          <w:sz w:val="24"/>
          <w:szCs w:val="24"/>
        </w:rPr>
        <w:t>❖</w:t>
      </w:r>
      <w:r>
        <w:rPr>
          <w:rFonts w:cs="MS UI Gothic" w:hAnsi="MS UI Gothic" w:eastAsia="MS UI Gothic" w:ascii="MS UI Gothic"/>
          <w:spacing w:val="47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Op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3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sib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ty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exact" w:line="300"/>
        <w:ind w:left="468"/>
      </w:pPr>
      <w:r>
        <w:rPr>
          <w:rFonts w:cs="MS UI Gothic" w:hAnsi="MS UI Gothic" w:eastAsia="MS UI Gothic" w:ascii="MS UI Gothic"/>
          <w:spacing w:val="0"/>
          <w:w w:val="100"/>
          <w:position w:val="-1"/>
          <w:sz w:val="24"/>
          <w:szCs w:val="24"/>
        </w:rPr>
        <w:t>❖</w:t>
      </w:r>
      <w:r>
        <w:rPr>
          <w:rFonts w:cs="MS UI Gothic" w:hAnsi="MS UI Gothic" w:eastAsia="MS UI Gothic" w:ascii="MS UI Gothic"/>
          <w:spacing w:val="47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dule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(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Time)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4"/>
          <w:szCs w:val="24"/>
        </w:rPr>
      </w:r>
    </w:p>
    <w:p>
      <w:pPr>
        <w:rPr>
          <w:sz w:val="12"/>
          <w:szCs w:val="12"/>
        </w:rPr>
        <w:jc w:val="left"/>
        <w:spacing w:before="7" w:lineRule="exact" w:line="120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left"/>
        <w:spacing w:lineRule="exact" w:line="320"/>
        <w:ind w:left="468"/>
      </w:pPr>
      <w:r>
        <w:rPr>
          <w:rFonts w:cs="MS UI Gothic" w:hAnsi="MS UI Gothic" w:eastAsia="MS UI Gothic" w:ascii="MS UI Gothic"/>
          <w:spacing w:val="0"/>
          <w:w w:val="100"/>
          <w:position w:val="-1"/>
          <w:sz w:val="24"/>
          <w:szCs w:val="24"/>
        </w:rPr>
        <w:t>❖</w:t>
      </w:r>
      <w:r>
        <w:rPr>
          <w:rFonts w:cs="MS UI Gothic" w:hAnsi="MS UI Gothic" w:eastAsia="MS UI Gothic" w:ascii="MS UI Gothic"/>
          <w:spacing w:val="47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47"/>
          <w:w w:val="100"/>
          <w:position w:val="-1"/>
          <w:sz w:val="28"/>
          <w:szCs w:val="28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8"/>
          <w:szCs w:val="28"/>
          <w:u w:val="thick" w:color="000000"/>
        </w:rPr>
        <w:t>TE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-3"/>
          <w:w w:val="100"/>
          <w:position w:val="-1"/>
          <w:sz w:val="28"/>
          <w:szCs w:val="28"/>
          <w:u w:val="thick" w:color="000000"/>
        </w:rPr>
        <w:t>H</w:t>
      </w:r>
      <w:r>
        <w:rPr>
          <w:rFonts w:cs="Times New Roman" w:hAnsi="Times New Roman" w:eastAsia="Times New Roman" w:ascii="Times New Roman"/>
          <w:b/>
          <w:spacing w:val="-3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8"/>
          <w:szCs w:val="28"/>
          <w:u w:val="thick" w:color="000000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8"/>
          <w:szCs w:val="28"/>
          <w:u w:val="thick" w:color="000000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8"/>
          <w:szCs w:val="28"/>
          <w:u w:val="thick" w:color="000000"/>
        </w:rPr>
        <w:t>L</w:t>
      </w:r>
      <w:r>
        <w:rPr>
          <w:rFonts w:cs="Times New Roman" w:hAnsi="Times New Roman" w:eastAsia="Times New Roman" w:ascii="Times New Roman"/>
          <w:b/>
          <w:spacing w:val="-3"/>
          <w:w w:val="100"/>
          <w:position w:val="-1"/>
          <w:sz w:val="28"/>
          <w:szCs w:val="28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  <w:t>F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-3"/>
          <w:w w:val="100"/>
          <w:position w:val="-1"/>
          <w:sz w:val="28"/>
          <w:szCs w:val="28"/>
          <w:u w:val="thick" w:color="000000"/>
        </w:rPr>
        <w:t>E</w:t>
      </w:r>
      <w:r>
        <w:rPr>
          <w:rFonts w:cs="Times New Roman" w:hAnsi="Times New Roman" w:eastAsia="Times New Roman" w:ascii="Times New Roman"/>
          <w:b/>
          <w:spacing w:val="-3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8"/>
          <w:szCs w:val="28"/>
          <w:u w:val="thick" w:color="000000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8"/>
          <w:szCs w:val="28"/>
          <w:u w:val="thick" w:color="000000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8"/>
          <w:szCs w:val="28"/>
          <w:u w:val="thick" w:color="000000"/>
        </w:rPr>
        <w:t>B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8"/>
          <w:szCs w:val="28"/>
          <w:u w:val="thick" w:color="000000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8"/>
          <w:szCs w:val="28"/>
          <w:u w:val="thick" w:color="000000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-3"/>
          <w:w w:val="100"/>
          <w:position w:val="-1"/>
          <w:sz w:val="28"/>
          <w:szCs w:val="28"/>
          <w:u w:val="thick" w:color="000000"/>
        </w:rPr>
        <w:t>T</w:t>
      </w:r>
      <w:r>
        <w:rPr>
          <w:rFonts w:cs="Times New Roman" w:hAnsi="Times New Roman" w:eastAsia="Times New Roman" w:ascii="Times New Roman"/>
          <w:b/>
          <w:spacing w:val="-3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8"/>
          <w:szCs w:val="28"/>
          <w:u w:val="thick" w:color="000000"/>
        </w:rPr>
        <w:t>Y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8"/>
          <w:szCs w:val="28"/>
        </w:rPr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8"/>
          <w:szCs w:val="28"/>
        </w:rPr>
      </w:r>
    </w:p>
    <w:p>
      <w:pPr>
        <w:rPr>
          <w:sz w:val="13"/>
          <w:szCs w:val="13"/>
        </w:rPr>
        <w:jc w:val="left"/>
        <w:spacing w:lineRule="exact" w:line="120"/>
      </w:pP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29" w:lineRule="auto" w:line="269"/>
        <w:ind w:left="108" w:right="36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-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hnic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usu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-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ised</w:t>
      </w:r>
      <w:r>
        <w:rPr>
          <w:rFonts w:cs="Times New Roman" w:hAnsi="Times New Roman" w:eastAsia="Times New Roman" w:ascii="Times New Roman"/>
          <w:spacing w:val="-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during</w:t>
      </w:r>
      <w:r>
        <w:rPr>
          <w:rFonts w:cs="Times New Roman" w:hAnsi="Times New Roman" w:eastAsia="Times New Roman" w:ascii="Times New Roman"/>
          <w:spacing w:val="-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-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ty</w:t>
      </w:r>
      <w:r>
        <w:rPr>
          <w:rFonts w:cs="Times New Roman" w:hAnsi="Times New Roman" w:eastAsia="Times New Roman" w:ascii="Times New Roman"/>
          <w:spacing w:val="-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tage</w:t>
      </w:r>
      <w:r>
        <w:rPr>
          <w:rFonts w:cs="Times New Roman" w:hAnsi="Times New Roman" w:eastAsia="Times New Roman" w:ascii="Times New Roman"/>
          <w:spacing w:val="-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of</w:t>
      </w:r>
      <w:r>
        <w:rPr>
          <w:rFonts w:cs="Times New Roman" w:hAnsi="Times New Roman" w:eastAsia="Times New Roman" w:ascii="Times New Roman"/>
          <w:spacing w:val="-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-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investi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-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include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following:</w:t>
      </w:r>
    </w:p>
    <w:p>
      <w:pPr>
        <w:rPr>
          <w:sz w:val="26"/>
          <w:szCs w:val="26"/>
        </w:rPr>
        <w:jc w:val="left"/>
        <w:spacing w:before="5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253"/>
      </w:pPr>
      <w:r>
        <w:rPr>
          <w:rFonts w:cs="MS UI Gothic" w:hAnsi="MS UI Gothic" w:eastAsia="MS UI Gothic" w:ascii="MS UI Gothic"/>
          <w:spacing w:val="0"/>
          <w:w w:val="100"/>
          <w:sz w:val="24"/>
          <w:szCs w:val="24"/>
        </w:rPr>
        <w:t>❖</w:t>
      </w:r>
      <w:r>
        <w:rPr>
          <w:rFonts w:cs="MS UI Gothic" w:hAnsi="MS UI Gothic" w:eastAsia="MS UI Gothic" w:ascii="MS UI Gothic"/>
          <w:spacing w:val="4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ssa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hnolo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must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xis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suggest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d.</w:t>
      </w:r>
    </w:p>
    <w:p>
      <w:pPr>
        <w:rPr>
          <w:sz w:val="28"/>
          <w:szCs w:val="28"/>
        </w:rPr>
        <w:jc w:val="left"/>
        <w:spacing w:before="6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lineRule="auto" w:line="264"/>
        <w:ind w:left="1613" w:right="364" w:hanging="360"/>
      </w:pPr>
      <w:r>
        <w:rPr>
          <w:rFonts w:cs="MS UI Gothic" w:hAnsi="MS UI Gothic" w:eastAsia="MS UI Gothic" w:ascii="MS UI Gothic"/>
          <w:spacing w:val="0"/>
          <w:w w:val="100"/>
          <w:sz w:val="24"/>
          <w:szCs w:val="24"/>
        </w:rPr>
        <w:t>❖</w:t>
      </w:r>
      <w:r>
        <w:rPr>
          <w:rFonts w:cs="MS UI Gothic" w:hAnsi="MS UI Gothic" w:eastAsia="MS UI Gothic" w:ascii="MS UI Gothic"/>
          <w:spacing w:val="4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-1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prop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quip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spacing w:val="-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must</w:t>
      </w:r>
      <w:r>
        <w:rPr>
          <w:rFonts w:cs="Times New Roman" w:hAnsi="Times New Roman" w:eastAsia="Times New Roman" w:ascii="Times New Roman"/>
          <w:spacing w:val="-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ve</w:t>
      </w:r>
      <w:r>
        <w:rPr>
          <w:rFonts w:cs="Times New Roman" w:hAnsi="Times New Roman" w:eastAsia="Times New Roman" w:ascii="Times New Roman"/>
          <w:spacing w:val="-1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-1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hnic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-1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-1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hold</w:t>
      </w:r>
      <w:r>
        <w:rPr>
          <w:rFonts w:cs="Times New Roman" w:hAnsi="Times New Roman" w:eastAsia="Times New Roman" w:ascii="Times New Roman"/>
          <w:spacing w:val="-1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-1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quir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use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ystem.</w:t>
      </w:r>
    </w:p>
    <w:p>
      <w:pPr>
        <w:rPr>
          <w:sz w:val="26"/>
          <w:szCs w:val="26"/>
        </w:rPr>
        <w:jc w:val="left"/>
        <w:spacing w:before="1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lineRule="auto" w:line="262"/>
        <w:ind w:left="1613" w:right="363" w:hanging="360"/>
      </w:pPr>
      <w:r>
        <w:rPr>
          <w:rFonts w:cs="MS UI Gothic" w:hAnsi="MS UI Gothic" w:eastAsia="MS UI Gothic" w:ascii="MS UI Gothic"/>
          <w:spacing w:val="0"/>
          <w:w w:val="100"/>
          <w:sz w:val="24"/>
          <w:szCs w:val="24"/>
        </w:rPr>
        <w:t>❖</w:t>
      </w:r>
      <w:r>
        <w:rPr>
          <w:rFonts w:cs="MS UI Gothic" w:hAnsi="MS UI Gothic" w:eastAsia="MS UI Gothic" w:ascii="MS UI Gothic"/>
          <w:spacing w:val="0"/>
          <w:w w:val="100"/>
          <w:sz w:val="24"/>
          <w:szCs w:val="24"/>
        </w:rPr>
        <w:t> </w:t>
      </w:r>
      <w:r>
        <w:rPr>
          <w:rFonts w:cs="MS UI Gothic" w:hAnsi="MS UI Gothic" w:eastAsia="MS UI Gothic" w:ascii="MS UI Gothic"/>
          <w:spacing w:val="2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</w:t>
      </w:r>
      <w:r>
        <w:rPr>
          <w:rFonts w:cs="Times New Roman" w:hAnsi="Times New Roman" w:eastAsia="Times New Roman" w:ascii="Times New Roman"/>
          <w:spacing w:val="-1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must</w:t>
      </w:r>
      <w:r>
        <w:rPr>
          <w:rFonts w:cs="Times New Roman" w:hAnsi="Times New Roman" w:eastAsia="Times New Roman" w:ascii="Times New Roman"/>
          <w:spacing w:val="-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be</w:t>
      </w:r>
      <w:r>
        <w:rPr>
          <w:rFonts w:cs="Times New Roman" w:hAnsi="Times New Roman" w:eastAsia="Times New Roman" w:ascii="Times New Roman"/>
          <w:spacing w:val="-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hnic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of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y,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-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-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urity.</w:t>
      </w:r>
    </w:p>
    <w:p>
      <w:pPr>
        <w:rPr>
          <w:sz w:val="26"/>
          <w:szCs w:val="26"/>
        </w:rPr>
        <w:jc w:val="left"/>
        <w:spacing w:before="4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lineRule="auto" w:line="265"/>
        <w:ind w:left="1613" w:right="362" w:hanging="360"/>
      </w:pPr>
      <w:r>
        <w:rPr>
          <w:rFonts w:cs="MS UI Gothic" w:hAnsi="MS UI Gothic" w:eastAsia="MS UI Gothic" w:ascii="MS UI Gothic"/>
          <w:spacing w:val="0"/>
          <w:w w:val="100"/>
          <w:sz w:val="24"/>
          <w:szCs w:val="24"/>
        </w:rPr>
        <w:t>❖</w:t>
      </w:r>
      <w:r>
        <w:rPr>
          <w:rFonts w:cs="MS UI Gothic" w:hAnsi="MS UI Gothic" w:eastAsia="MS UI Gothic" w:ascii="MS UI Gothic"/>
          <w:spacing w:val="2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All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fun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fun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quir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ments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our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Virtu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Edu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J2EE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(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7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0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ron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My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nd)</w:t>
      </w:r>
    </w:p>
    <w:p>
      <w:pPr>
        <w:rPr>
          <w:sz w:val="26"/>
          <w:szCs w:val="26"/>
        </w:rPr>
        <w:jc w:val="left"/>
        <w:spacing w:before="9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lineRule="auto" w:line="262"/>
        <w:ind w:left="1613" w:right="369" w:hanging="360"/>
        <w:sectPr>
          <w:pgMar w:header="736" w:footer="998" w:top="960" w:bottom="280" w:left="1620" w:right="1320"/>
          <w:pgSz w:w="11920" w:h="16840"/>
        </w:sectPr>
      </w:pPr>
      <w:r>
        <w:rPr>
          <w:rFonts w:cs="MS UI Gothic" w:hAnsi="MS UI Gothic" w:eastAsia="MS UI Gothic" w:ascii="MS UI Gothic"/>
          <w:spacing w:val="0"/>
          <w:w w:val="100"/>
          <w:sz w:val="24"/>
          <w:szCs w:val="24"/>
        </w:rPr>
        <w:t>❖</w:t>
      </w:r>
      <w:r>
        <w:rPr>
          <w:rFonts w:cs="MS UI Gothic" w:hAnsi="MS UI Gothic" w:eastAsia="MS UI Gothic" w:ascii="MS UI Gothic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of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sys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hni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rious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hnolog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for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and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oyment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ful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led.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5"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left"/>
        <w:spacing w:before="24" w:lineRule="exact" w:line="300"/>
        <w:ind w:left="828"/>
      </w:pPr>
      <w:r>
        <w:rPr>
          <w:rFonts w:cs="Times New Roman" w:hAnsi="Times New Roman" w:eastAsia="Times New Roman" w:ascii="Times New Roman"/>
          <w:b/>
          <w:position w:val="-1"/>
          <w:sz w:val="28"/>
          <w:szCs w:val="28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8"/>
          <w:szCs w:val="28"/>
          <w:u w:val="thick" w:color="000000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-3"/>
          <w:w w:val="100"/>
          <w:position w:val="-1"/>
          <w:sz w:val="28"/>
          <w:szCs w:val="28"/>
          <w:u w:val="thick" w:color="000000"/>
        </w:rPr>
        <w:t>O</w:t>
      </w:r>
      <w:r>
        <w:rPr>
          <w:rFonts w:cs="Times New Roman" w:hAnsi="Times New Roman" w:eastAsia="Times New Roman" w:ascii="Times New Roman"/>
          <w:b/>
          <w:spacing w:val="-3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8"/>
          <w:szCs w:val="28"/>
          <w:u w:val="thick" w:color="000000"/>
        </w:rPr>
        <w:t>O</w:t>
      </w:r>
      <w:r>
        <w:rPr>
          <w:rFonts w:cs="Times New Roman" w:hAnsi="Times New Roman" w:eastAsia="Times New Roman" w:ascii="Times New Roman"/>
          <w:b/>
          <w:spacing w:val="-4"/>
          <w:w w:val="100"/>
          <w:position w:val="-1"/>
          <w:sz w:val="28"/>
          <w:szCs w:val="28"/>
          <w:u w:val="thick" w:color="000000"/>
        </w:rPr>
        <w:t>M</w:t>
      </w:r>
      <w:r>
        <w:rPr>
          <w:rFonts w:cs="Times New Roman" w:hAnsi="Times New Roman" w:eastAsia="Times New Roman" w:ascii="Times New Roman"/>
          <w:b/>
          <w:spacing w:val="-4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8"/>
          <w:szCs w:val="28"/>
          <w:u w:val="thick" w:color="000000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8"/>
          <w:szCs w:val="28"/>
          <w:u w:val="thick" w:color="000000"/>
        </w:rPr>
        <w:t>L</w:t>
      </w:r>
      <w:r>
        <w:rPr>
          <w:rFonts w:cs="Times New Roman" w:hAnsi="Times New Roman" w:eastAsia="Times New Roman" w:ascii="Times New Roman"/>
          <w:b/>
          <w:spacing w:val="-3"/>
          <w:w w:val="100"/>
          <w:position w:val="-1"/>
          <w:sz w:val="28"/>
          <w:szCs w:val="28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  <w:t>F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-3"/>
          <w:w w:val="100"/>
          <w:position w:val="-1"/>
          <w:sz w:val="28"/>
          <w:szCs w:val="28"/>
          <w:u w:val="thick" w:color="000000"/>
        </w:rPr>
        <w:t>E</w:t>
      </w:r>
      <w:r>
        <w:rPr>
          <w:rFonts w:cs="Times New Roman" w:hAnsi="Times New Roman" w:eastAsia="Times New Roman" w:ascii="Times New Roman"/>
          <w:b/>
          <w:spacing w:val="-3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8"/>
          <w:szCs w:val="28"/>
          <w:u w:val="thick" w:color="000000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8"/>
          <w:szCs w:val="28"/>
          <w:u w:val="thick" w:color="000000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8"/>
          <w:szCs w:val="28"/>
          <w:u w:val="thick" w:color="000000"/>
        </w:rPr>
        <w:t>B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-3"/>
          <w:w w:val="100"/>
          <w:position w:val="-1"/>
          <w:sz w:val="28"/>
          <w:szCs w:val="28"/>
          <w:u w:val="thick" w:color="000000"/>
        </w:rPr>
        <w:t>L</w:t>
      </w:r>
      <w:r>
        <w:rPr>
          <w:rFonts w:cs="Times New Roman" w:hAnsi="Times New Roman" w:eastAsia="Times New Roman" w:ascii="Times New Roman"/>
          <w:b/>
          <w:spacing w:val="-3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-3"/>
          <w:w w:val="100"/>
          <w:position w:val="-1"/>
          <w:sz w:val="28"/>
          <w:szCs w:val="28"/>
          <w:u w:val="thick" w:color="000000"/>
        </w:rPr>
        <w:t>T</w:t>
      </w:r>
      <w:r>
        <w:rPr>
          <w:rFonts w:cs="Times New Roman" w:hAnsi="Times New Roman" w:eastAsia="Times New Roman" w:ascii="Times New Roman"/>
          <w:b/>
          <w:spacing w:val="-3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8"/>
          <w:szCs w:val="28"/>
          <w:u w:val="thick" w:color="000000"/>
        </w:rPr>
        <w:t>Y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8"/>
          <w:szCs w:val="28"/>
        </w:rPr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8"/>
          <w:szCs w:val="28"/>
        </w:rPr>
      </w:r>
    </w:p>
    <w:p>
      <w:pPr>
        <w:rPr>
          <w:sz w:val="12"/>
          <w:szCs w:val="12"/>
        </w:rPr>
        <w:jc w:val="left"/>
        <w:spacing w:before="9" w:lineRule="exact" w:line="120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exact" w:line="300"/>
        <w:ind w:left="1253"/>
      </w:pPr>
      <w:r>
        <w:rPr>
          <w:rFonts w:cs="MS UI Gothic" w:hAnsi="MS UI Gothic" w:eastAsia="MS UI Gothic" w:ascii="MS UI Gothic"/>
          <w:spacing w:val="0"/>
          <w:w w:val="100"/>
          <w:position w:val="-1"/>
          <w:sz w:val="24"/>
          <w:szCs w:val="24"/>
        </w:rPr>
        <w:t>❖</w:t>
      </w:r>
      <w:r>
        <w:rPr>
          <w:rFonts w:cs="MS UI Gothic" w:hAnsi="MS UI Gothic" w:eastAsia="MS UI Gothic" w:ascii="MS UI Gothic"/>
          <w:spacing w:val="47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position w:val="-1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ss</w:t>
      </w:r>
      <w:r>
        <w:rPr>
          <w:rFonts w:cs="Times New Roman" w:hAnsi="Times New Roman" w:eastAsia="Times New Roman" w:ascii="Times New Roman"/>
          <w:spacing w:val="3"/>
          <w:w w:val="100"/>
          <w:position w:val="-1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be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stud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wh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ther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system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is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ost</w:t>
      </w:r>
      <w:r>
        <w:rPr>
          <w:rFonts w:cs="Times New Roman" w:hAnsi="Times New Roman" w:eastAsia="Times New Roman" w:ascii="Times New Roman"/>
          <w:spacing w:val="3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ve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or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t?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33"/>
        <w:ind w:left="1613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fits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orm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?</w:t>
      </w:r>
    </w:p>
    <w:p>
      <w:pPr>
        <w:rPr>
          <w:sz w:val="28"/>
          <w:szCs w:val="28"/>
        </w:rPr>
        <w:jc w:val="left"/>
        <w:spacing w:before="18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lineRule="auto" w:line="264"/>
        <w:ind w:left="1613" w:right="364" w:hanging="360"/>
      </w:pPr>
      <w:r>
        <w:rPr>
          <w:rFonts w:cs="MS UI Gothic" w:hAnsi="MS UI Gothic" w:eastAsia="MS UI Gothic" w:ascii="MS UI Gothic"/>
          <w:spacing w:val="0"/>
          <w:w w:val="100"/>
          <w:sz w:val="24"/>
          <w:szCs w:val="24"/>
        </w:rPr>
        <w:t>❖</w:t>
      </w:r>
      <w:r>
        <w:rPr>
          <w:rFonts w:cs="MS UI Gothic" w:hAnsi="MS UI Gothic" w:eastAsia="MS UI Gothic" w:ascii="MS UI Gothic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This</w:t>
      </w:r>
      <w:r>
        <w:rPr>
          <w:rFonts w:cs="Times New Roman" w:hAnsi="Times New Roman" w:eastAsia="Times New Roman" w:ascii="Times New Roman"/>
          <w:spacing w:val="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Virtu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Edu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is</w:t>
      </w:r>
      <w:r>
        <w:rPr>
          <w:rFonts w:cs="Times New Roman" w:hAnsi="Times New Roman" w:eastAsia="Times New Roman" w:ascii="Times New Roman"/>
          <w:spacing w:val="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onom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As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om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ginn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ng,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ost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proj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ow.</w:t>
      </w:r>
    </w:p>
    <w:p>
      <w:pPr>
        <w:rPr>
          <w:sz w:val="26"/>
          <w:szCs w:val="26"/>
        </w:rPr>
        <w:jc w:val="left"/>
        <w:spacing w:before="1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lineRule="auto" w:line="264"/>
        <w:ind w:left="1613" w:right="366" w:hanging="360"/>
      </w:pPr>
      <w:r>
        <w:rPr>
          <w:rFonts w:cs="MS UI Gothic" w:hAnsi="MS UI Gothic" w:eastAsia="MS UI Gothic" w:ascii="MS UI Gothic"/>
          <w:spacing w:val="0"/>
          <w:w w:val="100"/>
          <w:sz w:val="24"/>
          <w:szCs w:val="24"/>
        </w:rPr>
        <w:t>❖</w:t>
      </w:r>
      <w:r>
        <w:rPr>
          <w:rFonts w:cs="MS UI Gothic" w:hAnsi="MS UI Gothic" w:eastAsia="MS UI Gothic" w:ascii="MS UI Gothic"/>
          <w:spacing w:val="3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rly,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softw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oje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for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many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other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ppl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ons.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softw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ost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t.</w:t>
      </w:r>
    </w:p>
    <w:p>
      <w:pPr>
        <w:rPr>
          <w:sz w:val="24"/>
          <w:szCs w:val="24"/>
        </w:rPr>
        <w:jc w:val="left"/>
        <w:spacing w:before="19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lineRule="auto" w:line="266"/>
        <w:ind w:left="1613" w:right="364" w:hanging="360"/>
      </w:pPr>
      <w:r>
        <w:rPr>
          <w:rFonts w:cs="MS UI Gothic" w:hAnsi="MS UI Gothic" w:eastAsia="MS UI Gothic" w:ascii="MS UI Gothic"/>
          <w:spacing w:val="0"/>
          <w:w w:val="100"/>
          <w:sz w:val="24"/>
          <w:szCs w:val="24"/>
        </w:rPr>
        <w:t>❖</w:t>
      </w:r>
      <w:r>
        <w:rPr>
          <w:rFonts w:cs="MS UI Gothic" w:hAnsi="MS UI Gothic" w:eastAsia="MS UI Gothic" w:ascii="MS UI Gothic"/>
          <w:spacing w:val="4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As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student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ppl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on,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major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rsonn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osts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ssoc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d.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Mor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hni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quir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dy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x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ure</w:t>
      </w:r>
      <w:r>
        <w:rPr>
          <w:rFonts w:cs="Times New Roman" w:hAnsi="Times New Roman" w:eastAsia="Times New Roman" w:ascii="Times New Roman"/>
          <w:spacing w:val="-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buying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soft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s.</w:t>
      </w:r>
    </w:p>
    <w:p>
      <w:pPr>
        <w:rPr>
          <w:sz w:val="26"/>
          <w:szCs w:val="26"/>
        </w:rPr>
        <w:jc w:val="left"/>
        <w:spacing w:before="8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lineRule="auto" w:line="262"/>
        <w:ind w:left="1613" w:right="359" w:hanging="360"/>
      </w:pPr>
      <w:r>
        <w:rPr>
          <w:rFonts w:cs="MS UI Gothic" w:hAnsi="MS UI Gothic" w:eastAsia="MS UI Gothic" w:ascii="MS UI Gothic"/>
          <w:spacing w:val="0"/>
          <w:w w:val="100"/>
          <w:sz w:val="24"/>
          <w:szCs w:val="24"/>
        </w:rPr>
        <w:t>❖</w:t>
      </w:r>
      <w:r>
        <w:rPr>
          <w:rFonts w:cs="MS UI Gothic" w:hAnsi="MS UI Gothic" w:eastAsia="MS UI Gothic" w:ascii="MS UI Gothic"/>
          <w:spacing w:val="3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sys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ial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for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org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niz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ost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will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oje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t.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9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left"/>
        <w:spacing w:lineRule="exact" w:line="300"/>
        <w:ind w:left="168"/>
      </w:pPr>
      <w:r>
        <w:rPr>
          <w:rFonts w:cs="Times New Roman" w:hAnsi="Times New Roman" w:eastAsia="Times New Roman" w:ascii="Times New Roman"/>
          <w:b/>
          <w:position w:val="-1"/>
          <w:sz w:val="28"/>
          <w:szCs w:val="28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8"/>
          <w:szCs w:val="28"/>
          <w:u w:val="thick" w:color="000000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  <w:t>P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-3"/>
          <w:w w:val="100"/>
          <w:position w:val="-1"/>
          <w:sz w:val="28"/>
          <w:szCs w:val="28"/>
          <w:u w:val="thick" w:color="000000"/>
        </w:rPr>
        <w:t>E</w:t>
      </w:r>
      <w:r>
        <w:rPr>
          <w:rFonts w:cs="Times New Roman" w:hAnsi="Times New Roman" w:eastAsia="Times New Roman" w:ascii="Times New Roman"/>
          <w:b/>
          <w:spacing w:val="-3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8"/>
          <w:szCs w:val="28"/>
          <w:u w:val="thick" w:color="000000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8"/>
          <w:szCs w:val="28"/>
          <w:u w:val="thick" w:color="000000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8"/>
          <w:szCs w:val="28"/>
          <w:u w:val="thick" w:color="000000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8"/>
          <w:szCs w:val="28"/>
          <w:u w:val="thick" w:color="000000"/>
        </w:rPr>
        <w:t>O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8"/>
          <w:szCs w:val="28"/>
          <w:u w:val="thick" w:color="000000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8"/>
          <w:szCs w:val="28"/>
          <w:u w:val="thick" w:color="000000"/>
        </w:rPr>
        <w:t>L</w:t>
      </w:r>
      <w:r>
        <w:rPr>
          <w:rFonts w:cs="Times New Roman" w:hAnsi="Times New Roman" w:eastAsia="Times New Roman" w:ascii="Times New Roman"/>
          <w:b/>
          <w:spacing w:val="-3"/>
          <w:w w:val="100"/>
          <w:position w:val="-1"/>
          <w:sz w:val="28"/>
          <w:szCs w:val="28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8"/>
          <w:szCs w:val="28"/>
          <w:u w:val="thick" w:color="000000"/>
        </w:rPr>
        <w:t>F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8"/>
          <w:szCs w:val="28"/>
          <w:u w:val="thick" w:color="000000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-3"/>
          <w:w w:val="100"/>
          <w:position w:val="-1"/>
          <w:sz w:val="28"/>
          <w:szCs w:val="28"/>
          <w:u w:val="thick" w:color="000000"/>
        </w:rPr>
        <w:t>S</w:t>
      </w:r>
      <w:r>
        <w:rPr>
          <w:rFonts w:cs="Times New Roman" w:hAnsi="Times New Roman" w:eastAsia="Times New Roman" w:ascii="Times New Roman"/>
          <w:b/>
          <w:spacing w:val="-3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8"/>
          <w:szCs w:val="28"/>
          <w:u w:val="thick" w:color="000000"/>
        </w:rPr>
        <w:t>B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8"/>
          <w:szCs w:val="28"/>
          <w:u w:val="thick" w:color="000000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8"/>
          <w:szCs w:val="28"/>
          <w:u w:val="thick" w:color="000000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-3"/>
          <w:w w:val="100"/>
          <w:position w:val="-1"/>
          <w:sz w:val="28"/>
          <w:szCs w:val="28"/>
          <w:u w:val="thick" w:color="000000"/>
        </w:rPr>
        <w:t>T</w:t>
      </w:r>
      <w:r>
        <w:rPr>
          <w:rFonts w:cs="Times New Roman" w:hAnsi="Times New Roman" w:eastAsia="Times New Roman" w:ascii="Times New Roman"/>
          <w:b/>
          <w:spacing w:val="-3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8"/>
          <w:szCs w:val="28"/>
          <w:u w:val="thick" w:color="000000"/>
        </w:rPr>
        <w:t>Y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8"/>
          <w:szCs w:val="28"/>
        </w:rPr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8"/>
          <w:szCs w:val="28"/>
        </w:rPr>
      </w:r>
    </w:p>
    <w:p>
      <w:pPr>
        <w:rPr>
          <w:sz w:val="12"/>
          <w:szCs w:val="12"/>
        </w:rPr>
        <w:jc w:val="left"/>
        <w:spacing w:before="7" w:lineRule="exact" w:line="120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tabs>
          <w:tab w:pos="1660" w:val="left"/>
        </w:tabs>
        <w:jc w:val="left"/>
        <w:spacing w:before="8" w:lineRule="exact" w:line="300"/>
        <w:ind w:left="1613" w:right="362" w:hanging="360"/>
      </w:pPr>
      <w:r>
        <w:rPr>
          <w:rFonts w:cs="MS UI Gothic" w:hAnsi="MS UI Gothic" w:eastAsia="MS UI Gothic" w:ascii="MS UI Gothic"/>
          <w:spacing w:val="0"/>
          <w:w w:val="100"/>
          <w:sz w:val="24"/>
          <w:szCs w:val="24"/>
        </w:rPr>
        <w:t>❖</w:t>
      </w:r>
      <w:r>
        <w:rPr>
          <w:rFonts w:cs="MS UI Gothic" w:hAnsi="MS UI Gothic" w:eastAsia="MS UI Gothic" w:ascii="MS UI Gothic"/>
          <w:spacing w:val="0"/>
          <w:w w:val="100"/>
          <w:sz w:val="24"/>
          <w:szCs w:val="24"/>
        </w:rPr>
        <w:tab/>
        <w:tab/>
      </w:r>
      <w:r>
        <w:rPr>
          <w:rFonts w:cs="MS UI Gothic" w:hAnsi="MS UI Gothic" w:eastAsia="MS UI Gothic" w:ascii="MS UI Gothic"/>
          <w:spacing w:val="0"/>
          <w:w w:val="100"/>
          <w:sz w:val="24"/>
          <w:szCs w:val="24"/>
        </w:rPr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ss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be</w:t>
      </w:r>
      <w:r>
        <w:rPr>
          <w:rFonts w:cs="Times New Roman" w:hAnsi="Times New Roman" w:eastAsia="Times New Roman" w:ascii="Times New Roman"/>
          <w:spacing w:val="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stud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1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is</w:t>
      </w:r>
      <w:r>
        <w:rPr>
          <w:rFonts w:cs="Times New Roman" w:hAnsi="Times New Roman" w:eastAsia="Times New Roman" w:ascii="Times New Roman"/>
          <w:spacing w:val="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su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ient</w:t>
      </w:r>
      <w:r>
        <w:rPr>
          <w:rFonts w:cs="Times New Roman" w:hAnsi="Times New Roman" w:eastAsia="Times New Roman" w:ascii="Times New Roman"/>
          <w:spacing w:val="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supp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rt</w:t>
      </w:r>
      <w:r>
        <w:rPr>
          <w:rFonts w:cs="Times New Roman" w:hAnsi="Times New Roman" w:eastAsia="Times New Roman" w:ascii="Times New Roman"/>
          <w:spacing w:val="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for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ment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rs?</w:t>
      </w:r>
      <w:r>
        <w:rPr>
          <w:rFonts w:cs="Times New Roman" w:hAnsi="Times New Roman" w:eastAsia="Times New Roman" w:ascii="Times New Roman"/>
          <w:spacing w:val="4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4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spacing w:val="4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thod</w:t>
      </w:r>
      <w:r>
        <w:rPr>
          <w:rFonts w:cs="Times New Roman" w:hAnsi="Times New Roman" w:eastAsia="Times New Roman" w:ascii="Times New Roman"/>
          <w:spacing w:val="4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ptable</w:t>
      </w:r>
      <w:r>
        <w:rPr>
          <w:rFonts w:cs="Times New Roman" w:hAnsi="Times New Roman" w:eastAsia="Times New Roman" w:ascii="Times New Roman"/>
          <w:spacing w:val="4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4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rs?</w:t>
      </w:r>
      <w:r>
        <w:rPr>
          <w:rFonts w:cs="Times New Roman" w:hAnsi="Times New Roman" w:eastAsia="Times New Roman" w:ascii="Times New Roman"/>
          <w:spacing w:val="4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5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prop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24"/>
        <w:ind w:left="1613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sys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use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rm?</w:t>
      </w:r>
    </w:p>
    <w:p>
      <w:pPr>
        <w:rPr>
          <w:sz w:val="28"/>
          <w:szCs w:val="28"/>
        </w:rPr>
        <w:jc w:val="left"/>
        <w:spacing w:before="6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auto" w:line="264"/>
        <w:ind w:left="1613" w:right="364" w:hanging="360"/>
        <w:sectPr>
          <w:pgMar w:header="736" w:footer="998" w:top="960" w:bottom="280" w:left="1620" w:right="1320"/>
          <w:pgSz w:w="11920" w:h="16840"/>
        </w:sectPr>
      </w:pPr>
      <w:r>
        <w:rPr>
          <w:rFonts w:cs="MS UI Gothic" w:hAnsi="MS UI Gothic" w:eastAsia="MS UI Gothic" w:ascii="MS UI Gothic"/>
          <w:spacing w:val="0"/>
          <w:w w:val="100"/>
          <w:sz w:val="24"/>
          <w:szCs w:val="24"/>
        </w:rPr>
        <w:t>❖</w:t>
      </w:r>
      <w:r>
        <w:rPr>
          <w:rFonts w:cs="MS UI Gothic" w:hAnsi="MS UI Gothic" w:eastAsia="MS UI Gothic" w:ascii="MS UI Gothic"/>
          <w:spacing w:val="4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This</w:t>
      </w:r>
      <w:r>
        <w:rPr>
          <w:rFonts w:cs="Times New Roman" w:hAnsi="Times New Roman" w:eastAsia="Times New Roman" w:ascii="Times New Roman"/>
          <w:spacing w:val="2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2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2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Virtu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2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Class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oom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is</w:t>
      </w:r>
      <w:r>
        <w:rPr>
          <w:rFonts w:cs="Times New Roman" w:hAnsi="Times New Roman" w:eastAsia="Times New Roman" w:ascii="Times New Roman"/>
          <w:spacing w:val="2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2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2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2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just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have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kno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ledge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om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ute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s.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20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left"/>
        <w:spacing w:before="24" w:lineRule="exact" w:line="300"/>
        <w:ind w:left="108"/>
      </w:pPr>
      <w:r>
        <w:pict>
          <v:shape type="#_x0000_t75" style="position:absolute;margin-left:330.12pt;margin-top:63.7103pt;width:14.64pt;height:5.52pt;mso-position-horizontal-relative:page;mso-position-vertical-relative:paragraph;z-index:-4154">
            <v:imagedata o:title="" r:id="rId43"/>
          </v:shape>
        </w:pict>
      </w:r>
      <w:r>
        <w:pict>
          <v:shape type="#_x0000_t75" style="position:absolute;margin-left:371.88pt;margin-top:63.7103pt;width:14.4pt;height:5.52pt;mso-position-horizontal-relative:page;mso-position-vertical-relative:paragraph;z-index:-4153">
            <v:imagedata o:title="" r:id="rId44"/>
          </v:shape>
        </w:pict>
      </w:r>
      <w:r>
        <w:pict>
          <v:shape type="#_x0000_t75" style="position:absolute;margin-left:413.52pt;margin-top:134.52pt;width:14.64pt;height:5.52pt;mso-position-horizontal-relative:page;mso-position-vertical-relative:page;z-index:-4152">
            <v:imagedata o:title="" r:id="rId45"/>
          </v:shape>
        </w:pict>
      </w:r>
      <w:r>
        <w:pict>
          <v:shape type="#_x0000_t75" style="position:absolute;margin-left:460.08pt;margin-top:134.52pt;width:15.84pt;height:5.52pt;mso-position-horizontal-relative:page;mso-position-vertical-relative:page;z-index:-4151">
            <v:imagedata o:title="" r:id="rId46"/>
          </v:shape>
        </w:pict>
      </w:r>
      <w:r>
        <w:pict>
          <v:shape type="#_x0000_t75" style="position:absolute;margin-left:502.08pt;margin-top:134.52pt;width:15.12pt;height:5.52pt;mso-position-horizontal-relative:page;mso-position-vertical-relative:page;z-index:-4150">
            <v:imagedata o:title="" r:id="rId47"/>
          </v:shape>
        </w:pict>
      </w:r>
      <w:r>
        <w:pict>
          <v:shape type="#_x0000_t75" style="position:absolute;margin-left:283.2pt;margin-top:63.7103pt;width:14.28pt;height:5.52pt;mso-position-horizontal-relative:page;mso-position-vertical-relative:paragraph;z-index:-4149">
            <v:imagedata o:title="" r:id="rId48"/>
          </v:shape>
        </w:pict>
      </w:r>
      <w:r>
        <w:pict>
          <v:shape type="#_x0000_t75" style="position:absolute;margin-left:152.64pt;margin-top:63.7103pt;width:14.64pt;height:5.52pt;mso-position-horizontal-relative:page;mso-position-vertical-relative:paragraph;z-index:-4147">
            <v:imagedata o:title="" r:id="rId49"/>
          </v:shape>
        </w:pict>
      </w:r>
      <w:r>
        <w:pict>
          <v:shape type="#_x0000_t75" style="position:absolute;margin-left:195pt;margin-top:63.7103pt;width:13.08pt;height:5.52pt;mso-position-horizontal-relative:page;mso-position-vertical-relative:paragraph;z-index:-4146">
            <v:imagedata o:title="" r:id="rId50"/>
          </v:shape>
        </w:pict>
      </w:r>
      <w:r>
        <w:pict>
          <v:shape type="#_x0000_t75" style="position:absolute;margin-left:235.8pt;margin-top:63.7103pt;width:15.36pt;height:5.52pt;mso-position-horizontal-relative:page;mso-position-vertical-relative:paragraph;z-index:-4145">
            <v:imagedata o:title="" r:id="rId51"/>
          </v:shape>
        </w:pict>
      </w:r>
      <w:r>
        <w:rPr>
          <w:rFonts w:cs="Times New Roman" w:hAnsi="Times New Roman" w:eastAsia="Times New Roman" w:ascii="Times New Roman"/>
          <w:b/>
          <w:position w:val="-1"/>
          <w:sz w:val="28"/>
          <w:szCs w:val="28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8"/>
          <w:szCs w:val="28"/>
          <w:u w:val="thick" w:color="000000"/>
        </w:rPr>
        <w:t>Schedu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8"/>
          <w:szCs w:val="28"/>
          <w:u w:val="thick" w:color="000000"/>
        </w:rPr>
        <w:t>l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8"/>
          <w:szCs w:val="28"/>
          <w:u w:val="thick" w:color="000000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8"/>
          <w:szCs w:val="28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8"/>
          <w:szCs w:val="28"/>
          <w:u w:val="thick" w:color="000000"/>
        </w:rPr>
        <w:t>(Time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8"/>
          <w:szCs w:val="28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-3"/>
          <w:w w:val="100"/>
          <w:position w:val="-1"/>
          <w:sz w:val="28"/>
          <w:szCs w:val="28"/>
          <w:u w:val="thick" w:color="000000"/>
        </w:rPr>
        <w:t>L</w:t>
      </w:r>
      <w:r>
        <w:rPr>
          <w:rFonts w:cs="Times New Roman" w:hAnsi="Times New Roman" w:eastAsia="Times New Roman" w:ascii="Times New Roman"/>
          <w:b/>
          <w:spacing w:val="-3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-3"/>
          <w:w w:val="100"/>
          <w:position w:val="-1"/>
          <w:sz w:val="28"/>
          <w:szCs w:val="28"/>
          <w:u w:val="thick" w:color="000000"/>
        </w:rPr>
        <w:t>n</w:t>
      </w:r>
      <w:r>
        <w:rPr>
          <w:rFonts w:cs="Times New Roman" w:hAnsi="Times New Roman" w:eastAsia="Times New Roman" w:ascii="Times New Roman"/>
          <w:b/>
          <w:spacing w:val="-3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8"/>
          <w:szCs w:val="28"/>
          <w:u w:val="thick" w:color="000000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8"/>
          <w:szCs w:val="28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8"/>
          <w:szCs w:val="28"/>
          <w:u w:val="thick" w:color="000000"/>
        </w:rPr>
        <w:t>C</w:t>
      </w:r>
      <w:r>
        <w:rPr>
          <w:rFonts w:cs="Times New Roman" w:hAnsi="Times New Roman" w:eastAsia="Times New Roman" w:ascii="Times New Roman"/>
          <w:b/>
          <w:spacing w:val="-2"/>
          <w:w w:val="100"/>
          <w:position w:val="-1"/>
          <w:sz w:val="28"/>
          <w:szCs w:val="28"/>
          <w:u w:val="thick" w:color="000000"/>
        </w:rPr>
        <w:t>h</w:t>
      </w:r>
      <w:r>
        <w:rPr>
          <w:rFonts w:cs="Times New Roman" w:hAnsi="Times New Roman" w:eastAsia="Times New Roman" w:ascii="Times New Roman"/>
          <w:b/>
          <w:spacing w:val="-2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8"/>
          <w:szCs w:val="28"/>
          <w:u w:val="thick" w:color="000000"/>
        </w:rPr>
        <w:t>rt)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8"/>
          <w:szCs w:val="28"/>
        </w:rPr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8"/>
          <w:szCs w:val="2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5" w:lineRule="exact" w:line="280"/>
        <w:sectPr>
          <w:pgMar w:header="736" w:footer="998" w:top="960" w:bottom="280" w:left="1620" w:right="1320"/>
          <w:pgSz w:w="11920" w:h="16840"/>
        </w:sectPr>
      </w:pPr>
      <w:r>
        <w:rPr>
          <w:sz w:val="28"/>
          <w:szCs w:val="28"/>
        </w:rPr>
      </w:r>
    </w:p>
    <w:p>
      <w:pPr>
        <w:rPr>
          <w:sz w:val="16"/>
          <w:szCs w:val="16"/>
        </w:rPr>
        <w:jc w:val="left"/>
        <w:spacing w:before="7" w:lineRule="exact" w:line="160"/>
      </w:pPr>
      <w:r>
        <w:rPr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10"/>
          <w:szCs w:val="10"/>
        </w:rPr>
        <w:jc w:val="left"/>
        <w:spacing w:lineRule="exact" w:line="100"/>
        <w:ind w:left="180" w:right="-35"/>
      </w:pPr>
      <w:r>
        <w:pict>
          <v:shape type="#_x0000_t75" style="position:absolute;margin-left:112.92pt;margin-top:-0.0320312pt;width:13.44pt;height:6.96pt;mso-position-horizontal-relative:page;mso-position-vertical-relative:paragraph;z-index:-4148">
            <v:imagedata o:title="" r:id="rId52"/>
          </v:shape>
        </w:pict>
      </w:r>
      <w:r>
        <w:rPr>
          <w:rFonts w:cs="Times New Roman" w:hAnsi="Times New Roman" w:eastAsia="Times New Roman" w:ascii="Times New Roman"/>
          <w:b/>
          <w:spacing w:val="0"/>
          <w:w w:val="100"/>
          <w:position w:val="1"/>
          <w:sz w:val="8"/>
          <w:szCs w:val="8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1"/>
          <w:sz w:val="8"/>
          <w:szCs w:val="8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1"/>
          <w:sz w:val="8"/>
          <w:szCs w:val="8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1"/>
          <w:sz w:val="8"/>
          <w:szCs w:val="8"/>
        </w:rPr>
        <w:t>               </w:t>
      </w:r>
      <w:r>
        <w:rPr>
          <w:rFonts w:cs="Times New Roman" w:hAnsi="Times New Roman" w:eastAsia="Times New Roman" w:ascii="Times New Roman"/>
          <w:b/>
          <w:spacing w:val="19"/>
          <w:w w:val="100"/>
          <w:position w:val="1"/>
          <w:sz w:val="8"/>
          <w:szCs w:val="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0"/>
          <w:sz w:val="10"/>
          <w:szCs w:val="10"/>
        </w:rPr>
        <w:t>Ta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0"/>
          <w:sz w:val="10"/>
          <w:szCs w:val="10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0"/>
          <w:sz w:val="10"/>
          <w:szCs w:val="10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10"/>
          <w:szCs w:val="10"/>
        </w:rPr>
      </w:r>
    </w:p>
    <w:p>
      <w:pPr>
        <w:rPr>
          <w:rFonts w:cs="Times New Roman" w:hAnsi="Times New Roman" w:eastAsia="Times New Roman" w:ascii="Times New Roman"/>
          <w:sz w:val="8"/>
          <w:szCs w:val="8"/>
        </w:rPr>
        <w:jc w:val="left"/>
        <w:spacing w:before="49"/>
        <w:ind w:right="-32"/>
      </w:pPr>
      <w:r>
        <w:br w:type="column"/>
      </w:r>
      <w:r>
        <w:rPr>
          <w:rFonts w:cs="Times New Roman" w:hAnsi="Times New Roman" w:eastAsia="Times New Roman" w:ascii="Times New Roman"/>
          <w:b/>
          <w:spacing w:val="1"/>
          <w:w w:val="100"/>
          <w:sz w:val="8"/>
          <w:szCs w:val="8"/>
        </w:rPr>
        <w:t>J</w:t>
      </w:r>
      <w:r>
        <w:rPr>
          <w:rFonts w:cs="Times New Roman" w:hAnsi="Times New Roman" w:eastAsia="Times New Roman" w:ascii="Times New Roman"/>
          <w:b/>
          <w:spacing w:val="-1"/>
          <w:w w:val="100"/>
          <w:sz w:val="8"/>
          <w:szCs w:val="8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8"/>
          <w:szCs w:val="8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8"/>
          <w:szCs w:val="8"/>
        </w:rPr>
        <w:t>-</w:t>
      </w:r>
      <w:r>
        <w:rPr>
          <w:rFonts w:cs="Times New Roman" w:hAnsi="Times New Roman" w:eastAsia="Times New Roman" w:ascii="Times New Roman"/>
          <w:b/>
          <w:spacing w:val="1"/>
          <w:w w:val="100"/>
          <w:sz w:val="8"/>
          <w:szCs w:val="8"/>
        </w:rPr>
        <w:t>2</w:t>
      </w:r>
      <w:r>
        <w:rPr>
          <w:rFonts w:cs="Times New Roman" w:hAnsi="Times New Roman" w:eastAsia="Times New Roman" w:ascii="Times New Roman"/>
          <w:b/>
          <w:spacing w:val="0"/>
          <w:w w:val="100"/>
          <w:sz w:val="8"/>
          <w:szCs w:val="8"/>
        </w:rPr>
        <w:t>1</w:t>
      </w:r>
      <w:r>
        <w:rPr>
          <w:rFonts w:cs="Times New Roman" w:hAnsi="Times New Roman" w:eastAsia="Times New Roman" w:ascii="Times New Roman"/>
          <w:b/>
          <w:spacing w:val="0"/>
          <w:w w:val="100"/>
          <w:sz w:val="8"/>
          <w:szCs w:val="8"/>
        </w:rPr>
        <w:t>                             </w:t>
      </w:r>
      <w:r>
        <w:rPr>
          <w:rFonts w:cs="Times New Roman" w:hAnsi="Times New Roman" w:eastAsia="Times New Roman" w:ascii="Times New Roman"/>
          <w:b/>
          <w:spacing w:val="12"/>
          <w:w w:val="100"/>
          <w:sz w:val="8"/>
          <w:szCs w:val="8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8"/>
          <w:szCs w:val="8"/>
        </w:rPr>
        <w:t>J</w:t>
      </w:r>
      <w:r>
        <w:rPr>
          <w:rFonts w:cs="Times New Roman" w:hAnsi="Times New Roman" w:eastAsia="Times New Roman" w:ascii="Times New Roman"/>
          <w:b/>
          <w:spacing w:val="-1"/>
          <w:w w:val="100"/>
          <w:sz w:val="8"/>
          <w:szCs w:val="8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8"/>
          <w:szCs w:val="8"/>
        </w:rPr>
        <w:t>l-</w:t>
      </w:r>
      <w:r>
        <w:rPr>
          <w:rFonts w:cs="Times New Roman" w:hAnsi="Times New Roman" w:eastAsia="Times New Roman" w:ascii="Times New Roman"/>
          <w:b/>
          <w:spacing w:val="1"/>
          <w:w w:val="100"/>
          <w:sz w:val="8"/>
          <w:szCs w:val="8"/>
        </w:rPr>
        <w:t>2</w:t>
      </w:r>
      <w:r>
        <w:rPr>
          <w:rFonts w:cs="Times New Roman" w:hAnsi="Times New Roman" w:eastAsia="Times New Roman" w:ascii="Times New Roman"/>
          <w:b/>
          <w:spacing w:val="0"/>
          <w:w w:val="100"/>
          <w:sz w:val="8"/>
          <w:szCs w:val="8"/>
        </w:rPr>
        <w:t>1</w:t>
      </w:r>
      <w:r>
        <w:rPr>
          <w:rFonts w:cs="Times New Roman" w:hAnsi="Times New Roman" w:eastAsia="Times New Roman" w:ascii="Times New Roman"/>
          <w:b/>
          <w:spacing w:val="0"/>
          <w:w w:val="100"/>
          <w:sz w:val="8"/>
          <w:szCs w:val="8"/>
        </w:rPr>
        <w:t>                             </w:t>
      </w:r>
      <w:r>
        <w:rPr>
          <w:rFonts w:cs="Times New Roman" w:hAnsi="Times New Roman" w:eastAsia="Times New Roman" w:ascii="Times New Roman"/>
          <w:b/>
          <w:spacing w:val="2"/>
          <w:w w:val="100"/>
          <w:sz w:val="8"/>
          <w:szCs w:val="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8"/>
          <w:szCs w:val="8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8"/>
          <w:szCs w:val="8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8"/>
          <w:szCs w:val="8"/>
        </w:rPr>
        <w:t>g</w:t>
      </w:r>
      <w:r>
        <w:rPr>
          <w:rFonts w:cs="Times New Roman" w:hAnsi="Times New Roman" w:eastAsia="Times New Roman" w:ascii="Times New Roman"/>
          <w:b/>
          <w:spacing w:val="0"/>
          <w:w w:val="100"/>
          <w:sz w:val="8"/>
          <w:szCs w:val="8"/>
        </w:rPr>
        <w:t>-</w:t>
      </w:r>
      <w:r>
        <w:rPr>
          <w:rFonts w:cs="Times New Roman" w:hAnsi="Times New Roman" w:eastAsia="Times New Roman" w:ascii="Times New Roman"/>
          <w:b/>
          <w:spacing w:val="1"/>
          <w:w w:val="100"/>
          <w:sz w:val="8"/>
          <w:szCs w:val="8"/>
        </w:rPr>
        <w:t>21</w:t>
      </w:r>
      <w:r>
        <w:rPr>
          <w:rFonts w:cs="Times New Roman" w:hAnsi="Times New Roman" w:eastAsia="Times New Roman" w:ascii="Times New Roman"/>
          <w:spacing w:val="0"/>
          <w:w w:val="100"/>
          <w:sz w:val="8"/>
          <w:szCs w:val="8"/>
        </w:rPr>
      </w:r>
    </w:p>
    <w:p>
      <w:pPr>
        <w:rPr>
          <w:rFonts w:cs="Times New Roman" w:hAnsi="Times New Roman" w:eastAsia="Times New Roman" w:ascii="Times New Roman"/>
          <w:sz w:val="8"/>
          <w:szCs w:val="8"/>
        </w:rPr>
        <w:jc w:val="left"/>
        <w:spacing w:before="49"/>
        <w:ind w:right="-32"/>
      </w:pPr>
      <w:r>
        <w:br w:type="column"/>
      </w:r>
      <w:r>
        <w:rPr>
          <w:rFonts w:cs="Times New Roman" w:hAnsi="Times New Roman" w:eastAsia="Times New Roman" w:ascii="Times New Roman"/>
          <w:b/>
          <w:spacing w:val="-1"/>
          <w:w w:val="100"/>
          <w:sz w:val="8"/>
          <w:szCs w:val="8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8"/>
          <w:szCs w:val="8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8"/>
          <w:szCs w:val="8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8"/>
          <w:szCs w:val="8"/>
        </w:rPr>
        <w:t>-</w:t>
      </w:r>
      <w:r>
        <w:rPr>
          <w:rFonts w:cs="Times New Roman" w:hAnsi="Times New Roman" w:eastAsia="Times New Roman" w:ascii="Times New Roman"/>
          <w:b/>
          <w:spacing w:val="1"/>
          <w:w w:val="100"/>
          <w:sz w:val="8"/>
          <w:szCs w:val="8"/>
        </w:rPr>
        <w:t>21</w:t>
      </w:r>
      <w:r>
        <w:rPr>
          <w:rFonts w:cs="Times New Roman" w:hAnsi="Times New Roman" w:eastAsia="Times New Roman" w:ascii="Times New Roman"/>
          <w:spacing w:val="0"/>
          <w:w w:val="100"/>
          <w:sz w:val="8"/>
          <w:szCs w:val="8"/>
        </w:rPr>
      </w:r>
    </w:p>
    <w:p>
      <w:pPr>
        <w:rPr>
          <w:rFonts w:cs="Times New Roman" w:hAnsi="Times New Roman" w:eastAsia="Times New Roman" w:ascii="Times New Roman"/>
          <w:sz w:val="8"/>
          <w:szCs w:val="8"/>
        </w:rPr>
        <w:jc w:val="left"/>
        <w:spacing w:before="49"/>
        <w:sectPr>
          <w:type w:val="continuous"/>
          <w:pgSz w:w="11920" w:h="16840"/>
          <w:pgMar w:top="960" w:bottom="280" w:left="1620" w:right="1320"/>
          <w:cols w:num="4" w:equalWidth="off">
            <w:col w:w="851" w:space="582"/>
            <w:col w:w="1914" w:space="698"/>
            <w:col w:w="231" w:space="708"/>
            <w:col w:w="3996"/>
          </w:cols>
        </w:sectPr>
      </w:pPr>
      <w:r>
        <w:br w:type="column"/>
      </w:r>
      <w:r>
        <w:rPr>
          <w:rFonts w:cs="Times New Roman" w:hAnsi="Times New Roman" w:eastAsia="Times New Roman" w:ascii="Times New Roman"/>
          <w:b/>
          <w:spacing w:val="0"/>
          <w:w w:val="100"/>
          <w:sz w:val="8"/>
          <w:szCs w:val="8"/>
        </w:rPr>
        <w:t>D</w:t>
      </w:r>
      <w:r>
        <w:rPr>
          <w:rFonts w:cs="Times New Roman" w:hAnsi="Times New Roman" w:eastAsia="Times New Roman" w:ascii="Times New Roman"/>
          <w:b/>
          <w:spacing w:val="1"/>
          <w:w w:val="100"/>
          <w:sz w:val="8"/>
          <w:szCs w:val="8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8"/>
          <w:szCs w:val="8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8"/>
          <w:szCs w:val="8"/>
        </w:rPr>
        <w:t>-</w:t>
      </w:r>
      <w:r>
        <w:rPr>
          <w:rFonts w:cs="Times New Roman" w:hAnsi="Times New Roman" w:eastAsia="Times New Roman" w:ascii="Times New Roman"/>
          <w:b/>
          <w:spacing w:val="1"/>
          <w:w w:val="100"/>
          <w:sz w:val="8"/>
          <w:szCs w:val="8"/>
        </w:rPr>
        <w:t>2</w:t>
      </w:r>
      <w:r>
        <w:rPr>
          <w:rFonts w:cs="Times New Roman" w:hAnsi="Times New Roman" w:eastAsia="Times New Roman" w:ascii="Times New Roman"/>
          <w:b/>
          <w:spacing w:val="0"/>
          <w:w w:val="100"/>
          <w:sz w:val="8"/>
          <w:szCs w:val="8"/>
        </w:rPr>
        <w:t>1</w:t>
      </w:r>
      <w:r>
        <w:rPr>
          <w:rFonts w:cs="Times New Roman" w:hAnsi="Times New Roman" w:eastAsia="Times New Roman" w:ascii="Times New Roman"/>
          <w:b/>
          <w:spacing w:val="0"/>
          <w:w w:val="100"/>
          <w:sz w:val="8"/>
          <w:szCs w:val="8"/>
        </w:rPr>
        <w:t>                            </w:t>
      </w:r>
      <w:r>
        <w:rPr>
          <w:rFonts w:cs="Times New Roman" w:hAnsi="Times New Roman" w:eastAsia="Times New Roman" w:ascii="Times New Roman"/>
          <w:b/>
          <w:spacing w:val="17"/>
          <w:w w:val="100"/>
          <w:sz w:val="8"/>
          <w:szCs w:val="8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8"/>
          <w:szCs w:val="8"/>
        </w:rPr>
        <w:t>Ja</w:t>
      </w:r>
      <w:r>
        <w:rPr>
          <w:rFonts w:cs="Times New Roman" w:hAnsi="Times New Roman" w:eastAsia="Times New Roman" w:ascii="Times New Roman"/>
          <w:b/>
          <w:spacing w:val="-1"/>
          <w:w w:val="100"/>
          <w:sz w:val="8"/>
          <w:szCs w:val="8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8"/>
          <w:szCs w:val="8"/>
        </w:rPr>
        <w:t>-</w:t>
      </w:r>
      <w:r>
        <w:rPr>
          <w:rFonts w:cs="Times New Roman" w:hAnsi="Times New Roman" w:eastAsia="Times New Roman" w:ascii="Times New Roman"/>
          <w:b/>
          <w:spacing w:val="1"/>
          <w:w w:val="100"/>
          <w:sz w:val="8"/>
          <w:szCs w:val="8"/>
        </w:rPr>
        <w:t>2</w:t>
      </w:r>
      <w:r>
        <w:rPr>
          <w:rFonts w:cs="Times New Roman" w:hAnsi="Times New Roman" w:eastAsia="Times New Roman" w:ascii="Times New Roman"/>
          <w:b/>
          <w:spacing w:val="0"/>
          <w:w w:val="100"/>
          <w:sz w:val="8"/>
          <w:szCs w:val="8"/>
        </w:rPr>
        <w:t>2</w:t>
      </w:r>
      <w:r>
        <w:rPr>
          <w:rFonts w:cs="Times New Roman" w:hAnsi="Times New Roman" w:eastAsia="Times New Roman" w:ascii="Times New Roman"/>
          <w:b/>
          <w:spacing w:val="0"/>
          <w:w w:val="100"/>
          <w:sz w:val="8"/>
          <w:szCs w:val="8"/>
        </w:rPr>
        <w:t>                            </w:t>
      </w:r>
      <w:r>
        <w:rPr>
          <w:rFonts w:cs="Times New Roman" w:hAnsi="Times New Roman" w:eastAsia="Times New Roman" w:ascii="Times New Roman"/>
          <w:b/>
          <w:spacing w:val="19"/>
          <w:w w:val="100"/>
          <w:sz w:val="8"/>
          <w:szCs w:val="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8"/>
          <w:szCs w:val="8"/>
        </w:rPr>
        <w:t>F</w:t>
      </w:r>
      <w:r>
        <w:rPr>
          <w:rFonts w:cs="Times New Roman" w:hAnsi="Times New Roman" w:eastAsia="Times New Roman" w:ascii="Times New Roman"/>
          <w:b/>
          <w:spacing w:val="1"/>
          <w:w w:val="100"/>
          <w:sz w:val="8"/>
          <w:szCs w:val="8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8"/>
          <w:szCs w:val="8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8"/>
          <w:szCs w:val="8"/>
        </w:rPr>
        <w:t>-</w:t>
      </w:r>
      <w:r>
        <w:rPr>
          <w:rFonts w:cs="Times New Roman" w:hAnsi="Times New Roman" w:eastAsia="Times New Roman" w:ascii="Times New Roman"/>
          <w:b/>
          <w:spacing w:val="1"/>
          <w:w w:val="100"/>
          <w:sz w:val="8"/>
          <w:szCs w:val="8"/>
        </w:rPr>
        <w:t>2</w:t>
      </w:r>
      <w:r>
        <w:rPr>
          <w:rFonts w:cs="Times New Roman" w:hAnsi="Times New Roman" w:eastAsia="Times New Roman" w:ascii="Times New Roman"/>
          <w:b/>
          <w:spacing w:val="0"/>
          <w:w w:val="100"/>
          <w:sz w:val="8"/>
          <w:szCs w:val="8"/>
        </w:rPr>
        <w:t>2</w:t>
      </w:r>
      <w:r>
        <w:rPr>
          <w:rFonts w:cs="Times New Roman" w:hAnsi="Times New Roman" w:eastAsia="Times New Roman" w:ascii="Times New Roman"/>
          <w:b/>
          <w:spacing w:val="0"/>
          <w:w w:val="100"/>
          <w:sz w:val="8"/>
          <w:szCs w:val="8"/>
        </w:rPr>
        <w:t>                                 </w:t>
      </w:r>
      <w:r>
        <w:rPr>
          <w:rFonts w:cs="Times New Roman" w:hAnsi="Times New Roman" w:eastAsia="Times New Roman" w:ascii="Times New Roman"/>
          <w:b/>
          <w:spacing w:val="16"/>
          <w:w w:val="100"/>
          <w:sz w:val="8"/>
          <w:szCs w:val="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8"/>
          <w:szCs w:val="8"/>
        </w:rPr>
        <w:t>M</w:t>
      </w:r>
      <w:r>
        <w:rPr>
          <w:rFonts w:cs="Times New Roman" w:hAnsi="Times New Roman" w:eastAsia="Times New Roman" w:ascii="Times New Roman"/>
          <w:b/>
          <w:spacing w:val="1"/>
          <w:w w:val="100"/>
          <w:sz w:val="8"/>
          <w:szCs w:val="8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8"/>
          <w:szCs w:val="8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8"/>
          <w:szCs w:val="8"/>
        </w:rPr>
        <w:t>-</w:t>
      </w:r>
      <w:r>
        <w:rPr>
          <w:rFonts w:cs="Times New Roman" w:hAnsi="Times New Roman" w:eastAsia="Times New Roman" w:ascii="Times New Roman"/>
          <w:b/>
          <w:spacing w:val="1"/>
          <w:w w:val="100"/>
          <w:sz w:val="8"/>
          <w:szCs w:val="8"/>
        </w:rPr>
        <w:t>2</w:t>
      </w:r>
      <w:r>
        <w:rPr>
          <w:rFonts w:cs="Times New Roman" w:hAnsi="Times New Roman" w:eastAsia="Times New Roman" w:ascii="Times New Roman"/>
          <w:b/>
          <w:spacing w:val="0"/>
          <w:w w:val="100"/>
          <w:sz w:val="8"/>
          <w:szCs w:val="8"/>
        </w:rPr>
        <w:t>2</w:t>
      </w:r>
      <w:r>
        <w:rPr>
          <w:rFonts w:cs="Times New Roman" w:hAnsi="Times New Roman" w:eastAsia="Times New Roman" w:ascii="Times New Roman"/>
          <w:b/>
          <w:spacing w:val="0"/>
          <w:w w:val="100"/>
          <w:sz w:val="8"/>
          <w:szCs w:val="8"/>
        </w:rPr>
        <w:t>                           </w:t>
      </w:r>
      <w:r>
        <w:rPr>
          <w:rFonts w:cs="Times New Roman" w:hAnsi="Times New Roman" w:eastAsia="Times New Roman" w:ascii="Times New Roman"/>
          <w:b/>
          <w:spacing w:val="19"/>
          <w:w w:val="100"/>
          <w:sz w:val="8"/>
          <w:szCs w:val="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8"/>
          <w:szCs w:val="8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8"/>
          <w:szCs w:val="8"/>
        </w:rPr>
        <w:t>p</w:t>
      </w:r>
      <w:r>
        <w:rPr>
          <w:rFonts w:cs="Times New Roman" w:hAnsi="Times New Roman" w:eastAsia="Times New Roman" w:ascii="Times New Roman"/>
          <w:b/>
          <w:spacing w:val="1"/>
          <w:w w:val="100"/>
          <w:sz w:val="8"/>
          <w:szCs w:val="8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8"/>
          <w:szCs w:val="8"/>
        </w:rPr>
        <w:t>-</w:t>
      </w:r>
      <w:r>
        <w:rPr>
          <w:rFonts w:cs="Times New Roman" w:hAnsi="Times New Roman" w:eastAsia="Times New Roman" w:ascii="Times New Roman"/>
          <w:b/>
          <w:spacing w:val="1"/>
          <w:w w:val="100"/>
          <w:sz w:val="8"/>
          <w:szCs w:val="8"/>
        </w:rPr>
        <w:t>22</w:t>
      </w:r>
      <w:r>
        <w:rPr>
          <w:rFonts w:cs="Times New Roman" w:hAnsi="Times New Roman" w:eastAsia="Times New Roman" w:ascii="Times New Roman"/>
          <w:spacing w:val="0"/>
          <w:w w:val="100"/>
          <w:sz w:val="8"/>
          <w:szCs w:val="8"/>
        </w:rPr>
      </w:r>
    </w:p>
    <w:p>
      <w:pPr>
        <w:rPr>
          <w:sz w:val="10"/>
          <w:szCs w:val="10"/>
        </w:rPr>
        <w:jc w:val="left"/>
        <w:spacing w:before="2" w:lineRule="exact" w:line="100"/>
      </w:pPr>
      <w:r>
        <w:rPr>
          <w:sz w:val="10"/>
          <w:szCs w:val="10"/>
        </w:rPr>
      </w:r>
    </w:p>
    <w:p>
      <w:pPr>
        <w:rPr>
          <w:rFonts w:cs="Times New Roman" w:hAnsi="Times New Roman" w:eastAsia="Times New Roman" w:ascii="Times New Roman"/>
          <w:sz w:val="8"/>
          <w:szCs w:val="8"/>
        </w:rPr>
        <w:jc w:val="left"/>
        <w:spacing w:lineRule="exact" w:line="80"/>
        <w:ind w:left="1136"/>
      </w:pPr>
      <w:r>
        <w:rPr>
          <w:rFonts w:cs="Times New Roman" w:hAnsi="Times New Roman" w:eastAsia="Times New Roman" w:ascii="Times New Roman"/>
          <w:b/>
          <w:spacing w:val="0"/>
          <w:w w:val="100"/>
          <w:sz w:val="8"/>
          <w:szCs w:val="8"/>
        </w:rPr>
        <w:t>w-1</w:t>
      </w:r>
      <w:r>
        <w:rPr>
          <w:rFonts w:cs="Times New Roman" w:hAnsi="Times New Roman" w:eastAsia="Times New Roman" w:ascii="Times New Roman"/>
          <w:b/>
          <w:spacing w:val="0"/>
          <w:w w:val="100"/>
          <w:sz w:val="8"/>
          <w:szCs w:val="8"/>
        </w:rPr>
        <w:t>   </w:t>
      </w:r>
      <w:r>
        <w:rPr>
          <w:rFonts w:cs="Times New Roman" w:hAnsi="Times New Roman" w:eastAsia="Times New Roman" w:ascii="Times New Roman"/>
          <w:b/>
          <w:spacing w:val="4"/>
          <w:w w:val="100"/>
          <w:sz w:val="8"/>
          <w:szCs w:val="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8"/>
          <w:szCs w:val="8"/>
        </w:rPr>
        <w:t>w-2</w:t>
      </w:r>
      <w:r>
        <w:rPr>
          <w:rFonts w:cs="Times New Roman" w:hAnsi="Times New Roman" w:eastAsia="Times New Roman" w:ascii="Times New Roman"/>
          <w:b/>
          <w:spacing w:val="0"/>
          <w:w w:val="100"/>
          <w:sz w:val="8"/>
          <w:szCs w:val="8"/>
        </w:rPr>
        <w:t>   </w:t>
      </w:r>
      <w:r>
        <w:rPr>
          <w:rFonts w:cs="Times New Roman" w:hAnsi="Times New Roman" w:eastAsia="Times New Roman" w:ascii="Times New Roman"/>
          <w:b/>
          <w:spacing w:val="4"/>
          <w:w w:val="100"/>
          <w:sz w:val="8"/>
          <w:szCs w:val="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8"/>
          <w:szCs w:val="8"/>
        </w:rPr>
        <w:t>w-3</w:t>
      </w:r>
      <w:r>
        <w:rPr>
          <w:rFonts w:cs="Times New Roman" w:hAnsi="Times New Roman" w:eastAsia="Times New Roman" w:ascii="Times New Roman"/>
          <w:b/>
          <w:spacing w:val="0"/>
          <w:w w:val="100"/>
          <w:sz w:val="8"/>
          <w:szCs w:val="8"/>
        </w:rPr>
        <w:t>   </w:t>
      </w:r>
      <w:r>
        <w:rPr>
          <w:rFonts w:cs="Times New Roman" w:hAnsi="Times New Roman" w:eastAsia="Times New Roman" w:ascii="Times New Roman"/>
          <w:b/>
          <w:spacing w:val="4"/>
          <w:w w:val="100"/>
          <w:sz w:val="8"/>
          <w:szCs w:val="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8"/>
          <w:szCs w:val="8"/>
        </w:rPr>
        <w:t>w-4</w:t>
      </w:r>
      <w:r>
        <w:rPr>
          <w:rFonts w:cs="Times New Roman" w:hAnsi="Times New Roman" w:eastAsia="Times New Roman" w:ascii="Times New Roman"/>
          <w:b/>
          <w:spacing w:val="0"/>
          <w:w w:val="100"/>
          <w:sz w:val="8"/>
          <w:szCs w:val="8"/>
        </w:rPr>
        <w:t>   </w:t>
      </w:r>
      <w:r>
        <w:rPr>
          <w:rFonts w:cs="Times New Roman" w:hAnsi="Times New Roman" w:eastAsia="Times New Roman" w:ascii="Times New Roman"/>
          <w:b/>
          <w:spacing w:val="4"/>
          <w:w w:val="100"/>
          <w:sz w:val="8"/>
          <w:szCs w:val="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8"/>
          <w:szCs w:val="8"/>
        </w:rPr>
        <w:t>w-1</w:t>
      </w:r>
      <w:r>
        <w:rPr>
          <w:rFonts w:cs="Times New Roman" w:hAnsi="Times New Roman" w:eastAsia="Times New Roman" w:ascii="Times New Roman"/>
          <w:b/>
          <w:spacing w:val="0"/>
          <w:w w:val="100"/>
          <w:sz w:val="8"/>
          <w:szCs w:val="8"/>
        </w:rPr>
        <w:t>   </w:t>
      </w:r>
      <w:r>
        <w:rPr>
          <w:rFonts w:cs="Times New Roman" w:hAnsi="Times New Roman" w:eastAsia="Times New Roman" w:ascii="Times New Roman"/>
          <w:b/>
          <w:spacing w:val="5"/>
          <w:w w:val="100"/>
          <w:sz w:val="8"/>
          <w:szCs w:val="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8"/>
          <w:szCs w:val="8"/>
        </w:rPr>
        <w:t>w-2</w:t>
      </w:r>
      <w:r>
        <w:rPr>
          <w:rFonts w:cs="Times New Roman" w:hAnsi="Times New Roman" w:eastAsia="Times New Roman" w:ascii="Times New Roman"/>
          <w:b/>
          <w:spacing w:val="0"/>
          <w:w w:val="100"/>
          <w:sz w:val="8"/>
          <w:szCs w:val="8"/>
        </w:rPr>
        <w:t>   </w:t>
      </w:r>
      <w:r>
        <w:rPr>
          <w:rFonts w:cs="Times New Roman" w:hAnsi="Times New Roman" w:eastAsia="Times New Roman" w:ascii="Times New Roman"/>
          <w:b/>
          <w:spacing w:val="4"/>
          <w:w w:val="100"/>
          <w:sz w:val="8"/>
          <w:szCs w:val="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8"/>
          <w:szCs w:val="8"/>
        </w:rPr>
        <w:t>w-3</w:t>
      </w:r>
      <w:r>
        <w:rPr>
          <w:rFonts w:cs="Times New Roman" w:hAnsi="Times New Roman" w:eastAsia="Times New Roman" w:ascii="Times New Roman"/>
          <w:b/>
          <w:spacing w:val="0"/>
          <w:w w:val="100"/>
          <w:sz w:val="8"/>
          <w:szCs w:val="8"/>
        </w:rPr>
        <w:t>   </w:t>
      </w:r>
      <w:r>
        <w:rPr>
          <w:rFonts w:cs="Times New Roman" w:hAnsi="Times New Roman" w:eastAsia="Times New Roman" w:ascii="Times New Roman"/>
          <w:b/>
          <w:spacing w:val="4"/>
          <w:w w:val="100"/>
          <w:sz w:val="8"/>
          <w:szCs w:val="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8"/>
          <w:szCs w:val="8"/>
        </w:rPr>
        <w:t>w-4</w:t>
      </w:r>
      <w:r>
        <w:rPr>
          <w:rFonts w:cs="Times New Roman" w:hAnsi="Times New Roman" w:eastAsia="Times New Roman" w:ascii="Times New Roman"/>
          <w:b/>
          <w:spacing w:val="0"/>
          <w:w w:val="100"/>
          <w:sz w:val="8"/>
          <w:szCs w:val="8"/>
        </w:rPr>
        <w:t>   </w:t>
      </w:r>
      <w:r>
        <w:rPr>
          <w:rFonts w:cs="Times New Roman" w:hAnsi="Times New Roman" w:eastAsia="Times New Roman" w:ascii="Times New Roman"/>
          <w:b/>
          <w:spacing w:val="4"/>
          <w:w w:val="100"/>
          <w:sz w:val="8"/>
          <w:szCs w:val="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8"/>
          <w:szCs w:val="8"/>
        </w:rPr>
        <w:t>w-1</w:t>
      </w:r>
      <w:r>
        <w:rPr>
          <w:rFonts w:cs="Times New Roman" w:hAnsi="Times New Roman" w:eastAsia="Times New Roman" w:ascii="Times New Roman"/>
          <w:b/>
          <w:spacing w:val="0"/>
          <w:w w:val="100"/>
          <w:sz w:val="8"/>
          <w:szCs w:val="8"/>
        </w:rPr>
        <w:t>   </w:t>
      </w:r>
      <w:r>
        <w:rPr>
          <w:rFonts w:cs="Times New Roman" w:hAnsi="Times New Roman" w:eastAsia="Times New Roman" w:ascii="Times New Roman"/>
          <w:b/>
          <w:spacing w:val="4"/>
          <w:w w:val="100"/>
          <w:sz w:val="8"/>
          <w:szCs w:val="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8"/>
          <w:szCs w:val="8"/>
        </w:rPr>
        <w:t>w-2</w:t>
      </w:r>
      <w:r>
        <w:rPr>
          <w:rFonts w:cs="Times New Roman" w:hAnsi="Times New Roman" w:eastAsia="Times New Roman" w:ascii="Times New Roman"/>
          <w:b/>
          <w:spacing w:val="0"/>
          <w:w w:val="100"/>
          <w:sz w:val="8"/>
          <w:szCs w:val="8"/>
        </w:rPr>
        <w:t>   </w:t>
      </w:r>
      <w:r>
        <w:rPr>
          <w:rFonts w:cs="Times New Roman" w:hAnsi="Times New Roman" w:eastAsia="Times New Roman" w:ascii="Times New Roman"/>
          <w:b/>
          <w:spacing w:val="4"/>
          <w:w w:val="100"/>
          <w:sz w:val="8"/>
          <w:szCs w:val="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8"/>
          <w:szCs w:val="8"/>
        </w:rPr>
        <w:t>w-3</w:t>
      </w:r>
      <w:r>
        <w:rPr>
          <w:rFonts w:cs="Times New Roman" w:hAnsi="Times New Roman" w:eastAsia="Times New Roman" w:ascii="Times New Roman"/>
          <w:b/>
          <w:spacing w:val="0"/>
          <w:w w:val="100"/>
          <w:sz w:val="8"/>
          <w:szCs w:val="8"/>
        </w:rPr>
        <w:t>   </w:t>
      </w:r>
      <w:r>
        <w:rPr>
          <w:rFonts w:cs="Times New Roman" w:hAnsi="Times New Roman" w:eastAsia="Times New Roman" w:ascii="Times New Roman"/>
          <w:b/>
          <w:spacing w:val="4"/>
          <w:w w:val="100"/>
          <w:sz w:val="8"/>
          <w:szCs w:val="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8"/>
          <w:szCs w:val="8"/>
        </w:rPr>
        <w:t>w-4</w:t>
      </w:r>
      <w:r>
        <w:rPr>
          <w:rFonts w:cs="Times New Roman" w:hAnsi="Times New Roman" w:eastAsia="Times New Roman" w:ascii="Times New Roman"/>
          <w:b/>
          <w:spacing w:val="0"/>
          <w:w w:val="100"/>
          <w:sz w:val="8"/>
          <w:szCs w:val="8"/>
        </w:rPr>
        <w:t>   </w:t>
      </w:r>
      <w:r>
        <w:rPr>
          <w:rFonts w:cs="Times New Roman" w:hAnsi="Times New Roman" w:eastAsia="Times New Roman" w:ascii="Times New Roman"/>
          <w:b/>
          <w:spacing w:val="4"/>
          <w:w w:val="100"/>
          <w:sz w:val="8"/>
          <w:szCs w:val="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8"/>
          <w:szCs w:val="8"/>
        </w:rPr>
        <w:t>w-1</w:t>
      </w:r>
      <w:r>
        <w:rPr>
          <w:rFonts w:cs="Times New Roman" w:hAnsi="Times New Roman" w:eastAsia="Times New Roman" w:ascii="Times New Roman"/>
          <w:b/>
          <w:spacing w:val="0"/>
          <w:w w:val="100"/>
          <w:sz w:val="8"/>
          <w:szCs w:val="8"/>
        </w:rPr>
        <w:t>   </w:t>
      </w:r>
      <w:r>
        <w:rPr>
          <w:rFonts w:cs="Times New Roman" w:hAnsi="Times New Roman" w:eastAsia="Times New Roman" w:ascii="Times New Roman"/>
          <w:b/>
          <w:spacing w:val="4"/>
          <w:w w:val="100"/>
          <w:sz w:val="8"/>
          <w:szCs w:val="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8"/>
          <w:szCs w:val="8"/>
        </w:rPr>
        <w:t>w-2</w:t>
      </w:r>
      <w:r>
        <w:rPr>
          <w:rFonts w:cs="Times New Roman" w:hAnsi="Times New Roman" w:eastAsia="Times New Roman" w:ascii="Times New Roman"/>
          <w:b/>
          <w:spacing w:val="0"/>
          <w:w w:val="100"/>
          <w:sz w:val="8"/>
          <w:szCs w:val="8"/>
        </w:rPr>
        <w:t>   </w:t>
      </w:r>
      <w:r>
        <w:rPr>
          <w:rFonts w:cs="Times New Roman" w:hAnsi="Times New Roman" w:eastAsia="Times New Roman" w:ascii="Times New Roman"/>
          <w:b/>
          <w:spacing w:val="4"/>
          <w:w w:val="100"/>
          <w:sz w:val="8"/>
          <w:szCs w:val="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8"/>
          <w:szCs w:val="8"/>
        </w:rPr>
        <w:t>w-3</w:t>
      </w:r>
      <w:r>
        <w:rPr>
          <w:rFonts w:cs="Times New Roman" w:hAnsi="Times New Roman" w:eastAsia="Times New Roman" w:ascii="Times New Roman"/>
          <w:b/>
          <w:spacing w:val="0"/>
          <w:w w:val="100"/>
          <w:sz w:val="8"/>
          <w:szCs w:val="8"/>
        </w:rPr>
        <w:t>   </w:t>
      </w:r>
      <w:r>
        <w:rPr>
          <w:rFonts w:cs="Times New Roman" w:hAnsi="Times New Roman" w:eastAsia="Times New Roman" w:ascii="Times New Roman"/>
          <w:b/>
          <w:spacing w:val="4"/>
          <w:w w:val="100"/>
          <w:sz w:val="8"/>
          <w:szCs w:val="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8"/>
          <w:szCs w:val="8"/>
        </w:rPr>
        <w:t>w-4</w:t>
      </w:r>
      <w:r>
        <w:rPr>
          <w:rFonts w:cs="Times New Roman" w:hAnsi="Times New Roman" w:eastAsia="Times New Roman" w:ascii="Times New Roman"/>
          <w:b/>
          <w:spacing w:val="0"/>
          <w:w w:val="100"/>
          <w:sz w:val="8"/>
          <w:szCs w:val="8"/>
        </w:rPr>
        <w:t>   </w:t>
      </w:r>
      <w:r>
        <w:rPr>
          <w:rFonts w:cs="Times New Roman" w:hAnsi="Times New Roman" w:eastAsia="Times New Roman" w:ascii="Times New Roman"/>
          <w:b/>
          <w:spacing w:val="4"/>
          <w:w w:val="100"/>
          <w:sz w:val="8"/>
          <w:szCs w:val="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8"/>
          <w:szCs w:val="8"/>
        </w:rPr>
        <w:t>w-5</w:t>
      </w:r>
      <w:r>
        <w:rPr>
          <w:rFonts w:cs="Times New Roman" w:hAnsi="Times New Roman" w:eastAsia="Times New Roman" w:ascii="Times New Roman"/>
          <w:b/>
          <w:spacing w:val="0"/>
          <w:w w:val="100"/>
          <w:sz w:val="8"/>
          <w:szCs w:val="8"/>
        </w:rPr>
        <w:t>   </w:t>
      </w:r>
      <w:r>
        <w:rPr>
          <w:rFonts w:cs="Times New Roman" w:hAnsi="Times New Roman" w:eastAsia="Times New Roman" w:ascii="Times New Roman"/>
          <w:b/>
          <w:spacing w:val="5"/>
          <w:w w:val="100"/>
          <w:sz w:val="8"/>
          <w:szCs w:val="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8"/>
          <w:szCs w:val="8"/>
        </w:rPr>
        <w:t>w-1</w:t>
      </w:r>
      <w:r>
        <w:rPr>
          <w:rFonts w:cs="Times New Roman" w:hAnsi="Times New Roman" w:eastAsia="Times New Roman" w:ascii="Times New Roman"/>
          <w:b/>
          <w:spacing w:val="0"/>
          <w:w w:val="100"/>
          <w:sz w:val="8"/>
          <w:szCs w:val="8"/>
        </w:rPr>
        <w:t>   </w:t>
      </w:r>
      <w:r>
        <w:rPr>
          <w:rFonts w:cs="Times New Roman" w:hAnsi="Times New Roman" w:eastAsia="Times New Roman" w:ascii="Times New Roman"/>
          <w:b/>
          <w:spacing w:val="4"/>
          <w:w w:val="100"/>
          <w:sz w:val="8"/>
          <w:szCs w:val="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8"/>
          <w:szCs w:val="8"/>
        </w:rPr>
        <w:t>w-2</w:t>
      </w:r>
      <w:r>
        <w:rPr>
          <w:rFonts w:cs="Times New Roman" w:hAnsi="Times New Roman" w:eastAsia="Times New Roman" w:ascii="Times New Roman"/>
          <w:b/>
          <w:spacing w:val="0"/>
          <w:w w:val="100"/>
          <w:sz w:val="8"/>
          <w:szCs w:val="8"/>
        </w:rPr>
        <w:t>   </w:t>
      </w:r>
      <w:r>
        <w:rPr>
          <w:rFonts w:cs="Times New Roman" w:hAnsi="Times New Roman" w:eastAsia="Times New Roman" w:ascii="Times New Roman"/>
          <w:b/>
          <w:spacing w:val="4"/>
          <w:w w:val="100"/>
          <w:sz w:val="8"/>
          <w:szCs w:val="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8"/>
          <w:szCs w:val="8"/>
        </w:rPr>
        <w:t>w-3</w:t>
      </w:r>
      <w:r>
        <w:rPr>
          <w:rFonts w:cs="Times New Roman" w:hAnsi="Times New Roman" w:eastAsia="Times New Roman" w:ascii="Times New Roman"/>
          <w:b/>
          <w:spacing w:val="0"/>
          <w:w w:val="100"/>
          <w:sz w:val="8"/>
          <w:szCs w:val="8"/>
        </w:rPr>
        <w:t>   </w:t>
      </w:r>
      <w:r>
        <w:rPr>
          <w:rFonts w:cs="Times New Roman" w:hAnsi="Times New Roman" w:eastAsia="Times New Roman" w:ascii="Times New Roman"/>
          <w:b/>
          <w:spacing w:val="4"/>
          <w:w w:val="100"/>
          <w:sz w:val="8"/>
          <w:szCs w:val="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8"/>
          <w:szCs w:val="8"/>
        </w:rPr>
        <w:t>w-4</w:t>
      </w:r>
      <w:r>
        <w:rPr>
          <w:rFonts w:cs="Times New Roman" w:hAnsi="Times New Roman" w:eastAsia="Times New Roman" w:ascii="Times New Roman"/>
          <w:b/>
          <w:spacing w:val="0"/>
          <w:w w:val="100"/>
          <w:sz w:val="8"/>
          <w:szCs w:val="8"/>
        </w:rPr>
        <w:t>   </w:t>
      </w:r>
      <w:r>
        <w:rPr>
          <w:rFonts w:cs="Times New Roman" w:hAnsi="Times New Roman" w:eastAsia="Times New Roman" w:ascii="Times New Roman"/>
          <w:b/>
          <w:spacing w:val="4"/>
          <w:w w:val="100"/>
          <w:sz w:val="8"/>
          <w:szCs w:val="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8"/>
          <w:szCs w:val="8"/>
        </w:rPr>
        <w:t>w-1</w:t>
      </w:r>
      <w:r>
        <w:rPr>
          <w:rFonts w:cs="Times New Roman" w:hAnsi="Times New Roman" w:eastAsia="Times New Roman" w:ascii="Times New Roman"/>
          <w:b/>
          <w:spacing w:val="0"/>
          <w:w w:val="100"/>
          <w:sz w:val="8"/>
          <w:szCs w:val="8"/>
        </w:rPr>
        <w:t>   </w:t>
      </w:r>
      <w:r>
        <w:rPr>
          <w:rFonts w:cs="Times New Roman" w:hAnsi="Times New Roman" w:eastAsia="Times New Roman" w:ascii="Times New Roman"/>
          <w:b/>
          <w:spacing w:val="4"/>
          <w:w w:val="100"/>
          <w:sz w:val="8"/>
          <w:szCs w:val="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8"/>
          <w:szCs w:val="8"/>
        </w:rPr>
        <w:t>w-2</w:t>
      </w:r>
      <w:r>
        <w:rPr>
          <w:rFonts w:cs="Times New Roman" w:hAnsi="Times New Roman" w:eastAsia="Times New Roman" w:ascii="Times New Roman"/>
          <w:b/>
          <w:spacing w:val="0"/>
          <w:w w:val="100"/>
          <w:sz w:val="8"/>
          <w:szCs w:val="8"/>
        </w:rPr>
        <w:t>   </w:t>
      </w:r>
      <w:r>
        <w:rPr>
          <w:rFonts w:cs="Times New Roman" w:hAnsi="Times New Roman" w:eastAsia="Times New Roman" w:ascii="Times New Roman"/>
          <w:b/>
          <w:spacing w:val="4"/>
          <w:w w:val="100"/>
          <w:sz w:val="8"/>
          <w:szCs w:val="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8"/>
          <w:szCs w:val="8"/>
        </w:rPr>
        <w:t>w-3</w:t>
      </w:r>
      <w:r>
        <w:rPr>
          <w:rFonts w:cs="Times New Roman" w:hAnsi="Times New Roman" w:eastAsia="Times New Roman" w:ascii="Times New Roman"/>
          <w:b/>
          <w:spacing w:val="0"/>
          <w:w w:val="100"/>
          <w:sz w:val="8"/>
          <w:szCs w:val="8"/>
        </w:rPr>
        <w:t>   </w:t>
      </w:r>
      <w:r>
        <w:rPr>
          <w:rFonts w:cs="Times New Roman" w:hAnsi="Times New Roman" w:eastAsia="Times New Roman" w:ascii="Times New Roman"/>
          <w:b/>
          <w:spacing w:val="4"/>
          <w:w w:val="100"/>
          <w:sz w:val="8"/>
          <w:szCs w:val="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8"/>
          <w:szCs w:val="8"/>
        </w:rPr>
        <w:t>w-4</w:t>
      </w:r>
      <w:r>
        <w:rPr>
          <w:rFonts w:cs="Times New Roman" w:hAnsi="Times New Roman" w:eastAsia="Times New Roman" w:ascii="Times New Roman"/>
          <w:b/>
          <w:spacing w:val="0"/>
          <w:w w:val="100"/>
          <w:sz w:val="8"/>
          <w:szCs w:val="8"/>
        </w:rPr>
        <w:t>   </w:t>
      </w:r>
      <w:r>
        <w:rPr>
          <w:rFonts w:cs="Times New Roman" w:hAnsi="Times New Roman" w:eastAsia="Times New Roman" w:ascii="Times New Roman"/>
          <w:b/>
          <w:spacing w:val="2"/>
          <w:w w:val="100"/>
          <w:sz w:val="8"/>
          <w:szCs w:val="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8"/>
          <w:szCs w:val="8"/>
        </w:rPr>
        <w:t>w-1</w:t>
      </w:r>
      <w:r>
        <w:rPr>
          <w:rFonts w:cs="Times New Roman" w:hAnsi="Times New Roman" w:eastAsia="Times New Roman" w:ascii="Times New Roman"/>
          <w:b/>
          <w:spacing w:val="0"/>
          <w:w w:val="100"/>
          <w:sz w:val="8"/>
          <w:szCs w:val="8"/>
        </w:rPr>
        <w:t>   </w:t>
      </w:r>
      <w:r>
        <w:rPr>
          <w:rFonts w:cs="Times New Roman" w:hAnsi="Times New Roman" w:eastAsia="Times New Roman" w:ascii="Times New Roman"/>
          <w:b/>
          <w:spacing w:val="7"/>
          <w:w w:val="100"/>
          <w:sz w:val="8"/>
          <w:szCs w:val="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8"/>
          <w:szCs w:val="8"/>
        </w:rPr>
        <w:t>w-2</w:t>
      </w:r>
      <w:r>
        <w:rPr>
          <w:rFonts w:cs="Times New Roman" w:hAnsi="Times New Roman" w:eastAsia="Times New Roman" w:ascii="Times New Roman"/>
          <w:b/>
          <w:spacing w:val="0"/>
          <w:w w:val="100"/>
          <w:sz w:val="8"/>
          <w:szCs w:val="8"/>
        </w:rPr>
        <w:t>   </w:t>
      </w:r>
      <w:r>
        <w:rPr>
          <w:rFonts w:cs="Times New Roman" w:hAnsi="Times New Roman" w:eastAsia="Times New Roman" w:ascii="Times New Roman"/>
          <w:b/>
          <w:spacing w:val="4"/>
          <w:w w:val="100"/>
          <w:sz w:val="8"/>
          <w:szCs w:val="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8"/>
          <w:szCs w:val="8"/>
        </w:rPr>
        <w:t>w-3</w:t>
      </w:r>
      <w:r>
        <w:rPr>
          <w:rFonts w:cs="Times New Roman" w:hAnsi="Times New Roman" w:eastAsia="Times New Roman" w:ascii="Times New Roman"/>
          <w:b/>
          <w:spacing w:val="0"/>
          <w:w w:val="100"/>
          <w:sz w:val="8"/>
          <w:szCs w:val="8"/>
        </w:rPr>
        <w:t>   </w:t>
      </w:r>
      <w:r>
        <w:rPr>
          <w:rFonts w:cs="Times New Roman" w:hAnsi="Times New Roman" w:eastAsia="Times New Roman" w:ascii="Times New Roman"/>
          <w:b/>
          <w:spacing w:val="2"/>
          <w:w w:val="100"/>
          <w:sz w:val="8"/>
          <w:szCs w:val="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8"/>
          <w:szCs w:val="8"/>
        </w:rPr>
        <w:t>w-4</w:t>
      </w:r>
      <w:r>
        <w:rPr>
          <w:rFonts w:cs="Times New Roman" w:hAnsi="Times New Roman" w:eastAsia="Times New Roman" w:ascii="Times New Roman"/>
          <w:b/>
          <w:spacing w:val="0"/>
          <w:w w:val="100"/>
          <w:sz w:val="8"/>
          <w:szCs w:val="8"/>
        </w:rPr>
        <w:t>   </w:t>
      </w:r>
      <w:r>
        <w:rPr>
          <w:rFonts w:cs="Times New Roman" w:hAnsi="Times New Roman" w:eastAsia="Times New Roman" w:ascii="Times New Roman"/>
          <w:b/>
          <w:spacing w:val="5"/>
          <w:w w:val="100"/>
          <w:sz w:val="8"/>
          <w:szCs w:val="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8"/>
          <w:szCs w:val="8"/>
        </w:rPr>
        <w:t>w-1</w:t>
      </w:r>
      <w:r>
        <w:rPr>
          <w:rFonts w:cs="Times New Roman" w:hAnsi="Times New Roman" w:eastAsia="Times New Roman" w:ascii="Times New Roman"/>
          <w:b/>
          <w:spacing w:val="0"/>
          <w:w w:val="100"/>
          <w:sz w:val="8"/>
          <w:szCs w:val="8"/>
        </w:rPr>
        <w:t>   </w:t>
      </w:r>
      <w:r>
        <w:rPr>
          <w:rFonts w:cs="Times New Roman" w:hAnsi="Times New Roman" w:eastAsia="Times New Roman" w:ascii="Times New Roman"/>
          <w:b/>
          <w:spacing w:val="4"/>
          <w:w w:val="100"/>
          <w:sz w:val="8"/>
          <w:szCs w:val="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8"/>
          <w:szCs w:val="8"/>
        </w:rPr>
        <w:t>w-2</w:t>
      </w:r>
      <w:r>
        <w:rPr>
          <w:rFonts w:cs="Times New Roman" w:hAnsi="Times New Roman" w:eastAsia="Times New Roman" w:ascii="Times New Roman"/>
          <w:b/>
          <w:spacing w:val="0"/>
          <w:w w:val="100"/>
          <w:sz w:val="8"/>
          <w:szCs w:val="8"/>
        </w:rPr>
        <w:t>   </w:t>
      </w:r>
      <w:r>
        <w:rPr>
          <w:rFonts w:cs="Times New Roman" w:hAnsi="Times New Roman" w:eastAsia="Times New Roman" w:ascii="Times New Roman"/>
          <w:b/>
          <w:spacing w:val="7"/>
          <w:w w:val="100"/>
          <w:sz w:val="8"/>
          <w:szCs w:val="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8"/>
          <w:szCs w:val="8"/>
        </w:rPr>
        <w:t>w-3</w:t>
      </w:r>
      <w:r>
        <w:rPr>
          <w:rFonts w:cs="Times New Roman" w:hAnsi="Times New Roman" w:eastAsia="Times New Roman" w:ascii="Times New Roman"/>
          <w:b/>
          <w:spacing w:val="0"/>
          <w:w w:val="100"/>
          <w:sz w:val="8"/>
          <w:szCs w:val="8"/>
        </w:rPr>
        <w:t>   </w:t>
      </w:r>
      <w:r>
        <w:rPr>
          <w:rFonts w:cs="Times New Roman" w:hAnsi="Times New Roman" w:eastAsia="Times New Roman" w:ascii="Times New Roman"/>
          <w:b/>
          <w:spacing w:val="4"/>
          <w:w w:val="100"/>
          <w:sz w:val="8"/>
          <w:szCs w:val="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8"/>
          <w:szCs w:val="8"/>
        </w:rPr>
        <w:t>w-4</w:t>
      </w:r>
      <w:r>
        <w:rPr>
          <w:rFonts w:cs="Times New Roman" w:hAnsi="Times New Roman" w:eastAsia="Times New Roman" w:ascii="Times New Roman"/>
          <w:b/>
          <w:spacing w:val="0"/>
          <w:w w:val="100"/>
          <w:sz w:val="8"/>
          <w:szCs w:val="8"/>
        </w:rPr>
        <w:t>   </w:t>
      </w:r>
      <w:r>
        <w:rPr>
          <w:rFonts w:cs="Times New Roman" w:hAnsi="Times New Roman" w:eastAsia="Times New Roman" w:ascii="Times New Roman"/>
          <w:b/>
          <w:spacing w:val="2"/>
          <w:w w:val="100"/>
          <w:sz w:val="8"/>
          <w:szCs w:val="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8"/>
          <w:szCs w:val="8"/>
        </w:rPr>
        <w:t>w-5</w:t>
      </w:r>
      <w:r>
        <w:rPr>
          <w:rFonts w:cs="Times New Roman" w:hAnsi="Times New Roman" w:eastAsia="Times New Roman" w:ascii="Times New Roman"/>
          <w:b/>
          <w:spacing w:val="0"/>
          <w:w w:val="100"/>
          <w:sz w:val="8"/>
          <w:szCs w:val="8"/>
        </w:rPr>
        <w:t>   </w:t>
      </w:r>
      <w:r>
        <w:rPr>
          <w:rFonts w:cs="Times New Roman" w:hAnsi="Times New Roman" w:eastAsia="Times New Roman" w:ascii="Times New Roman"/>
          <w:b/>
          <w:spacing w:val="4"/>
          <w:w w:val="100"/>
          <w:sz w:val="8"/>
          <w:szCs w:val="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8"/>
          <w:szCs w:val="8"/>
        </w:rPr>
        <w:t>w-1</w:t>
      </w:r>
      <w:r>
        <w:rPr>
          <w:rFonts w:cs="Times New Roman" w:hAnsi="Times New Roman" w:eastAsia="Times New Roman" w:ascii="Times New Roman"/>
          <w:b/>
          <w:spacing w:val="0"/>
          <w:w w:val="100"/>
          <w:sz w:val="8"/>
          <w:szCs w:val="8"/>
        </w:rPr>
        <w:t>   </w:t>
      </w:r>
      <w:r>
        <w:rPr>
          <w:rFonts w:cs="Times New Roman" w:hAnsi="Times New Roman" w:eastAsia="Times New Roman" w:ascii="Times New Roman"/>
          <w:b/>
          <w:spacing w:val="7"/>
          <w:w w:val="100"/>
          <w:sz w:val="8"/>
          <w:szCs w:val="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8"/>
          <w:szCs w:val="8"/>
        </w:rPr>
        <w:t>w-2</w:t>
      </w:r>
      <w:r>
        <w:rPr>
          <w:rFonts w:cs="Times New Roman" w:hAnsi="Times New Roman" w:eastAsia="Times New Roman" w:ascii="Times New Roman"/>
          <w:b/>
          <w:spacing w:val="0"/>
          <w:w w:val="100"/>
          <w:sz w:val="8"/>
          <w:szCs w:val="8"/>
        </w:rPr>
        <w:t>   </w:t>
      </w:r>
      <w:r>
        <w:rPr>
          <w:rFonts w:cs="Times New Roman" w:hAnsi="Times New Roman" w:eastAsia="Times New Roman" w:ascii="Times New Roman"/>
          <w:b/>
          <w:spacing w:val="2"/>
          <w:w w:val="100"/>
          <w:sz w:val="8"/>
          <w:szCs w:val="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8"/>
          <w:szCs w:val="8"/>
        </w:rPr>
        <w:t>w-3</w:t>
      </w:r>
      <w:r>
        <w:rPr>
          <w:rFonts w:cs="Times New Roman" w:hAnsi="Times New Roman" w:eastAsia="Times New Roman" w:ascii="Times New Roman"/>
          <w:spacing w:val="0"/>
          <w:w w:val="100"/>
          <w:sz w:val="8"/>
          <w:szCs w:val="8"/>
        </w:rPr>
      </w:r>
    </w:p>
    <w:p>
      <w:pPr>
        <w:rPr>
          <w:sz w:val="17"/>
          <w:szCs w:val="17"/>
        </w:rPr>
        <w:jc w:val="left"/>
        <w:spacing w:before="5" w:lineRule="exact" w:line="160"/>
      </w:pPr>
      <w:r>
        <w:rPr>
          <w:sz w:val="17"/>
          <w:szCs w:val="17"/>
        </w:rPr>
      </w:r>
    </w:p>
    <w:p>
      <w:pPr>
        <w:rPr>
          <w:rFonts w:cs="Times New Roman" w:hAnsi="Times New Roman" w:eastAsia="Times New Roman" w:ascii="Times New Roman"/>
          <w:sz w:val="10"/>
          <w:szCs w:val="10"/>
        </w:rPr>
        <w:jc w:val="left"/>
        <w:spacing w:before="47"/>
        <w:ind w:left="365"/>
      </w:pPr>
      <w:r>
        <w:rPr>
          <w:rFonts w:cs="Times New Roman" w:hAnsi="Times New Roman" w:eastAsia="Times New Roman" w:ascii="Times New Roman"/>
          <w:b/>
          <w:spacing w:val="-1"/>
          <w:sz w:val="10"/>
          <w:szCs w:val="10"/>
        </w:rPr>
        <w:t>A</w:t>
      </w:r>
      <w:r>
        <w:rPr>
          <w:rFonts w:cs="Times New Roman" w:hAnsi="Times New Roman" w:eastAsia="Times New Roman" w:ascii="Times New Roman"/>
          <w:b/>
          <w:spacing w:val="-1"/>
          <w:sz w:val="10"/>
          <w:szCs w:val="10"/>
        </w:rPr>
        <w:t>n</w:t>
      </w:r>
      <w:r>
        <w:rPr>
          <w:rFonts w:cs="Times New Roman" w:hAnsi="Times New Roman" w:eastAsia="Times New Roman" w:ascii="Times New Roman"/>
          <w:b/>
          <w:spacing w:val="0"/>
          <w:sz w:val="10"/>
          <w:szCs w:val="10"/>
        </w:rPr>
        <w:t>a</w:t>
      </w:r>
      <w:r>
        <w:rPr>
          <w:rFonts w:cs="Times New Roman" w:hAnsi="Times New Roman" w:eastAsia="Times New Roman" w:ascii="Times New Roman"/>
          <w:b/>
          <w:spacing w:val="1"/>
          <w:sz w:val="10"/>
          <w:szCs w:val="10"/>
        </w:rPr>
        <w:t>l</w:t>
      </w:r>
      <w:r>
        <w:rPr>
          <w:rFonts w:cs="Times New Roman" w:hAnsi="Times New Roman" w:eastAsia="Times New Roman" w:ascii="Times New Roman"/>
          <w:b/>
          <w:spacing w:val="0"/>
          <w:sz w:val="10"/>
          <w:szCs w:val="10"/>
        </w:rPr>
        <w:t>y</w:t>
      </w:r>
      <w:r>
        <w:rPr>
          <w:rFonts w:cs="Times New Roman" w:hAnsi="Times New Roman" w:eastAsia="Times New Roman" w:ascii="Times New Roman"/>
          <w:b/>
          <w:spacing w:val="-1"/>
          <w:sz w:val="10"/>
          <w:szCs w:val="10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1"/>
          <w:sz w:val="10"/>
          <w:szCs w:val="10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10"/>
          <w:szCs w:val="10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10"/>
          <w:szCs w:val="10"/>
        </w:rPr>
      </w:r>
    </w:p>
    <w:p>
      <w:pPr>
        <w:rPr>
          <w:rFonts w:cs="Times New Roman" w:hAnsi="Times New Roman" w:eastAsia="Times New Roman" w:ascii="Times New Roman"/>
          <w:sz w:val="8"/>
          <w:szCs w:val="8"/>
        </w:rPr>
        <w:jc w:val="left"/>
        <w:spacing w:before="40" w:lineRule="exact" w:line="80"/>
        <w:ind w:left="219"/>
      </w:pPr>
      <w:r>
        <w:rPr>
          <w:rFonts w:cs="Times New Roman" w:hAnsi="Times New Roman" w:eastAsia="Times New Roman" w:ascii="Times New Roman"/>
          <w:b/>
          <w:spacing w:val="0"/>
          <w:w w:val="100"/>
          <w:sz w:val="8"/>
          <w:szCs w:val="8"/>
        </w:rPr>
        <w:t>1</w:t>
      </w:r>
      <w:r>
        <w:rPr>
          <w:rFonts w:cs="Times New Roman" w:hAnsi="Times New Roman" w:eastAsia="Times New Roman" w:ascii="Times New Roman"/>
          <w:spacing w:val="0"/>
          <w:w w:val="100"/>
          <w:sz w:val="8"/>
          <w:szCs w:val="8"/>
        </w:rPr>
      </w:r>
    </w:p>
    <w:p>
      <w:pPr>
        <w:rPr>
          <w:sz w:val="16"/>
          <w:szCs w:val="16"/>
        </w:rPr>
        <w:jc w:val="left"/>
        <w:spacing w:before="2" w:lineRule="exact" w:line="160"/>
      </w:pPr>
      <w:r>
        <w:rPr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10"/>
          <w:szCs w:val="10"/>
        </w:rPr>
        <w:jc w:val="left"/>
        <w:ind w:left="365"/>
      </w:pPr>
      <w:r>
        <w:rPr>
          <w:rFonts w:cs="Times New Roman" w:hAnsi="Times New Roman" w:eastAsia="Times New Roman" w:ascii="Times New Roman"/>
          <w:b/>
          <w:spacing w:val="-1"/>
          <w:sz w:val="10"/>
          <w:szCs w:val="10"/>
        </w:rPr>
        <w:t>D</w:t>
      </w:r>
      <w:r>
        <w:rPr>
          <w:rFonts w:cs="Times New Roman" w:hAnsi="Times New Roman" w:eastAsia="Times New Roman" w:ascii="Times New Roman"/>
          <w:b/>
          <w:spacing w:val="1"/>
          <w:w w:val="101"/>
          <w:sz w:val="10"/>
          <w:szCs w:val="10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10"/>
          <w:szCs w:val="10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1"/>
          <w:sz w:val="10"/>
          <w:szCs w:val="10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10"/>
          <w:szCs w:val="10"/>
        </w:rPr>
        <w:t>g</w:t>
      </w:r>
      <w:r>
        <w:rPr>
          <w:rFonts w:cs="Times New Roman" w:hAnsi="Times New Roman" w:eastAsia="Times New Roman" w:ascii="Times New Roman"/>
          <w:b/>
          <w:spacing w:val="-1"/>
          <w:w w:val="100"/>
          <w:sz w:val="10"/>
          <w:szCs w:val="10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1"/>
          <w:sz w:val="10"/>
          <w:szCs w:val="10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sz w:val="10"/>
          <w:szCs w:val="10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10"/>
          <w:szCs w:val="10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10"/>
          <w:szCs w:val="10"/>
        </w:rPr>
      </w:r>
    </w:p>
    <w:p>
      <w:pPr>
        <w:rPr>
          <w:rFonts w:cs="Times New Roman" w:hAnsi="Times New Roman" w:eastAsia="Times New Roman" w:ascii="Times New Roman"/>
          <w:sz w:val="8"/>
          <w:szCs w:val="8"/>
        </w:rPr>
        <w:jc w:val="left"/>
        <w:spacing w:before="59" w:lineRule="exact" w:line="80"/>
        <w:ind w:left="219"/>
      </w:pPr>
      <w:r>
        <w:pict>
          <v:group style="position:absolute;margin-left:86.35pt;margin-top:-66.7151pt;width:438.295pt;height:145.38pt;mso-position-horizontal-relative:page;mso-position-vertical-relative:paragraph;z-index:-4155" coordorigin="1727,-1334" coordsize="8766,2908">
            <v:shape type="#_x0000_t75" style="position:absolute;left:2755;top:-836;width:154;height:110">
              <v:imagedata o:title="" r:id="rId53"/>
            </v:shape>
            <v:shape type="#_x0000_t75" style="position:absolute;left:2964;top:-836;width:154;height:110">
              <v:imagedata o:title="" r:id="rId54"/>
            </v:shape>
            <v:shape type="#_x0000_t75" style="position:absolute;left:3175;top:-836;width:151;height:110">
              <v:imagedata o:title="" r:id="rId55"/>
            </v:shape>
            <v:shape type="#_x0000_t75" style="position:absolute;left:3382;top:-836;width:154;height:110">
              <v:imagedata o:title="" r:id="rId56"/>
            </v:shape>
            <v:shape type="#_x0000_t75" style="position:absolute;left:3590;top:-836;width:154;height:110">
              <v:imagedata o:title="" r:id="rId57"/>
            </v:shape>
            <v:shape type="#_x0000_t75" style="position:absolute;left:3799;top:-836;width:154;height:110">
              <v:imagedata o:title="" r:id="rId58"/>
            </v:shape>
            <v:shape type="#_x0000_t75" style="position:absolute;left:4008;top:-836;width:151;height:110">
              <v:imagedata o:title="" r:id="rId59"/>
            </v:shape>
            <v:shape type="#_x0000_t75" style="position:absolute;left:4217;top:-836;width:151;height:110">
              <v:imagedata o:title="" r:id="rId60"/>
            </v:shape>
            <v:shape type="#_x0000_t75" style="position:absolute;left:4426;top:-836;width:154;height:110">
              <v:imagedata o:title="" r:id="rId61"/>
            </v:shape>
            <v:shape type="#_x0000_t75" style="position:absolute;left:4634;top:-836;width:154;height:110">
              <v:imagedata o:title="" r:id="rId62"/>
            </v:shape>
            <v:shape type="#_x0000_t75" style="position:absolute;left:4843;top:-836;width:154;height:110">
              <v:imagedata o:title="" r:id="rId63"/>
            </v:shape>
            <v:shape type="#_x0000_t75" style="position:absolute;left:5052;top:-836;width:151;height:110">
              <v:imagedata o:title="" r:id="rId64"/>
            </v:shape>
            <v:shape type="#_x0000_t75" style="position:absolute;left:5261;top:-836;width:151;height:110">
              <v:imagedata o:title="" r:id="rId65"/>
            </v:shape>
            <v:shape type="#_x0000_t75" style="position:absolute;left:5470;top:-836;width:154;height:110">
              <v:imagedata o:title="" r:id="rId66"/>
            </v:shape>
            <v:shape type="#_x0000_t75" style="position:absolute;left:5678;top:-836;width:154;height:110">
              <v:imagedata o:title="" r:id="rId67"/>
            </v:shape>
            <v:shape type="#_x0000_t75" style="position:absolute;left:5887;top:-836;width:151;height:110">
              <v:imagedata o:title="" r:id="rId68"/>
            </v:shape>
            <v:shape type="#_x0000_t75" style="position:absolute;left:6096;top:-836;width:151;height:110">
              <v:imagedata o:title="" r:id="rId69"/>
            </v:shape>
            <v:shape type="#_x0000_t75" style="position:absolute;left:6305;top:-836;width:151;height:110">
              <v:imagedata o:title="" r:id="rId70"/>
            </v:shape>
            <v:shape type="#_x0000_t75" style="position:absolute;left:6514;top:-836;width:151;height:110">
              <v:imagedata o:title="" r:id="rId71"/>
            </v:shape>
            <v:shape type="#_x0000_t75" style="position:absolute;left:6722;top:-836;width:151;height:110">
              <v:imagedata o:title="" r:id="rId72"/>
            </v:shape>
            <v:shape type="#_x0000_t75" style="position:absolute;left:6931;top:-836;width:151;height:110">
              <v:imagedata o:title="" r:id="rId73"/>
            </v:shape>
            <v:shape type="#_x0000_t75" style="position:absolute;left:7140;top:-836;width:151;height:110">
              <v:imagedata o:title="" r:id="rId74"/>
            </v:shape>
            <v:shape type="#_x0000_t75" style="position:absolute;left:7349;top:-836;width:151;height:110">
              <v:imagedata o:title="" r:id="rId75"/>
            </v:shape>
            <v:shape type="#_x0000_t75" style="position:absolute;left:7558;top:-836;width:151;height:110">
              <v:imagedata o:title="" r:id="rId76"/>
            </v:shape>
            <v:shape type="#_x0000_t75" style="position:absolute;left:7766;top:-836;width:151;height:110">
              <v:imagedata o:title="" r:id="rId77"/>
            </v:shape>
            <v:shape type="#_x0000_t75" style="position:absolute;left:7975;top:-836;width:151;height:110">
              <v:imagedata o:title="" r:id="rId78"/>
            </v:shape>
            <v:shape type="#_x0000_t75" style="position:absolute;left:8184;top:-836;width:151;height:110">
              <v:imagedata o:title="" r:id="rId79"/>
            </v:shape>
            <v:shape type="#_x0000_t75" style="position:absolute;left:8393;top:-836;width:151;height:110">
              <v:imagedata o:title="" r:id="rId80"/>
            </v:shape>
            <v:shape type="#_x0000_t75" style="position:absolute;left:8599;top:-836;width:154;height:110">
              <v:imagedata o:title="" r:id="rId81"/>
            </v:shape>
            <v:shape type="#_x0000_t75" style="position:absolute;left:8808;top:-836;width:154;height:110">
              <v:imagedata o:title="" r:id="rId82"/>
            </v:shape>
            <v:shape type="#_x0000_t75" style="position:absolute;left:9019;top:-836;width:151;height:110">
              <v:imagedata o:title="" r:id="rId83"/>
            </v:shape>
            <v:shape type="#_x0000_t75" style="position:absolute;left:9228;top:-836;width:151;height:110">
              <v:imagedata o:title="" r:id="rId84"/>
            </v:shape>
            <v:shape type="#_x0000_t75" style="position:absolute;left:9437;top:-836;width:151;height:110">
              <v:imagedata o:title="" r:id="rId85"/>
            </v:shape>
            <v:shape type="#_x0000_t75" style="position:absolute;left:9643;top:-836;width:154;height:110">
              <v:imagedata o:title="" r:id="rId86"/>
            </v:shape>
            <v:shape type="#_x0000_t75" style="position:absolute;left:9852;top:-836;width:154;height:110">
              <v:imagedata o:title="" r:id="rId87"/>
            </v:shape>
            <v:shape type="#_x0000_t75" style="position:absolute;left:10063;top:-836;width:151;height:110">
              <v:imagedata o:title="" r:id="rId88"/>
            </v:shape>
            <v:shape type="#_x0000_t75" style="position:absolute;left:10270;top:-836;width:154;height:110">
              <v:imagedata o:title="" r:id="rId89"/>
            </v:shape>
            <v:shape type="#_x0000_t75" style="position:absolute;left:1985;top:-524;width:458;height:139">
              <v:imagedata o:title="" r:id="rId90"/>
            </v:shape>
            <v:shape type="#_x0000_t75" style="position:absolute;left:1985;top:-116;width:533;height:139">
              <v:imagedata o:title="" r:id="rId91"/>
            </v:shape>
            <v:shape type="#_x0000_t75" style="position:absolute;left:1985;top:301;width:706;height:139">
              <v:imagedata o:title="" r:id="rId92"/>
            </v:shape>
            <v:shape type="#_x0000_t75" style="position:absolute;left:1985;top:680;width:398;height:139">
              <v:imagedata o:title="" r:id="rId93"/>
            </v:shape>
            <v:shape type="#_x0000_t75" style="position:absolute;left:1985;top:1019;width:859;height:139">
              <v:imagedata o:title="" r:id="rId94"/>
            </v:shape>
            <v:shape type="#_x0000_t75" style="position:absolute;left:1985;top:1343;width:626;height:139">
              <v:imagedata o:title="" r:id="rId95"/>
            </v:shape>
            <v:shape type="#_x0000_t75" style="position:absolute;left:1800;top:-1043;width:149;height:110">
              <v:imagedata o:title="" r:id="rId96"/>
            </v:shape>
            <v:shape style="position:absolute;left:1968;top:-1314;width:0;height:2864" coordorigin="1968,-1314" coordsize="0,2864" path="m1968,-1314l1968,1550e" filled="f" stroked="t" strokeweight="0.759pt" strokecolor="#000000">
              <v:path arrowok="t"/>
            </v:shape>
            <v:shape style="position:absolute;left:2741;top:-1314;width:0;height:2864" coordorigin="2741,-1314" coordsize="0,2864" path="m2741,-1314l2741,1550e" filled="f" stroked="t" strokeweight="0.76pt" strokecolor="#000000">
              <v:path arrowok="t"/>
            </v:shape>
            <v:shape style="position:absolute;left:3576;top:-1314;width:0;height:648" coordorigin="3576,-1314" coordsize="0,648" path="m3576,-1314l3576,-665e" filled="f" stroked="t" strokeweight="0.76pt" strokecolor="#000000">
              <v:path arrowok="t"/>
            </v:shape>
            <v:shape style="position:absolute;left:4411;top:-1314;width:0;height:648" coordorigin="4411,-1314" coordsize="0,648" path="m4411,-1314l4411,-665e" filled="f" stroked="t" strokeweight="0.76pt" strokecolor="#000000">
              <v:path arrowok="t"/>
            </v:shape>
            <v:shape style="position:absolute;left:5246;top:-1314;width:0;height:648" coordorigin="5246,-1314" coordsize="0,648" path="m5246,-1314l5246,-665e" filled="f" stroked="t" strokeweight="0.76pt" strokecolor="#000000">
              <v:path arrowok="t"/>
            </v:shape>
            <v:shape style="position:absolute;left:6289;top:-1314;width:0;height:648" coordorigin="6289,-1314" coordsize="0,648" path="m6289,-1314l6289,-665e" filled="f" stroked="t" strokeweight="0.76pt" strokecolor="#000000">
              <v:path arrowok="t"/>
            </v:shape>
            <v:shape style="position:absolute;left:7124;top:-1314;width:0;height:648" coordorigin="7124,-1314" coordsize="0,648" path="m7124,-1314l7124,-665e" filled="f" stroked="t" strokeweight="0.75pt" strokecolor="#000000">
              <v:path arrowok="t"/>
            </v:shape>
            <v:shape style="position:absolute;left:7959;top:-1314;width:0;height:648" coordorigin="7959,-1314" coordsize="0,648" path="m7959,-1314l7959,-665e" filled="f" stroked="t" strokeweight="0.76pt" strokecolor="#000000">
              <v:path arrowok="t"/>
            </v:shape>
            <v:shape style="position:absolute;left:8794;top:-1314;width:0;height:648" coordorigin="8794,-1314" coordsize="0,648" path="m8794,-1314l8794,-665e" filled="f" stroked="t" strokeweight="0.76pt" strokecolor="#000000">
              <v:path arrowok="t"/>
            </v:shape>
            <v:shape style="position:absolute;left:9838;top:-1314;width:0;height:648" coordorigin="9838,-1314" coordsize="0,648" path="m9838,-1314l9838,-665e" filled="f" stroked="t" strokeweight="0.76pt" strokecolor="#000000">
              <v:path arrowok="t"/>
            </v:shape>
            <v:shape style="position:absolute;left:10459;top:-1314;width:0;height:2877" coordorigin="10459,-1314" coordsize="0,2877" path="m10459,-1314l10459,1563e" filled="f" stroked="t" strokeweight="0.76pt" strokecolor="#000000">
              <v:path arrowok="t"/>
            </v:shape>
            <v:shape style="position:absolute;left:2950;top:-916;width:0;height:251" coordorigin="2950,-916" coordsize="0,251" path="m2950,-916l2950,-665e" filled="f" stroked="t" strokeweight="0.76pt" strokecolor="#000000">
              <v:path arrowok="t"/>
            </v:shape>
            <v:shape style="position:absolute;left:3158;top:-916;width:0;height:251" coordorigin="3158,-916" coordsize="0,251" path="m3158,-916l3158,-665e" filled="f" stroked="t" strokeweight="0.76pt" strokecolor="#000000">
              <v:path arrowok="t"/>
            </v:shape>
            <v:shape style="position:absolute;left:3367;top:-916;width:0;height:251" coordorigin="3367,-916" coordsize="0,251" path="m3367,-916l3367,-665e" filled="f" stroked="t" strokeweight="0.76pt" strokecolor="#000000">
              <v:path arrowok="t"/>
            </v:shape>
            <v:shape style="position:absolute;left:3784;top:-916;width:0;height:251" coordorigin="3784,-916" coordsize="0,251" path="m3784,-916l3784,-665e" filled="f" stroked="t" strokeweight="0.76pt" strokecolor="#000000">
              <v:path arrowok="t"/>
            </v:shape>
            <v:shape style="position:absolute;left:3993;top:-916;width:0;height:251" coordorigin="3993,-916" coordsize="0,251" path="m3993,-916l3993,-665e" filled="f" stroked="t" strokeweight="0.76pt" strokecolor="#000000">
              <v:path arrowok="t"/>
            </v:shape>
            <v:shape style="position:absolute;left:4202;top:-916;width:0;height:251" coordorigin="4202,-916" coordsize="0,251" path="m4202,-916l4202,-665e" filled="f" stroked="t" strokeweight="0.76pt" strokecolor="#000000">
              <v:path arrowok="t"/>
            </v:shape>
            <v:shape style="position:absolute;left:4620;top:-916;width:0;height:251" coordorigin="4620,-916" coordsize="0,251" path="m4620,-916l4620,-665e" filled="f" stroked="t" strokeweight="0.76pt" strokecolor="#000000">
              <v:path arrowok="t"/>
            </v:shape>
            <v:shape style="position:absolute;left:4828;top:-916;width:0;height:251" coordorigin="4828,-916" coordsize="0,251" path="m4828,-916l4828,-665e" filled="f" stroked="t" strokeweight="0.76pt" strokecolor="#000000">
              <v:path arrowok="t"/>
            </v:shape>
            <v:shape style="position:absolute;left:5037;top:-916;width:0;height:251" coordorigin="5037,-916" coordsize="0,251" path="m5037,-916l5037,-665e" filled="f" stroked="t" strokeweight="0.75pt" strokecolor="#000000">
              <v:path arrowok="t"/>
            </v:shape>
            <v:shape style="position:absolute;left:5454;top:-916;width:0;height:251" coordorigin="5454,-916" coordsize="0,251" path="m5454,-916l5454,-665e" filled="f" stroked="t" strokeweight="0.76pt" strokecolor="#000000">
              <v:path arrowok="t"/>
            </v:shape>
            <v:shape style="position:absolute;left:5663;top:-916;width:0;height:251" coordorigin="5663,-916" coordsize="0,251" path="m5663,-916l5663,-665e" filled="f" stroked="t" strokeweight="0.76pt" strokecolor="#000000">
              <v:path arrowok="t"/>
            </v:shape>
            <v:shape style="position:absolute;left:5872;top:-916;width:0;height:251" coordorigin="5872,-916" coordsize="0,251" path="m5872,-916l5872,-665e" filled="f" stroked="t" strokeweight="0.76pt" strokecolor="#000000">
              <v:path arrowok="t"/>
            </v:shape>
            <v:shape style="position:absolute;left:6081;top:-916;width:0;height:251" coordorigin="6081,-916" coordsize="0,251" path="m6081,-916l6081,-665e" filled="f" stroked="t" strokeweight="0.76pt" strokecolor="#000000">
              <v:path arrowok="t"/>
            </v:shape>
            <v:shape style="position:absolute;left:6498;top:-916;width:0;height:251" coordorigin="6498,-916" coordsize="0,251" path="m6498,-916l6498,-665e" filled="f" stroked="t" strokeweight="0.75pt" strokecolor="#000000">
              <v:path arrowok="t"/>
            </v:shape>
            <v:shape style="position:absolute;left:6707;top:-916;width:0;height:251" coordorigin="6707,-916" coordsize="0,251" path="m6707,-916l6707,-665e" filled="f" stroked="t" strokeweight="0.76pt" strokecolor="#000000">
              <v:path arrowok="t"/>
            </v:shape>
            <v:shape style="position:absolute;left:6916;top:-916;width:0;height:251" coordorigin="6916,-916" coordsize="0,251" path="m6916,-916l6916,-665e" filled="f" stroked="t" strokeweight="0.76pt" strokecolor="#000000">
              <v:path arrowok="t"/>
            </v:shape>
            <v:shape style="position:absolute;left:7333;top:-916;width:0;height:251" coordorigin="7333,-916" coordsize="0,251" path="m7333,-916l7333,-665e" filled="f" stroked="t" strokeweight="0.76pt" strokecolor="#000000">
              <v:path arrowok="t"/>
            </v:shape>
            <v:shape style="position:absolute;left:7542;top:-916;width:0;height:251" coordorigin="7542,-916" coordsize="0,251" path="m7542,-916l7542,-665e" filled="f" stroked="t" strokeweight="0.76pt" strokecolor="#000000">
              <v:path arrowok="t"/>
            </v:shape>
            <v:shape style="position:absolute;left:7750;top:-916;width:0;height:251" coordorigin="7750,-916" coordsize="0,251" path="m7750,-916l7750,-665e" filled="f" stroked="t" strokeweight="0.76pt" strokecolor="#000000">
              <v:path arrowok="t"/>
            </v:shape>
            <v:shape style="position:absolute;left:8168;top:-916;width:0;height:251" coordorigin="8168,-916" coordsize="0,251" path="m8168,-916l8168,-665e" filled="f" stroked="t" strokeweight="0.76pt" strokecolor="#000000">
              <v:path arrowok="t"/>
            </v:shape>
            <v:shape style="position:absolute;left:8376;top:-916;width:0;height:251" coordorigin="8376,-916" coordsize="0,251" path="m8376,-916l8376,-665e" filled="f" stroked="t" strokeweight="0.76pt" strokecolor="#000000">
              <v:path arrowok="t"/>
            </v:shape>
            <v:shape style="position:absolute;left:8585;top:-916;width:0;height:251" coordorigin="8585,-916" coordsize="0,251" path="m8585,-916l8585,-665e" filled="f" stroked="t" strokeweight="0.75pt" strokecolor="#000000">
              <v:path arrowok="t"/>
            </v:shape>
            <v:shape style="position:absolute;left:9003;top:-916;width:0;height:251" coordorigin="9003,-916" coordsize="0,251" path="m9003,-916l9003,-665e" filled="f" stroked="t" strokeweight="0.76pt" strokecolor="#000000">
              <v:path arrowok="t"/>
            </v:shape>
            <v:shape style="position:absolute;left:9212;top:-916;width:0;height:251" coordorigin="9212,-916" coordsize="0,251" path="m9212,-916l9212,-665e" filled="f" stroked="t" strokeweight="0.75pt" strokecolor="#000000">
              <v:path arrowok="t"/>
            </v:shape>
            <v:shape style="position:absolute;left:9420;top:-916;width:0;height:251" coordorigin="9420,-916" coordsize="0,251" path="m9420,-916l9420,-665e" filled="f" stroked="t" strokeweight="0.76pt" strokecolor="#000000">
              <v:path arrowok="t"/>
            </v:shape>
            <v:shape style="position:absolute;left:9629;top:-916;width:0;height:251" coordorigin="9629,-916" coordsize="0,251" path="m9629,-916l9629,-665e" filled="f" stroked="t" strokeweight="0.76pt" strokecolor="#000000">
              <v:path arrowok="t"/>
            </v:shape>
            <v:shape style="position:absolute;left:10046;top:-916;width:0;height:251" coordorigin="10046,-916" coordsize="0,251" path="m10046,-916l10046,-665e" filled="f" stroked="t" strokeweight="0.76pt" strokecolor="#000000">
              <v:path arrowok="t"/>
            </v:shape>
            <v:shape style="position:absolute;left:10255;top:-916;width:0;height:251" coordorigin="10255,-916" coordsize="0,251" path="m10255,-916l10255,-665e" filled="f" stroked="t" strokeweight="0.76pt" strokecolor="#000000">
              <v:path arrowok="t"/>
            </v:shape>
            <v:shape style="position:absolute;left:1735;top:-1327;width:0;height:2890" coordorigin="1735,-1327" coordsize="0,2890" path="m1735,-1327l1735,1563e" filled="f" stroked="t" strokeweight="0.759pt" strokecolor="#000000">
              <v:path arrowok="t"/>
            </v:shape>
            <v:shape style="position:absolute;left:1741;top:-1320;width:8725;height:0" coordorigin="1741,-1320" coordsize="8725,0" path="m1741,-1320l10466,-1320e" filled="f" stroked="t" strokeweight="0.76pt" strokecolor="#000000">
              <v:path arrowok="t"/>
            </v:shape>
            <v:shape style="position:absolute;left:2741;top:-916;width:7712;height:0" coordorigin="2741,-916" coordsize="7712,0" path="m2741,-916l10453,-916e" filled="f" stroked="t" strokeweight="0.76pt" strokecolor="#000000">
              <v:path arrowok="t"/>
            </v:shape>
            <v:shape style="position:absolute;left:1741;top:-665;width:8712;height:0" coordorigin="1741,-665" coordsize="8712,0" path="m1741,-665l10453,-665e" filled="f" stroked="t" strokeweight="0.75pt" strokecolor="#000000">
              <v:path arrowok="t"/>
            </v:shape>
            <v:shape type="#_x0000_t75" style="position:absolute;left:1838;top:-368;width:50;height:110">
              <v:imagedata o:title="" r:id="rId97"/>
            </v:shape>
            <v:shape style="position:absolute;left:1741;top:-277;width:1000;height:0" coordorigin="1741,-277" coordsize="1000,0" path="m1741,-277l2741,-277e" filled="f" stroked="t" strokeweight="0.76pt" strokecolor="#000000">
              <v:path arrowok="t"/>
            </v:shape>
            <v:shape type="#_x0000_t75" style="position:absolute;left:1838;top:59;width:50;height:110">
              <v:imagedata o:title="" r:id="rId98"/>
            </v:shape>
            <v:shape style="position:absolute;left:1741;top:149;width:1000;height:0" coordorigin="1741,149" coordsize="1000,0" path="m1741,149l2741,149e" filled="f" stroked="t" strokeweight="0.76pt" strokecolor="#000000">
              <v:path arrowok="t"/>
            </v:shape>
            <v:shape type="#_x0000_t75" style="position:absolute;left:1838;top:464;width:50;height:110">
              <v:imagedata o:title="" r:id="rId99"/>
            </v:shape>
            <v:shape style="position:absolute;left:1741;top:555;width:1000;height:0" coordorigin="1741,555" coordsize="1000,0" path="m1741,555l2741,555e" filled="f" stroked="t" strokeweight="0.76pt" strokecolor="#000000">
              <v:path arrowok="t"/>
            </v:shape>
            <v:shape type="#_x0000_t75" style="position:absolute;left:1838;top:820;width:50;height:110">
              <v:imagedata o:title="" r:id="rId100"/>
            </v:shape>
            <v:shape style="position:absolute;left:1741;top:911;width:1000;height:0" coordorigin="1741,911" coordsize="1000,0" path="m1741,911l2741,911e" filled="f" stroked="t" strokeweight="0.76pt" strokecolor="#000000">
              <v:path arrowok="t"/>
            </v:shape>
            <v:shape type="#_x0000_t75" style="position:absolute;left:1838;top:1139;width:50;height:110">
              <v:imagedata o:title="" r:id="rId101"/>
            </v:shape>
            <v:shape style="position:absolute;left:1741;top:1229;width:1000;height:0" coordorigin="1741,1229" coordsize="1000,0" path="m1741,1229l2741,1229e" filled="f" stroked="t" strokeweight="0.76pt" strokecolor="#000000">
              <v:path arrowok="t"/>
            </v:shape>
            <v:shape type="#_x0000_t75" style="position:absolute;left:1838;top:1465;width:50;height:108">
              <v:imagedata o:title="" r:id="rId102"/>
            </v:shape>
            <v:shape style="position:absolute;left:1741;top:1557;width:8725;height:0" coordorigin="1741,1557" coordsize="8725,0" path="m1741,1557l10466,1557e" filled="f" stroked="t" strokeweight="0.76pt" strokecolor="#000000">
              <v:path arrowok="t"/>
            </v:shape>
            <v:shape style="position:absolute;left:2770;top:-581;width:1512;height:0" coordorigin="2770,-581" coordsize="1512,0" path="m2770,-581l4282,-581e" filled="f" stroked="t" strokeweight="4.56pt" strokecolor="#4471C4">
              <v:path arrowok="t"/>
            </v:shape>
            <v:shape style="position:absolute;left:2770;top:-625;width:1512;height:89" coordorigin="2770,-625" coordsize="1512,89" path="m2770,-536l4282,-536,4282,-625,2770,-625,2770,-536xe" filled="f" stroked="t" strokeweight="0.37pt" strokecolor="#2B4F8E">
              <v:path arrowok="t"/>
            </v:shape>
            <v:shape style="position:absolute;left:2758;top:-503;width:1817;height:114" coordorigin="2758,-503" coordsize="1817,114" path="m2758,-503l2758,-388,4575,-388,4575,-503,2758,-503xe" filled="t" fillcolor="#FFC000" stroked="f">
              <v:path arrowok="t"/>
              <v:fill/>
            </v:shape>
            <v:shape style="position:absolute;left:2758;top:-503;width:1817;height:115" coordorigin="2758,-503" coordsize="1817,115" path="m2758,-388l4575,-388,4575,-503,2758,-503,2758,-388xe" filled="f" stroked="t" strokeweight="0.37pt" strokecolor="#BB8A00">
              <v:path arrowok="t"/>
            </v:shape>
            <v:shape style="position:absolute;left:4499;top:-381;width:165;height:98" coordorigin="4499,-381" coordsize="165,98" path="m4581,-381l4499,-332,4581,-283,4663,-332,4581,-381xe" filled="t" fillcolor="#A4A4A4" stroked="f">
              <v:path arrowok="t"/>
              <v:fill/>
            </v:shape>
            <v:shape style="position:absolute;left:4499;top:-381;width:165;height:98" coordorigin="4499,-381" coordsize="165,98" path="m4499,-332l4581,-381,4663,-332,4581,-283,4499,-332xe" filled="f" stroked="t" strokeweight="0.37pt" strokecolor="#757575">
              <v:path arrowok="t"/>
            </v:shape>
            <v:shape style="position:absolute;left:4567;top:-262;width:1252;height:128" coordorigin="4567,-262" coordsize="1252,128" path="m4567,-262l4567,-134,5819,-134,5819,-262,4567,-262xe" filled="t" fillcolor="#4471C4" stroked="f">
              <v:path arrowok="t"/>
              <v:fill/>
            </v:shape>
            <v:shape style="position:absolute;left:4567;top:-262;width:1252;height:128" coordorigin="4567,-262" coordsize="1252,128" path="m4567,-134l5819,-134,5819,-262,4567,-262,4567,-134xe" filled="f" stroked="t" strokeweight="0.37pt" strokecolor="#2B4F8E">
              <v:path arrowok="t"/>
            </v:shape>
            <v:shape style="position:absolute;left:4580;top:-90;width:1486;height:119" coordorigin="4580,-90" coordsize="1486,119" path="m4580,-90l4580,29,6066,29,6066,-90,4580,-90xe" filled="t" fillcolor="#FFC000" stroked="f">
              <v:path arrowok="t"/>
              <v:fill/>
            </v:shape>
            <v:shape style="position:absolute;left:4580;top:-90;width:1486;height:119" coordorigin="4580,-90" coordsize="1486,119" path="m4580,29l6066,29,6066,-90,4580,-90,4580,29xe" filled="f" stroked="t" strokeweight="0.37pt" strokecolor="#BB8A00">
              <v:path arrowok="t"/>
            </v:shape>
            <v:shape style="position:absolute;left:6067;top:199;width:1825;height:0" coordorigin="6067,199" coordsize="1825,0" path="m6067,199l7893,199e" filled="f" stroked="t" strokeweight="4.2pt" strokecolor="#4471C4">
              <v:path arrowok="t"/>
            </v:shape>
            <v:shape style="position:absolute;left:6067;top:158;width:1826;height:82" coordorigin="6067,158" coordsize="1826,82" path="m6067,240l7893,240,7893,158,6067,158,6067,240xe" filled="f" stroked="t" strokeweight="0.37pt" strokecolor="#2B4F8E">
              <v:path arrowok="t"/>
            </v:shape>
            <v:shape style="position:absolute;left:6066;top:283;width:2491;height:115" coordorigin="6066,283" coordsize="2491,115" path="m6066,283l6066,398,8557,398,8557,283,6066,283xe" filled="t" fillcolor="#FFC000" stroked="f">
              <v:path arrowok="t"/>
              <v:fill/>
            </v:shape>
            <v:shape style="position:absolute;left:6066;top:284;width:2491;height:115" coordorigin="6066,284" coordsize="2491,115" path="m6066,398l8557,398,8557,284,6066,284,6066,398xe" filled="f" stroked="t" strokeweight="0.37pt" strokecolor="#BB8A00">
              <v:path arrowok="t"/>
            </v:shape>
            <v:shape style="position:absolute;left:8528;top:550;width:1346;height:90" coordorigin="8528,550" coordsize="1346,90" path="m8528,550l8528,640,9874,640,9874,550,8528,550xe" filled="t" fillcolor="#4471C4" stroked="f">
              <v:path arrowok="t"/>
              <v:fill/>
            </v:shape>
            <v:shape style="position:absolute;left:8528;top:550;width:1346;height:90" coordorigin="8528,550" coordsize="1346,90" path="m8528,640l9874,640,9874,550,8528,550,8528,640xe" filled="f" stroked="t" strokeweight="0.37pt" strokecolor="#2B4F8E">
              <v:path arrowok="t"/>
            </v:shape>
            <v:shape style="position:absolute;left:8532;top:690;width:1346;height:106" coordorigin="8532,690" coordsize="1346,106" path="m8532,690l8532,796,9878,796,9878,690,8532,690xe" filled="t" fillcolor="#FFC000" stroked="f">
              <v:path arrowok="t"/>
              <v:fill/>
            </v:shape>
            <v:shape style="position:absolute;left:8532;top:690;width:1346;height:106" coordorigin="8532,690" coordsize="1346,106" path="m8532,796l9878,796,9878,690,8532,690,8532,796xe" filled="f" stroked="t" strokeweight="0.37pt" strokecolor="#BB8A00">
              <v:path arrowok="t"/>
            </v:shape>
            <v:shape style="position:absolute;left:9858;top:961;width:315;height:0" coordorigin="9858,961" coordsize="315,0" path="m9858,961l10173,961e" filled="f" stroked="t" strokeweight="4.42pt" strokecolor="#4471C4">
              <v:path arrowok="t"/>
            </v:shape>
            <v:shape style="position:absolute;left:9858;top:918;width:314;height:86" coordorigin="9858,918" coordsize="314,86" path="m9858,1004l10172,1004,10172,918,9858,918,9858,1004xe" filled="f" stroked="t" strokeweight="0.37pt" strokecolor="#2B4F8E">
              <v:path arrowok="t"/>
            </v:shape>
            <v:shape style="position:absolute;left:9857;top:1050;width:327;height:90" coordorigin="9857,1050" coordsize="327,90" path="m9857,1050l9857,1140,10183,1140,10183,1050,9857,1050xe" filled="t" fillcolor="#FFC000" stroked="f">
              <v:path arrowok="t"/>
              <v:fill/>
            </v:shape>
            <v:shape style="position:absolute;left:9857;top:1050;width:327;height:90" coordorigin="9857,1050" coordsize="327,90" path="m9857,1140l10183,1140,10183,1050,9857,1050,9857,1140xe" filled="f" stroked="t" strokeweight="0.37pt" strokecolor="#BB8A00">
              <v:path arrowok="t"/>
            </v:shape>
            <v:shape style="position:absolute;left:10183;top:1294;width:264;height:0" coordorigin="10183,1294" coordsize="264,0" path="m10183,1294l10447,1294e" filled="f" stroked="t" strokeweight="4.4pt" strokecolor="#4471C4">
              <v:path arrowok="t"/>
            </v:shape>
            <v:shape style="position:absolute;left:10183;top:1251;width:264;height:86" coordorigin="10183,1251" coordsize="264,86" path="m10183,1337l10447,1337,10447,1251,10183,1251,10183,1337xe" filled="f" stroked="t" strokeweight="0.37pt" strokecolor="#2B4F8E">
              <v:path arrowok="t"/>
            </v:shape>
            <v:shape style="position:absolute;left:10168;top:1441;width:281;height:0" coordorigin="10168,1441" coordsize="281,0" path="m10168,1441l10449,1441e" filled="f" stroked="t" strokeweight="4.41pt" strokecolor="#FFC000">
              <v:path arrowok="t"/>
            </v:shape>
            <v:shape style="position:absolute;left:10168;top:1398;width:281;height:86" coordorigin="10168,1398" coordsize="281,86" path="m10168,1484l10449,1484,10449,1398,10168,1398,10168,1484xe" filled="f" stroked="t" strokeweight="0.37pt" strokecolor="#BB8A00">
              <v:path arrowok="t"/>
            </v:shape>
            <v:shape style="position:absolute;left:5953;top:43;width:163;height:100" coordorigin="5953,43" coordsize="163,100" path="m6035,43l5953,93,6035,143,6117,93,6035,43xe" filled="t" fillcolor="#A4A4A4" stroked="f">
              <v:path arrowok="t"/>
              <v:fill/>
            </v:shape>
            <v:shape style="position:absolute;left:5953;top:43;width:163;height:100" coordorigin="5953,43" coordsize="163,100" path="m5953,93l6035,43,6117,93,6035,143,5953,93xe" filled="f" stroked="t" strokeweight="0.37pt" strokecolor="#757575">
              <v:path arrowok="t"/>
            </v:shape>
            <v:shape style="position:absolute;left:8478;top:424;width:148;height:99" coordorigin="8478,424" coordsize="148,99" path="m8552,424l8478,473,8552,523,8626,473,8552,424xe" filled="t" fillcolor="#A4A4A4" stroked="f">
              <v:path arrowok="t"/>
              <v:fill/>
            </v:shape>
            <v:shape style="position:absolute;left:8478;top:424;width:148;height:99" coordorigin="8478,424" coordsize="148,99" path="m8478,473l8552,424,8626,473,8552,523,8478,473xe" filled="f" stroked="t" strokeweight="0.37pt" strokecolor="#757575">
              <v:path arrowok="t"/>
            </v:shape>
            <v:shape style="position:absolute;left:9828;top:805;width:103;height:100" coordorigin="9828,805" coordsize="103,100" path="m9879,805l9828,855,9879,905,9931,855,9879,805xe" filled="t" fillcolor="#A4A4A4" stroked="f">
              <v:path arrowok="t"/>
              <v:fill/>
            </v:shape>
            <v:shape style="position:absolute;left:9828;top:805;width:103;height:100" coordorigin="9828,805" coordsize="103,100" path="m9828,855l9879,805,9931,855,9879,905,9828,855xe" filled="f" stroked="t" strokeweight="0.37pt" strokecolor="#757575">
              <v:path arrowok="t"/>
            </v:shape>
            <v:shape style="position:absolute;left:10122;top:1151;width:169;height:98" coordorigin="10122,1151" coordsize="169,98" path="m10206,1151l10122,1200,10206,1249,10290,1200,10206,1151xe" filled="t" fillcolor="#A4A4A4" stroked="f">
              <v:path arrowok="t"/>
              <v:fill/>
            </v:shape>
            <v:shape style="position:absolute;left:10122;top:1151;width:169;height:98" coordorigin="10122,1151" coordsize="169,98" path="m10122,1200l10206,1151,10290,1200,10206,1249,10122,1200xe" filled="f" stroked="t" strokeweight="0.37pt" strokecolor="#757575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b/>
          <w:spacing w:val="0"/>
          <w:w w:val="100"/>
          <w:sz w:val="8"/>
          <w:szCs w:val="8"/>
        </w:rPr>
        <w:t>2</w:t>
      </w:r>
      <w:r>
        <w:rPr>
          <w:rFonts w:cs="Times New Roman" w:hAnsi="Times New Roman" w:eastAsia="Times New Roman" w:ascii="Times New Roman"/>
          <w:spacing w:val="0"/>
          <w:w w:val="100"/>
          <w:sz w:val="8"/>
          <w:szCs w:val="8"/>
        </w:rPr>
      </w:r>
    </w:p>
    <w:p>
      <w:pPr>
        <w:rPr>
          <w:sz w:val="15"/>
          <w:szCs w:val="15"/>
        </w:rPr>
        <w:jc w:val="left"/>
        <w:spacing w:before="3" w:lineRule="exact" w:line="140"/>
      </w:pPr>
      <w:r>
        <w:rPr>
          <w:sz w:val="15"/>
          <w:szCs w:val="15"/>
        </w:rPr>
      </w:r>
    </w:p>
    <w:p>
      <w:pPr>
        <w:rPr>
          <w:rFonts w:cs="Times New Roman" w:hAnsi="Times New Roman" w:eastAsia="Times New Roman" w:ascii="Times New Roman"/>
          <w:sz w:val="10"/>
          <w:szCs w:val="10"/>
        </w:rPr>
        <w:jc w:val="left"/>
        <w:ind w:left="365"/>
      </w:pPr>
      <w:r>
        <w:rPr>
          <w:rFonts w:cs="Times New Roman" w:hAnsi="Times New Roman" w:eastAsia="Times New Roman" w:ascii="Times New Roman"/>
          <w:b/>
          <w:spacing w:val="-1"/>
          <w:sz w:val="10"/>
          <w:szCs w:val="10"/>
        </w:rPr>
        <w:t>D</w:t>
      </w:r>
      <w:r>
        <w:rPr>
          <w:rFonts w:cs="Times New Roman" w:hAnsi="Times New Roman" w:eastAsia="Times New Roman" w:ascii="Times New Roman"/>
          <w:b/>
          <w:spacing w:val="1"/>
          <w:w w:val="101"/>
          <w:sz w:val="10"/>
          <w:szCs w:val="10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10"/>
          <w:szCs w:val="10"/>
        </w:rPr>
        <w:t>v</w:t>
      </w:r>
      <w:r>
        <w:rPr>
          <w:rFonts w:cs="Times New Roman" w:hAnsi="Times New Roman" w:eastAsia="Times New Roman" w:ascii="Times New Roman"/>
          <w:b/>
          <w:spacing w:val="-2"/>
          <w:w w:val="100"/>
          <w:sz w:val="10"/>
          <w:szCs w:val="10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1"/>
          <w:sz w:val="10"/>
          <w:szCs w:val="10"/>
        </w:rPr>
        <w:t>l</w:t>
      </w:r>
      <w:r>
        <w:rPr>
          <w:rFonts w:cs="Times New Roman" w:hAnsi="Times New Roman" w:eastAsia="Times New Roman" w:ascii="Times New Roman"/>
          <w:b/>
          <w:spacing w:val="-1"/>
          <w:w w:val="100"/>
          <w:sz w:val="10"/>
          <w:szCs w:val="10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10"/>
          <w:szCs w:val="10"/>
        </w:rPr>
        <w:t>om</w:t>
      </w:r>
      <w:r>
        <w:rPr>
          <w:rFonts w:cs="Times New Roman" w:hAnsi="Times New Roman" w:eastAsia="Times New Roman" w:ascii="Times New Roman"/>
          <w:b/>
          <w:spacing w:val="1"/>
          <w:w w:val="100"/>
          <w:sz w:val="10"/>
          <w:szCs w:val="10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10"/>
          <w:szCs w:val="10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10"/>
          <w:szCs w:val="10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10"/>
          <w:szCs w:val="10"/>
        </w:rPr>
      </w:r>
    </w:p>
    <w:p>
      <w:pPr>
        <w:rPr>
          <w:rFonts w:cs="Times New Roman" w:hAnsi="Times New Roman" w:eastAsia="Times New Roman" w:ascii="Times New Roman"/>
          <w:sz w:val="8"/>
          <w:szCs w:val="8"/>
        </w:rPr>
        <w:jc w:val="left"/>
        <w:spacing w:before="47" w:lineRule="exact" w:line="80"/>
        <w:ind w:left="219"/>
      </w:pPr>
      <w:r>
        <w:rPr>
          <w:rFonts w:cs="Times New Roman" w:hAnsi="Times New Roman" w:eastAsia="Times New Roman" w:ascii="Times New Roman"/>
          <w:b/>
          <w:spacing w:val="0"/>
          <w:w w:val="100"/>
          <w:sz w:val="8"/>
          <w:szCs w:val="8"/>
        </w:rPr>
        <w:t>3</w:t>
      </w:r>
      <w:r>
        <w:rPr>
          <w:rFonts w:cs="Times New Roman" w:hAnsi="Times New Roman" w:eastAsia="Times New Roman" w:ascii="Times New Roman"/>
          <w:spacing w:val="0"/>
          <w:w w:val="100"/>
          <w:sz w:val="8"/>
          <w:szCs w:val="8"/>
        </w:rPr>
      </w:r>
    </w:p>
    <w:p>
      <w:pPr>
        <w:rPr>
          <w:sz w:val="12"/>
          <w:szCs w:val="12"/>
        </w:rPr>
        <w:jc w:val="left"/>
        <w:spacing w:before="6" w:lineRule="exact" w:line="120"/>
      </w:pPr>
      <w:r>
        <w:rPr>
          <w:sz w:val="12"/>
          <w:szCs w:val="12"/>
        </w:rPr>
      </w:r>
    </w:p>
    <w:p>
      <w:pPr>
        <w:rPr>
          <w:rFonts w:cs="Times New Roman" w:hAnsi="Times New Roman" w:eastAsia="Times New Roman" w:ascii="Times New Roman"/>
          <w:sz w:val="10"/>
          <w:szCs w:val="10"/>
        </w:rPr>
        <w:jc w:val="left"/>
        <w:ind w:left="365"/>
      </w:pPr>
      <w:r>
        <w:rPr>
          <w:rFonts w:cs="Times New Roman" w:hAnsi="Times New Roman" w:eastAsia="Times New Roman" w:ascii="Times New Roman"/>
          <w:b/>
          <w:spacing w:val="0"/>
          <w:w w:val="100"/>
          <w:sz w:val="10"/>
          <w:szCs w:val="10"/>
        </w:rPr>
        <w:t>T</w:t>
      </w:r>
      <w:r>
        <w:rPr>
          <w:rFonts w:cs="Times New Roman" w:hAnsi="Times New Roman" w:eastAsia="Times New Roman" w:ascii="Times New Roman"/>
          <w:b/>
          <w:spacing w:val="1"/>
          <w:w w:val="100"/>
          <w:sz w:val="10"/>
          <w:szCs w:val="10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10"/>
          <w:szCs w:val="10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10"/>
          <w:szCs w:val="10"/>
        </w:rPr>
        <w:t>t</w:t>
      </w:r>
      <w:r>
        <w:rPr>
          <w:rFonts w:cs="Times New Roman" w:hAnsi="Times New Roman" w:eastAsia="Times New Roman" w:ascii="Times New Roman"/>
          <w:b/>
          <w:spacing w:val="1"/>
          <w:w w:val="100"/>
          <w:sz w:val="10"/>
          <w:szCs w:val="10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sz w:val="10"/>
          <w:szCs w:val="10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10"/>
          <w:szCs w:val="10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10"/>
          <w:szCs w:val="10"/>
        </w:rPr>
      </w:r>
    </w:p>
    <w:p>
      <w:pPr>
        <w:rPr>
          <w:rFonts w:cs="Times New Roman" w:hAnsi="Times New Roman" w:eastAsia="Times New Roman" w:ascii="Times New Roman"/>
          <w:sz w:val="8"/>
          <w:szCs w:val="8"/>
        </w:rPr>
        <w:jc w:val="left"/>
        <w:spacing w:before="23" w:lineRule="exact" w:line="80"/>
        <w:ind w:left="219"/>
      </w:pPr>
      <w:r>
        <w:rPr>
          <w:rFonts w:cs="Times New Roman" w:hAnsi="Times New Roman" w:eastAsia="Times New Roman" w:ascii="Times New Roman"/>
          <w:b/>
          <w:spacing w:val="0"/>
          <w:w w:val="100"/>
          <w:sz w:val="8"/>
          <w:szCs w:val="8"/>
        </w:rPr>
        <w:t>4</w:t>
      </w:r>
      <w:r>
        <w:rPr>
          <w:rFonts w:cs="Times New Roman" w:hAnsi="Times New Roman" w:eastAsia="Times New Roman" w:ascii="Times New Roman"/>
          <w:spacing w:val="0"/>
          <w:w w:val="100"/>
          <w:sz w:val="8"/>
          <w:szCs w:val="8"/>
        </w:rPr>
      </w:r>
    </w:p>
    <w:p>
      <w:pPr>
        <w:rPr>
          <w:sz w:val="10"/>
          <w:szCs w:val="10"/>
        </w:rPr>
        <w:jc w:val="left"/>
        <w:spacing w:before="10" w:lineRule="exact" w:line="100"/>
      </w:pPr>
      <w:r>
        <w:rPr>
          <w:sz w:val="10"/>
          <w:szCs w:val="10"/>
        </w:rPr>
      </w:r>
    </w:p>
    <w:p>
      <w:pPr>
        <w:rPr>
          <w:rFonts w:cs="Times New Roman" w:hAnsi="Times New Roman" w:eastAsia="Times New Roman" w:ascii="Times New Roman"/>
          <w:sz w:val="10"/>
          <w:szCs w:val="10"/>
        </w:rPr>
        <w:jc w:val="left"/>
        <w:ind w:left="365"/>
      </w:pPr>
      <w:r>
        <w:rPr>
          <w:rFonts w:cs="Times New Roman" w:hAnsi="Times New Roman" w:eastAsia="Times New Roman" w:ascii="Times New Roman"/>
          <w:b/>
          <w:spacing w:val="-1"/>
          <w:sz w:val="10"/>
          <w:szCs w:val="10"/>
        </w:rPr>
        <w:t>I</w:t>
      </w:r>
      <w:r>
        <w:rPr>
          <w:rFonts w:cs="Times New Roman" w:hAnsi="Times New Roman" w:eastAsia="Times New Roman" w:ascii="Times New Roman"/>
          <w:b/>
          <w:spacing w:val="0"/>
          <w:sz w:val="10"/>
          <w:szCs w:val="10"/>
        </w:rPr>
        <w:t>m</w:t>
      </w:r>
      <w:r>
        <w:rPr>
          <w:rFonts w:cs="Times New Roman" w:hAnsi="Times New Roman" w:eastAsia="Times New Roman" w:ascii="Times New Roman"/>
          <w:b/>
          <w:spacing w:val="-1"/>
          <w:sz w:val="10"/>
          <w:szCs w:val="10"/>
        </w:rPr>
        <w:t>p</w:t>
      </w:r>
      <w:r>
        <w:rPr>
          <w:rFonts w:cs="Times New Roman" w:hAnsi="Times New Roman" w:eastAsia="Times New Roman" w:ascii="Times New Roman"/>
          <w:b/>
          <w:spacing w:val="1"/>
          <w:w w:val="101"/>
          <w:sz w:val="10"/>
          <w:szCs w:val="10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1"/>
          <w:sz w:val="10"/>
          <w:szCs w:val="10"/>
        </w:rPr>
        <w:t>e</w:t>
      </w:r>
      <w:r>
        <w:rPr>
          <w:rFonts w:cs="Times New Roman" w:hAnsi="Times New Roman" w:eastAsia="Times New Roman" w:ascii="Times New Roman"/>
          <w:b/>
          <w:spacing w:val="-2"/>
          <w:w w:val="100"/>
          <w:sz w:val="10"/>
          <w:szCs w:val="10"/>
        </w:rPr>
        <w:t>m</w:t>
      </w:r>
      <w:r>
        <w:rPr>
          <w:rFonts w:cs="Times New Roman" w:hAnsi="Times New Roman" w:eastAsia="Times New Roman" w:ascii="Times New Roman"/>
          <w:b/>
          <w:spacing w:val="1"/>
          <w:w w:val="101"/>
          <w:sz w:val="10"/>
          <w:szCs w:val="10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10"/>
          <w:szCs w:val="10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10"/>
          <w:szCs w:val="10"/>
        </w:rPr>
        <w:t>tat</w:t>
      </w:r>
      <w:r>
        <w:rPr>
          <w:rFonts w:cs="Times New Roman" w:hAnsi="Times New Roman" w:eastAsia="Times New Roman" w:ascii="Times New Roman"/>
          <w:b/>
          <w:spacing w:val="1"/>
          <w:w w:val="100"/>
          <w:sz w:val="10"/>
          <w:szCs w:val="10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10"/>
          <w:szCs w:val="10"/>
        </w:rPr>
        <w:t>on</w:t>
      </w:r>
      <w:r>
        <w:rPr>
          <w:rFonts w:cs="Times New Roman" w:hAnsi="Times New Roman" w:eastAsia="Times New Roman" w:ascii="Times New Roman"/>
          <w:spacing w:val="0"/>
          <w:w w:val="100"/>
          <w:sz w:val="10"/>
          <w:szCs w:val="10"/>
        </w:rPr>
      </w:r>
    </w:p>
    <w:p>
      <w:pPr>
        <w:rPr>
          <w:rFonts w:cs="Times New Roman" w:hAnsi="Times New Roman" w:eastAsia="Times New Roman" w:ascii="Times New Roman"/>
          <w:sz w:val="8"/>
          <w:szCs w:val="8"/>
        </w:rPr>
        <w:jc w:val="left"/>
        <w:spacing w:before="4" w:lineRule="exact" w:line="80"/>
        <w:ind w:left="219"/>
      </w:pPr>
      <w:r>
        <w:rPr>
          <w:rFonts w:cs="Times New Roman" w:hAnsi="Times New Roman" w:eastAsia="Times New Roman" w:ascii="Times New Roman"/>
          <w:b/>
          <w:spacing w:val="0"/>
          <w:w w:val="100"/>
          <w:sz w:val="8"/>
          <w:szCs w:val="8"/>
        </w:rPr>
        <w:t>5</w:t>
      </w:r>
      <w:r>
        <w:rPr>
          <w:rFonts w:cs="Times New Roman" w:hAnsi="Times New Roman" w:eastAsia="Times New Roman" w:ascii="Times New Roman"/>
          <w:spacing w:val="0"/>
          <w:w w:val="100"/>
          <w:sz w:val="8"/>
          <w:szCs w:val="8"/>
        </w:rPr>
      </w:r>
    </w:p>
    <w:p>
      <w:pPr>
        <w:rPr>
          <w:sz w:val="11"/>
          <w:szCs w:val="11"/>
        </w:rPr>
        <w:jc w:val="left"/>
        <w:spacing w:before="5" w:lineRule="exact" w:line="100"/>
      </w:pPr>
      <w:r>
        <w:rPr>
          <w:sz w:val="11"/>
          <w:szCs w:val="11"/>
        </w:rPr>
      </w:r>
    </w:p>
    <w:p>
      <w:pPr>
        <w:rPr>
          <w:rFonts w:cs="Times New Roman" w:hAnsi="Times New Roman" w:eastAsia="Times New Roman" w:ascii="Times New Roman"/>
          <w:sz w:val="10"/>
          <w:szCs w:val="10"/>
        </w:rPr>
        <w:jc w:val="left"/>
        <w:ind w:left="365"/>
      </w:pPr>
      <w:r>
        <w:rPr>
          <w:rFonts w:cs="Times New Roman" w:hAnsi="Times New Roman" w:eastAsia="Times New Roman" w:ascii="Times New Roman"/>
          <w:b/>
          <w:spacing w:val="-1"/>
          <w:sz w:val="10"/>
          <w:szCs w:val="10"/>
        </w:rPr>
        <w:t>C</w:t>
      </w:r>
      <w:r>
        <w:rPr>
          <w:rFonts w:cs="Times New Roman" w:hAnsi="Times New Roman" w:eastAsia="Times New Roman" w:ascii="Times New Roman"/>
          <w:b/>
          <w:spacing w:val="0"/>
          <w:sz w:val="10"/>
          <w:szCs w:val="10"/>
        </w:rPr>
        <w:t>om</w:t>
      </w:r>
      <w:r>
        <w:rPr>
          <w:rFonts w:cs="Times New Roman" w:hAnsi="Times New Roman" w:eastAsia="Times New Roman" w:ascii="Times New Roman"/>
          <w:b/>
          <w:spacing w:val="-1"/>
          <w:sz w:val="10"/>
          <w:szCs w:val="10"/>
        </w:rPr>
        <w:t>p</w:t>
      </w:r>
      <w:r>
        <w:rPr>
          <w:rFonts w:cs="Times New Roman" w:hAnsi="Times New Roman" w:eastAsia="Times New Roman" w:ascii="Times New Roman"/>
          <w:b/>
          <w:spacing w:val="1"/>
          <w:w w:val="101"/>
          <w:sz w:val="10"/>
          <w:szCs w:val="10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1"/>
          <w:sz w:val="10"/>
          <w:szCs w:val="10"/>
        </w:rPr>
        <w:t>e</w:t>
      </w:r>
      <w:r>
        <w:rPr>
          <w:rFonts w:cs="Times New Roman" w:hAnsi="Times New Roman" w:eastAsia="Times New Roman" w:ascii="Times New Roman"/>
          <w:b/>
          <w:spacing w:val="-2"/>
          <w:w w:val="100"/>
          <w:sz w:val="10"/>
          <w:szCs w:val="10"/>
        </w:rPr>
        <w:t>t</w:t>
      </w:r>
      <w:r>
        <w:rPr>
          <w:rFonts w:cs="Times New Roman" w:hAnsi="Times New Roman" w:eastAsia="Times New Roman" w:ascii="Times New Roman"/>
          <w:b/>
          <w:spacing w:val="1"/>
          <w:w w:val="101"/>
          <w:sz w:val="10"/>
          <w:szCs w:val="10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10"/>
          <w:szCs w:val="10"/>
        </w:rPr>
        <w:t>on</w:t>
      </w:r>
      <w:r>
        <w:rPr>
          <w:rFonts w:cs="Times New Roman" w:hAnsi="Times New Roman" w:eastAsia="Times New Roman" w:ascii="Times New Roman"/>
          <w:spacing w:val="0"/>
          <w:w w:val="100"/>
          <w:sz w:val="10"/>
          <w:szCs w:val="10"/>
        </w:rPr>
      </w:r>
    </w:p>
    <w:p>
      <w:pPr>
        <w:rPr>
          <w:rFonts w:cs="Times New Roman" w:hAnsi="Times New Roman" w:eastAsia="Times New Roman" w:ascii="Times New Roman"/>
          <w:sz w:val="8"/>
          <w:szCs w:val="8"/>
        </w:rPr>
        <w:jc w:val="left"/>
        <w:spacing w:before="7" w:lineRule="exact" w:line="80"/>
        <w:ind w:left="219"/>
      </w:pPr>
      <w:r>
        <w:rPr>
          <w:rFonts w:cs="Times New Roman" w:hAnsi="Times New Roman" w:eastAsia="Times New Roman" w:ascii="Times New Roman"/>
          <w:b/>
          <w:spacing w:val="0"/>
          <w:w w:val="100"/>
          <w:sz w:val="8"/>
          <w:szCs w:val="8"/>
        </w:rPr>
        <w:t>6</w:t>
      </w:r>
      <w:r>
        <w:rPr>
          <w:rFonts w:cs="Times New Roman" w:hAnsi="Times New Roman" w:eastAsia="Times New Roman" w:ascii="Times New Roman"/>
          <w:spacing w:val="0"/>
          <w:w w:val="100"/>
          <w:sz w:val="8"/>
          <w:szCs w:val="8"/>
        </w:rPr>
      </w:r>
    </w:p>
    <w:p>
      <w:pPr>
        <w:rPr>
          <w:sz w:val="19"/>
          <w:szCs w:val="19"/>
        </w:rPr>
        <w:jc w:val="left"/>
        <w:spacing w:before="7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44"/>
          <w:szCs w:val="44"/>
        </w:rPr>
        <w:jc w:val="left"/>
        <w:spacing w:before="2"/>
        <w:ind w:left="2989"/>
        <w:sectPr>
          <w:type w:val="continuous"/>
          <w:pgSz w:w="11920" w:h="16840"/>
          <w:pgMar w:top="960" w:bottom="280" w:left="1620" w:right="1320"/>
        </w:sectPr>
      </w:pPr>
      <w:r>
        <w:rPr>
          <w:rFonts w:cs="Times New Roman" w:hAnsi="Times New Roman" w:eastAsia="Times New Roman" w:ascii="Times New Roman"/>
          <w:b/>
          <w:spacing w:val="0"/>
          <w:w w:val="100"/>
          <w:sz w:val="44"/>
          <w:szCs w:val="44"/>
        </w:rPr>
        <w:t>Fi</w:t>
      </w:r>
      <w:r>
        <w:rPr>
          <w:rFonts w:cs="Times New Roman" w:hAnsi="Times New Roman" w:eastAsia="Times New Roman" w:ascii="Times New Roman"/>
          <w:b/>
          <w:spacing w:val="1"/>
          <w:w w:val="100"/>
          <w:sz w:val="44"/>
          <w:szCs w:val="44"/>
        </w:rPr>
        <w:t>g</w:t>
      </w:r>
      <w:r>
        <w:rPr>
          <w:rFonts w:cs="Times New Roman" w:hAnsi="Times New Roman" w:eastAsia="Times New Roman" w:ascii="Times New Roman"/>
          <w:b/>
          <w:spacing w:val="0"/>
          <w:w w:val="100"/>
          <w:sz w:val="44"/>
          <w:szCs w:val="44"/>
        </w:rPr>
        <w:t>ure</w:t>
      </w:r>
      <w:r>
        <w:rPr>
          <w:rFonts w:cs="Times New Roman" w:hAnsi="Times New Roman" w:eastAsia="Times New Roman" w:ascii="Times New Roman"/>
          <w:b/>
          <w:spacing w:val="-12"/>
          <w:w w:val="100"/>
          <w:sz w:val="44"/>
          <w:szCs w:val="4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44"/>
          <w:szCs w:val="44"/>
        </w:rPr>
        <w:t>1</w:t>
      </w:r>
      <w:r>
        <w:rPr>
          <w:rFonts w:cs="Times New Roman" w:hAnsi="Times New Roman" w:eastAsia="Times New Roman" w:ascii="Times New Roman"/>
          <w:b/>
          <w:spacing w:val="-1"/>
          <w:w w:val="100"/>
          <w:sz w:val="44"/>
          <w:szCs w:val="4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44"/>
          <w:szCs w:val="44"/>
        </w:rPr>
        <w:t>Time</w:t>
      </w:r>
      <w:r>
        <w:rPr>
          <w:rFonts w:cs="Times New Roman" w:hAnsi="Times New Roman" w:eastAsia="Times New Roman" w:ascii="Times New Roman"/>
          <w:b/>
          <w:spacing w:val="-12"/>
          <w:w w:val="100"/>
          <w:sz w:val="44"/>
          <w:szCs w:val="4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44"/>
          <w:szCs w:val="44"/>
        </w:rPr>
        <w:t>Li</w:t>
      </w:r>
      <w:r>
        <w:rPr>
          <w:rFonts w:cs="Times New Roman" w:hAnsi="Times New Roman" w:eastAsia="Times New Roman" w:ascii="Times New Roman"/>
          <w:b/>
          <w:spacing w:val="4"/>
          <w:w w:val="100"/>
          <w:sz w:val="44"/>
          <w:szCs w:val="4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44"/>
          <w:szCs w:val="44"/>
        </w:rPr>
        <w:t>e</w:t>
      </w:r>
      <w:r>
        <w:rPr>
          <w:rFonts w:cs="Times New Roman" w:hAnsi="Times New Roman" w:eastAsia="Times New Roman" w:ascii="Times New Roman"/>
          <w:b/>
          <w:spacing w:val="-7"/>
          <w:w w:val="100"/>
          <w:sz w:val="44"/>
          <w:szCs w:val="4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44"/>
          <w:szCs w:val="44"/>
        </w:rPr>
        <w:t>chart.</w:t>
      </w:r>
      <w:r>
        <w:rPr>
          <w:rFonts w:cs="Times New Roman" w:hAnsi="Times New Roman" w:eastAsia="Times New Roman" w:ascii="Times New Roman"/>
          <w:spacing w:val="0"/>
          <w:w w:val="100"/>
          <w:sz w:val="44"/>
          <w:szCs w:val="44"/>
        </w:rPr>
      </w:r>
    </w:p>
    <w:p>
      <w:pPr>
        <w:rPr>
          <w:sz w:val="17"/>
          <w:szCs w:val="17"/>
        </w:rPr>
        <w:jc w:val="left"/>
        <w:spacing w:before="1" w:lineRule="exact" w:line="160"/>
      </w:pPr>
      <w:r>
        <w:pict>
          <v:group style="position:absolute;margin-left:87.336pt;margin-top:187.37pt;width:453.56pt;height:348.55pt;mso-position-horizontal-relative:page;mso-position-vertical-relative:page;z-index:-4143" coordorigin="1747,3747" coordsize="9071,6971">
            <v:shape type="#_x0000_t75" style="position:absolute;left:5592;top:10426;width:2107;height:293">
              <v:imagedata o:title="" r:id="rId103"/>
            </v:shape>
            <v:shape type="#_x0000_t75" style="position:absolute;left:1747;top:3747;width:9071;height:6620">
              <v:imagedata o:title="" r:id="rId104"/>
            </v:shape>
            <v:shape type="#_x0000_t75" style="position:absolute;left:1849;top:3848;width:8789;height:6341">
              <v:imagedata o:title="" r:id="rId105"/>
            </v:shape>
            <v:shape style="position:absolute;left:1819;top:3818;width:8849;height:6401" coordorigin="1819,3818" coordsize="8849,6401" path="m1819,10219l10668,10219,10668,3818,1819,3818,1819,10219xe" filled="f" stroked="t" strokeweight="3pt" strokecolor="#000000">
              <v:path arrowok="t"/>
            </v:shape>
            <w10:wrap type="none"/>
          </v:group>
        </w:pict>
      </w: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32"/>
          <w:szCs w:val="32"/>
        </w:rPr>
        <w:jc w:val="left"/>
        <w:spacing w:before="18"/>
        <w:ind w:left="401"/>
      </w:pPr>
      <w:r>
        <w:rPr>
          <w:rFonts w:cs="Times New Roman" w:hAnsi="Times New Roman" w:eastAsia="Times New Roman" w:ascii="Times New Roman"/>
          <w:b/>
          <w:w w:val="99"/>
          <w:sz w:val="32"/>
          <w:szCs w:val="32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  <w:u w:val="thick" w:color="000000"/>
        </w:rPr>
        <w:t>De</w:t>
      </w:r>
      <w:r>
        <w:rPr>
          <w:rFonts w:cs="Times New Roman" w:hAnsi="Times New Roman" w:eastAsia="Times New Roman" w:ascii="Times New Roman"/>
          <w:b/>
          <w:spacing w:val="1"/>
          <w:w w:val="100"/>
          <w:sz w:val="32"/>
          <w:szCs w:val="32"/>
          <w:u w:val="thick" w:color="000000"/>
        </w:rPr>
        <w:t>v</w:t>
      </w:r>
      <w:r>
        <w:rPr>
          <w:rFonts w:cs="Times New Roman" w:hAnsi="Times New Roman" w:eastAsia="Times New Roman" w:ascii="Times New Roman"/>
          <w:b/>
          <w:spacing w:val="1"/>
          <w:w w:val="100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  <w:u w:val="thick" w:color="000000"/>
        </w:rPr>
        <w:t>el</w:t>
      </w:r>
      <w:r>
        <w:rPr>
          <w:rFonts w:cs="Times New Roman" w:hAnsi="Times New Roman" w:eastAsia="Times New Roman" w:ascii="Times New Roman"/>
          <w:b/>
          <w:spacing w:val="1"/>
          <w:w w:val="100"/>
          <w:sz w:val="32"/>
          <w:szCs w:val="32"/>
          <w:u w:val="thick" w:color="000000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  <w:u w:val="thick" w:color="000000"/>
        </w:rPr>
        <w:t>pment</w:t>
      </w:r>
      <w:r>
        <w:rPr>
          <w:rFonts w:cs="Times New Roman" w:hAnsi="Times New Roman" w:eastAsia="Times New Roman" w:ascii="Times New Roman"/>
          <w:b/>
          <w:spacing w:val="-19"/>
          <w:w w:val="100"/>
          <w:sz w:val="32"/>
          <w:szCs w:val="32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  <w:u w:val="thick" w:color="000000"/>
        </w:rPr>
        <w:t>M</w:t>
      </w:r>
      <w:r>
        <w:rPr>
          <w:rFonts w:cs="Times New Roman" w:hAnsi="Times New Roman" w:eastAsia="Times New Roman" w:ascii="Times New Roman"/>
          <w:b/>
          <w:spacing w:val="4"/>
          <w:w w:val="100"/>
          <w:sz w:val="32"/>
          <w:szCs w:val="32"/>
          <w:u w:val="thick" w:color="000000"/>
        </w:rPr>
        <w:t>o</w:t>
      </w:r>
      <w:r>
        <w:rPr>
          <w:rFonts w:cs="Times New Roman" w:hAnsi="Times New Roman" w:eastAsia="Times New Roman" w:ascii="Times New Roman"/>
          <w:b/>
          <w:spacing w:val="4"/>
          <w:w w:val="100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  <w:u w:val="thick" w:color="000000"/>
        </w:rPr>
        <w:t>del</w:t>
      </w:r>
      <w:r>
        <w:rPr>
          <w:rFonts w:cs="Times New Roman" w:hAnsi="Times New Roman" w:eastAsia="Times New Roman" w:ascii="Times New Roman"/>
          <w:b/>
          <w:spacing w:val="-9"/>
          <w:w w:val="100"/>
          <w:sz w:val="32"/>
          <w:szCs w:val="32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32"/>
          <w:szCs w:val="32"/>
          <w:u w:val="thick" w:color="000000"/>
        </w:rPr>
        <w:t>(</w:t>
      </w:r>
      <w:r>
        <w:rPr>
          <w:rFonts w:cs="Times New Roman" w:hAnsi="Times New Roman" w:eastAsia="Times New Roman" w:ascii="Times New Roman"/>
          <w:b/>
          <w:spacing w:val="-1"/>
          <w:w w:val="100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  <w:u w:val="thick" w:color="000000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32"/>
          <w:szCs w:val="32"/>
          <w:u w:val="thick" w:color="000000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sz w:val="32"/>
          <w:szCs w:val="32"/>
          <w:u w:val="thick" w:color="000000"/>
        </w:rPr>
        <w:t>f</w:t>
      </w:r>
      <w:r>
        <w:rPr>
          <w:rFonts w:cs="Times New Roman" w:hAnsi="Times New Roman" w:eastAsia="Times New Roman" w:ascii="Times New Roman"/>
          <w:b/>
          <w:spacing w:val="1"/>
          <w:w w:val="100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  <w:u w:val="thick" w:color="000000"/>
        </w:rPr>
        <w:t>tware</w:t>
      </w:r>
      <w:r>
        <w:rPr>
          <w:rFonts w:cs="Times New Roman" w:hAnsi="Times New Roman" w:eastAsia="Times New Roman" w:ascii="Times New Roman"/>
          <w:b/>
          <w:spacing w:val="-12"/>
          <w:w w:val="100"/>
          <w:sz w:val="32"/>
          <w:szCs w:val="32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  <w:u w:val="thick" w:color="000000"/>
        </w:rPr>
        <w:t>Pr</w:t>
      </w:r>
      <w:r>
        <w:rPr>
          <w:rFonts w:cs="Times New Roman" w:hAnsi="Times New Roman" w:eastAsia="Times New Roman" w:ascii="Times New Roman"/>
          <w:b/>
          <w:spacing w:val="3"/>
          <w:w w:val="100"/>
          <w:sz w:val="32"/>
          <w:szCs w:val="32"/>
          <w:u w:val="thick" w:color="000000"/>
        </w:rPr>
        <w:t>o</w:t>
      </w:r>
      <w:r>
        <w:rPr>
          <w:rFonts w:cs="Times New Roman" w:hAnsi="Times New Roman" w:eastAsia="Times New Roman" w:ascii="Times New Roman"/>
          <w:b/>
          <w:spacing w:val="3"/>
          <w:w w:val="100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  <w:u w:val="thick" w:color="000000"/>
        </w:rPr>
        <w:t>cess</w:t>
      </w:r>
      <w:r>
        <w:rPr>
          <w:rFonts w:cs="Times New Roman" w:hAnsi="Times New Roman" w:eastAsia="Times New Roman" w:ascii="Times New Roman"/>
          <w:b/>
          <w:spacing w:val="-10"/>
          <w:w w:val="100"/>
          <w:sz w:val="32"/>
          <w:szCs w:val="32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  <w:u w:val="thick" w:color="000000"/>
        </w:rPr>
        <w:t>M</w:t>
      </w:r>
      <w:r>
        <w:rPr>
          <w:rFonts w:cs="Times New Roman" w:hAnsi="Times New Roman" w:eastAsia="Times New Roman" w:ascii="Times New Roman"/>
          <w:b/>
          <w:spacing w:val="1"/>
          <w:w w:val="100"/>
          <w:sz w:val="32"/>
          <w:szCs w:val="32"/>
          <w:u w:val="thick" w:color="000000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  <w:u w:val="thick" w:color="000000"/>
        </w:rPr>
        <w:t>del)</w:t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</w:rPr>
      </w:r>
      <w:r>
        <w:rPr>
          <w:rFonts w:cs="Times New Roman" w:hAnsi="Times New Roman" w:eastAsia="Times New Roman" w:ascii="Times New Roman"/>
          <w:spacing w:val="0"/>
          <w:w w:val="100"/>
          <w:sz w:val="32"/>
          <w:szCs w:val="32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before="18" w:lineRule="auto" w:line="278"/>
        <w:ind w:left="1743" w:right="750" w:hanging="360"/>
      </w:pPr>
      <w:r>
        <w:pict>
          <v:group style="position:absolute;margin-left:91.2pt;margin-top:67.679pt;width:336.66pt;height:59.461pt;mso-position-horizontal-relative:page;mso-position-vertical-relative:page;z-index:-4144" coordorigin="1824,1354" coordsize="6733,1189">
            <v:shape type="#_x0000_t75" style="position:absolute;left:1824;top:1354;width:580;height:678">
              <v:imagedata o:title="" r:id="rId106"/>
            </v:shape>
            <v:shape type="#_x0000_t75" style="position:absolute;left:1824;top:1865;width:6733;height:678">
              <v:imagedata o:title="" r:id="rId107"/>
            </v:shape>
            <w10:wrap type="none"/>
          </v:group>
        </w:pict>
      </w:r>
      <w:r>
        <w:rPr>
          <w:rFonts w:cs="MS UI Gothic" w:hAnsi="MS UI Gothic" w:eastAsia="MS UI Gothic" w:ascii="MS UI Gothic"/>
          <w:spacing w:val="0"/>
          <w:w w:val="100"/>
          <w:sz w:val="28"/>
          <w:szCs w:val="28"/>
        </w:rPr>
        <w:t>❖</w:t>
      </w:r>
      <w:r>
        <w:rPr>
          <w:rFonts w:cs="MS UI Gothic" w:hAnsi="MS UI Gothic" w:eastAsia="MS UI Gothic" w:ascii="MS UI Gothic"/>
          <w:spacing w:val="-6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color w:val="273139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rototyping</w:t>
      </w:r>
      <w:r>
        <w:rPr>
          <w:rFonts w:cs="Times New Roman" w:hAnsi="Times New Roman" w:eastAsia="Times New Roman" w:ascii="Times New Roman"/>
          <w:color w:val="273139"/>
          <w:spacing w:val="5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is</w:t>
      </w:r>
      <w:r>
        <w:rPr>
          <w:rFonts w:cs="Times New Roman" w:hAnsi="Times New Roman" w:eastAsia="Times New Roman" w:ascii="Times New Roman"/>
          <w:color w:val="273139"/>
          <w:spacing w:val="5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fin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color w:val="273139"/>
          <w:spacing w:val="5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color w:val="273139"/>
          <w:spacing w:val="5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color w:val="273139"/>
          <w:spacing w:val="5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proc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ss</w:t>
      </w:r>
      <w:r>
        <w:rPr>
          <w:rFonts w:cs="Times New Roman" w:hAnsi="Times New Roman" w:eastAsia="Times New Roman" w:ascii="Times New Roman"/>
          <w:color w:val="273139"/>
          <w:spacing w:val="5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of</w:t>
      </w:r>
      <w:r>
        <w:rPr>
          <w:rFonts w:cs="Times New Roman" w:hAnsi="Times New Roman" w:eastAsia="Times New Roman" w:ascii="Times New Roman"/>
          <w:color w:val="273139"/>
          <w:spacing w:val="5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73139"/>
          <w:spacing w:val="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oping</w:t>
      </w:r>
      <w:r>
        <w:rPr>
          <w:rFonts w:cs="Times New Roman" w:hAnsi="Times New Roman" w:eastAsia="Times New Roman" w:ascii="Times New Roman"/>
          <w:color w:val="273139"/>
          <w:spacing w:val="5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273139"/>
          <w:spacing w:val="5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wo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king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color w:val="273139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pl</w:t>
      </w:r>
      <w:r>
        <w:rPr>
          <w:rFonts w:cs="Times New Roman" w:hAnsi="Times New Roman" w:eastAsia="Times New Roman" w:ascii="Times New Roman"/>
          <w:color w:val="273139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color w:val="273139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color w:val="273139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of</w:t>
      </w:r>
      <w:r>
        <w:rPr>
          <w:rFonts w:cs="Times New Roman" w:hAnsi="Times New Roman" w:eastAsia="Times New Roman" w:ascii="Times New Roman"/>
          <w:color w:val="273139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273139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prod</w:t>
      </w:r>
      <w:r>
        <w:rPr>
          <w:rFonts w:cs="Times New Roman" w:hAnsi="Times New Roman" w:eastAsia="Times New Roman" w:ascii="Times New Roman"/>
          <w:color w:val="273139"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color w:val="273139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or</w:t>
      </w:r>
      <w:r>
        <w:rPr>
          <w:rFonts w:cs="Times New Roman" w:hAnsi="Times New Roman" w:eastAsia="Times New Roman" w:ascii="Times New Roman"/>
          <w:color w:val="273139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sys</w:t>
      </w:r>
      <w:r>
        <w:rPr>
          <w:rFonts w:cs="Times New Roman" w:hAnsi="Times New Roman" w:eastAsia="Times New Roman" w:ascii="Times New Roman"/>
          <w:color w:val="273139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color w:val="273139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that</w:t>
      </w:r>
      <w:r>
        <w:rPr>
          <w:rFonts w:cs="Times New Roman" w:hAnsi="Times New Roman" w:eastAsia="Times New Roman" w:ascii="Times New Roman"/>
          <w:color w:val="273139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must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be</w:t>
      </w:r>
      <w:r>
        <w:rPr>
          <w:rFonts w:cs="Times New Roman" w:hAnsi="Times New Roman" w:eastAsia="Times New Roman" w:ascii="Times New Roman"/>
          <w:color w:val="273139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ngine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color w:val="273139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d.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color w:val="273139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color w:val="273139"/>
          <w:spacing w:val="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color w:val="273139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rs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273139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smal</w:t>
      </w:r>
      <w:r>
        <w:rPr>
          <w:rFonts w:cs="Times New Roman" w:hAnsi="Times New Roman" w:eastAsia="Times New Roman" w:ascii="Times New Roman"/>
          <w:color w:val="273139"/>
          <w:spacing w:val="2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le</w:t>
      </w:r>
      <w:r>
        <w:rPr>
          <w:rFonts w:cs="Times New Roman" w:hAnsi="Times New Roman" w:eastAsia="Times New Roman" w:ascii="Times New Roman"/>
          <w:color w:val="273139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color w:val="273139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si</w:t>
      </w:r>
      <w:r>
        <w:rPr>
          <w:rFonts w:cs="Times New Roman" w:hAnsi="Times New Roman" w:eastAsia="Times New Roman" w:ascii="Times New Roman"/>
          <w:color w:val="273139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color w:val="273139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73139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of</w:t>
      </w:r>
      <w:r>
        <w:rPr>
          <w:rFonts w:cs="Times New Roman" w:hAnsi="Times New Roman" w:eastAsia="Times New Roman" w:ascii="Times New Roman"/>
          <w:color w:val="273139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color w:val="273139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prod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color w:val="273139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color w:val="273139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is</w:t>
      </w:r>
      <w:r>
        <w:rPr>
          <w:rFonts w:cs="Times New Roman" w:hAnsi="Times New Roman" w:eastAsia="Times New Roman" w:ascii="Times New Roman"/>
          <w:color w:val="273139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us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color w:val="273139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for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obtaining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usto</w:t>
      </w:r>
      <w:r>
        <w:rPr>
          <w:rFonts w:cs="Times New Roman" w:hAnsi="Times New Roman" w:eastAsia="Times New Roman" w:ascii="Times New Roman"/>
          <w:color w:val="273139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color w:val="273139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db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color w:val="273139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73139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color w:val="273139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rib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low: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4"/>
          <w:szCs w:val="2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2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108"/>
      </w:pPr>
      <w:r>
        <w:pict>
          <v:shape type="#_x0000_t75" style="width:3.6pt;height:16.2pt">
            <v:imagedata o:title="" r:id="rId108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left"/>
        <w:spacing w:before="23" w:lineRule="exact" w:line="300"/>
        <w:ind w:left="108"/>
      </w:pPr>
      <w:r>
        <w:rPr>
          <w:rFonts w:cs="Times New Roman" w:hAnsi="Times New Roman" w:eastAsia="Times New Roman" w:ascii="Times New Roman"/>
          <w:b/>
          <w:color w:val="273139"/>
          <w:position w:val="-1"/>
          <w:sz w:val="28"/>
          <w:szCs w:val="28"/>
        </w:rPr>
      </w:r>
      <w:r>
        <w:rPr>
          <w:rFonts w:cs="Times New Roman" w:hAnsi="Times New Roman" w:eastAsia="Times New Roman" w:ascii="Times New Roman"/>
          <w:b/>
          <w:color w:val="273139"/>
          <w:spacing w:val="1"/>
          <w:w w:val="100"/>
          <w:position w:val="-1"/>
          <w:sz w:val="28"/>
          <w:szCs w:val="28"/>
          <w:u w:val="thick" w:color="273139"/>
        </w:rPr>
        <w:t>F</w:t>
      </w:r>
      <w:r>
        <w:rPr>
          <w:rFonts w:cs="Times New Roman" w:hAnsi="Times New Roman" w:eastAsia="Times New Roman" w:ascii="Times New Roman"/>
          <w:b/>
          <w:color w:val="273139"/>
          <w:spacing w:val="1"/>
          <w:w w:val="100"/>
          <w:position w:val="-1"/>
          <w:sz w:val="28"/>
          <w:szCs w:val="28"/>
          <w:u w:val="thick" w:color="273139"/>
        </w:rPr>
      </w:r>
      <w:r>
        <w:rPr>
          <w:rFonts w:cs="Times New Roman" w:hAnsi="Times New Roman" w:eastAsia="Times New Roman" w:ascii="Times New Roman"/>
          <w:b/>
          <w:color w:val="273139"/>
          <w:spacing w:val="-1"/>
          <w:w w:val="100"/>
          <w:position w:val="-1"/>
          <w:sz w:val="28"/>
          <w:szCs w:val="28"/>
          <w:u w:val="thick" w:color="273139"/>
        </w:rPr>
        <w:t>i</w:t>
      </w:r>
      <w:r>
        <w:rPr>
          <w:rFonts w:cs="Times New Roman" w:hAnsi="Times New Roman" w:eastAsia="Times New Roman" w:ascii="Times New Roman"/>
          <w:b/>
          <w:color w:val="273139"/>
          <w:spacing w:val="-1"/>
          <w:w w:val="100"/>
          <w:position w:val="-1"/>
          <w:sz w:val="28"/>
          <w:szCs w:val="28"/>
          <w:u w:val="thick" w:color="273139"/>
        </w:rPr>
      </w:r>
      <w:r>
        <w:rPr>
          <w:rFonts w:cs="Times New Roman" w:hAnsi="Times New Roman" w:eastAsia="Times New Roman" w:ascii="Times New Roman"/>
          <w:b/>
          <w:color w:val="273139"/>
          <w:spacing w:val="1"/>
          <w:w w:val="100"/>
          <w:position w:val="-1"/>
          <w:sz w:val="28"/>
          <w:szCs w:val="28"/>
          <w:u w:val="thick" w:color="273139"/>
        </w:rPr>
        <w:t>g</w:t>
      </w:r>
      <w:r>
        <w:rPr>
          <w:rFonts w:cs="Times New Roman" w:hAnsi="Times New Roman" w:eastAsia="Times New Roman" w:ascii="Times New Roman"/>
          <w:b/>
          <w:color w:val="273139"/>
          <w:spacing w:val="1"/>
          <w:w w:val="100"/>
          <w:position w:val="-1"/>
          <w:sz w:val="28"/>
          <w:szCs w:val="28"/>
          <w:u w:val="thick" w:color="273139"/>
        </w:rPr>
      </w:r>
      <w:r>
        <w:rPr>
          <w:rFonts w:cs="Times New Roman" w:hAnsi="Times New Roman" w:eastAsia="Times New Roman" w:ascii="Times New Roman"/>
          <w:b/>
          <w:color w:val="273139"/>
          <w:spacing w:val="0"/>
          <w:w w:val="100"/>
          <w:position w:val="-1"/>
          <w:sz w:val="28"/>
          <w:szCs w:val="28"/>
          <w:u w:val="thick" w:color="273139"/>
        </w:rPr>
        <w:t>u</w:t>
      </w:r>
      <w:r>
        <w:rPr>
          <w:rFonts w:cs="Times New Roman" w:hAnsi="Times New Roman" w:eastAsia="Times New Roman" w:ascii="Times New Roman"/>
          <w:b/>
          <w:color w:val="273139"/>
          <w:spacing w:val="-3"/>
          <w:w w:val="100"/>
          <w:position w:val="-1"/>
          <w:sz w:val="28"/>
          <w:szCs w:val="28"/>
          <w:u w:val="thick" w:color="273139"/>
        </w:rPr>
        <w:t>r</w:t>
      </w:r>
      <w:r>
        <w:rPr>
          <w:rFonts w:cs="Times New Roman" w:hAnsi="Times New Roman" w:eastAsia="Times New Roman" w:ascii="Times New Roman"/>
          <w:b/>
          <w:color w:val="273139"/>
          <w:spacing w:val="-3"/>
          <w:w w:val="100"/>
          <w:position w:val="-1"/>
          <w:sz w:val="28"/>
          <w:szCs w:val="28"/>
          <w:u w:val="thick" w:color="273139"/>
        </w:rPr>
      </w:r>
      <w:r>
        <w:rPr>
          <w:rFonts w:cs="Times New Roman" w:hAnsi="Times New Roman" w:eastAsia="Times New Roman" w:ascii="Times New Roman"/>
          <w:b/>
          <w:color w:val="273139"/>
          <w:spacing w:val="0"/>
          <w:w w:val="100"/>
          <w:position w:val="-1"/>
          <w:sz w:val="28"/>
          <w:szCs w:val="28"/>
          <w:u w:val="thick" w:color="273139"/>
        </w:rPr>
        <w:t>e</w:t>
      </w:r>
      <w:r>
        <w:rPr>
          <w:rFonts w:cs="Times New Roman" w:hAnsi="Times New Roman" w:eastAsia="Times New Roman" w:ascii="Times New Roman"/>
          <w:b/>
          <w:color w:val="273139"/>
          <w:spacing w:val="0"/>
          <w:w w:val="100"/>
          <w:position w:val="-1"/>
          <w:sz w:val="28"/>
          <w:szCs w:val="28"/>
          <w:u w:val="thick" w:color="273139"/>
        </w:rPr>
        <w:t> </w:t>
      </w:r>
      <w:r>
        <w:rPr>
          <w:rFonts w:cs="Times New Roman" w:hAnsi="Times New Roman" w:eastAsia="Times New Roman" w:ascii="Times New Roman"/>
          <w:b/>
          <w:color w:val="273139"/>
          <w:spacing w:val="0"/>
          <w:w w:val="100"/>
          <w:position w:val="-1"/>
          <w:sz w:val="28"/>
          <w:szCs w:val="28"/>
          <w:u w:val="thick" w:color="273139"/>
        </w:rPr>
        <w:t>2</w:t>
      </w:r>
      <w:r>
        <w:rPr>
          <w:rFonts w:cs="Times New Roman" w:hAnsi="Times New Roman" w:eastAsia="Times New Roman" w:ascii="Times New Roman"/>
          <w:b/>
          <w:color w:val="273139"/>
          <w:spacing w:val="-2"/>
          <w:w w:val="100"/>
          <w:position w:val="-1"/>
          <w:sz w:val="28"/>
          <w:szCs w:val="28"/>
          <w:u w:val="thick" w:color="273139"/>
        </w:rPr>
        <w:t> </w:t>
      </w:r>
      <w:r>
        <w:rPr>
          <w:rFonts w:cs="Times New Roman" w:hAnsi="Times New Roman" w:eastAsia="Times New Roman" w:ascii="Times New Roman"/>
          <w:b/>
          <w:color w:val="273139"/>
          <w:spacing w:val="1"/>
          <w:w w:val="100"/>
          <w:position w:val="-1"/>
          <w:sz w:val="28"/>
          <w:szCs w:val="28"/>
          <w:u w:val="thick" w:color="273139"/>
        </w:rPr>
        <w:t>P</w:t>
      </w:r>
      <w:r>
        <w:rPr>
          <w:rFonts w:cs="Times New Roman" w:hAnsi="Times New Roman" w:eastAsia="Times New Roman" w:ascii="Times New Roman"/>
          <w:b/>
          <w:color w:val="273139"/>
          <w:spacing w:val="1"/>
          <w:w w:val="100"/>
          <w:position w:val="-1"/>
          <w:sz w:val="28"/>
          <w:szCs w:val="28"/>
          <w:u w:val="thick" w:color="273139"/>
        </w:rPr>
      </w:r>
      <w:r>
        <w:rPr>
          <w:rFonts w:cs="Times New Roman" w:hAnsi="Times New Roman" w:eastAsia="Times New Roman" w:ascii="Times New Roman"/>
          <w:b/>
          <w:color w:val="273139"/>
          <w:spacing w:val="0"/>
          <w:w w:val="100"/>
          <w:position w:val="-1"/>
          <w:sz w:val="28"/>
          <w:szCs w:val="28"/>
          <w:u w:val="thick" w:color="273139"/>
        </w:rPr>
        <w:t>r</w:t>
      </w:r>
      <w:r>
        <w:rPr>
          <w:rFonts w:cs="Times New Roman" w:hAnsi="Times New Roman" w:eastAsia="Times New Roman" w:ascii="Times New Roman"/>
          <w:b/>
          <w:color w:val="273139"/>
          <w:spacing w:val="-1"/>
          <w:w w:val="100"/>
          <w:position w:val="-1"/>
          <w:sz w:val="28"/>
          <w:szCs w:val="28"/>
          <w:u w:val="thick" w:color="273139"/>
        </w:rPr>
        <w:t>o</w:t>
      </w:r>
      <w:r>
        <w:rPr>
          <w:rFonts w:cs="Times New Roman" w:hAnsi="Times New Roman" w:eastAsia="Times New Roman" w:ascii="Times New Roman"/>
          <w:b/>
          <w:color w:val="273139"/>
          <w:spacing w:val="-1"/>
          <w:w w:val="100"/>
          <w:position w:val="-1"/>
          <w:sz w:val="28"/>
          <w:szCs w:val="28"/>
          <w:u w:val="thick" w:color="273139"/>
        </w:rPr>
      </w:r>
      <w:r>
        <w:rPr>
          <w:rFonts w:cs="Times New Roman" w:hAnsi="Times New Roman" w:eastAsia="Times New Roman" w:ascii="Times New Roman"/>
          <w:b/>
          <w:color w:val="273139"/>
          <w:spacing w:val="0"/>
          <w:w w:val="100"/>
          <w:position w:val="-1"/>
          <w:sz w:val="28"/>
          <w:szCs w:val="28"/>
          <w:u w:val="thick" w:color="273139"/>
        </w:rPr>
        <w:t>t</w:t>
      </w:r>
      <w:r>
        <w:rPr>
          <w:rFonts w:cs="Times New Roman" w:hAnsi="Times New Roman" w:eastAsia="Times New Roman" w:ascii="Times New Roman"/>
          <w:b/>
          <w:color w:val="273139"/>
          <w:spacing w:val="1"/>
          <w:w w:val="100"/>
          <w:position w:val="-1"/>
          <w:sz w:val="28"/>
          <w:szCs w:val="28"/>
          <w:u w:val="thick" w:color="273139"/>
        </w:rPr>
        <w:t>o</w:t>
      </w:r>
      <w:r>
        <w:rPr>
          <w:rFonts w:cs="Times New Roman" w:hAnsi="Times New Roman" w:eastAsia="Times New Roman" w:ascii="Times New Roman"/>
          <w:b/>
          <w:color w:val="273139"/>
          <w:spacing w:val="1"/>
          <w:w w:val="100"/>
          <w:position w:val="-1"/>
          <w:sz w:val="28"/>
          <w:szCs w:val="28"/>
          <w:u w:val="thick" w:color="273139"/>
        </w:rPr>
      </w:r>
      <w:r>
        <w:rPr>
          <w:rFonts w:cs="Times New Roman" w:hAnsi="Times New Roman" w:eastAsia="Times New Roman" w:ascii="Times New Roman"/>
          <w:b/>
          <w:color w:val="273139"/>
          <w:spacing w:val="0"/>
          <w:w w:val="100"/>
          <w:position w:val="-1"/>
          <w:sz w:val="28"/>
          <w:szCs w:val="28"/>
          <w:u w:val="thick" w:color="273139"/>
        </w:rPr>
        <w:t>t</w:t>
      </w:r>
      <w:r>
        <w:rPr>
          <w:rFonts w:cs="Times New Roman" w:hAnsi="Times New Roman" w:eastAsia="Times New Roman" w:ascii="Times New Roman"/>
          <w:b/>
          <w:color w:val="273139"/>
          <w:spacing w:val="-1"/>
          <w:w w:val="100"/>
          <w:position w:val="-1"/>
          <w:sz w:val="28"/>
          <w:szCs w:val="28"/>
          <w:u w:val="thick" w:color="273139"/>
        </w:rPr>
        <w:t>y</w:t>
      </w:r>
      <w:r>
        <w:rPr>
          <w:rFonts w:cs="Times New Roman" w:hAnsi="Times New Roman" w:eastAsia="Times New Roman" w:ascii="Times New Roman"/>
          <w:b/>
          <w:color w:val="273139"/>
          <w:spacing w:val="-1"/>
          <w:w w:val="100"/>
          <w:position w:val="-1"/>
          <w:sz w:val="28"/>
          <w:szCs w:val="28"/>
          <w:u w:val="thick" w:color="273139"/>
        </w:rPr>
      </w:r>
      <w:r>
        <w:rPr>
          <w:rFonts w:cs="Times New Roman" w:hAnsi="Times New Roman" w:eastAsia="Times New Roman" w:ascii="Times New Roman"/>
          <w:b/>
          <w:color w:val="273139"/>
          <w:spacing w:val="0"/>
          <w:w w:val="100"/>
          <w:position w:val="-1"/>
          <w:sz w:val="28"/>
          <w:szCs w:val="28"/>
          <w:u w:val="thick" w:color="273139"/>
        </w:rPr>
        <w:t>pe</w:t>
      </w:r>
      <w:r>
        <w:rPr>
          <w:rFonts w:cs="Times New Roman" w:hAnsi="Times New Roman" w:eastAsia="Times New Roman" w:ascii="Times New Roman"/>
          <w:b/>
          <w:color w:val="273139"/>
          <w:spacing w:val="-3"/>
          <w:w w:val="100"/>
          <w:position w:val="-1"/>
          <w:sz w:val="28"/>
          <w:szCs w:val="28"/>
          <w:u w:val="thick" w:color="273139"/>
        </w:rPr>
        <w:t> </w:t>
      </w:r>
      <w:r>
        <w:rPr>
          <w:rFonts w:cs="Times New Roman" w:hAnsi="Times New Roman" w:eastAsia="Times New Roman" w:ascii="Times New Roman"/>
          <w:b/>
          <w:color w:val="273139"/>
          <w:spacing w:val="-1"/>
          <w:w w:val="100"/>
          <w:position w:val="-1"/>
          <w:sz w:val="28"/>
          <w:szCs w:val="28"/>
          <w:u w:val="thick" w:color="273139"/>
        </w:rPr>
        <w:t>M</w:t>
      </w:r>
      <w:r>
        <w:rPr>
          <w:rFonts w:cs="Times New Roman" w:hAnsi="Times New Roman" w:eastAsia="Times New Roman" w:ascii="Times New Roman"/>
          <w:b/>
          <w:color w:val="273139"/>
          <w:spacing w:val="-1"/>
          <w:w w:val="100"/>
          <w:position w:val="-1"/>
          <w:sz w:val="28"/>
          <w:szCs w:val="28"/>
          <w:u w:val="thick" w:color="273139"/>
        </w:rPr>
      </w:r>
      <w:r>
        <w:rPr>
          <w:rFonts w:cs="Times New Roman" w:hAnsi="Times New Roman" w:eastAsia="Times New Roman" w:ascii="Times New Roman"/>
          <w:b/>
          <w:color w:val="273139"/>
          <w:spacing w:val="1"/>
          <w:w w:val="100"/>
          <w:position w:val="-1"/>
          <w:sz w:val="28"/>
          <w:szCs w:val="28"/>
          <w:u w:val="thick" w:color="273139"/>
        </w:rPr>
        <w:t>o</w:t>
      </w:r>
      <w:r>
        <w:rPr>
          <w:rFonts w:cs="Times New Roman" w:hAnsi="Times New Roman" w:eastAsia="Times New Roman" w:ascii="Times New Roman"/>
          <w:b/>
          <w:color w:val="273139"/>
          <w:spacing w:val="1"/>
          <w:w w:val="100"/>
          <w:position w:val="-1"/>
          <w:sz w:val="28"/>
          <w:szCs w:val="28"/>
          <w:u w:val="thick" w:color="273139"/>
        </w:rPr>
      </w:r>
      <w:r>
        <w:rPr>
          <w:rFonts w:cs="Times New Roman" w:hAnsi="Times New Roman" w:eastAsia="Times New Roman" w:ascii="Times New Roman"/>
          <w:b/>
          <w:color w:val="273139"/>
          <w:spacing w:val="0"/>
          <w:w w:val="100"/>
          <w:position w:val="-1"/>
          <w:sz w:val="28"/>
          <w:szCs w:val="28"/>
          <w:u w:val="thick" w:color="273139"/>
        </w:rPr>
        <w:t>de</w:t>
      </w:r>
      <w:r>
        <w:rPr>
          <w:rFonts w:cs="Times New Roman" w:hAnsi="Times New Roman" w:eastAsia="Times New Roman" w:ascii="Times New Roman"/>
          <w:b/>
          <w:color w:val="273139"/>
          <w:spacing w:val="1"/>
          <w:w w:val="100"/>
          <w:position w:val="-1"/>
          <w:sz w:val="28"/>
          <w:szCs w:val="28"/>
          <w:u w:val="thick" w:color="273139"/>
        </w:rPr>
        <w:t>l</w:t>
      </w:r>
      <w:r>
        <w:rPr>
          <w:rFonts w:cs="Times New Roman" w:hAnsi="Times New Roman" w:eastAsia="Times New Roman" w:ascii="Times New Roman"/>
          <w:b/>
          <w:color w:val="273139"/>
          <w:spacing w:val="1"/>
          <w:w w:val="100"/>
          <w:position w:val="-1"/>
          <w:sz w:val="28"/>
          <w:szCs w:val="28"/>
          <w:u w:val="thick" w:color="273139"/>
        </w:rPr>
      </w:r>
      <w:r>
        <w:rPr>
          <w:rFonts w:cs="Times New Roman" w:hAnsi="Times New Roman" w:eastAsia="Times New Roman" w:ascii="Times New Roman"/>
          <w:b/>
          <w:color w:val="273139"/>
          <w:spacing w:val="0"/>
          <w:w w:val="100"/>
          <w:position w:val="-1"/>
          <w:sz w:val="28"/>
          <w:szCs w:val="28"/>
          <w:u w:val="thick" w:color="273139"/>
        </w:rPr>
        <w:t>:</w:t>
      </w:r>
      <w:r>
        <w:rPr>
          <w:rFonts w:cs="Times New Roman" w:hAnsi="Times New Roman" w:eastAsia="Times New Roman" w:ascii="Times New Roman"/>
          <w:b/>
          <w:color w:val="273139"/>
          <w:spacing w:val="0"/>
          <w:w w:val="100"/>
          <w:position w:val="-1"/>
          <w:sz w:val="28"/>
          <w:szCs w:val="28"/>
        </w:rPr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28"/>
          <w:szCs w:val="28"/>
        </w:rPr>
      </w:r>
    </w:p>
    <w:p>
      <w:pPr>
        <w:rPr>
          <w:sz w:val="14"/>
          <w:szCs w:val="14"/>
        </w:rPr>
        <w:jc w:val="left"/>
        <w:spacing w:lineRule="exact" w:line="140"/>
      </w:pPr>
      <w:r>
        <w:rPr>
          <w:sz w:val="14"/>
          <w:szCs w:val="1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exact" w:line="300"/>
        <w:ind w:left="2103"/>
      </w:pPr>
      <w:r>
        <w:rPr>
          <w:rFonts w:cs="MS UI Gothic" w:hAnsi="MS UI Gothic" w:eastAsia="MS UI Gothic" w:ascii="MS UI Gothic"/>
          <w:spacing w:val="0"/>
          <w:w w:val="100"/>
          <w:position w:val="-1"/>
          <w:sz w:val="23"/>
          <w:szCs w:val="23"/>
        </w:rPr>
        <w:t>❖</w:t>
      </w:r>
      <w:r>
        <w:rPr>
          <w:rFonts w:cs="MS UI Gothic" w:hAnsi="MS UI Gothic" w:eastAsia="MS UI Gothic" w:ascii="MS UI Gothic"/>
          <w:spacing w:val="60"/>
          <w:w w:val="100"/>
          <w:position w:val="-1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position w:val="-1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color w:val="273139"/>
          <w:spacing w:val="23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1"/>
          <w:w w:val="100"/>
          <w:position w:val="-1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position w:val="-1"/>
          <w:sz w:val="24"/>
          <w:szCs w:val="24"/>
        </w:rPr>
        <w:t>rototyping</w:t>
      </w:r>
      <w:r>
        <w:rPr>
          <w:rFonts w:cs="Times New Roman" w:hAnsi="Times New Roman" w:eastAsia="Times New Roman" w:ascii="Times New Roman"/>
          <w:color w:val="273139"/>
          <w:spacing w:val="24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position w:val="-1"/>
          <w:sz w:val="24"/>
          <w:szCs w:val="24"/>
        </w:rPr>
        <w:t>Mod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position w:val="-1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color w:val="273139"/>
          <w:spacing w:val="24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position w:val="-1"/>
          <w:sz w:val="24"/>
          <w:szCs w:val="24"/>
        </w:rPr>
        <w:t>is</w:t>
      </w:r>
      <w:r>
        <w:rPr>
          <w:rFonts w:cs="Times New Roman" w:hAnsi="Times New Roman" w:eastAsia="Times New Roman" w:ascii="Times New Roman"/>
          <w:color w:val="273139"/>
          <w:spacing w:val="24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position w:val="-1"/>
          <w:sz w:val="24"/>
          <w:szCs w:val="24"/>
        </w:rPr>
        <w:t>one</w:t>
      </w:r>
      <w:r>
        <w:rPr>
          <w:rFonts w:cs="Times New Roman" w:hAnsi="Times New Roman" w:eastAsia="Times New Roman" w:ascii="Times New Roman"/>
          <w:color w:val="273139"/>
          <w:spacing w:val="23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position w:val="-1"/>
          <w:sz w:val="24"/>
          <w:szCs w:val="24"/>
        </w:rPr>
        <w:t>of</w:t>
      </w:r>
      <w:r>
        <w:rPr>
          <w:rFonts w:cs="Times New Roman" w:hAnsi="Times New Roman" w:eastAsia="Times New Roman" w:ascii="Times New Roman"/>
          <w:color w:val="273139"/>
          <w:spacing w:val="23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position w:val="-1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color w:val="273139"/>
          <w:spacing w:val="23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position w:val="-1"/>
          <w:sz w:val="24"/>
          <w:szCs w:val="24"/>
        </w:rPr>
        <w:t>most</w:t>
      </w:r>
      <w:r>
        <w:rPr>
          <w:rFonts w:cs="Times New Roman" w:hAnsi="Times New Roman" w:eastAsia="Times New Roman" w:ascii="Times New Roman"/>
          <w:color w:val="273139"/>
          <w:spacing w:val="25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position w:val="-1"/>
          <w:sz w:val="24"/>
          <w:szCs w:val="24"/>
        </w:rPr>
        <w:t>popula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position w:val="-1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position w:val="-1"/>
          <w:sz w:val="24"/>
          <w:szCs w:val="24"/>
        </w:rPr>
        <w:t>ly</w:t>
      </w:r>
      <w:r>
        <w:rPr>
          <w:rFonts w:cs="Times New Roman" w:hAnsi="Times New Roman" w:eastAsia="Times New Roman" w:ascii="Times New Roman"/>
          <w:color w:val="273139"/>
          <w:spacing w:val="24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position w:val="-1"/>
          <w:sz w:val="24"/>
          <w:szCs w:val="24"/>
        </w:rPr>
        <w:t>us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position w:val="-1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53"/>
        <w:ind w:left="2463"/>
      </w:pPr>
      <w:r>
        <w:rPr>
          <w:rFonts w:cs="Times New Roman" w:hAnsi="Times New Roman" w:eastAsia="Times New Roman" w:ascii="Times New Roman"/>
          <w:color w:val="273139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oft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re</w:t>
      </w:r>
      <w:r>
        <w:rPr>
          <w:rFonts w:cs="Times New Roman" w:hAnsi="Times New Roman" w:eastAsia="Times New Roman" w:ascii="Times New Roman"/>
          <w:color w:val="273139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lop</w:t>
      </w:r>
      <w:r>
        <w:rPr>
          <w:rFonts w:cs="Times New Roman" w:hAnsi="Times New Roman" w:eastAsia="Times New Roman" w:ascii="Times New Roman"/>
          <w:color w:val="273139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color w:val="273139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2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ife</w:t>
      </w:r>
      <w:r>
        <w:rPr>
          <w:rFonts w:cs="Times New Roman" w:hAnsi="Times New Roman" w:eastAsia="Times New Roman" w:ascii="Times New Roman"/>
          <w:color w:val="273139"/>
          <w:spacing w:val="-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Cy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le</w:t>
      </w:r>
      <w:r>
        <w:rPr>
          <w:rFonts w:cs="Times New Roman" w:hAnsi="Times New Roman" w:eastAsia="Times New Roman" w:ascii="Times New Roman"/>
          <w:color w:val="273139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Mo</w:t>
      </w:r>
      <w:r>
        <w:rPr>
          <w:rFonts w:cs="Times New Roman" w:hAnsi="Times New Roman" w:eastAsia="Times New Roman" w:ascii="Times New Roman"/>
          <w:color w:val="273139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ls</w:t>
      </w:r>
      <w:r>
        <w:rPr>
          <w:rFonts w:cs="Times New Roman" w:hAnsi="Times New Roman" w:eastAsia="Times New Roman" w:ascii="Times New Roman"/>
          <w:color w:val="273139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(SDLC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models).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10" w:lineRule="auto" w:line="280"/>
        <w:ind w:left="2463" w:right="749" w:hanging="361"/>
      </w:pPr>
      <w:r>
        <w:rPr>
          <w:rFonts w:cs="MS UI Gothic" w:hAnsi="MS UI Gothic" w:eastAsia="MS UI Gothic" w:ascii="MS UI Gothic"/>
          <w:spacing w:val="0"/>
          <w:w w:val="100"/>
          <w:sz w:val="23"/>
          <w:szCs w:val="23"/>
        </w:rPr>
        <w:t>❖</w:t>
      </w:r>
      <w:r>
        <w:rPr>
          <w:rFonts w:cs="MS UI Gothic" w:hAnsi="MS UI Gothic" w:eastAsia="MS UI Gothic" w:ascii="MS UI Gothic"/>
          <w:spacing w:val="60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This</w:t>
      </w:r>
      <w:r>
        <w:rPr>
          <w:rFonts w:cs="Times New Roman" w:hAnsi="Times New Roman" w:eastAsia="Times New Roman" w:ascii="Times New Roman"/>
          <w:color w:val="273139"/>
          <w:spacing w:val="3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model</w:t>
      </w:r>
      <w:r>
        <w:rPr>
          <w:rFonts w:cs="Times New Roman" w:hAnsi="Times New Roman" w:eastAsia="Times New Roman" w:ascii="Times New Roman"/>
          <w:color w:val="273139"/>
          <w:spacing w:val="3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is</w:t>
      </w:r>
      <w:r>
        <w:rPr>
          <w:rFonts w:cs="Times New Roman" w:hAnsi="Times New Roman" w:eastAsia="Times New Roman" w:ascii="Times New Roman"/>
          <w:color w:val="273139"/>
          <w:spacing w:val="3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us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color w:val="273139"/>
          <w:spacing w:val="3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wh</w:t>
      </w:r>
      <w:r>
        <w:rPr>
          <w:rFonts w:cs="Times New Roman" w:hAnsi="Times New Roman" w:eastAsia="Times New Roman" w:ascii="Times New Roman"/>
          <w:color w:val="273139"/>
          <w:spacing w:val="-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color w:val="273139"/>
          <w:spacing w:val="3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color w:val="273139"/>
          <w:spacing w:val="3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usto</w:t>
      </w:r>
      <w:r>
        <w:rPr>
          <w:rFonts w:cs="Times New Roman" w:hAnsi="Times New Roman" w:eastAsia="Times New Roman" w:ascii="Times New Roman"/>
          <w:color w:val="273139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rs</w:t>
      </w:r>
      <w:r>
        <w:rPr>
          <w:rFonts w:cs="Times New Roman" w:hAnsi="Times New Roman" w:eastAsia="Times New Roman" w:ascii="Times New Roman"/>
          <w:color w:val="273139"/>
          <w:spacing w:val="3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do</w:t>
      </w:r>
      <w:r>
        <w:rPr>
          <w:rFonts w:cs="Times New Roman" w:hAnsi="Times New Roman" w:eastAsia="Times New Roman" w:ascii="Times New Roman"/>
          <w:color w:val="273139"/>
          <w:spacing w:val="3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not</w:t>
      </w:r>
      <w:r>
        <w:rPr>
          <w:rFonts w:cs="Times New Roman" w:hAnsi="Times New Roman" w:eastAsia="Times New Roman" w:ascii="Times New Roman"/>
          <w:color w:val="273139"/>
          <w:spacing w:val="3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know</w:t>
      </w:r>
      <w:r>
        <w:rPr>
          <w:rFonts w:cs="Times New Roman" w:hAnsi="Times New Roman" w:eastAsia="Times New Roman" w:ascii="Times New Roman"/>
          <w:color w:val="273139"/>
          <w:spacing w:val="3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x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proj</w:t>
      </w:r>
      <w:r>
        <w:rPr>
          <w:rFonts w:cs="Times New Roman" w:hAnsi="Times New Roman" w:eastAsia="Times New Roman" w:ascii="Times New Roman"/>
          <w:color w:val="273139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qui</w:t>
      </w:r>
      <w:r>
        <w:rPr>
          <w:rFonts w:cs="Times New Roman" w:hAnsi="Times New Roman" w:eastAsia="Times New Roman" w:ascii="Times New Roman"/>
          <w:color w:val="273139"/>
          <w:spacing w:val="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men</w:t>
      </w:r>
      <w:r>
        <w:rPr>
          <w:rFonts w:cs="Times New Roman" w:hAnsi="Times New Roman" w:eastAsia="Times New Roman" w:ascii="Times New Roman"/>
          <w:color w:val="273139"/>
          <w:spacing w:val="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fo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73139"/>
          <w:spacing w:val="2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nd.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exact" w:line="280"/>
        <w:ind w:left="2103"/>
      </w:pPr>
      <w:r>
        <w:rPr>
          <w:rFonts w:cs="MS UI Gothic" w:hAnsi="MS UI Gothic" w:eastAsia="MS UI Gothic" w:ascii="MS UI Gothic"/>
          <w:spacing w:val="0"/>
          <w:w w:val="100"/>
          <w:sz w:val="23"/>
          <w:szCs w:val="23"/>
        </w:rPr>
        <w:t>❖</w:t>
      </w:r>
      <w:r>
        <w:rPr>
          <w:rFonts w:cs="MS UI Gothic" w:hAnsi="MS UI Gothic" w:eastAsia="MS UI Gothic" w:ascii="MS UI Gothic"/>
          <w:spacing w:val="60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1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following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1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re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1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1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prim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ry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1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ph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282829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1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invo</w:t>
      </w:r>
      <w:r>
        <w:rPr>
          <w:rFonts w:cs="Times New Roman" w:hAnsi="Times New Roman" w:eastAsia="Times New Roman" w:ascii="Times New Roman"/>
          <w:color w:val="282829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color w:val="282829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1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1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53"/>
        <w:ind w:left="2463"/>
      </w:pP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lop</w:t>
      </w:r>
      <w:r>
        <w:rPr>
          <w:rFonts w:cs="Times New Roman" w:hAnsi="Times New Roman" w:eastAsia="Times New Roman" w:ascii="Times New Roman"/>
          <w:color w:val="282829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cy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color w:val="282829"/>
          <w:spacing w:val="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of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282829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pr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color w:val="282829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ype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model.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4"/>
          <w:szCs w:val="24"/>
        </w:rPr>
      </w:r>
    </w:p>
    <w:p>
      <w:pPr>
        <w:rPr>
          <w:rFonts w:cs="Calibri" w:hAnsi="Calibri" w:eastAsia="Calibri" w:ascii="Calibri"/>
          <w:sz w:val="22"/>
          <w:szCs w:val="22"/>
        </w:rPr>
        <w:jc w:val="left"/>
        <w:spacing w:before="56"/>
        <w:ind w:left="740"/>
      </w:pPr>
      <w:r>
        <w:rPr>
          <w:rFonts w:cs="Times New Roman" w:hAnsi="Times New Roman" w:eastAsia="Times New Roman" w:ascii="Times New Roman"/>
          <w:b/>
          <w:color w:val="282829"/>
          <w:spacing w:val="1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color w:val="282829"/>
          <w:spacing w:val="0"/>
          <w:w w:val="100"/>
          <w:sz w:val="28"/>
          <w:szCs w:val="28"/>
        </w:rPr>
        <w:t>n</w:t>
      </w:r>
      <w:r>
        <w:rPr>
          <w:rFonts w:cs="Times New Roman" w:hAnsi="Times New Roman" w:eastAsia="Times New Roman" w:ascii="Times New Roman"/>
          <w:b/>
          <w:color w:val="282829"/>
          <w:spacing w:val="-1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color w:val="282829"/>
          <w:spacing w:val="0"/>
          <w:w w:val="100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b/>
          <w:color w:val="282829"/>
          <w:spacing w:val="-1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color w:val="282829"/>
          <w:spacing w:val="1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color w:val="282829"/>
          <w:spacing w:val="0"/>
          <w:w w:val="100"/>
          <w:sz w:val="28"/>
          <w:szCs w:val="28"/>
        </w:rPr>
        <w:t>l</w:t>
      </w:r>
      <w:r>
        <w:rPr>
          <w:rFonts w:cs="Times New Roman" w:hAnsi="Times New Roman" w:eastAsia="Times New Roman" w:ascii="Times New Roman"/>
          <w:b/>
          <w:color w:val="282829"/>
          <w:spacing w:val="-2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color w:val="282829"/>
          <w:spacing w:val="-1"/>
          <w:w w:val="100"/>
          <w:sz w:val="28"/>
          <w:szCs w:val="28"/>
        </w:rPr>
        <w:t>C</w:t>
      </w:r>
      <w:r>
        <w:rPr>
          <w:rFonts w:cs="Times New Roman" w:hAnsi="Times New Roman" w:eastAsia="Times New Roman" w:ascii="Times New Roman"/>
          <w:b/>
          <w:color w:val="282829"/>
          <w:spacing w:val="1"/>
          <w:w w:val="100"/>
          <w:sz w:val="28"/>
          <w:szCs w:val="28"/>
        </w:rPr>
        <w:t>o</w:t>
      </w:r>
      <w:r>
        <w:rPr>
          <w:rFonts w:cs="Times New Roman" w:hAnsi="Times New Roman" w:eastAsia="Times New Roman" w:ascii="Times New Roman"/>
          <w:b/>
          <w:color w:val="282829"/>
          <w:spacing w:val="-1"/>
          <w:w w:val="100"/>
          <w:sz w:val="28"/>
          <w:szCs w:val="28"/>
        </w:rPr>
        <w:t>m</w:t>
      </w:r>
      <w:r>
        <w:rPr>
          <w:rFonts w:cs="Times New Roman" w:hAnsi="Times New Roman" w:eastAsia="Times New Roman" w:ascii="Times New Roman"/>
          <w:b/>
          <w:color w:val="282829"/>
          <w:spacing w:val="-1"/>
          <w:w w:val="100"/>
          <w:sz w:val="28"/>
          <w:szCs w:val="28"/>
        </w:rPr>
        <w:t>m</w:t>
      </w:r>
      <w:r>
        <w:rPr>
          <w:rFonts w:cs="Times New Roman" w:hAnsi="Times New Roman" w:eastAsia="Times New Roman" w:ascii="Times New Roman"/>
          <w:b/>
          <w:color w:val="282829"/>
          <w:spacing w:val="0"/>
          <w:w w:val="100"/>
          <w:sz w:val="28"/>
          <w:szCs w:val="28"/>
        </w:rPr>
        <w:t>un</w:t>
      </w:r>
      <w:r>
        <w:rPr>
          <w:rFonts w:cs="Times New Roman" w:hAnsi="Times New Roman" w:eastAsia="Times New Roman" w:ascii="Times New Roman"/>
          <w:b/>
          <w:color w:val="282829"/>
          <w:spacing w:val="1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color w:val="282829"/>
          <w:spacing w:val="-2"/>
          <w:w w:val="100"/>
          <w:sz w:val="28"/>
          <w:szCs w:val="28"/>
        </w:rPr>
        <w:t>c</w:t>
      </w:r>
      <w:r>
        <w:rPr>
          <w:rFonts w:cs="Times New Roman" w:hAnsi="Times New Roman" w:eastAsia="Times New Roman" w:ascii="Times New Roman"/>
          <w:b/>
          <w:color w:val="282829"/>
          <w:spacing w:val="-1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color w:val="282829"/>
          <w:spacing w:val="0"/>
          <w:w w:val="100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b/>
          <w:color w:val="282829"/>
          <w:spacing w:val="1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color w:val="282829"/>
          <w:spacing w:val="-1"/>
          <w:w w:val="100"/>
          <w:sz w:val="28"/>
          <w:szCs w:val="28"/>
        </w:rPr>
        <w:t>o</w:t>
      </w:r>
      <w:r>
        <w:rPr>
          <w:rFonts w:cs="Times New Roman" w:hAnsi="Times New Roman" w:eastAsia="Times New Roman" w:ascii="Times New Roman"/>
          <w:b/>
          <w:color w:val="282829"/>
          <w:spacing w:val="0"/>
          <w:w w:val="100"/>
          <w:sz w:val="28"/>
          <w:szCs w:val="28"/>
        </w:rPr>
        <w:t>n</w:t>
      </w:r>
      <w:r>
        <w:rPr>
          <w:rFonts w:cs="Times New Roman" w:hAnsi="Times New Roman" w:eastAsia="Times New Roman" w:ascii="Times New Roman"/>
          <w:b/>
          <w:color w:val="282829"/>
          <w:spacing w:val="-17"/>
          <w:w w:val="100"/>
          <w:sz w:val="28"/>
          <w:szCs w:val="28"/>
        </w:rPr>
        <w:t> </w:t>
      </w:r>
      <w:r>
        <w:rPr>
          <w:rFonts w:cs="Calibri" w:hAnsi="Calibri" w:eastAsia="Calibri" w:ascii="Calibri"/>
          <w:color w:val="282829"/>
          <w:spacing w:val="0"/>
          <w:w w:val="100"/>
          <w:sz w:val="22"/>
          <w:szCs w:val="22"/>
        </w:rPr>
        <w:t>–</w:t>
      </w:r>
      <w:r>
        <w:rPr>
          <w:rFonts w:cs="Calibri" w:hAnsi="Calibri" w:eastAsia="Calibri" w:ascii="Calibri"/>
          <w:color w:val="000000"/>
          <w:spacing w:val="0"/>
          <w:w w:val="10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56" w:lineRule="exact" w:line="320"/>
        <w:ind w:left="1318" w:right="746" w:hanging="360"/>
      </w:pPr>
      <w:r>
        <w:rPr>
          <w:rFonts w:cs="MS UI Gothic" w:hAnsi="MS UI Gothic" w:eastAsia="MS UI Gothic" w:ascii="MS UI Gothic"/>
          <w:color w:val="282829"/>
          <w:spacing w:val="0"/>
          <w:w w:val="100"/>
          <w:sz w:val="28"/>
          <w:szCs w:val="28"/>
        </w:rPr>
        <w:t>❖</w:t>
      </w:r>
      <w:r>
        <w:rPr>
          <w:rFonts w:cs="MS UI Gothic" w:hAnsi="MS UI Gothic" w:eastAsia="MS UI Gothic" w:ascii="MS UI Gothic"/>
          <w:color w:val="282829"/>
          <w:spacing w:val="-6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color w:val="282829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color w:val="282829"/>
          <w:spacing w:val="3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th</w:t>
      </w:r>
      <w:r>
        <w:rPr>
          <w:rFonts w:cs="Times New Roman" w:hAnsi="Times New Roman" w:eastAsia="Times New Roman" w:ascii="Times New Roman"/>
          <w:color w:val="282829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color w:val="282829"/>
          <w:spacing w:val="3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ph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color w:val="282829"/>
          <w:spacing w:val="3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busin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ss</w:t>
      </w:r>
      <w:r>
        <w:rPr>
          <w:rFonts w:cs="Times New Roman" w:hAnsi="Times New Roman" w:eastAsia="Times New Roman" w:ascii="Times New Roman"/>
          <w:color w:val="282829"/>
          <w:spacing w:val="3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lys</w:t>
      </w:r>
      <w:r>
        <w:rPr>
          <w:rFonts w:cs="Times New Roman" w:hAnsi="Times New Roman" w:eastAsia="Times New Roman" w:ascii="Times New Roman"/>
          <w:color w:val="282829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color w:val="282829"/>
          <w:spacing w:val="3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color w:val="282829"/>
          <w:spacing w:val="3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color w:val="282829"/>
          <w:spacing w:val="4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color w:val="282829"/>
          <w:spacing w:val="3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ind</w:t>
      </w:r>
      <w:r>
        <w:rPr>
          <w:rFonts w:cs="Times New Roman" w:hAnsi="Times New Roman" w:eastAsia="Times New Roman" w:ascii="Times New Roman"/>
          <w:color w:val="282829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viduals</w:t>
      </w:r>
      <w:r>
        <w:rPr>
          <w:rFonts w:cs="Times New Roman" w:hAnsi="Times New Roman" w:eastAsia="Times New Roman" w:ascii="Times New Roman"/>
          <w:color w:val="282829"/>
          <w:spacing w:val="3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color w:val="282829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spons</w:t>
      </w:r>
      <w:r>
        <w:rPr>
          <w:rFonts w:cs="Times New Roman" w:hAnsi="Times New Roman" w:eastAsia="Times New Roman" w:ascii="Times New Roman"/>
          <w:color w:val="282829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ble</w:t>
      </w:r>
      <w:r>
        <w:rPr>
          <w:rFonts w:cs="Times New Roman" w:hAnsi="Times New Roman" w:eastAsia="Times New Roman" w:ascii="Times New Roman"/>
          <w:color w:val="282829"/>
          <w:spacing w:val="3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for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ol</w:t>
      </w:r>
      <w:r>
        <w:rPr>
          <w:rFonts w:cs="Times New Roman" w:hAnsi="Times New Roman" w:eastAsia="Times New Roman" w:ascii="Times New Roman"/>
          <w:color w:val="282829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color w:val="282829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ng</w:t>
      </w:r>
      <w:r>
        <w:rPr>
          <w:rFonts w:cs="Times New Roman" w:hAnsi="Times New Roman" w:eastAsia="Times New Roman" w:ascii="Times New Roman"/>
          <w:color w:val="282829"/>
          <w:spacing w:val="4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color w:val="282829"/>
          <w:spacing w:val="4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color w:val="282829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qui</w:t>
      </w:r>
      <w:r>
        <w:rPr>
          <w:rFonts w:cs="Times New Roman" w:hAnsi="Times New Roman" w:eastAsia="Times New Roman" w:ascii="Times New Roman"/>
          <w:color w:val="282829"/>
          <w:spacing w:val="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color w:val="282829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nts</w:t>
      </w:r>
      <w:r>
        <w:rPr>
          <w:rFonts w:cs="Times New Roman" w:hAnsi="Times New Roman" w:eastAsia="Times New Roman" w:ascii="Times New Roman"/>
          <w:color w:val="282829"/>
          <w:spacing w:val="4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color w:val="282829"/>
          <w:spacing w:val="4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discussing</w:t>
      </w:r>
      <w:r>
        <w:rPr>
          <w:rFonts w:cs="Times New Roman" w:hAnsi="Times New Roman" w:eastAsia="Times New Roman" w:ascii="Times New Roman"/>
          <w:color w:val="282829"/>
          <w:spacing w:val="4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color w:val="282829"/>
          <w:spacing w:val="4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color w:val="282829"/>
          <w:spacing w:val="4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for</w:t>
      </w:r>
      <w:r>
        <w:rPr>
          <w:rFonts w:cs="Times New Roman" w:hAnsi="Times New Roman" w:eastAsia="Times New Roman" w:ascii="Times New Roman"/>
          <w:color w:val="282829"/>
          <w:spacing w:val="4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color w:val="282829"/>
          <w:spacing w:val="4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prod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t,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41"/>
        <w:ind w:left="1318"/>
        <w:sectPr>
          <w:pgMar w:header="736" w:footer="998" w:top="960" w:bottom="280" w:left="1620" w:right="1320"/>
          <w:pgSz w:w="11920" w:h="16840"/>
        </w:sectPr>
      </w:pP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me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he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stak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hold</w:t>
      </w:r>
      <w:r>
        <w:rPr>
          <w:rFonts w:cs="Times New Roman" w:hAnsi="Times New Roman" w:eastAsia="Times New Roman" w:ascii="Times New Roman"/>
          <w:color w:val="282829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rs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or</w:t>
      </w:r>
      <w:r>
        <w:rPr>
          <w:rFonts w:cs="Times New Roman" w:hAnsi="Times New Roman" w:eastAsia="Times New Roman" w:ascii="Times New Roman"/>
          <w:color w:val="282829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color w:val="282829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nts.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4"/>
          <w:szCs w:val="2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20" w:lineRule="exact" w:line="220"/>
      </w:pPr>
      <w:r>
        <w:rPr>
          <w:sz w:val="22"/>
          <w:szCs w:val="22"/>
        </w:rPr>
      </w:r>
    </w:p>
    <w:p>
      <w:pPr>
        <w:rPr>
          <w:rFonts w:cs="Calibri" w:hAnsi="Calibri" w:eastAsia="Calibri" w:ascii="Calibri"/>
          <w:sz w:val="22"/>
          <w:szCs w:val="22"/>
        </w:rPr>
        <w:jc w:val="left"/>
        <w:spacing w:before="24"/>
        <w:ind w:left="596"/>
      </w:pPr>
      <w:r>
        <w:rPr>
          <w:rFonts w:cs="Times New Roman" w:hAnsi="Times New Roman" w:eastAsia="Times New Roman" w:ascii="Times New Roman"/>
          <w:b/>
          <w:color w:val="282829"/>
          <w:spacing w:val="0"/>
          <w:w w:val="100"/>
          <w:sz w:val="28"/>
          <w:szCs w:val="28"/>
        </w:rPr>
        <w:t>Qu</w:t>
      </w:r>
      <w:r>
        <w:rPr>
          <w:rFonts w:cs="Times New Roman" w:hAnsi="Times New Roman" w:eastAsia="Times New Roman" w:ascii="Times New Roman"/>
          <w:b/>
          <w:color w:val="282829"/>
          <w:spacing w:val="1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color w:val="282829"/>
          <w:spacing w:val="0"/>
          <w:w w:val="100"/>
          <w:sz w:val="28"/>
          <w:szCs w:val="28"/>
        </w:rPr>
        <w:t>ck</w:t>
      </w:r>
      <w:r>
        <w:rPr>
          <w:rFonts w:cs="Times New Roman" w:hAnsi="Times New Roman" w:eastAsia="Times New Roman" w:ascii="Times New Roman"/>
          <w:b/>
          <w:color w:val="282829"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color w:val="282829"/>
          <w:spacing w:val="0"/>
          <w:w w:val="100"/>
          <w:sz w:val="28"/>
          <w:szCs w:val="28"/>
        </w:rPr>
        <w:t>Plan</w:t>
      </w:r>
      <w:r>
        <w:rPr>
          <w:rFonts w:cs="Times New Roman" w:hAnsi="Times New Roman" w:eastAsia="Times New Roman" w:ascii="Times New Roman"/>
          <w:b/>
          <w:color w:val="282829"/>
          <w:spacing w:val="-21"/>
          <w:w w:val="100"/>
          <w:sz w:val="28"/>
          <w:szCs w:val="28"/>
        </w:rPr>
        <w:t> </w:t>
      </w:r>
      <w:r>
        <w:rPr>
          <w:rFonts w:cs="Calibri" w:hAnsi="Calibri" w:eastAsia="Calibri" w:ascii="Calibri"/>
          <w:color w:val="282829"/>
          <w:spacing w:val="0"/>
          <w:w w:val="100"/>
          <w:sz w:val="22"/>
          <w:szCs w:val="22"/>
        </w:rPr>
        <w:t>–</w:t>
      </w:r>
      <w:r>
        <w:rPr>
          <w:rFonts w:cs="Calibri" w:hAnsi="Calibri" w:eastAsia="Calibri" w:ascii="Calibri"/>
          <w:color w:val="000000"/>
          <w:spacing w:val="0"/>
          <w:w w:val="10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53" w:lineRule="exact" w:line="320"/>
        <w:ind w:left="1318" w:right="748" w:hanging="360"/>
      </w:pPr>
      <w:r>
        <w:rPr>
          <w:rFonts w:cs="MS UI Gothic" w:hAnsi="MS UI Gothic" w:eastAsia="MS UI Gothic" w:ascii="MS UI Gothic"/>
          <w:color w:val="273139"/>
          <w:spacing w:val="0"/>
          <w:w w:val="100"/>
          <w:sz w:val="28"/>
          <w:szCs w:val="28"/>
        </w:rPr>
        <w:t>❖</w:t>
      </w:r>
      <w:r>
        <w:rPr>
          <w:rFonts w:cs="MS UI Gothic" w:hAnsi="MS UI Gothic" w:eastAsia="MS UI Gothic" w:ascii="MS UI Gothic"/>
          <w:color w:val="273139"/>
          <w:spacing w:val="-6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82829"/>
          <w:spacing w:val="-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2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sic</w:t>
      </w:r>
      <w:r>
        <w:rPr>
          <w:rFonts w:cs="Times New Roman" w:hAnsi="Times New Roman" w:eastAsia="Times New Roman" w:ascii="Times New Roman"/>
          <w:color w:val="282829"/>
          <w:spacing w:val="-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quir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ments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ve</w:t>
      </w:r>
      <w:r>
        <w:rPr>
          <w:rFonts w:cs="Times New Roman" w:hAnsi="Times New Roman" w:eastAsia="Times New Roman" w:ascii="Times New Roman"/>
          <w:color w:val="282829"/>
          <w:spacing w:val="-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color w:val="282829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color w:val="282829"/>
          <w:spacing w:val="-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discus</w:t>
      </w:r>
      <w:r>
        <w:rPr>
          <w:rFonts w:cs="Times New Roman" w:hAnsi="Times New Roman" w:eastAsia="Times New Roman" w:ascii="Times New Roman"/>
          <w:color w:val="282829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d,</w:t>
      </w:r>
      <w:r>
        <w:rPr>
          <w:rFonts w:cs="Times New Roman" w:hAnsi="Times New Roman" w:eastAsia="Times New Roman" w:ascii="Times New Roman"/>
          <w:color w:val="282829"/>
          <w:spacing w:val="-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282829"/>
          <w:spacing w:val="-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2"/>
          <w:w w:val="100"/>
          <w:sz w:val="24"/>
          <w:szCs w:val="24"/>
        </w:rPr>
        <w:t>q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uick</w:t>
      </w:r>
      <w:r>
        <w:rPr>
          <w:rFonts w:cs="Times New Roman" w:hAnsi="Times New Roman" w:eastAsia="Times New Roman" w:ascii="Times New Roman"/>
          <w:color w:val="282829"/>
          <w:spacing w:val="-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plan</w:t>
      </w:r>
      <w:r>
        <w:rPr>
          <w:rFonts w:cs="Times New Roman" w:hAnsi="Times New Roman" w:eastAsia="Times New Roman" w:ascii="Times New Roman"/>
          <w:color w:val="282829"/>
          <w:spacing w:val="-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of</w:t>
      </w:r>
      <w:r>
        <w:rPr>
          <w:rFonts w:cs="Times New Roman" w:hAnsi="Times New Roman" w:eastAsia="Times New Roman" w:ascii="Times New Roman"/>
          <w:color w:val="282829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color w:val="282829"/>
          <w:spacing w:val="-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color w:val="282829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color w:val="282829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prototype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is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4"/>
          <w:szCs w:val="24"/>
        </w:rPr>
      </w:r>
    </w:p>
    <w:p>
      <w:pPr>
        <w:rPr>
          <w:sz w:val="17"/>
          <w:szCs w:val="17"/>
        </w:rPr>
        <w:jc w:val="left"/>
        <w:spacing w:before="1" w:lineRule="exact" w:line="160"/>
      </w:pP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alibri" w:hAnsi="Calibri" w:eastAsia="Calibri" w:ascii="Calibri"/>
          <w:sz w:val="22"/>
          <w:szCs w:val="22"/>
        </w:rPr>
        <w:jc w:val="left"/>
        <w:ind w:left="598"/>
      </w:pPr>
      <w:r>
        <w:rPr>
          <w:rFonts w:cs="Times New Roman" w:hAnsi="Times New Roman" w:eastAsia="Times New Roman" w:ascii="Times New Roman"/>
          <w:b/>
          <w:color w:val="282829"/>
          <w:spacing w:val="-1"/>
          <w:w w:val="100"/>
          <w:sz w:val="28"/>
          <w:szCs w:val="28"/>
        </w:rPr>
        <w:t>M</w:t>
      </w:r>
      <w:r>
        <w:rPr>
          <w:rFonts w:cs="Times New Roman" w:hAnsi="Times New Roman" w:eastAsia="Times New Roman" w:ascii="Times New Roman"/>
          <w:b/>
          <w:color w:val="282829"/>
          <w:spacing w:val="1"/>
          <w:w w:val="100"/>
          <w:sz w:val="28"/>
          <w:szCs w:val="28"/>
        </w:rPr>
        <w:t>o</w:t>
      </w:r>
      <w:r>
        <w:rPr>
          <w:rFonts w:cs="Times New Roman" w:hAnsi="Times New Roman" w:eastAsia="Times New Roman" w:ascii="Times New Roman"/>
          <w:b/>
          <w:color w:val="282829"/>
          <w:spacing w:val="0"/>
          <w:w w:val="100"/>
          <w:sz w:val="28"/>
          <w:szCs w:val="28"/>
        </w:rPr>
        <w:t>de</w:t>
      </w:r>
      <w:r>
        <w:rPr>
          <w:rFonts w:cs="Times New Roman" w:hAnsi="Times New Roman" w:eastAsia="Times New Roman" w:ascii="Times New Roman"/>
          <w:b/>
          <w:color w:val="282829"/>
          <w:spacing w:val="-1"/>
          <w:w w:val="100"/>
          <w:sz w:val="28"/>
          <w:szCs w:val="28"/>
        </w:rPr>
        <w:t>l</w:t>
      </w:r>
      <w:r>
        <w:rPr>
          <w:rFonts w:cs="Times New Roman" w:hAnsi="Times New Roman" w:eastAsia="Times New Roman" w:ascii="Times New Roman"/>
          <w:b/>
          <w:color w:val="282829"/>
          <w:spacing w:val="-1"/>
          <w:w w:val="100"/>
          <w:sz w:val="28"/>
          <w:szCs w:val="28"/>
        </w:rPr>
        <w:t>l</w:t>
      </w:r>
      <w:r>
        <w:rPr>
          <w:rFonts w:cs="Times New Roman" w:hAnsi="Times New Roman" w:eastAsia="Times New Roman" w:ascii="Times New Roman"/>
          <w:b/>
          <w:color w:val="282829"/>
          <w:spacing w:val="1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color w:val="282829"/>
          <w:spacing w:val="0"/>
          <w:w w:val="100"/>
          <w:sz w:val="28"/>
          <w:szCs w:val="28"/>
        </w:rPr>
        <w:t>ng</w:t>
      </w:r>
      <w:r>
        <w:rPr>
          <w:rFonts w:cs="Times New Roman" w:hAnsi="Times New Roman" w:eastAsia="Times New Roman" w:ascii="Times New Roman"/>
          <w:b/>
          <w:color w:val="282829"/>
          <w:spacing w:val="1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color w:val="282829"/>
          <w:spacing w:val="-3"/>
          <w:w w:val="100"/>
          <w:sz w:val="28"/>
          <w:szCs w:val="28"/>
        </w:rPr>
        <w:t>Q</w:t>
      </w:r>
      <w:r>
        <w:rPr>
          <w:rFonts w:cs="Times New Roman" w:hAnsi="Times New Roman" w:eastAsia="Times New Roman" w:ascii="Times New Roman"/>
          <w:b/>
          <w:color w:val="282829"/>
          <w:spacing w:val="0"/>
          <w:w w:val="100"/>
          <w:sz w:val="28"/>
          <w:szCs w:val="28"/>
        </w:rPr>
        <w:t>u</w:t>
      </w:r>
      <w:r>
        <w:rPr>
          <w:rFonts w:cs="Times New Roman" w:hAnsi="Times New Roman" w:eastAsia="Times New Roman" w:ascii="Times New Roman"/>
          <w:b/>
          <w:color w:val="282829"/>
          <w:spacing w:val="1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color w:val="282829"/>
          <w:spacing w:val="0"/>
          <w:w w:val="100"/>
          <w:sz w:val="28"/>
          <w:szCs w:val="28"/>
        </w:rPr>
        <w:t>ck</w:t>
      </w:r>
      <w:r>
        <w:rPr>
          <w:rFonts w:cs="Times New Roman" w:hAnsi="Times New Roman" w:eastAsia="Times New Roman" w:ascii="Times New Roman"/>
          <w:b/>
          <w:color w:val="282829"/>
          <w:spacing w:val="-3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color w:val="282829"/>
          <w:spacing w:val="1"/>
          <w:w w:val="100"/>
          <w:sz w:val="28"/>
          <w:szCs w:val="28"/>
        </w:rPr>
        <w:t>D</w:t>
      </w:r>
      <w:r>
        <w:rPr>
          <w:rFonts w:cs="Times New Roman" w:hAnsi="Times New Roman" w:eastAsia="Times New Roman" w:ascii="Times New Roman"/>
          <w:b/>
          <w:color w:val="282829"/>
          <w:spacing w:val="-2"/>
          <w:w w:val="100"/>
          <w:sz w:val="28"/>
          <w:szCs w:val="28"/>
        </w:rPr>
        <w:t>e</w:t>
      </w:r>
      <w:r>
        <w:rPr>
          <w:rFonts w:cs="Times New Roman" w:hAnsi="Times New Roman" w:eastAsia="Times New Roman" w:ascii="Times New Roman"/>
          <w:b/>
          <w:color w:val="282829"/>
          <w:spacing w:val="1"/>
          <w:w w:val="100"/>
          <w:sz w:val="28"/>
          <w:szCs w:val="28"/>
        </w:rPr>
        <w:t>s</w:t>
      </w:r>
      <w:r>
        <w:rPr>
          <w:rFonts w:cs="Times New Roman" w:hAnsi="Times New Roman" w:eastAsia="Times New Roman" w:ascii="Times New Roman"/>
          <w:b/>
          <w:color w:val="282829"/>
          <w:spacing w:val="-1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color w:val="282829"/>
          <w:spacing w:val="1"/>
          <w:w w:val="100"/>
          <w:sz w:val="28"/>
          <w:szCs w:val="28"/>
        </w:rPr>
        <w:t>g</w:t>
      </w:r>
      <w:r>
        <w:rPr>
          <w:rFonts w:cs="Times New Roman" w:hAnsi="Times New Roman" w:eastAsia="Times New Roman" w:ascii="Times New Roman"/>
          <w:b/>
          <w:color w:val="282829"/>
          <w:spacing w:val="0"/>
          <w:w w:val="100"/>
          <w:sz w:val="28"/>
          <w:szCs w:val="28"/>
        </w:rPr>
        <w:t>n</w:t>
      </w:r>
      <w:r>
        <w:rPr>
          <w:rFonts w:cs="Times New Roman" w:hAnsi="Times New Roman" w:eastAsia="Times New Roman" w:ascii="Times New Roman"/>
          <w:b/>
          <w:color w:val="282829"/>
          <w:spacing w:val="-20"/>
          <w:w w:val="100"/>
          <w:sz w:val="28"/>
          <w:szCs w:val="28"/>
        </w:rPr>
        <w:t> </w:t>
      </w:r>
      <w:r>
        <w:rPr>
          <w:rFonts w:cs="Calibri" w:hAnsi="Calibri" w:eastAsia="Calibri" w:ascii="Calibri"/>
          <w:color w:val="282829"/>
          <w:spacing w:val="0"/>
          <w:w w:val="100"/>
          <w:sz w:val="22"/>
          <w:szCs w:val="22"/>
        </w:rPr>
        <w:t>–</w:t>
      </w:r>
      <w:r>
        <w:rPr>
          <w:rFonts w:cs="Calibri" w:hAnsi="Calibri" w:eastAsia="Calibri" w:ascii="Calibri"/>
          <w:color w:val="000000"/>
          <w:spacing w:val="0"/>
          <w:w w:val="10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56" w:lineRule="exact" w:line="320"/>
        <w:ind w:left="1318" w:right="752" w:hanging="360"/>
      </w:pPr>
      <w:r>
        <w:rPr>
          <w:rFonts w:cs="MS UI Gothic" w:hAnsi="MS UI Gothic" w:eastAsia="MS UI Gothic" w:ascii="MS UI Gothic"/>
          <w:color w:val="282829"/>
          <w:spacing w:val="0"/>
          <w:w w:val="100"/>
          <w:sz w:val="28"/>
          <w:szCs w:val="28"/>
        </w:rPr>
        <w:t>❖</w:t>
      </w:r>
      <w:r>
        <w:rPr>
          <w:rFonts w:cs="MS UI Gothic" w:hAnsi="MS UI Gothic" w:eastAsia="MS UI Gothic" w:ascii="MS UI Gothic"/>
          <w:color w:val="282829"/>
          <w:spacing w:val="-6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Us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color w:val="282829"/>
          <w:spacing w:val="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color w:val="282829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color w:val="282829"/>
          <w:spacing w:val="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282829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82829"/>
          <w:spacing w:val="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rt</w:t>
      </w:r>
      <w:r>
        <w:rPr>
          <w:rFonts w:cs="Times New Roman" w:hAnsi="Times New Roman" w:eastAsia="Times New Roman" w:ascii="Times New Roman"/>
          <w:color w:val="282829"/>
          <w:spacing w:val="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i.e.</w:t>
      </w:r>
      <w:r>
        <w:rPr>
          <w:rFonts w:cs="Times New Roman" w:hAnsi="Times New Roman" w:eastAsia="Times New Roman" w:ascii="Times New Roman"/>
          <w:color w:val="282829"/>
          <w:spacing w:val="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sign</w:t>
      </w:r>
      <w:r>
        <w:rPr>
          <w:rFonts w:cs="Times New Roman" w:hAnsi="Times New Roman" w:eastAsia="Times New Roman" w:ascii="Times New Roman"/>
          <w:color w:val="282829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ng</w:t>
      </w:r>
      <w:r>
        <w:rPr>
          <w:rFonts w:cs="Times New Roman" w:hAnsi="Times New Roman" w:eastAsia="Times New Roman" w:ascii="Times New Roman"/>
          <w:color w:val="282829"/>
          <w:spacing w:val="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rt</w:t>
      </w:r>
      <w:r>
        <w:rPr>
          <w:rFonts w:cs="Times New Roman" w:hAnsi="Times New Roman" w:eastAsia="Times New Roman" w:ascii="Times New Roman"/>
          <w:color w:val="282829"/>
          <w:spacing w:val="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of</w:t>
      </w:r>
      <w:r>
        <w:rPr>
          <w:rFonts w:cs="Times New Roman" w:hAnsi="Times New Roman" w:eastAsia="Times New Roman" w:ascii="Times New Roman"/>
          <w:color w:val="282829"/>
          <w:spacing w:val="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color w:val="282829"/>
          <w:spacing w:val="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pro</w:t>
      </w:r>
      <w:r>
        <w:rPr>
          <w:rFonts w:cs="Times New Roman" w:hAnsi="Times New Roman" w:eastAsia="Times New Roman" w:ascii="Times New Roman"/>
          <w:color w:val="282829"/>
          <w:spacing w:val="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otype</w:t>
      </w:r>
      <w:r>
        <w:rPr>
          <w:rFonts w:cs="Times New Roman" w:hAnsi="Times New Roman" w:eastAsia="Times New Roman" w:ascii="Times New Roman"/>
          <w:color w:val="282829"/>
          <w:spacing w:val="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is</w:t>
      </w:r>
      <w:r>
        <w:rPr>
          <w:rFonts w:cs="Times New Roman" w:hAnsi="Times New Roman" w:eastAsia="Times New Roman" w:ascii="Times New Roman"/>
          <w:color w:val="282829"/>
          <w:spacing w:val="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ied</w:t>
      </w:r>
      <w:r>
        <w:rPr>
          <w:rFonts w:cs="Times New Roman" w:hAnsi="Times New Roman" w:eastAsia="Times New Roman" w:ascii="Times New Roman"/>
          <w:color w:val="282829"/>
          <w:spacing w:val="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out</w:t>
      </w:r>
      <w:r>
        <w:rPr>
          <w:rFonts w:cs="Times New Roman" w:hAnsi="Times New Roman" w:eastAsia="Times New Roman" w:ascii="Times New Roman"/>
          <w:color w:val="282829"/>
          <w:spacing w:val="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th</w:t>
      </w:r>
      <w:r>
        <w:rPr>
          <w:rFonts w:cs="Times New Roman" w:hAnsi="Times New Roman" w:eastAsia="Times New Roman" w:ascii="Times New Roman"/>
          <w:color w:val="282829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ph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4"/>
          <w:szCs w:val="24"/>
        </w:rPr>
      </w:r>
    </w:p>
    <w:p>
      <w:pPr>
        <w:rPr>
          <w:sz w:val="17"/>
          <w:szCs w:val="17"/>
        </w:rPr>
        <w:jc w:val="left"/>
        <w:spacing w:before="1" w:lineRule="exact" w:line="160"/>
      </w:pP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alibri" w:hAnsi="Calibri" w:eastAsia="Calibri" w:ascii="Calibri"/>
          <w:sz w:val="22"/>
          <w:szCs w:val="22"/>
        </w:rPr>
        <w:jc w:val="left"/>
        <w:ind w:left="598"/>
      </w:pPr>
      <w:r>
        <w:rPr>
          <w:rFonts w:cs="Times New Roman" w:hAnsi="Times New Roman" w:eastAsia="Times New Roman" w:ascii="Times New Roman"/>
          <w:b/>
          <w:color w:val="282829"/>
          <w:spacing w:val="1"/>
          <w:w w:val="100"/>
          <w:sz w:val="28"/>
          <w:szCs w:val="28"/>
        </w:rPr>
        <w:t>D</w:t>
      </w:r>
      <w:r>
        <w:rPr>
          <w:rFonts w:cs="Times New Roman" w:hAnsi="Times New Roman" w:eastAsia="Times New Roman" w:ascii="Times New Roman"/>
          <w:b/>
          <w:color w:val="282829"/>
          <w:spacing w:val="-2"/>
          <w:w w:val="100"/>
          <w:sz w:val="28"/>
          <w:szCs w:val="28"/>
        </w:rPr>
        <w:t>e</w:t>
      </w:r>
      <w:r>
        <w:rPr>
          <w:rFonts w:cs="Times New Roman" w:hAnsi="Times New Roman" w:eastAsia="Times New Roman" w:ascii="Times New Roman"/>
          <w:b/>
          <w:color w:val="282829"/>
          <w:spacing w:val="1"/>
          <w:w w:val="100"/>
          <w:sz w:val="28"/>
          <w:szCs w:val="28"/>
        </w:rPr>
        <w:t>v</w:t>
      </w:r>
      <w:r>
        <w:rPr>
          <w:rFonts w:cs="Times New Roman" w:hAnsi="Times New Roman" w:eastAsia="Times New Roman" w:ascii="Times New Roman"/>
          <w:b/>
          <w:color w:val="282829"/>
          <w:spacing w:val="0"/>
          <w:w w:val="100"/>
          <w:sz w:val="28"/>
          <w:szCs w:val="28"/>
        </w:rPr>
        <w:t>e</w:t>
      </w:r>
      <w:r>
        <w:rPr>
          <w:rFonts w:cs="Times New Roman" w:hAnsi="Times New Roman" w:eastAsia="Times New Roman" w:ascii="Times New Roman"/>
          <w:b/>
          <w:color w:val="282829"/>
          <w:spacing w:val="-1"/>
          <w:w w:val="100"/>
          <w:sz w:val="28"/>
          <w:szCs w:val="28"/>
        </w:rPr>
        <w:t>l</w:t>
      </w:r>
      <w:r>
        <w:rPr>
          <w:rFonts w:cs="Times New Roman" w:hAnsi="Times New Roman" w:eastAsia="Times New Roman" w:ascii="Times New Roman"/>
          <w:b/>
          <w:color w:val="282829"/>
          <w:spacing w:val="1"/>
          <w:w w:val="100"/>
          <w:sz w:val="28"/>
          <w:szCs w:val="28"/>
        </w:rPr>
        <w:t>o</w:t>
      </w:r>
      <w:r>
        <w:rPr>
          <w:rFonts w:cs="Times New Roman" w:hAnsi="Times New Roman" w:eastAsia="Times New Roman" w:ascii="Times New Roman"/>
          <w:b/>
          <w:color w:val="282829"/>
          <w:spacing w:val="0"/>
          <w:w w:val="100"/>
          <w:sz w:val="28"/>
          <w:szCs w:val="28"/>
        </w:rPr>
        <w:t>p</w:t>
      </w:r>
      <w:r>
        <w:rPr>
          <w:rFonts w:cs="Times New Roman" w:hAnsi="Times New Roman" w:eastAsia="Times New Roman" w:ascii="Times New Roman"/>
          <w:b/>
          <w:color w:val="282829"/>
          <w:spacing w:val="-1"/>
          <w:w w:val="100"/>
          <w:sz w:val="28"/>
          <w:szCs w:val="28"/>
        </w:rPr>
        <w:t>m</w:t>
      </w:r>
      <w:r>
        <w:rPr>
          <w:rFonts w:cs="Times New Roman" w:hAnsi="Times New Roman" w:eastAsia="Times New Roman" w:ascii="Times New Roman"/>
          <w:b/>
          <w:color w:val="282829"/>
          <w:spacing w:val="0"/>
          <w:w w:val="100"/>
          <w:sz w:val="28"/>
          <w:szCs w:val="28"/>
        </w:rPr>
        <w:t>ent</w:t>
      </w:r>
      <w:r>
        <w:rPr>
          <w:rFonts w:cs="Times New Roman" w:hAnsi="Times New Roman" w:eastAsia="Times New Roman" w:ascii="Times New Roman"/>
          <w:b/>
          <w:color w:val="282829"/>
          <w:spacing w:val="-3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color w:val="282829"/>
          <w:spacing w:val="1"/>
          <w:w w:val="100"/>
          <w:sz w:val="28"/>
          <w:szCs w:val="28"/>
        </w:rPr>
        <w:t>o</w:t>
      </w:r>
      <w:r>
        <w:rPr>
          <w:rFonts w:cs="Times New Roman" w:hAnsi="Times New Roman" w:eastAsia="Times New Roman" w:ascii="Times New Roman"/>
          <w:b/>
          <w:color w:val="282829"/>
          <w:spacing w:val="0"/>
          <w:w w:val="100"/>
          <w:sz w:val="28"/>
          <w:szCs w:val="28"/>
        </w:rPr>
        <w:t>f</w:t>
      </w:r>
      <w:r>
        <w:rPr>
          <w:rFonts w:cs="Times New Roman" w:hAnsi="Times New Roman" w:eastAsia="Times New Roman" w:ascii="Times New Roman"/>
          <w:b/>
          <w:color w:val="282829"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color w:val="282829"/>
          <w:spacing w:val="0"/>
          <w:w w:val="100"/>
          <w:sz w:val="28"/>
          <w:szCs w:val="28"/>
        </w:rPr>
        <w:t>the</w:t>
      </w:r>
      <w:r>
        <w:rPr>
          <w:rFonts w:cs="Times New Roman" w:hAnsi="Times New Roman" w:eastAsia="Times New Roman" w:ascii="Times New Roman"/>
          <w:b/>
          <w:color w:val="282829"/>
          <w:spacing w:val="-3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color w:val="282829"/>
          <w:spacing w:val="1"/>
          <w:w w:val="100"/>
          <w:sz w:val="28"/>
          <w:szCs w:val="28"/>
        </w:rPr>
        <w:t>P</w:t>
      </w:r>
      <w:r>
        <w:rPr>
          <w:rFonts w:cs="Times New Roman" w:hAnsi="Times New Roman" w:eastAsia="Times New Roman" w:ascii="Times New Roman"/>
          <w:b/>
          <w:color w:val="282829"/>
          <w:spacing w:val="-2"/>
          <w:w w:val="100"/>
          <w:sz w:val="28"/>
          <w:szCs w:val="28"/>
        </w:rPr>
        <w:t>r</w:t>
      </w:r>
      <w:r>
        <w:rPr>
          <w:rFonts w:cs="Times New Roman" w:hAnsi="Times New Roman" w:eastAsia="Times New Roman" w:ascii="Times New Roman"/>
          <w:b/>
          <w:color w:val="282829"/>
          <w:spacing w:val="1"/>
          <w:w w:val="100"/>
          <w:sz w:val="28"/>
          <w:szCs w:val="28"/>
        </w:rPr>
        <w:t>o</w:t>
      </w:r>
      <w:r>
        <w:rPr>
          <w:rFonts w:cs="Times New Roman" w:hAnsi="Times New Roman" w:eastAsia="Times New Roman" w:ascii="Times New Roman"/>
          <w:b/>
          <w:color w:val="282829"/>
          <w:spacing w:val="0"/>
          <w:w w:val="100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b/>
          <w:color w:val="282829"/>
          <w:spacing w:val="-1"/>
          <w:w w:val="100"/>
          <w:sz w:val="28"/>
          <w:szCs w:val="28"/>
        </w:rPr>
        <w:t>o</w:t>
      </w:r>
      <w:r>
        <w:rPr>
          <w:rFonts w:cs="Times New Roman" w:hAnsi="Times New Roman" w:eastAsia="Times New Roman" w:ascii="Times New Roman"/>
          <w:b/>
          <w:color w:val="282829"/>
          <w:spacing w:val="0"/>
          <w:w w:val="100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b/>
          <w:color w:val="282829"/>
          <w:spacing w:val="-1"/>
          <w:w w:val="100"/>
          <w:sz w:val="28"/>
          <w:szCs w:val="28"/>
        </w:rPr>
        <w:t>y</w:t>
      </w:r>
      <w:r>
        <w:rPr>
          <w:rFonts w:cs="Times New Roman" w:hAnsi="Times New Roman" w:eastAsia="Times New Roman" w:ascii="Times New Roman"/>
          <w:b/>
          <w:color w:val="282829"/>
          <w:spacing w:val="0"/>
          <w:w w:val="100"/>
          <w:sz w:val="28"/>
          <w:szCs w:val="28"/>
        </w:rPr>
        <w:t>pe</w:t>
      </w:r>
      <w:r>
        <w:rPr>
          <w:rFonts w:cs="Times New Roman" w:hAnsi="Times New Roman" w:eastAsia="Times New Roman" w:ascii="Times New Roman"/>
          <w:b/>
          <w:color w:val="282829"/>
          <w:spacing w:val="-17"/>
          <w:w w:val="100"/>
          <w:sz w:val="28"/>
          <w:szCs w:val="28"/>
        </w:rPr>
        <w:t> </w:t>
      </w:r>
      <w:r>
        <w:rPr>
          <w:rFonts w:cs="Calibri" w:hAnsi="Calibri" w:eastAsia="Calibri" w:ascii="Calibri"/>
          <w:color w:val="282829"/>
          <w:spacing w:val="0"/>
          <w:w w:val="100"/>
          <w:sz w:val="22"/>
          <w:szCs w:val="22"/>
        </w:rPr>
        <w:t>–</w:t>
      </w:r>
      <w:r>
        <w:rPr>
          <w:rFonts w:cs="Calibri" w:hAnsi="Calibri" w:eastAsia="Calibri" w:ascii="Calibri"/>
          <w:color w:val="000000"/>
          <w:spacing w:val="0"/>
          <w:w w:val="10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exact" w:line="360"/>
        <w:ind w:left="958"/>
      </w:pPr>
      <w:r>
        <w:rPr>
          <w:rFonts w:cs="MS UI Gothic" w:hAnsi="MS UI Gothic" w:eastAsia="MS UI Gothic" w:ascii="MS UI Gothic"/>
          <w:color w:val="273139"/>
          <w:spacing w:val="0"/>
          <w:w w:val="100"/>
          <w:position w:val="-2"/>
          <w:sz w:val="28"/>
          <w:szCs w:val="28"/>
        </w:rPr>
        <w:t>❖</w:t>
      </w:r>
      <w:r>
        <w:rPr>
          <w:rFonts w:cs="MS UI Gothic" w:hAnsi="MS UI Gothic" w:eastAsia="MS UI Gothic" w:ascii="MS UI Gothic"/>
          <w:color w:val="273139"/>
          <w:spacing w:val="-6"/>
          <w:w w:val="100"/>
          <w:position w:val="-2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color w:val="282829"/>
          <w:spacing w:val="-3"/>
          <w:w w:val="100"/>
          <w:position w:val="-2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position w:val="-2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position w:val="-2"/>
          <w:sz w:val="24"/>
          <w:szCs w:val="24"/>
        </w:rPr>
        <w:t>th</w:t>
      </w:r>
      <w:r>
        <w:rPr>
          <w:rFonts w:cs="Times New Roman" w:hAnsi="Times New Roman" w:eastAsia="Times New Roman" w:ascii="Times New Roman"/>
          <w:color w:val="282829"/>
          <w:spacing w:val="1"/>
          <w:w w:val="100"/>
          <w:position w:val="-2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position w:val="-2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position w:val="-2"/>
          <w:sz w:val="24"/>
          <w:szCs w:val="24"/>
        </w:rPr>
        <w:t>ph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position w:val="-2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282829"/>
          <w:spacing w:val="2"/>
          <w:w w:val="100"/>
          <w:position w:val="-2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position w:val="-2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position w:val="-2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position w:val="-2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position w:val="-2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position w:val="-2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position w:val="-2"/>
          <w:sz w:val="24"/>
          <w:szCs w:val="24"/>
        </w:rPr>
        <w:t>sign</w:t>
      </w:r>
      <w:r>
        <w:rPr>
          <w:rFonts w:cs="Times New Roman" w:hAnsi="Times New Roman" w:eastAsia="Times New Roman" w:ascii="Times New Roman"/>
          <w:color w:val="282829"/>
          <w:spacing w:val="2"/>
          <w:w w:val="100"/>
          <w:position w:val="-2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position w:val="-2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position w:val="-2"/>
          <w:sz w:val="24"/>
          <w:szCs w:val="24"/>
        </w:rPr>
        <w:t>pr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position w:val="-2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position w:val="-2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color w:val="282829"/>
          <w:spacing w:val="1"/>
          <w:w w:val="100"/>
          <w:position w:val="-2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position w:val="-2"/>
          <w:sz w:val="24"/>
          <w:szCs w:val="24"/>
        </w:rPr>
        <w:t>ype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position w:val="-2"/>
          <w:sz w:val="24"/>
          <w:szCs w:val="24"/>
        </w:rPr>
        <w:t>is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position w:val="-2"/>
          <w:sz w:val="24"/>
          <w:szCs w:val="24"/>
        </w:rPr>
        <w:t>cod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position w:val="-2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position w:val="-2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position w:val="-2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position w:val="-2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color w:val="282829"/>
          <w:spacing w:val="2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position w:val="-2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position w:val="-2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position w:val="-2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position w:val="-2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position w:val="-2"/>
          <w:sz w:val="24"/>
          <w:szCs w:val="24"/>
        </w:rPr>
        <w:t>loped.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24"/>
          <w:szCs w:val="24"/>
        </w:rPr>
      </w:r>
    </w:p>
    <w:p>
      <w:pPr>
        <w:rPr>
          <w:sz w:val="19"/>
          <w:szCs w:val="19"/>
        </w:rPr>
        <w:jc w:val="left"/>
        <w:spacing w:before="3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alibri" w:hAnsi="Calibri" w:eastAsia="Calibri" w:ascii="Calibri"/>
          <w:sz w:val="22"/>
          <w:szCs w:val="22"/>
        </w:rPr>
        <w:jc w:val="left"/>
        <w:ind w:left="598"/>
      </w:pPr>
      <w:r>
        <w:pict>
          <v:shape type="#_x0000_t75" style="position:absolute;margin-left:95.88pt;margin-top:15.4203pt;width:30.179pt;height:29.34pt;mso-position-horizontal-relative:page;mso-position-vertical-relative:paragraph;z-index:-4142">
            <v:imagedata o:title="" r:id="rId109"/>
          </v:shape>
        </w:pict>
      </w:r>
      <w:r>
        <w:rPr>
          <w:rFonts w:cs="Times New Roman" w:hAnsi="Times New Roman" w:eastAsia="Times New Roman" w:ascii="Times New Roman"/>
          <w:b/>
          <w:color w:val="282829"/>
          <w:spacing w:val="1"/>
          <w:w w:val="100"/>
          <w:sz w:val="28"/>
          <w:szCs w:val="28"/>
        </w:rPr>
        <w:t>D</w:t>
      </w:r>
      <w:r>
        <w:rPr>
          <w:rFonts w:cs="Times New Roman" w:hAnsi="Times New Roman" w:eastAsia="Times New Roman" w:ascii="Times New Roman"/>
          <w:b/>
          <w:color w:val="282829"/>
          <w:spacing w:val="0"/>
          <w:w w:val="100"/>
          <w:sz w:val="28"/>
          <w:szCs w:val="28"/>
        </w:rPr>
        <w:t>e</w:t>
      </w:r>
      <w:r>
        <w:rPr>
          <w:rFonts w:cs="Times New Roman" w:hAnsi="Times New Roman" w:eastAsia="Times New Roman" w:ascii="Times New Roman"/>
          <w:b/>
          <w:color w:val="282829"/>
          <w:spacing w:val="-3"/>
          <w:w w:val="100"/>
          <w:sz w:val="28"/>
          <w:szCs w:val="28"/>
        </w:rPr>
        <w:t>p</w:t>
      </w:r>
      <w:r>
        <w:rPr>
          <w:rFonts w:cs="Times New Roman" w:hAnsi="Times New Roman" w:eastAsia="Times New Roman" w:ascii="Times New Roman"/>
          <w:b/>
          <w:color w:val="282829"/>
          <w:spacing w:val="1"/>
          <w:w w:val="100"/>
          <w:sz w:val="28"/>
          <w:szCs w:val="28"/>
        </w:rPr>
        <w:t>l</w:t>
      </w:r>
      <w:r>
        <w:rPr>
          <w:rFonts w:cs="Times New Roman" w:hAnsi="Times New Roman" w:eastAsia="Times New Roman" w:ascii="Times New Roman"/>
          <w:b/>
          <w:color w:val="282829"/>
          <w:spacing w:val="1"/>
          <w:w w:val="100"/>
          <w:sz w:val="28"/>
          <w:szCs w:val="28"/>
        </w:rPr>
        <w:t>o</w:t>
      </w:r>
      <w:r>
        <w:rPr>
          <w:rFonts w:cs="Times New Roman" w:hAnsi="Times New Roman" w:eastAsia="Times New Roman" w:ascii="Times New Roman"/>
          <w:b/>
          <w:color w:val="282829"/>
          <w:spacing w:val="-1"/>
          <w:w w:val="100"/>
          <w:sz w:val="28"/>
          <w:szCs w:val="28"/>
        </w:rPr>
        <w:t>y</w:t>
      </w:r>
      <w:r>
        <w:rPr>
          <w:rFonts w:cs="Times New Roman" w:hAnsi="Times New Roman" w:eastAsia="Times New Roman" w:ascii="Times New Roman"/>
          <w:b/>
          <w:color w:val="282829"/>
          <w:spacing w:val="-1"/>
          <w:w w:val="100"/>
          <w:sz w:val="28"/>
          <w:szCs w:val="28"/>
        </w:rPr>
        <w:t>m</w:t>
      </w:r>
      <w:r>
        <w:rPr>
          <w:rFonts w:cs="Times New Roman" w:hAnsi="Times New Roman" w:eastAsia="Times New Roman" w:ascii="Times New Roman"/>
          <w:b/>
          <w:color w:val="282829"/>
          <w:spacing w:val="0"/>
          <w:w w:val="100"/>
          <w:sz w:val="28"/>
          <w:szCs w:val="28"/>
        </w:rPr>
        <w:t>ent,</w:t>
      </w:r>
      <w:r>
        <w:rPr>
          <w:rFonts w:cs="Times New Roman" w:hAnsi="Times New Roman" w:eastAsia="Times New Roman" w:ascii="Times New Roman"/>
          <w:b/>
          <w:color w:val="282829"/>
          <w:spacing w:val="-3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color w:val="282829"/>
          <w:spacing w:val="1"/>
          <w:w w:val="100"/>
          <w:sz w:val="28"/>
          <w:szCs w:val="28"/>
        </w:rPr>
        <w:t>D</w:t>
      </w:r>
      <w:r>
        <w:rPr>
          <w:rFonts w:cs="Times New Roman" w:hAnsi="Times New Roman" w:eastAsia="Times New Roman" w:ascii="Times New Roman"/>
          <w:b/>
          <w:color w:val="282829"/>
          <w:spacing w:val="0"/>
          <w:w w:val="100"/>
          <w:sz w:val="28"/>
          <w:szCs w:val="28"/>
        </w:rPr>
        <w:t>e</w:t>
      </w:r>
      <w:r>
        <w:rPr>
          <w:rFonts w:cs="Times New Roman" w:hAnsi="Times New Roman" w:eastAsia="Times New Roman" w:ascii="Times New Roman"/>
          <w:b/>
          <w:color w:val="282829"/>
          <w:spacing w:val="-1"/>
          <w:w w:val="100"/>
          <w:sz w:val="28"/>
          <w:szCs w:val="28"/>
        </w:rPr>
        <w:t>l</w:t>
      </w:r>
      <w:r>
        <w:rPr>
          <w:rFonts w:cs="Times New Roman" w:hAnsi="Times New Roman" w:eastAsia="Times New Roman" w:ascii="Times New Roman"/>
          <w:b/>
          <w:color w:val="282829"/>
          <w:spacing w:val="-1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color w:val="282829"/>
          <w:spacing w:val="1"/>
          <w:w w:val="100"/>
          <w:sz w:val="28"/>
          <w:szCs w:val="28"/>
        </w:rPr>
        <w:t>v</w:t>
      </w:r>
      <w:r>
        <w:rPr>
          <w:rFonts w:cs="Times New Roman" w:hAnsi="Times New Roman" w:eastAsia="Times New Roman" w:ascii="Times New Roman"/>
          <w:b/>
          <w:color w:val="282829"/>
          <w:spacing w:val="-2"/>
          <w:w w:val="100"/>
          <w:sz w:val="28"/>
          <w:szCs w:val="28"/>
        </w:rPr>
        <w:t>e</w:t>
      </w:r>
      <w:r>
        <w:rPr>
          <w:rFonts w:cs="Times New Roman" w:hAnsi="Times New Roman" w:eastAsia="Times New Roman" w:ascii="Times New Roman"/>
          <w:b/>
          <w:color w:val="282829"/>
          <w:spacing w:val="0"/>
          <w:w w:val="100"/>
          <w:sz w:val="28"/>
          <w:szCs w:val="28"/>
        </w:rPr>
        <w:t>r</w:t>
      </w:r>
      <w:r>
        <w:rPr>
          <w:rFonts w:cs="Times New Roman" w:hAnsi="Times New Roman" w:eastAsia="Times New Roman" w:ascii="Times New Roman"/>
          <w:b/>
          <w:color w:val="282829"/>
          <w:spacing w:val="-1"/>
          <w:w w:val="100"/>
          <w:sz w:val="28"/>
          <w:szCs w:val="28"/>
        </w:rPr>
        <w:t>y</w:t>
      </w:r>
      <w:r>
        <w:rPr>
          <w:rFonts w:cs="Times New Roman" w:hAnsi="Times New Roman" w:eastAsia="Times New Roman" w:ascii="Times New Roman"/>
          <w:b/>
          <w:color w:val="282829"/>
          <w:spacing w:val="0"/>
          <w:w w:val="100"/>
          <w:sz w:val="28"/>
          <w:szCs w:val="28"/>
        </w:rPr>
        <w:t>,</w:t>
      </w:r>
      <w:r>
        <w:rPr>
          <w:rFonts w:cs="Times New Roman" w:hAnsi="Times New Roman" w:eastAsia="Times New Roman" w:ascii="Times New Roman"/>
          <w:b/>
          <w:color w:val="282829"/>
          <w:spacing w:val="-1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color w:val="282829"/>
          <w:spacing w:val="1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color w:val="282829"/>
          <w:spacing w:val="0"/>
          <w:w w:val="100"/>
          <w:sz w:val="28"/>
          <w:szCs w:val="28"/>
        </w:rPr>
        <w:t>nd</w:t>
      </w:r>
      <w:r>
        <w:rPr>
          <w:rFonts w:cs="Times New Roman" w:hAnsi="Times New Roman" w:eastAsia="Times New Roman" w:ascii="Times New Roman"/>
          <w:b/>
          <w:color w:val="282829"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color w:val="282829"/>
          <w:spacing w:val="1"/>
          <w:w w:val="100"/>
          <w:sz w:val="28"/>
          <w:szCs w:val="28"/>
        </w:rPr>
        <w:t>F</w:t>
      </w:r>
      <w:r>
        <w:rPr>
          <w:rFonts w:cs="Times New Roman" w:hAnsi="Times New Roman" w:eastAsia="Times New Roman" w:ascii="Times New Roman"/>
          <w:b/>
          <w:color w:val="282829"/>
          <w:spacing w:val="0"/>
          <w:w w:val="100"/>
          <w:sz w:val="28"/>
          <w:szCs w:val="28"/>
        </w:rPr>
        <w:t>e</w:t>
      </w:r>
      <w:r>
        <w:rPr>
          <w:rFonts w:cs="Times New Roman" w:hAnsi="Times New Roman" w:eastAsia="Times New Roman" w:ascii="Times New Roman"/>
          <w:b/>
          <w:color w:val="282829"/>
          <w:spacing w:val="-2"/>
          <w:w w:val="100"/>
          <w:sz w:val="28"/>
          <w:szCs w:val="28"/>
        </w:rPr>
        <w:t>e</w:t>
      </w:r>
      <w:r>
        <w:rPr>
          <w:rFonts w:cs="Times New Roman" w:hAnsi="Times New Roman" w:eastAsia="Times New Roman" w:ascii="Times New Roman"/>
          <w:b/>
          <w:color w:val="282829"/>
          <w:spacing w:val="0"/>
          <w:w w:val="100"/>
          <w:sz w:val="28"/>
          <w:szCs w:val="28"/>
        </w:rPr>
        <w:t>db</w:t>
      </w:r>
      <w:r>
        <w:rPr>
          <w:rFonts w:cs="Times New Roman" w:hAnsi="Times New Roman" w:eastAsia="Times New Roman" w:ascii="Times New Roman"/>
          <w:b/>
          <w:color w:val="282829"/>
          <w:spacing w:val="-1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color w:val="282829"/>
          <w:spacing w:val="0"/>
          <w:w w:val="100"/>
          <w:sz w:val="28"/>
          <w:szCs w:val="28"/>
        </w:rPr>
        <w:t>ck</w:t>
      </w:r>
      <w:r>
        <w:rPr>
          <w:rFonts w:cs="Times New Roman" w:hAnsi="Times New Roman" w:eastAsia="Times New Roman" w:ascii="Times New Roman"/>
          <w:b/>
          <w:color w:val="282829"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color w:val="282829"/>
          <w:spacing w:val="0"/>
          <w:w w:val="100"/>
          <w:sz w:val="28"/>
          <w:szCs w:val="28"/>
        </w:rPr>
        <w:t>of</w:t>
      </w:r>
      <w:r>
        <w:rPr>
          <w:rFonts w:cs="Times New Roman" w:hAnsi="Times New Roman" w:eastAsia="Times New Roman" w:ascii="Times New Roman"/>
          <w:b/>
          <w:color w:val="282829"/>
          <w:spacing w:val="-2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color w:val="282829"/>
          <w:spacing w:val="0"/>
          <w:w w:val="100"/>
          <w:sz w:val="28"/>
          <w:szCs w:val="28"/>
        </w:rPr>
        <w:t>the</w:t>
      </w:r>
      <w:r>
        <w:rPr>
          <w:rFonts w:cs="Times New Roman" w:hAnsi="Times New Roman" w:eastAsia="Times New Roman" w:ascii="Times New Roman"/>
          <w:b/>
          <w:color w:val="282829"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color w:val="282829"/>
          <w:spacing w:val="0"/>
          <w:w w:val="100"/>
          <w:sz w:val="28"/>
          <w:szCs w:val="28"/>
        </w:rPr>
        <w:t>P</w:t>
      </w:r>
      <w:r>
        <w:rPr>
          <w:rFonts w:cs="Times New Roman" w:hAnsi="Times New Roman" w:eastAsia="Times New Roman" w:ascii="Times New Roman"/>
          <w:b/>
          <w:color w:val="282829"/>
          <w:spacing w:val="-2"/>
          <w:w w:val="100"/>
          <w:sz w:val="28"/>
          <w:szCs w:val="28"/>
        </w:rPr>
        <w:t>r</w:t>
      </w:r>
      <w:r>
        <w:rPr>
          <w:rFonts w:cs="Times New Roman" w:hAnsi="Times New Roman" w:eastAsia="Times New Roman" w:ascii="Times New Roman"/>
          <w:b/>
          <w:color w:val="282829"/>
          <w:spacing w:val="1"/>
          <w:w w:val="100"/>
          <w:sz w:val="28"/>
          <w:szCs w:val="28"/>
        </w:rPr>
        <w:t>o</w:t>
      </w:r>
      <w:r>
        <w:rPr>
          <w:rFonts w:cs="Times New Roman" w:hAnsi="Times New Roman" w:eastAsia="Times New Roman" w:ascii="Times New Roman"/>
          <w:b/>
          <w:color w:val="282829"/>
          <w:spacing w:val="-2"/>
          <w:w w:val="100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b/>
          <w:color w:val="282829"/>
          <w:spacing w:val="1"/>
          <w:w w:val="100"/>
          <w:sz w:val="28"/>
          <w:szCs w:val="28"/>
        </w:rPr>
        <w:t>o</w:t>
      </w:r>
      <w:r>
        <w:rPr>
          <w:rFonts w:cs="Times New Roman" w:hAnsi="Times New Roman" w:eastAsia="Times New Roman" w:ascii="Times New Roman"/>
          <w:b/>
          <w:color w:val="282829"/>
          <w:spacing w:val="0"/>
          <w:w w:val="100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b/>
          <w:color w:val="282829"/>
          <w:spacing w:val="-1"/>
          <w:w w:val="100"/>
          <w:sz w:val="28"/>
          <w:szCs w:val="28"/>
        </w:rPr>
        <w:t>y</w:t>
      </w:r>
      <w:r>
        <w:rPr>
          <w:rFonts w:cs="Times New Roman" w:hAnsi="Times New Roman" w:eastAsia="Times New Roman" w:ascii="Times New Roman"/>
          <w:b/>
          <w:color w:val="282829"/>
          <w:spacing w:val="0"/>
          <w:w w:val="100"/>
          <w:sz w:val="28"/>
          <w:szCs w:val="28"/>
        </w:rPr>
        <w:t>pe</w:t>
      </w:r>
      <w:r>
        <w:rPr>
          <w:rFonts w:cs="Times New Roman" w:hAnsi="Times New Roman" w:eastAsia="Times New Roman" w:ascii="Times New Roman"/>
          <w:b/>
          <w:color w:val="282829"/>
          <w:spacing w:val="-15"/>
          <w:w w:val="100"/>
          <w:sz w:val="28"/>
          <w:szCs w:val="28"/>
        </w:rPr>
        <w:t> </w:t>
      </w:r>
      <w:r>
        <w:rPr>
          <w:rFonts w:cs="Calibri" w:hAnsi="Calibri" w:eastAsia="Calibri" w:ascii="Calibri"/>
          <w:color w:val="282829"/>
          <w:spacing w:val="0"/>
          <w:w w:val="100"/>
          <w:sz w:val="22"/>
          <w:szCs w:val="22"/>
        </w:rPr>
        <w:t>–</w:t>
      </w:r>
      <w:r>
        <w:rPr>
          <w:rFonts w:cs="Calibri" w:hAnsi="Calibri" w:eastAsia="Calibri" w:ascii="Calibri"/>
          <w:color w:val="000000"/>
          <w:spacing w:val="0"/>
          <w:w w:val="10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before="65" w:lineRule="exact" w:line="320"/>
        <w:ind w:left="828" w:right="745" w:hanging="360"/>
      </w:pPr>
      <w:r>
        <w:rPr>
          <w:rFonts w:cs="MS UI Gothic" w:hAnsi="MS UI Gothic" w:eastAsia="MS UI Gothic" w:ascii="MS UI Gothic"/>
          <w:spacing w:val="0"/>
          <w:w w:val="100"/>
          <w:sz w:val="28"/>
          <w:szCs w:val="28"/>
        </w:rPr>
        <w:t>❖</w:t>
      </w:r>
      <w:r>
        <w:rPr>
          <w:rFonts w:cs="MS UI Gothic" w:hAnsi="MS UI Gothic" w:eastAsia="MS UI Gothic" w:ascii="MS UI Gothic"/>
          <w:spacing w:val="-6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color w:val="282829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color w:val="282829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th</w:t>
      </w:r>
      <w:r>
        <w:rPr>
          <w:rFonts w:cs="Times New Roman" w:hAnsi="Times New Roman" w:eastAsia="Times New Roman" w:ascii="Times New Roman"/>
          <w:color w:val="282829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color w:val="282829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ph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color w:val="282829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color w:val="282829"/>
          <w:spacing w:val="3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82829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color w:val="282829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color w:val="282829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color w:val="282829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prototype</w:t>
      </w:r>
      <w:r>
        <w:rPr>
          <w:rFonts w:cs="Times New Roman" w:hAnsi="Times New Roman" w:eastAsia="Times New Roman" w:ascii="Times New Roman"/>
          <w:color w:val="282829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is</w:t>
      </w:r>
      <w:r>
        <w:rPr>
          <w:rFonts w:cs="Times New Roman" w:hAnsi="Times New Roman" w:eastAsia="Times New Roman" w:ascii="Times New Roman"/>
          <w:color w:val="282829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ployed</w:t>
      </w:r>
      <w:r>
        <w:rPr>
          <w:rFonts w:cs="Times New Roman" w:hAnsi="Times New Roman" w:eastAsia="Times New Roman" w:ascii="Times New Roman"/>
          <w:color w:val="282829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color w:val="282829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is</w:t>
      </w:r>
      <w:r>
        <w:rPr>
          <w:rFonts w:cs="Times New Roman" w:hAnsi="Times New Roman" w:eastAsia="Times New Roman" w:ascii="Times New Roman"/>
          <w:color w:val="282829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ss</w:t>
      </w:r>
      <w:r>
        <w:rPr>
          <w:rFonts w:cs="Times New Roman" w:hAnsi="Times New Roman" w:eastAsia="Times New Roman" w:ascii="Times New Roman"/>
          <w:color w:val="282829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ble</w:t>
      </w:r>
      <w:r>
        <w:rPr>
          <w:rFonts w:cs="Times New Roman" w:hAnsi="Times New Roman" w:eastAsia="Times New Roman" w:ascii="Times New Roman"/>
          <w:color w:val="282829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color w:val="282829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color w:val="282829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nts</w:t>
      </w:r>
      <w:r>
        <w:rPr>
          <w:rFonts w:cs="Times New Roman" w:hAnsi="Times New Roman" w:eastAsia="Times New Roman" w:ascii="Times New Roman"/>
          <w:color w:val="282829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color w:val="282829"/>
          <w:spacing w:val="1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color w:val="282829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color w:val="282829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us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color w:val="282829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Cl</w:t>
      </w:r>
      <w:r>
        <w:rPr>
          <w:rFonts w:cs="Times New Roman" w:hAnsi="Times New Roman" w:eastAsia="Times New Roman" w:ascii="Times New Roman"/>
          <w:color w:val="282829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nts</w:t>
      </w:r>
      <w:r>
        <w:rPr>
          <w:rFonts w:cs="Times New Roman" w:hAnsi="Times New Roman" w:eastAsia="Times New Roman" w:ascii="Times New Roman"/>
          <w:color w:val="282829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color w:val="282829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view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or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luate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2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rototype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color w:val="282829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they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pro</w:t>
      </w:r>
      <w:r>
        <w:rPr>
          <w:rFonts w:cs="Times New Roman" w:hAnsi="Times New Roman" w:eastAsia="Times New Roman" w:ascii="Times New Roman"/>
          <w:color w:val="282829"/>
          <w:spacing w:val="4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ide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color w:val="282829"/>
          <w:spacing w:val="2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color w:val="282829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db</w:t>
      </w:r>
      <w:r>
        <w:rPr>
          <w:rFonts w:cs="Times New Roman" w:hAnsi="Times New Roman" w:eastAsia="Times New Roman" w:ascii="Times New Roman"/>
          <w:color w:val="282829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he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quir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82829"/>
          <w:spacing w:val="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nts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gath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ring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82829"/>
          <w:spacing w:val="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opment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te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ms.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4"/>
          <w:szCs w:val="24"/>
        </w:rPr>
      </w:r>
    </w:p>
    <w:p>
      <w:pPr>
        <w:rPr>
          <w:sz w:val="15"/>
          <w:szCs w:val="15"/>
        </w:rPr>
        <w:jc w:val="left"/>
        <w:spacing w:before="7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25" w:lineRule="exact" w:line="320"/>
        <w:ind w:left="828" w:right="749" w:hanging="360"/>
      </w:pPr>
      <w:r>
        <w:pict>
          <v:shape type="#_x0000_t75" style="position:absolute;margin-left:95.88pt;margin-top:-2.84pt;width:30.179pt;height:29.34pt;mso-position-horizontal-relative:page;mso-position-vertical-relative:paragraph;z-index:-4141">
            <v:imagedata o:title="" r:id="rId110"/>
          </v:shape>
        </w:pict>
      </w:r>
      <w:r>
        <w:rPr>
          <w:rFonts w:cs="MS UI Gothic" w:hAnsi="MS UI Gothic" w:eastAsia="MS UI Gothic" w:ascii="MS UI Gothic"/>
          <w:spacing w:val="0"/>
          <w:w w:val="100"/>
          <w:sz w:val="28"/>
          <w:szCs w:val="28"/>
        </w:rPr>
        <w:t>❖</w:t>
      </w:r>
      <w:r>
        <w:rPr>
          <w:rFonts w:cs="MS UI Gothic" w:hAnsi="MS UI Gothic" w:eastAsia="MS UI Gothic" w:ascii="MS UI Gothic"/>
          <w:spacing w:val="-6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Above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mentioned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ph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color w:val="282829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color w:val="282829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82829"/>
          <w:spacing w:val="2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color w:val="282829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ng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unt</w:t>
      </w:r>
      <w:r>
        <w:rPr>
          <w:rFonts w:cs="Times New Roman" w:hAnsi="Times New Roman" w:eastAsia="Times New Roman" w:ascii="Times New Roman"/>
          <w:color w:val="282829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he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color w:val="282829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pl</w:t>
      </w:r>
      <w:r>
        <w:rPr>
          <w:rFonts w:cs="Times New Roman" w:hAnsi="Times New Roman" w:eastAsia="Times New Roman" w:ascii="Times New Roman"/>
          <w:color w:val="282829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of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color w:val="282829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fin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prod</w:t>
      </w:r>
      <w:r>
        <w:rPr>
          <w:rFonts w:cs="Times New Roman" w:hAnsi="Times New Roman" w:eastAsia="Times New Roman" w:ascii="Times New Roman"/>
          <w:color w:val="282829"/>
          <w:spacing w:val="2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is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deploy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d.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22"/>
        <w:ind w:left="468"/>
      </w:pPr>
      <w:r>
        <w:rPr>
          <w:rFonts w:cs="MS UI Gothic" w:hAnsi="MS UI Gothic" w:eastAsia="MS UI Gothic" w:ascii="MS UI Gothic"/>
          <w:spacing w:val="0"/>
          <w:w w:val="100"/>
          <w:sz w:val="28"/>
          <w:szCs w:val="28"/>
        </w:rPr>
        <w:t>❖</w:t>
      </w:r>
      <w:r>
        <w:rPr>
          <w:rFonts w:cs="MS UI Gothic" w:hAnsi="MS UI Gothic" w:eastAsia="MS UI Gothic" w:ascii="MS UI Gothic"/>
          <w:spacing w:val="-6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inal</w:t>
      </w:r>
      <w:r>
        <w:rPr>
          <w:rFonts w:cs="Times New Roman" w:hAnsi="Times New Roman" w:eastAsia="Times New Roman" w:ascii="Times New Roman"/>
          <w:color w:val="282829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rodu</w:t>
      </w:r>
      <w:r>
        <w:rPr>
          <w:rFonts w:cs="Times New Roman" w:hAnsi="Times New Roman" w:eastAsia="Times New Roman" w:ascii="Times New Roman"/>
          <w:color w:val="282829"/>
          <w:spacing w:val="-2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color w:val="282829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sign,</w:t>
      </w:r>
      <w:r>
        <w:rPr>
          <w:rFonts w:cs="Times New Roman" w:hAnsi="Times New Roman" w:eastAsia="Times New Roman" w:ascii="Times New Roman"/>
          <w:color w:val="282829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mp</w:t>
      </w:r>
      <w:r>
        <w:rPr>
          <w:rFonts w:cs="Times New Roman" w:hAnsi="Times New Roman" w:eastAsia="Times New Roman" w:ascii="Times New Roman"/>
          <w:color w:val="282829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men</w:t>
      </w:r>
      <w:r>
        <w:rPr>
          <w:rFonts w:cs="Times New Roman" w:hAnsi="Times New Roman" w:eastAsia="Times New Roman" w:ascii="Times New Roman"/>
          <w:color w:val="282829"/>
          <w:spacing w:val="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color w:val="282829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on,</w:t>
      </w:r>
      <w:r>
        <w:rPr>
          <w:rFonts w:cs="Times New Roman" w:hAnsi="Times New Roman" w:eastAsia="Times New Roman" w:ascii="Times New Roman"/>
          <w:color w:val="282829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st</w:t>
      </w:r>
      <w:r>
        <w:rPr>
          <w:rFonts w:cs="Times New Roman" w:hAnsi="Times New Roman" w:eastAsia="Times New Roman" w:ascii="Times New Roman"/>
          <w:color w:val="282829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ng,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ploy</w:t>
      </w:r>
      <w:r>
        <w:rPr>
          <w:rFonts w:cs="Times New Roman" w:hAnsi="Times New Roman" w:eastAsia="Times New Roman" w:ascii="Times New Roman"/>
          <w:color w:val="282829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nt,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282829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color w:val="282829"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before="24" w:lineRule="auto" w:line="274"/>
        <w:ind w:left="828" w:right="79" w:hanging="360"/>
      </w:pPr>
      <w:r>
        <w:pict>
          <v:group style="position:absolute;margin-left:95.88pt;margin-top:-19.7972pt;width:30.179pt;height:49.26pt;mso-position-horizontal-relative:page;mso-position-vertical-relative:paragraph;z-index:-4140" coordorigin="1918,-396" coordsize="604,985">
            <v:shape type="#_x0000_t75" style="position:absolute;left:1918;top:-396;width:604;height:587">
              <v:imagedata o:title="" r:id="rId111"/>
            </v:shape>
            <v:shape type="#_x0000_t75" style="position:absolute;left:1918;top:2;width:604;height:587">
              <v:imagedata o:title="" r:id="rId112"/>
            </v:shape>
            <w10:wrap type="none"/>
          </v:group>
        </w:pict>
      </w:r>
      <w:r>
        <w:pict>
          <v:shape type="#_x0000_t75" style="position:absolute;margin-left:95.88pt;margin-top:130.923pt;width:30.179pt;height:29.34pt;mso-position-horizontal-relative:page;mso-position-vertical-relative:paragraph;z-index:-4139">
            <v:imagedata o:title="" r:id="rId113"/>
          </v:shape>
        </w:pict>
      </w:r>
      <w:r>
        <w:rPr>
          <w:rFonts w:cs="MS UI Gothic" w:hAnsi="MS UI Gothic" w:eastAsia="MS UI Gothic" w:ascii="MS UI Gothic"/>
          <w:spacing w:val="0"/>
          <w:w w:val="100"/>
          <w:sz w:val="28"/>
          <w:szCs w:val="28"/>
        </w:rPr>
        <w:t>❖</w:t>
      </w:r>
      <w:r>
        <w:rPr>
          <w:rFonts w:cs="MS UI Gothic" w:hAnsi="MS UI Gothic" w:eastAsia="MS UI Gothic" w:ascii="MS UI Gothic"/>
          <w:spacing w:val="-6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color w:val="282829"/>
          <w:spacing w:val="-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color w:val="282829"/>
          <w:spacing w:val="0"/>
          <w:w w:val="100"/>
          <w:sz w:val="24"/>
          <w:szCs w:val="24"/>
        </w:rPr>
        <w:t>ai</w:t>
      </w:r>
      <w:r>
        <w:rPr>
          <w:rFonts w:cs="Times New Roman" w:hAnsi="Times New Roman" w:eastAsia="Times New Roman" w:ascii="Times New Roman"/>
          <w:b/>
          <w:color w:val="282829"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color w:val="282829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color w:val="282829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color w:val="282829"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color w:val="282829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color w:val="282829"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color w:val="282829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color w:val="282829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color w:val="282829"/>
          <w:spacing w:val="2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–</w:t>
      </w:r>
      <w:r>
        <w:rPr>
          <w:rFonts w:cs="Times New Roman" w:hAnsi="Times New Roman" w:eastAsia="Times New Roman" w:ascii="Times New Roman"/>
          <w:color w:val="282829"/>
          <w:spacing w:val="2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color w:val="282829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82829"/>
          <w:spacing w:val="2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color w:val="282829"/>
          <w:spacing w:val="2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color w:val="282829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color w:val="282829"/>
          <w:spacing w:val="2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fin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color w:val="282829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z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color w:val="282829"/>
          <w:spacing w:val="2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282829"/>
          <w:spacing w:val="2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prot</w:t>
      </w:r>
      <w:r>
        <w:rPr>
          <w:rFonts w:cs="Times New Roman" w:hAnsi="Times New Roman" w:eastAsia="Times New Roman" w:ascii="Times New Roman"/>
          <w:color w:val="282829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type,</w:t>
      </w:r>
      <w:r>
        <w:rPr>
          <w:rFonts w:cs="Times New Roman" w:hAnsi="Times New Roman" w:eastAsia="Times New Roman" w:ascii="Times New Roman"/>
          <w:color w:val="282829"/>
          <w:spacing w:val="2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color w:val="282829"/>
          <w:spacing w:val="2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color w:val="282829"/>
          <w:spacing w:val="2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color w:val="282829"/>
          <w:spacing w:val="2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2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rototyp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color w:val="282829"/>
          <w:spacing w:val="2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fin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color w:val="282829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prod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color w:val="282829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is</w:t>
      </w:r>
      <w:r>
        <w:rPr>
          <w:rFonts w:cs="Times New Roman" w:hAnsi="Times New Roman" w:eastAsia="Times New Roman" w:ascii="Times New Roman"/>
          <w:color w:val="282829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signed</w:t>
      </w:r>
      <w:r>
        <w:rPr>
          <w:rFonts w:cs="Times New Roman" w:hAnsi="Times New Roman" w:eastAsia="Times New Roman" w:ascii="Times New Roman"/>
          <w:color w:val="282829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lo</w:t>
      </w:r>
      <w:r>
        <w:rPr>
          <w:rFonts w:cs="Times New Roman" w:hAnsi="Times New Roman" w:eastAsia="Times New Roman" w:ascii="Times New Roman"/>
          <w:color w:val="282829"/>
          <w:spacing w:val="3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d.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This</w:t>
      </w:r>
      <w:r>
        <w:rPr>
          <w:rFonts w:cs="Times New Roman" w:hAnsi="Times New Roman" w:eastAsia="Times New Roman" w:ascii="Times New Roman"/>
          <w:color w:val="282829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color w:val="282829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loped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prod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color w:val="282829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is</w:t>
      </w:r>
      <w:r>
        <w:rPr>
          <w:rFonts w:cs="Times New Roman" w:hAnsi="Times New Roman" w:eastAsia="Times New Roman" w:ascii="Times New Roman"/>
          <w:color w:val="282829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test</w:t>
      </w:r>
      <w:r>
        <w:rPr>
          <w:rFonts w:cs="Times New Roman" w:hAnsi="Times New Roman" w:eastAsia="Times New Roman" w:ascii="Times New Roman"/>
          <w:color w:val="282829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by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testing</w:t>
      </w:r>
      <w:r>
        <w:rPr>
          <w:rFonts w:cs="Times New Roman" w:hAnsi="Times New Roman" w:eastAsia="Times New Roman" w:ascii="Times New Roman"/>
          <w:color w:val="282829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te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color w:val="282829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if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it</w:t>
      </w:r>
      <w:r>
        <w:rPr>
          <w:rFonts w:cs="Times New Roman" w:hAnsi="Times New Roman" w:eastAsia="Times New Roman" w:ascii="Times New Roman"/>
          <w:color w:val="282829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is</w:t>
      </w:r>
      <w:r>
        <w:rPr>
          <w:rFonts w:cs="Times New Roman" w:hAnsi="Times New Roman" w:eastAsia="Times New Roman" w:ascii="Times New Roman"/>
          <w:color w:val="282829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dy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color w:val="282829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go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2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E,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2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color w:val="282829"/>
          <w:spacing w:val="1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du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color w:val="282829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is</w:t>
      </w:r>
      <w:r>
        <w:rPr>
          <w:rFonts w:cs="Times New Roman" w:hAnsi="Times New Roman" w:eastAsia="Times New Roman" w:ascii="Times New Roman"/>
          <w:color w:val="282829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ployed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color w:val="282829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is</w:t>
      </w:r>
      <w:r>
        <w:rPr>
          <w:rFonts w:cs="Times New Roman" w:hAnsi="Times New Roman" w:eastAsia="Times New Roman" w:ascii="Times New Roman"/>
          <w:color w:val="282829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color w:val="282829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ble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for</w:t>
      </w:r>
      <w:r>
        <w:rPr>
          <w:rFonts w:cs="Times New Roman" w:hAnsi="Times New Roman" w:eastAsia="Times New Roman" w:ascii="Times New Roman"/>
          <w:color w:val="282829"/>
          <w:spacing w:val="-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color w:val="282829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us</w:t>
      </w:r>
      <w:r>
        <w:rPr>
          <w:rFonts w:cs="Times New Roman" w:hAnsi="Times New Roman" w:eastAsia="Times New Roman" w:ascii="Times New Roman"/>
          <w:color w:val="282829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24"/>
          <w:szCs w:val="24"/>
        </w:rPr>
        <w:t>r.</w:t>
      </w:r>
      <w:r>
        <w:rPr>
          <w:rFonts w:cs="Times New Roman" w:hAnsi="Times New Roman" w:eastAsia="Times New Roman" w:ascii="Times New Roman"/>
          <w:color w:val="282829"/>
          <w:spacing w:val="-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color w:val="273139"/>
          <w:spacing w:val="-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color w:val="273139"/>
          <w:spacing w:val="-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th</w:t>
      </w:r>
      <w:r>
        <w:rPr>
          <w:rFonts w:cs="Times New Roman" w:hAnsi="Times New Roman" w:eastAsia="Times New Roman" w:ascii="Times New Roman"/>
          <w:color w:val="273139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color w:val="273139"/>
          <w:spacing w:val="-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color w:val="273139"/>
          <w:spacing w:val="3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l,</w:t>
      </w:r>
      <w:r>
        <w:rPr>
          <w:rFonts w:cs="Times New Roman" w:hAnsi="Times New Roman" w:eastAsia="Times New Roman" w:ascii="Times New Roman"/>
          <w:color w:val="273139"/>
          <w:spacing w:val="-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273139"/>
          <w:spacing w:val="-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prototype</w:t>
      </w:r>
      <w:r>
        <w:rPr>
          <w:rFonts w:cs="Times New Roman" w:hAnsi="Times New Roman" w:eastAsia="Times New Roman" w:ascii="Times New Roman"/>
          <w:color w:val="273139"/>
          <w:spacing w:val="-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color w:val="273139"/>
          <w:spacing w:val="-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color w:val="273139"/>
          <w:spacing w:val="-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pr</w:t>
      </w:r>
      <w:r>
        <w:rPr>
          <w:rFonts w:cs="Times New Roman" w:hAnsi="Times New Roman" w:eastAsia="Times New Roman" w:ascii="Times New Roman"/>
          <w:color w:val="273139"/>
          <w:spacing w:val="1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du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color w:val="273139"/>
          <w:spacing w:val="-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is</w:t>
      </w:r>
      <w:r>
        <w:rPr>
          <w:rFonts w:cs="Times New Roman" w:hAnsi="Times New Roman" w:eastAsia="Times New Roman" w:ascii="Times New Roman"/>
          <w:color w:val="273139"/>
          <w:spacing w:val="-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fi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st</w:t>
      </w:r>
      <w:r>
        <w:rPr>
          <w:rFonts w:cs="Times New Roman" w:hAnsi="Times New Roman" w:eastAsia="Times New Roman" w:ascii="Times New Roman"/>
          <w:color w:val="273139"/>
          <w:spacing w:val="-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loped,</w:t>
      </w:r>
      <w:r>
        <w:rPr>
          <w:rFonts w:cs="Times New Roman" w:hAnsi="Times New Roman" w:eastAsia="Times New Roman" w:ascii="Times New Roman"/>
          <w:color w:val="273139"/>
          <w:spacing w:val="-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color w:val="273139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sted</w:t>
      </w:r>
      <w:r>
        <w:rPr>
          <w:rFonts w:cs="Times New Roman" w:hAnsi="Times New Roman" w:eastAsia="Times New Roman" w:ascii="Times New Roman"/>
          <w:color w:val="273139"/>
          <w:spacing w:val="-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color w:val="273139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fin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color w:val="273139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color w:val="273139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color w:val="273139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usto</w:t>
      </w:r>
      <w:r>
        <w:rPr>
          <w:rFonts w:cs="Times New Roman" w:hAnsi="Times New Roman" w:eastAsia="Times New Roman" w:ascii="Times New Roman"/>
          <w:color w:val="273139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color w:val="273139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color w:val="273139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db</w:t>
      </w:r>
      <w:r>
        <w:rPr>
          <w:rFonts w:cs="Times New Roman" w:hAnsi="Times New Roman" w:eastAsia="Times New Roman" w:ascii="Times New Roman"/>
          <w:color w:val="273139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color w:val="273139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color w:val="273139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color w:val="273139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tedly</w:t>
      </w:r>
      <w:r>
        <w:rPr>
          <w:rFonts w:cs="Times New Roman" w:hAnsi="Times New Roman" w:eastAsia="Times New Roman" w:ascii="Times New Roman"/>
          <w:color w:val="273139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color w:val="273139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ll</w:t>
      </w:r>
      <w:r>
        <w:rPr>
          <w:rFonts w:cs="Times New Roman" w:hAnsi="Times New Roman" w:eastAsia="Times New Roman" w:ascii="Times New Roman"/>
          <w:color w:val="273139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fin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color w:val="273139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color w:val="273139"/>
          <w:spacing w:val="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ble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pro</w:t>
      </w:r>
      <w:r>
        <w:rPr>
          <w:rFonts w:cs="Times New Roman" w:hAnsi="Times New Roman" w:eastAsia="Times New Roman" w:ascii="Times New Roman"/>
          <w:color w:val="273139"/>
          <w:spacing w:val="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otype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is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hiev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color w:val="273139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whi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color w:val="273139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fo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ms</w:t>
      </w:r>
      <w:r>
        <w:rPr>
          <w:rFonts w:cs="Times New Roman" w:hAnsi="Times New Roman" w:eastAsia="Times New Roman" w:ascii="Times New Roman"/>
          <w:color w:val="273139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color w:val="273139"/>
          <w:spacing w:val="3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sis</w:t>
      </w:r>
      <w:r>
        <w:rPr>
          <w:rFonts w:cs="Times New Roman" w:hAnsi="Times New Roman" w:eastAsia="Times New Roman" w:ascii="Times New Roman"/>
          <w:color w:val="273139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color w:val="273139"/>
          <w:spacing w:val="1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color w:val="273139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lop</w:t>
      </w:r>
      <w:r>
        <w:rPr>
          <w:rFonts w:cs="Times New Roman" w:hAnsi="Times New Roman" w:eastAsia="Times New Roman" w:ascii="Times New Roman"/>
          <w:color w:val="273139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ng</w:t>
      </w:r>
      <w:r>
        <w:rPr>
          <w:rFonts w:cs="Times New Roman" w:hAnsi="Times New Roman" w:eastAsia="Times New Roman" w:ascii="Times New Roman"/>
          <w:color w:val="273139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color w:val="273139"/>
          <w:spacing w:val="3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fin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color w:val="273139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2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rodu</w:t>
      </w:r>
      <w:r>
        <w:rPr>
          <w:rFonts w:cs="Times New Roman" w:hAnsi="Times New Roman" w:eastAsia="Times New Roman" w:ascii="Times New Roman"/>
          <w:color w:val="273139"/>
          <w:spacing w:val="-2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t.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2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color w:val="273139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color w:val="273139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th</w:t>
      </w:r>
      <w:r>
        <w:rPr>
          <w:rFonts w:cs="Times New Roman" w:hAnsi="Times New Roman" w:eastAsia="Times New Roman" w:ascii="Times New Roman"/>
          <w:color w:val="273139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color w:val="273139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pro</w:t>
      </w:r>
      <w:r>
        <w:rPr>
          <w:rFonts w:cs="Times New Roman" w:hAnsi="Times New Roman" w:eastAsia="Times New Roman" w:ascii="Times New Roman"/>
          <w:color w:val="273139"/>
          <w:spacing w:val="-2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ss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model,</w:t>
      </w:r>
      <w:r>
        <w:rPr>
          <w:rFonts w:cs="Times New Roman" w:hAnsi="Times New Roman" w:eastAsia="Times New Roman" w:ascii="Times New Roman"/>
          <w:color w:val="273139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color w:val="273139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sys</w:t>
      </w:r>
      <w:r>
        <w:rPr>
          <w:rFonts w:cs="Times New Roman" w:hAnsi="Times New Roman" w:eastAsia="Times New Roman" w:ascii="Times New Roman"/>
          <w:color w:val="273139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color w:val="273139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is</w:t>
      </w:r>
      <w:r>
        <w:rPr>
          <w:rFonts w:cs="Times New Roman" w:hAnsi="Times New Roman" w:eastAsia="Times New Roman" w:ascii="Times New Roman"/>
          <w:color w:val="273139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rti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color w:val="273139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color w:val="273139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color w:val="273139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plem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nted</w:t>
      </w:r>
      <w:r>
        <w:rPr>
          <w:rFonts w:cs="Times New Roman" w:hAnsi="Times New Roman" w:eastAsia="Times New Roman" w:ascii="Times New Roman"/>
          <w:color w:val="273139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73139"/>
          <w:spacing w:val="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ore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or</w:t>
      </w:r>
      <w:r>
        <w:rPr>
          <w:rFonts w:cs="Times New Roman" w:hAnsi="Times New Roman" w:eastAsia="Times New Roman" w:ascii="Times New Roman"/>
          <w:color w:val="273139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during</w:t>
      </w:r>
      <w:r>
        <w:rPr>
          <w:rFonts w:cs="Times New Roman" w:hAnsi="Times New Roman" w:eastAsia="Times New Roman" w:ascii="Times New Roman"/>
          <w:color w:val="273139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color w:val="273139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273139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lys</w:t>
      </w:r>
      <w:r>
        <w:rPr>
          <w:rFonts w:cs="Times New Roman" w:hAnsi="Times New Roman" w:eastAsia="Times New Roman" w:ascii="Times New Roman"/>
          <w:color w:val="273139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color w:val="273139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ph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by</w:t>
      </w:r>
      <w:r>
        <w:rPr>
          <w:rFonts w:cs="Times New Roman" w:hAnsi="Times New Roman" w:eastAsia="Times New Roman" w:ascii="Times New Roman"/>
          <w:color w:val="273139"/>
          <w:spacing w:val="-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giv</w:t>
      </w:r>
      <w:r>
        <w:rPr>
          <w:rFonts w:cs="Times New Roman" w:hAnsi="Times New Roman" w:eastAsia="Times New Roman" w:ascii="Times New Roman"/>
          <w:color w:val="273139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ng</w:t>
      </w:r>
      <w:r>
        <w:rPr>
          <w:rFonts w:cs="Times New Roman" w:hAnsi="Times New Roman" w:eastAsia="Times New Roman" w:ascii="Times New Roman"/>
          <w:color w:val="273139"/>
          <w:spacing w:val="-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color w:val="273139"/>
          <w:spacing w:val="-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ust</w:t>
      </w:r>
      <w:r>
        <w:rPr>
          <w:rFonts w:cs="Times New Roman" w:hAnsi="Times New Roman" w:eastAsia="Times New Roman" w:ascii="Times New Roman"/>
          <w:color w:val="273139"/>
          <w:spacing w:val="3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me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color w:val="273139"/>
          <w:spacing w:val="-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color w:val="273139"/>
          <w:spacing w:val="-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oppo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tun</w:t>
      </w:r>
      <w:r>
        <w:rPr>
          <w:rFonts w:cs="Times New Roman" w:hAnsi="Times New Roman" w:eastAsia="Times New Roman" w:ascii="Times New Roman"/>
          <w:color w:val="273139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ty</w:t>
      </w:r>
      <w:r>
        <w:rPr>
          <w:rFonts w:cs="Times New Roman" w:hAnsi="Times New Roman" w:eastAsia="Times New Roman" w:ascii="Times New Roman"/>
          <w:color w:val="273139"/>
          <w:spacing w:val="-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color w:val="273139"/>
          <w:spacing w:val="-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color w:val="273139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73139"/>
          <w:spacing w:val="-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color w:val="273139"/>
          <w:spacing w:val="-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prod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color w:val="273139"/>
          <w:spacing w:val="-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rly</w:t>
      </w:r>
      <w:r>
        <w:rPr>
          <w:rFonts w:cs="Times New Roman" w:hAnsi="Times New Roman" w:eastAsia="Times New Roman" w:ascii="Times New Roman"/>
          <w:color w:val="273139"/>
          <w:spacing w:val="-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color w:val="273139"/>
          <w:spacing w:val="-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color w:val="273139"/>
          <w:spacing w:val="-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color w:val="273139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fe</w:t>
      </w:r>
      <w:r>
        <w:rPr>
          <w:rFonts w:cs="Times New Roman" w:hAnsi="Times New Roman" w:eastAsia="Times New Roman" w:ascii="Times New Roman"/>
          <w:color w:val="273139"/>
          <w:spacing w:val="-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le.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40" w:lineRule="exact" w:line="320"/>
        <w:ind w:left="828" w:right="420" w:hanging="360"/>
      </w:pPr>
      <w:r>
        <w:pict>
          <v:shape type="#_x0000_t75" style="position:absolute;margin-left:95.88pt;margin-top:32.69pt;width:30.179pt;height:29.34pt;mso-position-horizontal-relative:page;mso-position-vertical-relative:paragraph;z-index:-4138">
            <v:imagedata o:title="" r:id="rId114"/>
          </v:shape>
        </w:pict>
      </w:r>
      <w:r>
        <w:rPr>
          <w:rFonts w:cs="MS UI Gothic" w:hAnsi="MS UI Gothic" w:eastAsia="MS UI Gothic" w:ascii="MS UI Gothic"/>
          <w:spacing w:val="0"/>
          <w:w w:val="100"/>
          <w:sz w:val="28"/>
          <w:szCs w:val="28"/>
        </w:rPr>
        <w:t>❖</w:t>
      </w:r>
      <w:r>
        <w:rPr>
          <w:rFonts w:cs="MS UI Gothic" w:hAnsi="MS UI Gothic" w:eastAsia="MS UI Gothic" w:ascii="MS UI Gothic"/>
          <w:spacing w:val="-6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color w:val="273139"/>
          <w:spacing w:val="-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pr</w:t>
      </w:r>
      <w:r>
        <w:rPr>
          <w:rFonts w:cs="Times New Roman" w:hAnsi="Times New Roman" w:eastAsia="Times New Roman" w:ascii="Times New Roman"/>
          <w:color w:val="273139"/>
          <w:spacing w:val="1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ss</w:t>
      </w:r>
      <w:r>
        <w:rPr>
          <w:rFonts w:cs="Times New Roman" w:hAnsi="Times New Roman" w:eastAsia="Times New Roman" w:ascii="Times New Roman"/>
          <w:color w:val="273139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st</w:t>
      </w:r>
      <w:r>
        <w:rPr>
          <w:rFonts w:cs="Times New Roman" w:hAnsi="Times New Roman" w:eastAsia="Times New Roman" w:ascii="Times New Roman"/>
          <w:color w:val="273139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rts</w:t>
      </w:r>
      <w:r>
        <w:rPr>
          <w:rFonts w:cs="Times New Roman" w:hAnsi="Times New Roman" w:eastAsia="Times New Roman" w:ascii="Times New Roman"/>
          <w:color w:val="273139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by</w:t>
      </w:r>
      <w:r>
        <w:rPr>
          <w:rFonts w:cs="Times New Roman" w:hAnsi="Times New Roman" w:eastAsia="Times New Roman" w:ascii="Times New Roman"/>
          <w:color w:val="273139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color w:val="273139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color w:val="273139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rvi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wing</w:t>
      </w:r>
      <w:r>
        <w:rPr>
          <w:rFonts w:cs="Times New Roman" w:hAnsi="Times New Roman" w:eastAsia="Times New Roman" w:ascii="Times New Roman"/>
          <w:color w:val="273139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usto</w:t>
      </w:r>
      <w:r>
        <w:rPr>
          <w:rFonts w:cs="Times New Roman" w:hAnsi="Times New Roman" w:eastAsia="Times New Roman" w:ascii="Times New Roman"/>
          <w:color w:val="273139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rs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color w:val="273139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lop</w:t>
      </w:r>
      <w:r>
        <w:rPr>
          <w:rFonts w:cs="Times New Roman" w:hAnsi="Times New Roman" w:eastAsia="Times New Roman" w:ascii="Times New Roman"/>
          <w:color w:val="273139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ng</w:t>
      </w:r>
      <w:r>
        <w:rPr>
          <w:rFonts w:cs="Times New Roman" w:hAnsi="Times New Roman" w:eastAsia="Times New Roman" w:ascii="Times New Roman"/>
          <w:color w:val="273139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color w:val="273139"/>
          <w:spacing w:val="3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73139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inco</w:t>
      </w:r>
      <w:r>
        <w:rPr>
          <w:rFonts w:cs="Times New Roman" w:hAnsi="Times New Roman" w:eastAsia="Times New Roman" w:ascii="Times New Roman"/>
          <w:color w:val="273139"/>
          <w:spacing w:val="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plete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high</w:t>
      </w:r>
      <w:r>
        <w:rPr>
          <w:rFonts w:cs="Times New Roman" w:hAnsi="Times New Roman" w:eastAsia="Times New Roman" w:ascii="Times New Roman"/>
          <w:color w:val="273139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pap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mod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l.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41" w:lineRule="exact" w:line="320"/>
        <w:ind w:left="828" w:right="419" w:hanging="360"/>
      </w:pPr>
      <w:r>
        <w:pict>
          <v:shape type="#_x0000_t75" style="position:absolute;margin-left:95.88pt;margin-top:32.66pt;width:30.179pt;height:29.34pt;mso-position-horizontal-relative:page;mso-position-vertical-relative:paragraph;z-index:-4137">
            <v:imagedata o:title="" r:id="rId115"/>
          </v:shape>
        </w:pict>
      </w:r>
      <w:r>
        <w:rPr>
          <w:rFonts w:cs="MS UI Gothic" w:hAnsi="MS UI Gothic" w:eastAsia="MS UI Gothic" w:ascii="MS UI Gothic"/>
          <w:spacing w:val="0"/>
          <w:w w:val="100"/>
          <w:sz w:val="28"/>
          <w:szCs w:val="28"/>
        </w:rPr>
        <w:t>❖</w:t>
      </w:r>
      <w:r>
        <w:rPr>
          <w:rFonts w:cs="MS UI Gothic" w:hAnsi="MS UI Gothic" w:eastAsia="MS UI Gothic" w:ascii="MS UI Gothic"/>
          <w:spacing w:val="-6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This</w:t>
      </w:r>
      <w:r>
        <w:rPr>
          <w:rFonts w:cs="Times New Roman" w:hAnsi="Times New Roman" w:eastAsia="Times New Roman" w:ascii="Times New Roman"/>
          <w:color w:val="273139"/>
          <w:spacing w:val="2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do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ument</w:t>
      </w:r>
      <w:r>
        <w:rPr>
          <w:rFonts w:cs="Times New Roman" w:hAnsi="Times New Roman" w:eastAsia="Times New Roman" w:ascii="Times New Roman"/>
          <w:color w:val="273139"/>
          <w:spacing w:val="2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is</w:t>
      </w:r>
      <w:r>
        <w:rPr>
          <w:rFonts w:cs="Times New Roman" w:hAnsi="Times New Roman" w:eastAsia="Times New Roman" w:ascii="Times New Roman"/>
          <w:color w:val="273139"/>
          <w:spacing w:val="2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us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color w:val="273139"/>
          <w:spacing w:val="2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color w:val="273139"/>
          <w:spacing w:val="2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bui</w:t>
      </w:r>
      <w:r>
        <w:rPr>
          <w:rFonts w:cs="Times New Roman" w:hAnsi="Times New Roman" w:eastAsia="Times New Roman" w:ascii="Times New Roman"/>
          <w:color w:val="273139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color w:val="273139"/>
          <w:spacing w:val="2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color w:val="273139"/>
          <w:spacing w:val="2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color w:val="273139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color w:val="273139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color w:val="273139"/>
          <w:spacing w:val="2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prototype</w:t>
      </w:r>
      <w:r>
        <w:rPr>
          <w:rFonts w:cs="Times New Roman" w:hAnsi="Times New Roman" w:eastAsia="Times New Roman" w:ascii="Times New Roman"/>
          <w:color w:val="273139"/>
          <w:spacing w:val="2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supporting</w:t>
      </w:r>
      <w:r>
        <w:rPr>
          <w:rFonts w:cs="Times New Roman" w:hAnsi="Times New Roman" w:eastAsia="Times New Roman" w:ascii="Times New Roman"/>
          <w:color w:val="273139"/>
          <w:spacing w:val="2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only</w:t>
      </w:r>
      <w:r>
        <w:rPr>
          <w:rFonts w:cs="Times New Roman" w:hAnsi="Times New Roman" w:eastAsia="Times New Roman" w:ascii="Times New Roman"/>
          <w:color w:val="273139"/>
          <w:spacing w:val="2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color w:val="273139"/>
          <w:spacing w:val="2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sic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fun</w:t>
      </w:r>
      <w:r>
        <w:rPr>
          <w:rFonts w:cs="Times New Roman" w:hAnsi="Times New Roman" w:eastAsia="Times New Roman" w:ascii="Times New Roman"/>
          <w:color w:val="273139"/>
          <w:spacing w:val="-2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color w:val="273139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color w:val="273139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ty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as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sir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2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usto</w:t>
      </w:r>
      <w:r>
        <w:rPr>
          <w:rFonts w:cs="Times New Roman" w:hAnsi="Times New Roman" w:eastAsia="Times New Roman" w:ascii="Times New Roman"/>
          <w:color w:val="273139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r.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44" w:lineRule="exact" w:line="320"/>
        <w:ind w:left="828" w:right="418" w:hanging="360"/>
      </w:pPr>
      <w:r>
        <w:rPr>
          <w:rFonts w:cs="MS UI Gothic" w:hAnsi="MS UI Gothic" w:eastAsia="MS UI Gothic" w:ascii="MS UI Gothic"/>
          <w:spacing w:val="0"/>
          <w:w w:val="100"/>
          <w:sz w:val="28"/>
          <w:szCs w:val="28"/>
        </w:rPr>
        <w:t>❖</w:t>
      </w:r>
      <w:r>
        <w:rPr>
          <w:rFonts w:cs="MS UI Gothic" w:hAnsi="MS UI Gothic" w:eastAsia="MS UI Gothic" w:ascii="MS UI Gothic"/>
          <w:spacing w:val="-6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73139"/>
          <w:spacing w:val="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color w:val="273139"/>
          <w:spacing w:val="1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usto</w:t>
      </w:r>
      <w:r>
        <w:rPr>
          <w:rFonts w:cs="Times New Roman" w:hAnsi="Times New Roman" w:eastAsia="Times New Roman" w:ascii="Times New Roman"/>
          <w:color w:val="273139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color w:val="273139"/>
          <w:spacing w:val="1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figu</w:t>
      </w:r>
      <w:r>
        <w:rPr>
          <w:rFonts w:cs="Times New Roman" w:hAnsi="Times New Roman" w:eastAsia="Times New Roman" w:ascii="Times New Roman"/>
          <w:color w:val="273139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color w:val="273139"/>
          <w:spacing w:val="1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out</w:t>
      </w:r>
      <w:r>
        <w:rPr>
          <w:rFonts w:cs="Times New Roman" w:hAnsi="Times New Roman" w:eastAsia="Times New Roman" w:ascii="Times New Roman"/>
          <w:color w:val="273139"/>
          <w:spacing w:val="1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color w:val="273139"/>
          <w:spacing w:val="1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probl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ms,</w:t>
      </w:r>
      <w:r>
        <w:rPr>
          <w:rFonts w:cs="Times New Roman" w:hAnsi="Times New Roman" w:eastAsia="Times New Roman" w:ascii="Times New Roman"/>
          <w:color w:val="273139"/>
          <w:spacing w:val="1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color w:val="273139"/>
          <w:spacing w:val="1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prototype</w:t>
      </w:r>
      <w:r>
        <w:rPr>
          <w:rFonts w:cs="Times New Roman" w:hAnsi="Times New Roman" w:eastAsia="Times New Roman" w:ascii="Times New Roman"/>
          <w:color w:val="273139"/>
          <w:spacing w:val="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is</w:t>
      </w:r>
      <w:r>
        <w:rPr>
          <w:rFonts w:cs="Times New Roman" w:hAnsi="Times New Roman" w:eastAsia="Times New Roman" w:ascii="Times New Roman"/>
          <w:color w:val="273139"/>
          <w:spacing w:val="1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fu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ther</w:t>
      </w:r>
      <w:r>
        <w:rPr>
          <w:rFonts w:cs="Times New Roman" w:hAnsi="Times New Roman" w:eastAsia="Times New Roman" w:ascii="Times New Roman"/>
          <w:color w:val="273139"/>
          <w:spacing w:val="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refin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color w:val="273139"/>
          <w:spacing w:val="1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color w:val="273139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color w:val="273139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te</w:t>
      </w:r>
      <w:r>
        <w:rPr>
          <w:rFonts w:cs="Times New Roman" w:hAnsi="Times New Roman" w:eastAsia="Times New Roman" w:ascii="Times New Roman"/>
          <w:color w:val="273139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them.</w:t>
      </w:r>
      <w:r>
        <w:rPr>
          <w:rFonts w:cs="Times New Roman" w:hAnsi="Times New Roman" w:eastAsia="Times New Roman" w:ascii="Times New Roman"/>
          <w:color w:val="273139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color w:val="273139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pro</w:t>
      </w:r>
      <w:r>
        <w:rPr>
          <w:rFonts w:cs="Times New Roman" w:hAnsi="Times New Roman" w:eastAsia="Times New Roman" w:ascii="Times New Roman"/>
          <w:color w:val="273139"/>
          <w:spacing w:val="-2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ss</w:t>
      </w:r>
      <w:r>
        <w:rPr>
          <w:rFonts w:cs="Times New Roman" w:hAnsi="Times New Roman" w:eastAsia="Times New Roman" w:ascii="Times New Roman"/>
          <w:color w:val="273139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ont</w:t>
      </w:r>
      <w:r>
        <w:rPr>
          <w:rFonts w:cs="Times New Roman" w:hAnsi="Times New Roman" w:eastAsia="Times New Roman" w:ascii="Times New Roman"/>
          <w:color w:val="273139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nu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color w:val="273139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unt</w:t>
      </w:r>
      <w:r>
        <w:rPr>
          <w:rFonts w:cs="Times New Roman" w:hAnsi="Times New Roman" w:eastAsia="Times New Roman" w:ascii="Times New Roman"/>
          <w:color w:val="273139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he</w:t>
      </w:r>
      <w:r>
        <w:rPr>
          <w:rFonts w:cs="Times New Roman" w:hAnsi="Times New Roman" w:eastAsia="Times New Roman" w:ascii="Times New Roman"/>
          <w:color w:val="273139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color w:val="273139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color w:val="273139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ppro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color w:val="273139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color w:val="273139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prototype</w:t>
      </w:r>
      <w:r>
        <w:rPr>
          <w:rFonts w:cs="Times New Roman" w:hAnsi="Times New Roman" w:eastAsia="Times New Roman" w:ascii="Times New Roman"/>
          <w:color w:val="273139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39"/>
        <w:ind w:left="828"/>
        <w:sectPr>
          <w:pgMar w:header="736" w:footer="998" w:top="960" w:bottom="280" w:left="1620" w:right="1320"/>
          <w:pgSz w:w="11920" w:h="16840"/>
        </w:sectPr>
      </w:pP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finds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orking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model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be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color w:val="273139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sf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24"/>
          <w:szCs w:val="24"/>
        </w:rPr>
        <w:t>tory.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4"/>
          <w:szCs w:val="2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20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left"/>
        <w:spacing w:before="24"/>
        <w:ind w:left="101"/>
      </w:pP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Why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</w:rPr>
        <w:t>w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choose</w:t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P</w:t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o</w:t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y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pe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</w:rPr>
        <w:t>M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d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?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</w:r>
    </w:p>
    <w:p>
      <w:pPr>
        <w:rPr>
          <w:sz w:val="22"/>
          <w:szCs w:val="22"/>
        </w:rPr>
        <w:jc w:val="left"/>
        <w:spacing w:before="2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auto" w:line="263"/>
        <w:ind w:left="888" w:right="417" w:hanging="360"/>
      </w:pPr>
      <w:r>
        <w:rPr>
          <w:rFonts w:cs="MS UI Gothic" w:hAnsi="MS UI Gothic" w:eastAsia="MS UI Gothic" w:ascii="MS UI Gothic"/>
          <w:spacing w:val="0"/>
          <w:w w:val="100"/>
          <w:sz w:val="28"/>
          <w:szCs w:val="28"/>
        </w:rPr>
        <w:t>❖</w:t>
      </w:r>
      <w:r>
        <w:rPr>
          <w:rFonts w:cs="MS UI Gothic" w:hAnsi="MS UI Gothic" w:eastAsia="MS UI Gothic" w:ascii="MS UI Gothic"/>
          <w:spacing w:val="-6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prototype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rovid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hicle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for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sys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ms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rs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rst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nvironme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and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q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uir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ments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probl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being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ddr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ssed.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15" w:lineRule="exact" w:line="300"/>
        <w:ind w:left="888" w:right="420" w:hanging="360"/>
      </w:pPr>
      <w:r>
        <w:rPr>
          <w:rFonts w:cs="MS UI Gothic" w:hAnsi="MS UI Gothic" w:eastAsia="MS UI Gothic" w:ascii="MS UI Gothic"/>
          <w:spacing w:val="0"/>
          <w:w w:val="100"/>
          <w:sz w:val="28"/>
          <w:szCs w:val="28"/>
        </w:rPr>
        <w:t>❖</w:t>
      </w:r>
      <w:r>
        <w:rPr>
          <w:rFonts w:cs="MS UI Gothic" w:hAnsi="MS UI Gothic" w:eastAsia="MS UI Gothic" w:ascii="MS UI Gothic"/>
          <w:spacing w:val="-6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prototype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is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monstr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of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t's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with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xis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ing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hnology,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hni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spots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exist.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31" w:lineRule="exact" w:line="300"/>
        <w:ind w:left="888" w:right="419" w:hanging="360"/>
      </w:pPr>
      <w:r>
        <w:rPr>
          <w:rFonts w:cs="MS UI Gothic" w:hAnsi="MS UI Gothic" w:eastAsia="MS UI Gothic" w:ascii="MS UI Gothic"/>
          <w:spacing w:val="0"/>
          <w:w w:val="100"/>
          <w:sz w:val="28"/>
          <w:szCs w:val="28"/>
        </w:rPr>
        <w:t>❖</w:t>
      </w:r>
      <w:r>
        <w:rPr>
          <w:rFonts w:cs="MS UI Gothic" w:hAnsi="MS UI Gothic" w:eastAsia="MS UI Gothic" w:ascii="MS UI Gothic"/>
          <w:spacing w:val="-6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3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prototype</w:t>
      </w:r>
      <w:r>
        <w:rPr>
          <w:rFonts w:cs="Times New Roman" w:hAnsi="Times New Roman" w:eastAsia="Times New Roman" w:ascii="Times New Roman"/>
          <w:spacing w:val="3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is</w:t>
      </w:r>
      <w:r>
        <w:rPr>
          <w:rFonts w:cs="Times New Roman" w:hAnsi="Times New Roman" w:eastAsia="Times New Roman" w:ascii="Times New Roman"/>
          <w:spacing w:val="3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3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ic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spacing w:val="3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ism</w:t>
      </w:r>
      <w:r>
        <w:rPr>
          <w:rFonts w:cs="Times New Roman" w:hAnsi="Times New Roman" w:eastAsia="Times New Roman" w:ascii="Times New Roman"/>
          <w:spacing w:val="3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for</w:t>
      </w:r>
      <w:r>
        <w:rPr>
          <w:rFonts w:cs="Times New Roman" w:hAnsi="Times New Roman" w:eastAsia="Times New Roman" w:ascii="Times New Roman"/>
          <w:spacing w:val="3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3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nsf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3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of</w:t>
      </w:r>
      <w:r>
        <w:rPr>
          <w:rFonts w:cs="Times New Roman" w:hAnsi="Times New Roman" w:eastAsia="Times New Roman" w:ascii="Times New Roman"/>
          <w:spacing w:val="3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sign</w:t>
      </w:r>
      <w:r>
        <w:rPr>
          <w:rFonts w:cs="Times New Roman" w:hAnsi="Times New Roman" w:eastAsia="Times New Roman" w:ascii="Times New Roman"/>
          <w:spacing w:val="3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spacing w:val="3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sys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engin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lope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exact" w:line="320"/>
        <w:ind w:left="528"/>
      </w:pPr>
      <w:r>
        <w:rPr>
          <w:rFonts w:cs="MS UI Gothic" w:hAnsi="MS UI Gothic" w:eastAsia="MS UI Gothic" w:ascii="MS UI Gothic"/>
          <w:spacing w:val="0"/>
          <w:w w:val="100"/>
          <w:position w:val="-1"/>
          <w:sz w:val="28"/>
          <w:szCs w:val="28"/>
        </w:rPr>
        <w:t>❖</w:t>
      </w:r>
      <w:r>
        <w:rPr>
          <w:rFonts w:cs="MS UI Gothic" w:hAnsi="MS UI Gothic" w:eastAsia="MS UI Gothic" w:ascii="MS UI Gothic"/>
          <w:spacing w:val="-6"/>
          <w:w w:val="100"/>
          <w:position w:val="-1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prototype</w:t>
      </w:r>
      <w:r>
        <w:rPr>
          <w:rFonts w:cs="Times New Roman" w:hAnsi="Times New Roman" w:eastAsia="Times New Roman" w:ascii="Times New Roman"/>
          <w:spacing w:val="-3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lets</w:t>
      </w:r>
      <w:r>
        <w:rPr>
          <w:rFonts w:cs="Times New Roman" w:hAnsi="Times New Roman" w:eastAsia="Times New Roman" w:ascii="Times New Roman"/>
          <w:spacing w:val="-2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-3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loper</w:t>
      </w:r>
      <w:r>
        <w:rPr>
          <w:rFonts w:cs="Times New Roman" w:hAnsi="Times New Roman" w:eastAsia="Times New Roman" w:ascii="Times New Roman"/>
          <w:spacing w:val="-4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me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rli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3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position w:val="-1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position w:val="-1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les</w:t>
      </w:r>
      <w:r>
        <w:rPr>
          <w:rFonts w:cs="Times New Roman" w:hAnsi="Times New Roman" w:eastAsia="Times New Roman" w:ascii="Times New Roman"/>
          <w:spacing w:val="-3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for</w:t>
      </w:r>
      <w:r>
        <w:rPr>
          <w:rFonts w:cs="Times New Roman" w:hAnsi="Times New Roman" w:eastAsia="Times New Roman" w:ascii="Times New Roman"/>
          <w:spacing w:val="-4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-3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prod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-2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rsion.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exact" w:line="320"/>
        <w:ind w:left="528"/>
      </w:pPr>
      <w:r>
        <w:rPr>
          <w:rFonts w:cs="MS UI Gothic" w:hAnsi="MS UI Gothic" w:eastAsia="MS UI Gothic" w:ascii="MS UI Gothic"/>
          <w:spacing w:val="0"/>
          <w:w w:val="100"/>
          <w:position w:val="-2"/>
          <w:sz w:val="28"/>
          <w:szCs w:val="28"/>
        </w:rPr>
        <w:t>❖</w:t>
      </w:r>
      <w:r>
        <w:rPr>
          <w:rFonts w:cs="MS UI Gothic" w:hAnsi="MS UI Gothic" w:eastAsia="MS UI Gothic" w:ascii="MS UI Gothic"/>
          <w:spacing w:val="-6"/>
          <w:w w:val="100"/>
          <w:position w:val="-2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position w:val="-2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oto</w:t>
      </w:r>
      <w:r>
        <w:rPr>
          <w:rFonts w:cs="Times New Roman" w:hAnsi="Times New Roman" w:eastAsia="Times New Roman" w:ascii="Times New Roman"/>
          <w:spacing w:val="1"/>
          <w:w w:val="100"/>
          <w:position w:val="-2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ype</w:t>
      </w:r>
      <w:r>
        <w:rPr>
          <w:rFonts w:cs="Times New Roman" w:hAnsi="Times New Roman" w:eastAsia="Times New Roman" w:ascii="Times New Roman"/>
          <w:spacing w:val="-1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-2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position w:val="-2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ows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-2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or</w:t>
      </w:r>
      <w:r>
        <w:rPr>
          <w:rFonts w:cs="Times New Roman" w:hAnsi="Times New Roman" w:eastAsia="Times New Roman" w:ascii="Times New Roman"/>
          <w:spacing w:val="1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-2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position w:val="-2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rly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-2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usto</w:t>
      </w:r>
      <w:r>
        <w:rPr>
          <w:rFonts w:cs="Times New Roman" w:hAnsi="Times New Roman" w:eastAsia="Times New Roman" w:ascii="Times New Roman"/>
          <w:spacing w:val="1"/>
          <w:w w:val="100"/>
          <w:position w:val="-2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position w:val="-2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int</w:t>
      </w:r>
      <w:r>
        <w:rPr>
          <w:rFonts w:cs="Times New Roman" w:hAnsi="Times New Roman" w:eastAsia="Times New Roman" w:ascii="Times New Roman"/>
          <w:spacing w:val="-1"/>
          <w:w w:val="100"/>
          <w:position w:val="-2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ra</w:t>
      </w:r>
      <w:r>
        <w:rPr>
          <w:rFonts w:cs="Times New Roman" w:hAnsi="Times New Roman" w:eastAsia="Times New Roman" w:ascii="Times New Roman"/>
          <w:spacing w:val="-1"/>
          <w:w w:val="100"/>
          <w:position w:val="-2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position w:val="-2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on.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41" w:lineRule="exact" w:line="300"/>
        <w:ind w:left="888" w:right="416" w:hanging="360"/>
      </w:pPr>
      <w:r>
        <w:rPr>
          <w:rFonts w:cs="MS UI Gothic" w:hAnsi="MS UI Gothic" w:eastAsia="MS UI Gothic" w:ascii="MS UI Gothic"/>
          <w:spacing w:val="0"/>
          <w:w w:val="100"/>
          <w:sz w:val="28"/>
          <w:szCs w:val="28"/>
        </w:rPr>
        <w:t>❖</w:t>
      </w:r>
      <w:r>
        <w:rPr>
          <w:rFonts w:cs="MS UI Gothic" w:hAnsi="MS UI Gothic" w:eastAsia="MS UI Gothic" w:ascii="MS UI Gothic"/>
          <w:spacing w:val="-6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3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prototype</w:t>
      </w:r>
      <w:r>
        <w:rPr>
          <w:rFonts w:cs="Times New Roman" w:hAnsi="Times New Roman" w:eastAsia="Times New Roman" w:ascii="Times New Roman"/>
          <w:spacing w:val="3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monstr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3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3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4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usto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rs</w:t>
      </w:r>
      <w:r>
        <w:rPr>
          <w:rFonts w:cs="Times New Roman" w:hAnsi="Times New Roman" w:eastAsia="Times New Roman" w:ascii="Times New Roman"/>
          <w:spacing w:val="4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wh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3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is</w:t>
      </w:r>
      <w:r>
        <w:rPr>
          <w:rFonts w:cs="Times New Roman" w:hAnsi="Times New Roman" w:eastAsia="Times New Roman" w:ascii="Times New Roman"/>
          <w:spacing w:val="3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fun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3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3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tch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their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gination,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ding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more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inpu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more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-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26"/>
        <w:ind w:left="888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look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sys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41" w:lineRule="exact" w:line="300"/>
        <w:ind w:left="888" w:right="419" w:hanging="360"/>
        <w:sectPr>
          <w:pgMar w:header="736" w:footer="998" w:top="960" w:bottom="280" w:left="1560" w:right="1320"/>
          <w:pgSz w:w="11920" w:h="16840"/>
        </w:sectPr>
      </w:pPr>
      <w:r>
        <w:rPr>
          <w:rFonts w:cs="MS UI Gothic" w:hAnsi="MS UI Gothic" w:eastAsia="MS UI Gothic" w:ascii="MS UI Gothic"/>
          <w:spacing w:val="0"/>
          <w:w w:val="100"/>
          <w:sz w:val="28"/>
          <w:szCs w:val="28"/>
        </w:rPr>
        <w:t>❖</w:t>
      </w:r>
      <w:r>
        <w:rPr>
          <w:rFonts w:cs="MS UI Gothic" w:hAnsi="MS UI Gothic" w:eastAsia="MS UI Gothic" w:ascii="MS UI Gothic"/>
          <w:spacing w:val="-6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prototype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provid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lys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test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hicle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volve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sys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quir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ments.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5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32"/>
          <w:szCs w:val="32"/>
        </w:rPr>
        <w:jc w:val="left"/>
        <w:spacing w:before="18"/>
        <w:ind w:left="108"/>
      </w:pPr>
      <w:r>
        <w:rPr>
          <w:rFonts w:cs="Times New Roman" w:hAnsi="Times New Roman" w:eastAsia="Times New Roman" w:ascii="Times New Roman"/>
          <w:b/>
          <w:w w:val="99"/>
          <w:sz w:val="32"/>
          <w:szCs w:val="32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  <w:u w:val="thick" w:color="000000"/>
        </w:rPr>
        <w:t>Requirem</w:t>
      </w:r>
      <w:r>
        <w:rPr>
          <w:rFonts w:cs="Times New Roman" w:hAnsi="Times New Roman" w:eastAsia="Times New Roman" w:ascii="Times New Roman"/>
          <w:b/>
          <w:spacing w:val="3"/>
          <w:w w:val="100"/>
          <w:sz w:val="32"/>
          <w:szCs w:val="32"/>
          <w:u w:val="thick" w:color="000000"/>
        </w:rPr>
        <w:t>e</w:t>
      </w:r>
      <w:r>
        <w:rPr>
          <w:rFonts w:cs="Times New Roman" w:hAnsi="Times New Roman" w:eastAsia="Times New Roman" w:ascii="Times New Roman"/>
          <w:b/>
          <w:spacing w:val="3"/>
          <w:w w:val="100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  <w:u w:val="thick" w:color="000000"/>
        </w:rPr>
        <w:t>nt</w:t>
      </w:r>
      <w:r>
        <w:rPr>
          <w:rFonts w:cs="Times New Roman" w:hAnsi="Times New Roman" w:eastAsia="Times New Roman" w:ascii="Times New Roman"/>
          <w:b/>
          <w:spacing w:val="-18"/>
          <w:w w:val="100"/>
          <w:sz w:val="32"/>
          <w:szCs w:val="32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  <w:u w:val="thick" w:color="000000"/>
        </w:rPr>
        <w:t>V</w:t>
      </w:r>
      <w:r>
        <w:rPr>
          <w:rFonts w:cs="Times New Roman" w:hAnsi="Times New Roman" w:eastAsia="Times New Roman" w:ascii="Times New Roman"/>
          <w:b/>
          <w:spacing w:val="1"/>
          <w:w w:val="100"/>
          <w:sz w:val="32"/>
          <w:szCs w:val="32"/>
          <w:u w:val="thick" w:color="000000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  <w:u w:val="thick" w:color="000000"/>
        </w:rPr>
        <w:t>lid</w:t>
      </w:r>
      <w:r>
        <w:rPr>
          <w:rFonts w:cs="Times New Roman" w:hAnsi="Times New Roman" w:eastAsia="Times New Roman" w:ascii="Times New Roman"/>
          <w:b/>
          <w:spacing w:val="1"/>
          <w:w w:val="100"/>
          <w:sz w:val="32"/>
          <w:szCs w:val="32"/>
          <w:u w:val="thick" w:color="000000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  <w:u w:val="thick" w:color="000000"/>
        </w:rPr>
        <w:t>tion</w:t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</w:rPr>
      </w:r>
      <w:r>
        <w:rPr>
          <w:rFonts w:cs="Times New Roman" w:hAnsi="Times New Roman" w:eastAsia="Times New Roman" w:ascii="Times New Roman"/>
          <w:spacing w:val="0"/>
          <w:w w:val="100"/>
          <w:sz w:val="32"/>
          <w:szCs w:val="32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left"/>
        <w:spacing w:before="49" w:lineRule="exact" w:line="300"/>
        <w:ind w:left="108"/>
      </w:pPr>
      <w:r>
        <w:rPr>
          <w:rFonts w:cs="Times New Roman" w:hAnsi="Times New Roman" w:eastAsia="Times New Roman" w:ascii="Times New Roman"/>
          <w:b/>
          <w:position w:val="-1"/>
          <w:sz w:val="28"/>
          <w:szCs w:val="28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8"/>
          <w:szCs w:val="28"/>
          <w:u w:val="thick" w:color="000000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8"/>
          <w:szCs w:val="28"/>
          <w:u w:val="thick" w:color="000000"/>
        </w:rPr>
        <w:t>er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8"/>
          <w:szCs w:val="28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8"/>
          <w:szCs w:val="28"/>
          <w:u w:val="thick" w:color="000000"/>
        </w:rPr>
        <w:t>req</w:t>
      </w:r>
      <w:r>
        <w:rPr>
          <w:rFonts w:cs="Times New Roman" w:hAnsi="Times New Roman" w:eastAsia="Times New Roman" w:ascii="Times New Roman"/>
          <w:b/>
          <w:spacing w:val="-3"/>
          <w:w w:val="100"/>
          <w:position w:val="-1"/>
          <w:sz w:val="28"/>
          <w:szCs w:val="28"/>
          <w:u w:val="thick" w:color="000000"/>
        </w:rPr>
        <w:t>u</w:t>
      </w:r>
      <w:r>
        <w:rPr>
          <w:rFonts w:cs="Times New Roman" w:hAnsi="Times New Roman" w:eastAsia="Times New Roman" w:ascii="Times New Roman"/>
          <w:b/>
          <w:spacing w:val="-3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8"/>
          <w:szCs w:val="28"/>
          <w:u w:val="thick" w:color="000000"/>
        </w:rPr>
        <w:t>re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8"/>
          <w:szCs w:val="28"/>
          <w:u w:val="thick" w:color="000000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8"/>
          <w:szCs w:val="28"/>
          <w:u w:val="thick" w:color="000000"/>
        </w:rPr>
        <w:t>e</w:t>
      </w:r>
      <w:r>
        <w:rPr>
          <w:rFonts w:cs="Times New Roman" w:hAnsi="Times New Roman" w:eastAsia="Times New Roman" w:ascii="Times New Roman"/>
          <w:b/>
          <w:spacing w:val="-3"/>
          <w:w w:val="100"/>
          <w:position w:val="-1"/>
          <w:sz w:val="28"/>
          <w:szCs w:val="28"/>
          <w:u w:val="thick" w:color="000000"/>
        </w:rPr>
        <w:t>n</w:t>
      </w:r>
      <w:r>
        <w:rPr>
          <w:rFonts w:cs="Times New Roman" w:hAnsi="Times New Roman" w:eastAsia="Times New Roman" w:ascii="Times New Roman"/>
          <w:b/>
          <w:spacing w:val="-3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8"/>
          <w:szCs w:val="28"/>
          <w:u w:val="thick" w:color="000000"/>
        </w:rPr>
        <w:t>t: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8"/>
          <w:szCs w:val="28"/>
        </w:rPr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8"/>
          <w:szCs w:val="28"/>
        </w:rPr>
      </w:r>
    </w:p>
    <w:p>
      <w:pPr>
        <w:rPr>
          <w:sz w:val="22"/>
          <w:szCs w:val="22"/>
        </w:rPr>
        <w:jc w:val="left"/>
        <w:spacing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exact" w:line="300"/>
        <w:ind w:left="1476"/>
      </w:pPr>
      <w:r>
        <w:rPr>
          <w:rFonts w:cs="MS UI Gothic" w:hAnsi="MS UI Gothic" w:eastAsia="MS UI Gothic" w:ascii="MS UI Gothic"/>
          <w:spacing w:val="0"/>
          <w:w w:val="100"/>
          <w:position w:val="-1"/>
          <w:sz w:val="22"/>
          <w:szCs w:val="22"/>
        </w:rPr>
        <w:t>❖</w:t>
      </w:r>
      <w:r>
        <w:rPr>
          <w:rFonts w:cs="MS UI Gothic" w:hAnsi="MS UI Gothic" w:eastAsia="MS UI Gothic" w:ascii="MS UI Gothic"/>
          <w:spacing w:val="0"/>
          <w:w w:val="100"/>
          <w:position w:val="-1"/>
          <w:sz w:val="22"/>
          <w:szCs w:val="22"/>
        </w:rPr>
        <w:t> </w:t>
      </w:r>
      <w:r>
        <w:rPr>
          <w:rFonts w:cs="MS UI Gothic" w:hAnsi="MS UI Gothic" w:eastAsia="MS UI Gothic" w:ascii="MS UI Gothic"/>
          <w:spacing w:val="6"/>
          <w:w w:val="100"/>
          <w:position w:val="-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lop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ti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ma</w:t>
      </w:r>
      <w:r>
        <w:rPr>
          <w:rFonts w:cs="Times New Roman" w:hAnsi="Times New Roman" w:eastAsia="Times New Roman" w:ascii="Times New Roman"/>
          <w:spacing w:val="2"/>
          <w:w w:val="100"/>
          <w:position w:val="-1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ment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quir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ment.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before="5" w:lineRule="exact" w:line="280"/>
        <w:ind w:left="1836" w:right="91" w:hanging="360"/>
      </w:pPr>
      <w:r>
        <w:rPr>
          <w:rFonts w:cs="MS UI Gothic" w:hAnsi="MS UI Gothic" w:eastAsia="MS UI Gothic" w:ascii="MS UI Gothic"/>
          <w:spacing w:val="0"/>
          <w:w w:val="100"/>
          <w:sz w:val="22"/>
          <w:szCs w:val="22"/>
        </w:rPr>
        <w:t>❖</w:t>
      </w:r>
      <w:r>
        <w:rPr>
          <w:rFonts w:cs="MS UI Gothic" w:hAnsi="MS UI Gothic" w:eastAsia="MS UI Gothic" w:ascii="MS UI Gothic"/>
          <w:spacing w:val="0"/>
          <w:w w:val="100"/>
          <w:sz w:val="22"/>
          <w:szCs w:val="22"/>
        </w:rPr>
        <w:t> </w:t>
      </w:r>
      <w:r>
        <w:rPr>
          <w:rFonts w:cs="MS UI Gothic" w:hAnsi="MS UI Gothic" w:eastAsia="MS UI Gothic" w:ascii="MS UI Gothic"/>
          <w:spacing w:val="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uppo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ne</w:t>
      </w:r>
      <w:r>
        <w:rPr>
          <w:rFonts w:cs="Times New Roman" w:hAnsi="Times New Roman" w:eastAsia="Times New Roman" w:ascii="Times New Roman"/>
          <w:spacing w:val="5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tu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5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ntation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(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use</w:t>
      </w:r>
      <w:r>
        <w:rPr>
          <w:rFonts w:cs="Times New Roman" w:hAnsi="Times New Roman" w:eastAsia="Times New Roman" w:ascii="Times New Roman"/>
          <w:spacing w:val="5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of</w:t>
      </w:r>
      <w:r>
        <w:rPr>
          <w:rFonts w:cs="Times New Roman" w:hAnsi="Times New Roman" w:eastAsia="Times New Roman" w:ascii="Times New Roman"/>
          <w:spacing w:val="5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tu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ntation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tur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supporting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ge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number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of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ted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sy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hron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us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y,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playing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high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ty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ntations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ssential)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exact" w:line="260"/>
        <w:ind w:left="1476"/>
      </w:pPr>
      <w:r>
        <w:rPr>
          <w:rFonts w:cs="MS UI Gothic" w:hAnsi="MS UI Gothic" w:eastAsia="MS UI Gothic" w:ascii="MS UI Gothic"/>
          <w:spacing w:val="0"/>
          <w:w w:val="100"/>
          <w:sz w:val="22"/>
          <w:szCs w:val="22"/>
        </w:rPr>
        <w:t>❖</w:t>
      </w:r>
      <w:r>
        <w:rPr>
          <w:rFonts w:cs="MS UI Gothic" w:hAnsi="MS UI Gothic" w:eastAsia="MS UI Gothic" w:ascii="MS UI Gothic"/>
          <w:spacing w:val="0"/>
          <w:w w:val="100"/>
          <w:sz w:val="22"/>
          <w:szCs w:val="22"/>
        </w:rPr>
        <w:t> </w:t>
      </w:r>
      <w:r>
        <w:rPr>
          <w:rFonts w:cs="MS UI Gothic" w:hAnsi="MS UI Gothic" w:eastAsia="MS UI Gothic" w:ascii="MS UI Gothic"/>
          <w:spacing w:val="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students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ning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opportunit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before="5" w:lineRule="exact" w:line="280"/>
        <w:ind w:left="1836" w:right="90" w:hanging="360"/>
      </w:pPr>
      <w:r>
        <w:rPr>
          <w:rFonts w:cs="MS UI Gothic" w:hAnsi="MS UI Gothic" w:eastAsia="MS UI Gothic" w:ascii="MS UI Gothic"/>
          <w:spacing w:val="0"/>
          <w:w w:val="100"/>
          <w:sz w:val="22"/>
          <w:szCs w:val="22"/>
        </w:rPr>
        <w:t>❖</w:t>
      </w:r>
      <w:r>
        <w:rPr>
          <w:rFonts w:cs="MS UI Gothic" w:hAnsi="MS UI Gothic" w:eastAsia="MS UI Gothic" w:ascii="MS UI Gothic"/>
          <w:spacing w:val="0"/>
          <w:w w:val="100"/>
          <w:sz w:val="22"/>
          <w:szCs w:val="22"/>
        </w:rPr>
        <w:t> </w:t>
      </w:r>
      <w:r>
        <w:rPr>
          <w:rFonts w:cs="MS UI Gothic" w:hAnsi="MS UI Gothic" w:eastAsia="MS UI Gothic" w:ascii="MS UI Gothic"/>
          <w:spacing w:val="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-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support</w:t>
      </w:r>
      <w:r>
        <w:rPr>
          <w:rFonts w:cs="Times New Roman" w:hAnsi="Times New Roman" w:eastAsia="Times New Roman" w:ascii="Times New Roman"/>
          <w:spacing w:val="-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xib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</w:t>
      </w:r>
      <w:r>
        <w:rPr>
          <w:rFonts w:cs="Times New Roman" w:hAnsi="Times New Roman" w:eastAsia="Times New Roman" w:ascii="Times New Roman"/>
          <w:spacing w:val="-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ppr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provi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subj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ts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spacing w:val="-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ific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use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rning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hing.</w:t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left"/>
        <w:spacing w:before="15"/>
        <w:ind w:left="178"/>
      </w:pPr>
      <w:r>
        <w:rPr>
          <w:rFonts w:cs="Times New Roman" w:hAnsi="Times New Roman" w:eastAsia="Times New Roman" w:ascii="Times New Roman"/>
          <w:b/>
          <w:sz w:val="28"/>
          <w:szCs w:val="28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  <w:u w:val="thick" w:color="000000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  <w:u w:val="thick" w:color="000000"/>
        </w:rPr>
        <w:t>y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  <w:u w:val="thick" w:color="000000"/>
        </w:rPr>
        <w:t>tem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  <w:u w:val="thick" w:color="000000"/>
        </w:rPr>
        <w:t>requ</w:t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  <w:u w:val="thick" w:color="000000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  <w:u w:val="thick" w:color="000000"/>
        </w:rPr>
        <w:t>re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  <w:u w:val="thick" w:color="000000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  <w:u w:val="thick" w:color="000000"/>
        </w:rPr>
        <w:t>e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  <w:u w:val="thick" w:color="000000"/>
        </w:rPr>
        <w:t>n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  <w:u w:val="thick" w:color="000000"/>
        </w:rPr>
        <w:t>t: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17"/>
        <w:ind w:left="1476"/>
      </w:pPr>
      <w:r>
        <w:rPr>
          <w:rFonts w:cs="MS UI Gothic" w:hAnsi="MS UI Gothic" w:eastAsia="MS UI Gothic" w:ascii="MS UI Gothic"/>
          <w:spacing w:val="0"/>
          <w:w w:val="100"/>
          <w:sz w:val="22"/>
          <w:szCs w:val="22"/>
        </w:rPr>
        <w:t>❖</w:t>
      </w:r>
      <w:r>
        <w:rPr>
          <w:rFonts w:cs="MS UI Gothic" w:hAnsi="MS UI Gothic" w:eastAsia="MS UI Gothic" w:ascii="MS UI Gothic"/>
          <w:spacing w:val="0"/>
          <w:w w:val="100"/>
          <w:sz w:val="22"/>
          <w:szCs w:val="22"/>
        </w:rPr>
        <w:t> </w:t>
      </w:r>
      <w:r>
        <w:rPr>
          <w:rFonts w:cs="MS UI Gothic" w:hAnsi="MS UI Gothic" w:eastAsia="MS UI Gothic" w:ascii="MS UI Gothic"/>
          <w:spacing w:val="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sign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for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stude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make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their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before="5" w:lineRule="exact" w:line="280"/>
        <w:ind w:left="1836" w:right="94" w:hanging="360"/>
      </w:pPr>
      <w:r>
        <w:rPr>
          <w:rFonts w:cs="MS UI Gothic" w:hAnsi="MS UI Gothic" w:eastAsia="MS UI Gothic" w:ascii="MS UI Gothic"/>
          <w:spacing w:val="0"/>
          <w:w w:val="100"/>
          <w:sz w:val="22"/>
          <w:szCs w:val="22"/>
        </w:rPr>
        <w:t>❖</w:t>
      </w:r>
      <w:r>
        <w:rPr>
          <w:rFonts w:cs="MS UI Gothic" w:hAnsi="MS UI Gothic" w:eastAsia="MS UI Gothic" w:ascii="MS UI Gothic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3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3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ssroom</w:t>
      </w:r>
      <w:r>
        <w:rPr>
          <w:rFonts w:cs="Times New Roman" w:hAnsi="Times New Roman" w:eastAsia="Times New Roman" w:ascii="Times New Roman"/>
          <w:spacing w:val="3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is</w:t>
      </w:r>
      <w:r>
        <w:rPr>
          <w:rFonts w:cs="Times New Roman" w:hAnsi="Times New Roman" w:eastAsia="Times New Roman" w:ascii="Times New Roman"/>
          <w:spacing w:val="3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sur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oun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3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3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3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that</w:t>
      </w:r>
      <w:r>
        <w:rPr>
          <w:rFonts w:cs="Times New Roman" w:hAnsi="Times New Roman" w:eastAsia="Times New Roman" w:ascii="Times New Roman"/>
          <w:spacing w:val="3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rovide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prot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om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outs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noise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ontributing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more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rning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before="1" w:lineRule="exact" w:line="280"/>
        <w:ind w:left="1836" w:right="92" w:hanging="360"/>
      </w:pPr>
      <w:r>
        <w:rPr>
          <w:rFonts w:cs="MS UI Gothic" w:hAnsi="MS UI Gothic" w:eastAsia="MS UI Gothic" w:ascii="MS UI Gothic"/>
          <w:spacing w:val="0"/>
          <w:w w:val="100"/>
          <w:sz w:val="22"/>
          <w:szCs w:val="22"/>
        </w:rPr>
        <w:t>❖</w:t>
      </w:r>
      <w:r>
        <w:rPr>
          <w:rFonts w:cs="MS UI Gothic" w:hAnsi="MS UI Gothic" w:eastAsia="MS UI Gothic" w:ascii="MS UI Gothic"/>
          <w:spacing w:val="0"/>
          <w:w w:val="100"/>
          <w:sz w:val="22"/>
          <w:szCs w:val="22"/>
        </w:rPr>
        <w:t> </w:t>
      </w:r>
      <w:r>
        <w:rPr>
          <w:rFonts w:cs="MS UI Gothic" w:hAnsi="MS UI Gothic" w:eastAsia="MS UI Gothic" w:ascii="MS UI Gothic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2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provide</w:t>
      </w:r>
      <w:r>
        <w:rPr>
          <w:rFonts w:cs="Times New Roman" w:hAnsi="Times New Roman" w:eastAsia="Times New Roman" w:ascii="Times New Roman"/>
          <w:spacing w:val="2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phi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l,</w:t>
      </w:r>
      <w:r>
        <w:rPr>
          <w:rFonts w:cs="Times New Roman" w:hAnsi="Times New Roman" w:eastAsia="Times New Roman" w:ascii="Times New Roman"/>
          <w:spacing w:val="2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tempo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2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spacing w:val="2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plat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orm</w:t>
      </w:r>
      <w:r>
        <w:rPr>
          <w:rFonts w:cs="Times New Roman" w:hAnsi="Times New Roman" w:eastAsia="Times New Roman" w:ascii="Times New Roman"/>
          <w:spacing w:val="2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indep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spacing w:val="2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it</w:t>
      </w:r>
      <w:r>
        <w:rPr>
          <w:rFonts w:cs="Times New Roman" w:hAnsi="Times New Roman" w:eastAsia="Times New Roman" w:ascii="Times New Roman"/>
          <w:spacing w:val="2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ple,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lineRule="exact" w:line="280"/>
        <w:ind w:left="1836" w:right="88" w:hanging="360"/>
      </w:pPr>
      <w:r>
        <w:rPr>
          <w:rFonts w:cs="MS UI Gothic" w:hAnsi="MS UI Gothic" w:eastAsia="MS UI Gothic" w:ascii="MS UI Gothic"/>
          <w:spacing w:val="0"/>
          <w:w w:val="100"/>
          <w:sz w:val="22"/>
          <w:szCs w:val="22"/>
        </w:rPr>
        <w:t>❖</w:t>
      </w:r>
      <w:r>
        <w:rPr>
          <w:rFonts w:cs="MS UI Gothic" w:hAnsi="MS UI Gothic" w:eastAsia="MS UI Gothic" w:ascii="MS UI Gothic"/>
          <w:spacing w:val="0"/>
          <w:w w:val="100"/>
          <w:sz w:val="22"/>
          <w:szCs w:val="22"/>
        </w:rPr>
        <w:t> </w:t>
      </w:r>
      <w:r>
        <w:rPr>
          <w:rFonts w:cs="MS UI Gothic" w:hAnsi="MS UI Gothic" w:eastAsia="MS UI Gothic" w:ascii="MS UI Gothic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that</w:t>
      </w:r>
      <w:r>
        <w:rPr>
          <w:rFonts w:cs="Times New Roman" w:hAnsi="Times New Roman" w:eastAsia="Times New Roman" w:ascii="Times New Roman"/>
          <w:spacing w:val="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ne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lass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oom</w:t>
      </w:r>
      <w:r>
        <w:rPr>
          <w:rFonts w:cs="Times New Roman" w:hAnsi="Times New Roman" w:eastAsia="Times New Roman" w:ascii="Times New Roman"/>
          <w:spacing w:val="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is</w:t>
      </w:r>
      <w:r>
        <w:rPr>
          <w:rFonts w:cs="Times New Roman" w:hAnsi="Times New Roman" w:eastAsia="Times New Roman" w:ascii="Times New Roman"/>
          <w:spacing w:val="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spacing w:val="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gh</w:t>
      </w:r>
      <w:r>
        <w:rPr>
          <w:rFonts w:cs="Times New Roman" w:hAnsi="Times New Roman" w:eastAsia="Times New Roman" w:ascii="Times New Roman"/>
          <w:spacing w:val="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rom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ional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lass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whi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om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those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mpus.</w:t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left"/>
        <w:spacing w:before="15" w:lineRule="exact" w:line="300"/>
        <w:ind w:left="108"/>
      </w:pPr>
      <w:r>
        <w:rPr>
          <w:rFonts w:cs="Times New Roman" w:hAnsi="Times New Roman" w:eastAsia="Times New Roman" w:ascii="Times New Roman"/>
          <w:b/>
          <w:position w:val="-1"/>
          <w:sz w:val="28"/>
          <w:szCs w:val="28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8"/>
          <w:szCs w:val="28"/>
          <w:u w:val="thick" w:color="000000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8"/>
          <w:szCs w:val="28"/>
          <w:u w:val="thick" w:color="000000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8"/>
          <w:szCs w:val="28"/>
          <w:u w:val="thick" w:color="000000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8"/>
          <w:szCs w:val="28"/>
          <w:u w:val="thick" w:color="000000"/>
        </w:rPr>
        <w:t>p</w:t>
      </w:r>
      <w:r>
        <w:rPr>
          <w:rFonts w:cs="Times New Roman" w:hAnsi="Times New Roman" w:eastAsia="Times New Roman" w:ascii="Times New Roman"/>
          <w:b/>
          <w:spacing w:val="-3"/>
          <w:w w:val="100"/>
          <w:position w:val="-1"/>
          <w:sz w:val="28"/>
          <w:szCs w:val="28"/>
          <w:u w:val="thick" w:color="000000"/>
        </w:rPr>
        <w:t>t</w:t>
      </w:r>
      <w:r>
        <w:rPr>
          <w:rFonts w:cs="Times New Roman" w:hAnsi="Times New Roman" w:eastAsia="Times New Roman" w:ascii="Times New Roman"/>
          <w:b/>
          <w:spacing w:val="-3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-3"/>
          <w:w w:val="100"/>
          <w:position w:val="-1"/>
          <w:sz w:val="28"/>
          <w:szCs w:val="28"/>
          <w:u w:val="thick" w:color="000000"/>
        </w:rPr>
        <w:t>n</w:t>
      </w:r>
      <w:r>
        <w:rPr>
          <w:rFonts w:cs="Times New Roman" w:hAnsi="Times New Roman" w:eastAsia="Times New Roman" w:ascii="Times New Roman"/>
          <w:b/>
          <w:spacing w:val="-3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8"/>
          <w:szCs w:val="28"/>
          <w:u w:val="thick" w:color="000000"/>
        </w:rPr>
        <w:t>: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8"/>
          <w:szCs w:val="28"/>
        </w:rPr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8"/>
          <w:szCs w:val="2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17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3"/>
          <w:szCs w:val="23"/>
        </w:rPr>
        <w:jc w:val="both"/>
        <w:spacing w:before="26" w:lineRule="exact" w:line="260"/>
        <w:ind w:left="1836" w:right="91" w:hanging="360"/>
      </w:pPr>
      <w:r>
        <w:rPr>
          <w:rFonts w:cs="MS UI Gothic" w:hAnsi="MS UI Gothic" w:eastAsia="MS UI Gothic" w:ascii="MS UI Gothic"/>
          <w:spacing w:val="0"/>
          <w:w w:val="100"/>
          <w:sz w:val="22"/>
          <w:szCs w:val="22"/>
        </w:rPr>
        <w:t>❖</w:t>
      </w:r>
      <w:r>
        <w:rPr>
          <w:rFonts w:cs="MS UI Gothic" w:hAnsi="MS UI Gothic" w:eastAsia="MS UI Gothic" w:ascii="MS UI Gothic"/>
          <w:spacing w:val="0"/>
          <w:w w:val="100"/>
          <w:sz w:val="22"/>
          <w:szCs w:val="22"/>
        </w:rPr>
        <w:t> </w:t>
      </w:r>
      <w:r>
        <w:rPr>
          <w:rFonts w:cs="MS UI Gothic" w:hAnsi="MS UI Gothic" w:eastAsia="MS UI Gothic" w:ascii="MS UI Gothic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In</w:t>
      </w:r>
      <w:r>
        <w:rPr>
          <w:rFonts w:cs="Times New Roman" w:hAnsi="Times New Roman" w:eastAsia="Times New Roman" w:ascii="Times New Roman"/>
          <w:spacing w:val="2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3"/>
          <w:szCs w:val="23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h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b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um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th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he</w:t>
      </w:r>
      <w:r>
        <w:rPr>
          <w:rFonts w:cs="Times New Roman" w:hAnsi="Times New Roman" w:eastAsia="Times New Roman" w:ascii="Times New Roman"/>
          <w:spacing w:val="3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u</w:t>
      </w:r>
      <w:r>
        <w:rPr>
          <w:rFonts w:cs="Times New Roman" w:hAnsi="Times New Roman" w:eastAsia="Times New Roman" w:ascii="Times New Roman"/>
          <w:spacing w:val="-3"/>
          <w:w w:val="100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h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c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pl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e</w:t>
      </w:r>
      <w:r>
        <w:rPr>
          <w:rFonts w:cs="Times New Roman" w:hAnsi="Times New Roman" w:eastAsia="Times New Roman" w:ascii="Times New Roman"/>
          <w:spacing w:val="3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kno</w:t>
      </w:r>
      <w:r>
        <w:rPr>
          <w:rFonts w:cs="Times New Roman" w:hAnsi="Times New Roman" w:eastAsia="Times New Roman" w:ascii="Times New Roman"/>
          <w:spacing w:val="-3"/>
          <w:w w:val="100"/>
          <w:sz w:val="23"/>
          <w:szCs w:val="23"/>
        </w:rPr>
        <w:t>w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d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e</w:t>
      </w:r>
      <w:r>
        <w:rPr>
          <w:rFonts w:cs="Times New Roman" w:hAnsi="Times New Roman" w:eastAsia="Times New Roman" w:ascii="Times New Roman"/>
          <w:spacing w:val="3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of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y</w:t>
      </w:r>
      <w:r>
        <w:rPr>
          <w:rFonts w:cs="Times New Roman" w:hAnsi="Times New Roman" w:eastAsia="Times New Roman" w:ascii="Times New Roman"/>
          <w:spacing w:val="-1"/>
          <w:w w:val="100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h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ns</w:t>
      </w:r>
      <w:r>
        <w:rPr>
          <w:rFonts w:cs="Times New Roman" w:hAnsi="Times New Roman" w:eastAsia="Times New Roman" w:ascii="Times New Roman"/>
          <w:spacing w:val="-1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is</w:t>
      </w:r>
      <w:r>
        <w:rPr>
          <w:rFonts w:cs="Times New Roman" w:hAnsi="Times New Roman" w:eastAsia="Times New Roman" w:ascii="Times New Roman"/>
          <w:spacing w:val="-3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not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ï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ve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u</w:t>
      </w:r>
      <w:r>
        <w:rPr>
          <w:rFonts w:cs="Times New Roman" w:hAnsi="Times New Roman" w:eastAsia="Times New Roman" w:ascii="Times New Roman"/>
          <w:spacing w:val="-3"/>
          <w:w w:val="100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r.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Any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3"/>
          <w:szCs w:val="23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ta</w:t>
      </w:r>
      <w:r>
        <w:rPr>
          <w:rFonts w:cs="Times New Roman" w:hAnsi="Times New Roman" w:eastAsia="Times New Roman" w:ascii="Times New Roman"/>
          <w:spacing w:val="-4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6"/>
          <w:w w:val="100"/>
          <w:sz w:val="23"/>
          <w:szCs w:val="23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nt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by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h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m/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h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wi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l</w:t>
      </w:r>
    </w:p>
    <w:p>
      <w:pPr>
        <w:rPr>
          <w:rFonts w:cs="Times New Roman" w:hAnsi="Times New Roman" w:eastAsia="Times New Roman" w:ascii="Times New Roman"/>
          <w:sz w:val="23"/>
          <w:szCs w:val="23"/>
        </w:rPr>
        <w:jc w:val="left"/>
        <w:spacing w:before="1" w:lineRule="auto" w:line="248"/>
        <w:ind w:left="1836" w:right="99"/>
      </w:pP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be</w:t>
      </w:r>
      <w:r>
        <w:rPr>
          <w:rFonts w:cs="Times New Roman" w:hAnsi="Times New Roman" w:eastAsia="Times New Roman" w:ascii="Times New Roman"/>
          <w:spacing w:val="20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v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lid.</w:t>
      </w:r>
      <w:r>
        <w:rPr>
          <w:rFonts w:cs="Times New Roman" w:hAnsi="Times New Roman" w:eastAsia="Times New Roman" w:ascii="Times New Roman"/>
          <w:spacing w:val="17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o</w:t>
      </w:r>
      <w:r>
        <w:rPr>
          <w:rFonts w:cs="Times New Roman" w:hAnsi="Times New Roman" w:eastAsia="Times New Roman" w:ascii="Times New Roman"/>
          <w:spacing w:val="17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e</w:t>
      </w:r>
      <w:r>
        <w:rPr>
          <w:rFonts w:cs="Times New Roman" w:hAnsi="Times New Roman" w:eastAsia="Times New Roman" w:ascii="Times New Roman"/>
          <w:spacing w:val="20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he</w:t>
      </w:r>
      <w:r>
        <w:rPr>
          <w:rFonts w:cs="Times New Roman" w:hAnsi="Times New Roman" w:eastAsia="Times New Roman" w:ascii="Times New Roman"/>
          <w:spacing w:val="20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3"/>
          <w:szCs w:val="23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3"/>
          <w:szCs w:val="23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b</w:t>
      </w:r>
      <w:r>
        <w:rPr>
          <w:rFonts w:cs="Times New Roman" w:hAnsi="Times New Roman" w:eastAsia="Times New Roman" w:ascii="Times New Roman"/>
          <w:spacing w:val="19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of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3"/>
          <w:szCs w:val="23"/>
        </w:rPr>
        <w:t>w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re</w:t>
      </w:r>
      <w:r>
        <w:rPr>
          <w:rFonts w:cs="Times New Roman" w:hAnsi="Times New Roman" w:eastAsia="Times New Roman" w:ascii="Times New Roman"/>
          <w:spacing w:val="18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spacing w:val="18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r</w:t>
      </w:r>
      <w:r>
        <w:rPr>
          <w:rFonts w:cs="Times New Roman" w:hAnsi="Times New Roman" w:eastAsia="Times New Roman" w:ascii="Times New Roman"/>
          <w:spacing w:val="17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fr</w:t>
      </w:r>
      <w:r>
        <w:rPr>
          <w:rFonts w:cs="Times New Roman" w:hAnsi="Times New Roman" w:eastAsia="Times New Roman" w:ascii="Times New Roman"/>
          <w:spacing w:val="-1"/>
          <w:w w:val="100"/>
          <w:sz w:val="23"/>
          <w:szCs w:val="23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nd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y</w:t>
      </w:r>
      <w:r>
        <w:rPr>
          <w:rFonts w:cs="Times New Roman" w:hAnsi="Times New Roman" w:eastAsia="Times New Roman" w:ascii="Times New Roman"/>
          <w:spacing w:val="19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spacing w:val="18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po</w:t>
      </w:r>
      <w:r>
        <w:rPr>
          <w:rFonts w:cs="Times New Roman" w:hAnsi="Times New Roman" w:eastAsia="Times New Roman" w:ascii="Times New Roman"/>
          <w:spacing w:val="-1"/>
          <w:w w:val="100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ib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e</w:t>
      </w:r>
      <w:r>
        <w:rPr>
          <w:rFonts w:cs="Times New Roman" w:hAnsi="Times New Roman" w:eastAsia="Times New Roman" w:ascii="Times New Roman"/>
          <w:spacing w:val="20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but</w:t>
      </w:r>
      <w:r>
        <w:rPr>
          <w:rFonts w:cs="Times New Roman" w:hAnsi="Times New Roman" w:eastAsia="Times New Roman" w:ascii="Times New Roman"/>
          <w:spacing w:val="17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3"/>
          <w:szCs w:val="23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t</w:t>
      </w:r>
      <w:r>
        <w:rPr>
          <w:rFonts w:cs="Times New Roman" w:hAnsi="Times New Roman" w:eastAsia="Times New Roman" w:ascii="Times New Roman"/>
          <w:spacing w:val="19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t</w:t>
      </w:r>
      <w:r>
        <w:rPr>
          <w:rFonts w:cs="Times New Roman" w:hAnsi="Times New Roman" w:eastAsia="Times New Roman" w:ascii="Times New Roman"/>
          <w:spacing w:val="-5"/>
          <w:w w:val="100"/>
          <w:sz w:val="23"/>
          <w:szCs w:val="23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me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k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ping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in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ds</w:t>
      </w:r>
      <w:r>
        <w:rPr>
          <w:rFonts w:cs="Times New Roman" w:hAnsi="Times New Roman" w:eastAsia="Times New Roman" w:ascii="Times New Roman"/>
          <w:spacing w:val="-1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qui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nt</w:t>
      </w:r>
      <w:r>
        <w:rPr>
          <w:rFonts w:cs="Times New Roman" w:hAnsi="Times New Roman" w:eastAsia="Times New Roman" w:ascii="Times New Roman"/>
          <w:spacing w:val="-1"/>
          <w:w w:val="100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.</w:t>
      </w:r>
    </w:p>
    <w:p>
      <w:pPr>
        <w:rPr>
          <w:sz w:val="24"/>
          <w:szCs w:val="24"/>
        </w:rPr>
        <w:jc w:val="left"/>
        <w:spacing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3"/>
          <w:szCs w:val="23"/>
        </w:rPr>
        <w:jc w:val="left"/>
        <w:ind w:left="1476"/>
      </w:pPr>
      <w:r>
        <w:rPr>
          <w:rFonts w:cs="MS UI Gothic" w:hAnsi="MS UI Gothic" w:eastAsia="MS UI Gothic" w:ascii="MS UI Gothic"/>
          <w:spacing w:val="0"/>
          <w:w w:val="100"/>
          <w:sz w:val="22"/>
          <w:szCs w:val="22"/>
        </w:rPr>
        <w:t>❖</w:t>
      </w:r>
      <w:r>
        <w:rPr>
          <w:rFonts w:cs="MS UI Gothic" w:hAnsi="MS UI Gothic" w:eastAsia="MS UI Gothic" w:ascii="MS UI Gothic"/>
          <w:spacing w:val="0"/>
          <w:w w:val="100"/>
          <w:sz w:val="22"/>
          <w:szCs w:val="22"/>
        </w:rPr>
        <w:t> </w:t>
      </w:r>
      <w:r>
        <w:rPr>
          <w:rFonts w:cs="MS UI Gothic" w:hAnsi="MS UI Gothic" w:eastAsia="MS UI Gothic" w:ascii="MS UI Gothic"/>
          <w:spacing w:val="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3"/>
          <w:szCs w:val="23"/>
        </w:rPr>
        <w:t>X</w:t>
      </w:r>
      <w:r>
        <w:rPr>
          <w:rFonts w:cs="Times New Roman" w:hAnsi="Times New Roman" w:eastAsia="Times New Roman" w:ascii="Times New Roman"/>
          <w:spacing w:val="-1"/>
          <w:w w:val="100"/>
          <w:sz w:val="23"/>
          <w:szCs w:val="23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3"/>
          <w:szCs w:val="23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3"/>
          <w:szCs w:val="23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rv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hould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In</w:t>
      </w:r>
      <w:r>
        <w:rPr>
          <w:rFonts w:cs="Times New Roman" w:hAnsi="Times New Roman" w:eastAsia="Times New Roman" w:ascii="Times New Roman"/>
          <w:spacing w:val="-1"/>
          <w:w w:val="100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ll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in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.</w:t>
      </w:r>
    </w:p>
    <w:p>
      <w:pPr>
        <w:rPr>
          <w:sz w:val="26"/>
          <w:szCs w:val="26"/>
        </w:rPr>
        <w:jc w:val="left"/>
        <w:spacing w:before="18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3"/>
          <w:szCs w:val="23"/>
        </w:rPr>
        <w:jc w:val="both"/>
        <w:spacing w:lineRule="auto" w:line="247"/>
        <w:ind w:left="1836" w:right="95" w:hanging="360"/>
      </w:pPr>
      <w:r>
        <w:rPr>
          <w:rFonts w:cs="MS UI Gothic" w:hAnsi="MS UI Gothic" w:eastAsia="MS UI Gothic" w:ascii="MS UI Gothic"/>
          <w:spacing w:val="0"/>
          <w:w w:val="100"/>
          <w:sz w:val="22"/>
          <w:szCs w:val="22"/>
        </w:rPr>
        <w:t>❖</w:t>
      </w:r>
      <w:r>
        <w:rPr>
          <w:rFonts w:cs="MS UI Gothic" w:hAnsi="MS UI Gothic" w:eastAsia="MS UI Gothic" w:ascii="MS UI Gothic"/>
          <w:spacing w:val="0"/>
          <w:w w:val="100"/>
          <w:sz w:val="22"/>
          <w:szCs w:val="22"/>
        </w:rPr>
        <w:t> </w:t>
      </w:r>
      <w:r>
        <w:rPr>
          <w:rFonts w:cs="MS UI Gothic" w:hAnsi="MS UI Gothic" w:eastAsia="MS UI Gothic" w:ascii="MS UI Gothic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Cl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3"/>
          <w:szCs w:val="23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C</w:t>
      </w:r>
      <w:r>
        <w:rPr>
          <w:rFonts w:cs="Times New Roman" w:hAnsi="Times New Roman" w:eastAsia="Times New Roman" w:ascii="Times New Roman"/>
          <w:spacing w:val="3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hould</w:t>
      </w:r>
      <w:r>
        <w:rPr>
          <w:rFonts w:cs="Times New Roman" w:hAnsi="Times New Roman" w:eastAsia="Times New Roman" w:ascii="Times New Roman"/>
          <w:spacing w:val="4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be</w:t>
      </w:r>
      <w:r>
        <w:rPr>
          <w:rFonts w:cs="Times New Roman" w:hAnsi="Times New Roman" w:eastAsia="Times New Roman" w:ascii="Times New Roman"/>
          <w:spacing w:val="4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W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do</w:t>
      </w:r>
      <w:r>
        <w:rPr>
          <w:rFonts w:cs="Times New Roman" w:hAnsi="Times New Roman" w:eastAsia="Times New Roman" w:ascii="Times New Roman"/>
          <w:spacing w:val="-1"/>
          <w:w w:val="100"/>
          <w:sz w:val="23"/>
          <w:szCs w:val="23"/>
        </w:rPr>
        <w:t>w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spacing w:val="3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9</w:t>
      </w:r>
      <w:r>
        <w:rPr>
          <w:rFonts w:cs="Times New Roman" w:hAnsi="Times New Roman" w:eastAsia="Times New Roman" w:ascii="Times New Roman"/>
          <w:spacing w:val="-1"/>
          <w:w w:val="100"/>
          <w:sz w:val="23"/>
          <w:szCs w:val="23"/>
        </w:rPr>
        <w:t>X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/</w:t>
      </w:r>
      <w:r>
        <w:rPr>
          <w:rFonts w:cs="Times New Roman" w:hAnsi="Times New Roman" w:eastAsia="Times New Roman" w:ascii="Times New Roman"/>
          <w:spacing w:val="-1"/>
          <w:w w:val="100"/>
          <w:sz w:val="23"/>
          <w:szCs w:val="23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/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W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ork</w:t>
      </w:r>
      <w:r>
        <w:rPr>
          <w:rFonts w:cs="Times New Roman" w:hAnsi="Times New Roman" w:eastAsia="Times New Roman" w:ascii="Times New Roman"/>
          <w:spacing w:val="-1"/>
          <w:w w:val="100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tion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or</w:t>
      </w:r>
      <w:r>
        <w:rPr>
          <w:rFonts w:cs="Times New Roman" w:hAnsi="Times New Roman" w:eastAsia="Times New Roman" w:ascii="Times New Roman"/>
          <w:spacing w:val="4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W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indo</w:t>
      </w:r>
      <w:r>
        <w:rPr>
          <w:rFonts w:cs="Times New Roman" w:hAnsi="Times New Roman" w:eastAsia="Times New Roman" w:ascii="Times New Roman"/>
          <w:spacing w:val="-1"/>
          <w:w w:val="100"/>
          <w:sz w:val="23"/>
          <w:szCs w:val="23"/>
        </w:rPr>
        <w:t>w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spacing w:val="3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2000</w:t>
      </w:r>
      <w:r>
        <w:rPr>
          <w:rFonts w:cs="Times New Roman" w:hAnsi="Times New Roman" w:eastAsia="Times New Roman" w:ascii="Times New Roman"/>
          <w:spacing w:val="4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3"/>
          <w:szCs w:val="23"/>
        </w:rPr>
        <w:t>w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rv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3"/>
          <w:szCs w:val="23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k.</w:t>
      </w:r>
    </w:p>
    <w:p>
      <w:pPr>
        <w:rPr>
          <w:sz w:val="26"/>
          <w:szCs w:val="26"/>
        </w:rPr>
        <w:jc w:val="left"/>
        <w:spacing w:before="7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3"/>
          <w:szCs w:val="23"/>
        </w:rPr>
        <w:jc w:val="both"/>
        <w:spacing w:lineRule="auto" w:line="247"/>
        <w:ind w:left="1836" w:right="94" w:hanging="360"/>
      </w:pPr>
      <w:r>
        <w:rPr>
          <w:rFonts w:cs="MS UI Gothic" w:hAnsi="MS UI Gothic" w:eastAsia="MS UI Gothic" w:ascii="MS UI Gothic"/>
          <w:spacing w:val="0"/>
          <w:w w:val="100"/>
          <w:sz w:val="22"/>
          <w:szCs w:val="22"/>
        </w:rPr>
        <w:t>❖</w:t>
      </w:r>
      <w:r>
        <w:rPr>
          <w:rFonts w:cs="MS UI Gothic" w:hAnsi="MS UI Gothic" w:eastAsia="MS UI Gothic" w:ascii="MS UI Gothic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3"/>
          <w:szCs w:val="23"/>
        </w:rPr>
        <w:t>D</w:t>
      </w:r>
      <w:r>
        <w:rPr>
          <w:rFonts w:cs="Times New Roman" w:hAnsi="Times New Roman" w:eastAsia="Times New Roman" w:ascii="Times New Roman"/>
          <w:b/>
          <w:spacing w:val="1"/>
          <w:w w:val="100"/>
          <w:sz w:val="23"/>
          <w:szCs w:val="23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3"/>
          <w:szCs w:val="23"/>
        </w:rPr>
        <w:t>p</w:t>
      </w:r>
      <w:r>
        <w:rPr>
          <w:rFonts w:cs="Times New Roman" w:hAnsi="Times New Roman" w:eastAsia="Times New Roman" w:ascii="Times New Roman"/>
          <w:b/>
          <w:spacing w:val="1"/>
          <w:w w:val="100"/>
          <w:sz w:val="23"/>
          <w:szCs w:val="23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3"/>
          <w:szCs w:val="23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3"/>
          <w:szCs w:val="23"/>
        </w:rPr>
        <w:t>d</w:t>
      </w:r>
      <w:r>
        <w:rPr>
          <w:rFonts w:cs="Times New Roman" w:hAnsi="Times New Roman" w:eastAsia="Times New Roman" w:ascii="Times New Roman"/>
          <w:b/>
          <w:spacing w:val="1"/>
          <w:w w:val="100"/>
          <w:sz w:val="23"/>
          <w:szCs w:val="23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3"/>
          <w:szCs w:val="23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3"/>
          <w:szCs w:val="23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3"/>
          <w:szCs w:val="23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3"/>
          <w:szCs w:val="23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3"/>
          <w:szCs w:val="23"/>
        </w:rPr>
        <w:t>:</w:t>
      </w:r>
      <w:r>
        <w:rPr>
          <w:rFonts w:cs="Times New Roman" w:hAnsi="Times New Roman" w:eastAsia="Times New Roman" w:ascii="Times New Roman"/>
          <w:b/>
          <w:spacing w:val="2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It</w:t>
      </w:r>
      <w:r>
        <w:rPr>
          <w:rFonts w:cs="Times New Roman" w:hAnsi="Times New Roman" w:eastAsia="Times New Roman" w:ascii="Times New Roman"/>
          <w:spacing w:val="2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ds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th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hou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ollow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he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in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rn</w:t>
      </w:r>
      <w:r>
        <w:rPr>
          <w:rFonts w:cs="Times New Roman" w:hAnsi="Times New Roman" w:eastAsia="Times New Roman" w:ascii="Times New Roman"/>
          <w:spacing w:val="-1"/>
          <w:w w:val="100"/>
          <w:sz w:val="23"/>
          <w:szCs w:val="23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tio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3"/>
          <w:szCs w:val="23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nd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rds</w:t>
      </w:r>
      <w:r>
        <w:rPr>
          <w:rFonts w:cs="Times New Roman" w:hAnsi="Times New Roman" w:eastAsia="Times New Roman" w:ascii="Times New Roman"/>
          <w:spacing w:val="-8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for</w:t>
      </w:r>
      <w:r>
        <w:rPr>
          <w:rFonts w:cs="Times New Roman" w:hAnsi="Times New Roman" w:eastAsia="Times New Roman" w:ascii="Times New Roman"/>
          <w:spacing w:val="-9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e</w:t>
      </w:r>
      <w:r>
        <w:rPr>
          <w:rFonts w:cs="Times New Roman" w:hAnsi="Times New Roman" w:eastAsia="Times New Roman" w:ascii="Times New Roman"/>
          <w:spacing w:val="-6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3"/>
          <w:szCs w:val="23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ti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g</w:t>
      </w:r>
      <w:r>
        <w:rPr>
          <w:rFonts w:cs="Times New Roman" w:hAnsi="Times New Roman" w:eastAsia="Times New Roman" w:ascii="Times New Roman"/>
          <w:spacing w:val="-7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the</w:t>
      </w:r>
      <w:r>
        <w:rPr>
          <w:rFonts w:cs="Times New Roman" w:hAnsi="Times New Roman" w:eastAsia="Times New Roman" w:ascii="Times New Roman"/>
          <w:spacing w:val="-6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3"/>
          <w:szCs w:val="23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r</w:t>
      </w:r>
      <w:r>
        <w:rPr>
          <w:rFonts w:cs="Times New Roman" w:hAnsi="Times New Roman" w:eastAsia="Times New Roman" w:ascii="Times New Roman"/>
          <w:spacing w:val="-9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ID</w:t>
      </w:r>
      <w:r>
        <w:rPr>
          <w:rFonts w:cs="Times New Roman" w:hAnsi="Times New Roman" w:eastAsia="Times New Roman" w:ascii="Times New Roman"/>
          <w:spacing w:val="-8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&amp;</w:t>
      </w:r>
      <w:r>
        <w:rPr>
          <w:rFonts w:cs="Times New Roman" w:hAnsi="Times New Roman" w:eastAsia="Times New Roman" w:ascii="Times New Roman"/>
          <w:spacing w:val="-7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ho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ld</w:t>
      </w:r>
      <w:r>
        <w:rPr>
          <w:rFonts w:cs="Times New Roman" w:hAnsi="Times New Roman" w:eastAsia="Times New Roman" w:ascii="Times New Roman"/>
          <w:spacing w:val="-7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f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ll</w:t>
      </w:r>
      <w:r>
        <w:rPr>
          <w:rFonts w:cs="Times New Roman" w:hAnsi="Times New Roman" w:eastAsia="Times New Roman" w:ascii="Times New Roman"/>
          <w:spacing w:val="-9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the</w:t>
      </w:r>
      <w:r>
        <w:rPr>
          <w:rFonts w:cs="Times New Roman" w:hAnsi="Times New Roman" w:eastAsia="Times New Roman" w:ascii="Times New Roman"/>
          <w:spacing w:val="-6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3"/>
          <w:szCs w:val="23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d</w:t>
      </w:r>
      <w:r>
        <w:rPr>
          <w:rFonts w:cs="Times New Roman" w:hAnsi="Times New Roman" w:eastAsia="Times New Roman" w:ascii="Times New Roman"/>
          <w:spacing w:val="-7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info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3"/>
          <w:szCs w:val="23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ti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in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the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prop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or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t.</w:t>
      </w:r>
    </w:p>
    <w:p>
      <w:pPr>
        <w:rPr>
          <w:sz w:val="26"/>
          <w:szCs w:val="26"/>
        </w:rPr>
        <w:jc w:val="left"/>
        <w:spacing w:before="5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3"/>
          <w:szCs w:val="23"/>
        </w:rPr>
        <w:jc w:val="both"/>
        <w:spacing w:lineRule="auto" w:line="247"/>
        <w:ind w:left="1836" w:right="90" w:hanging="360"/>
        <w:sectPr>
          <w:pgMar w:header="736" w:footer="998" w:top="960" w:bottom="280" w:left="1620" w:right="1320"/>
          <w:pgSz w:w="11920" w:h="16840"/>
        </w:sectPr>
      </w:pPr>
      <w:r>
        <w:rPr>
          <w:rFonts w:cs="MS UI Gothic" w:hAnsi="MS UI Gothic" w:eastAsia="MS UI Gothic" w:ascii="MS UI Gothic"/>
          <w:spacing w:val="0"/>
          <w:w w:val="100"/>
          <w:sz w:val="22"/>
          <w:szCs w:val="22"/>
        </w:rPr>
        <w:t>❖</w:t>
      </w:r>
      <w:r>
        <w:rPr>
          <w:rFonts w:cs="MS UI Gothic" w:hAnsi="MS UI Gothic" w:eastAsia="MS UI Gothic" w:ascii="MS UI Gothic"/>
          <w:spacing w:val="0"/>
          <w:w w:val="100"/>
          <w:sz w:val="22"/>
          <w:szCs w:val="22"/>
        </w:rPr>
        <w:t> </w:t>
      </w:r>
      <w:r>
        <w:rPr>
          <w:rFonts w:cs="MS UI Gothic" w:hAnsi="MS UI Gothic" w:eastAsia="MS UI Gothic" w:ascii="MS UI Gothic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of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3"/>
          <w:szCs w:val="23"/>
        </w:rPr>
        <w:t>w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re</w:t>
      </w:r>
      <w:r>
        <w:rPr>
          <w:rFonts w:cs="Times New Roman" w:hAnsi="Times New Roman" w:eastAsia="Times New Roman" w:ascii="Times New Roman"/>
          <w:spacing w:val="19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v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lo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nt</w:t>
      </w:r>
      <w:r>
        <w:rPr>
          <w:rFonts w:cs="Times New Roman" w:hAnsi="Times New Roman" w:eastAsia="Times New Roman" w:ascii="Times New Roman"/>
          <w:spacing w:val="19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c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d</w:t>
      </w:r>
      <w:r>
        <w:rPr>
          <w:rFonts w:cs="Times New Roman" w:hAnsi="Times New Roman" w:eastAsia="Times New Roman" w:ascii="Times New Roman"/>
          <w:spacing w:val="20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of</w:t>
      </w:r>
      <w:r>
        <w:rPr>
          <w:rFonts w:cs="Times New Roman" w:hAnsi="Times New Roman" w:eastAsia="Times New Roman" w:ascii="Times New Roman"/>
          <w:spacing w:val="18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a</w:t>
      </w:r>
      <w:r>
        <w:rPr>
          <w:rFonts w:cs="Times New Roman" w:hAnsi="Times New Roman" w:eastAsia="Times New Roman" w:ascii="Times New Roman"/>
          <w:spacing w:val="19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prog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m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r</w:t>
      </w:r>
      <w:r>
        <w:rPr>
          <w:rFonts w:cs="Times New Roman" w:hAnsi="Times New Roman" w:eastAsia="Times New Roman" w:ascii="Times New Roman"/>
          <w:spacing w:val="18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3"/>
          <w:szCs w:val="23"/>
        </w:rPr>
        <w:t>w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ting</w:t>
      </w:r>
      <w:r>
        <w:rPr>
          <w:rFonts w:cs="Times New Roman" w:hAnsi="Times New Roman" w:eastAsia="Times New Roman" w:ascii="Times New Roman"/>
          <w:spacing w:val="18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e</w:t>
      </w:r>
      <w:r>
        <w:rPr>
          <w:rFonts w:cs="Times New Roman" w:hAnsi="Times New Roman" w:eastAsia="Times New Roman" w:ascii="Times New Roman"/>
          <w:spacing w:val="21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3"/>
          <w:szCs w:val="23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o</w:t>
      </w:r>
      <w:r>
        <w:rPr>
          <w:rFonts w:cs="Times New Roman" w:hAnsi="Times New Roman" w:eastAsia="Times New Roman" w:ascii="Times New Roman"/>
          <w:spacing w:val="20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ol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v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e</w:t>
      </w:r>
      <w:r>
        <w:rPr>
          <w:rFonts w:cs="Times New Roman" w:hAnsi="Times New Roman" w:eastAsia="Times New Roman" w:ascii="Times New Roman"/>
          <w:spacing w:val="16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prob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3"/>
          <w:szCs w:val="23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or</w:t>
      </w:r>
      <w:r>
        <w:rPr>
          <w:rFonts w:cs="Times New Roman" w:hAnsi="Times New Roman" w:eastAsia="Times New Roman" w:ascii="Times New Roman"/>
          <w:spacing w:val="2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u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om</w:t>
      </w:r>
      <w:r>
        <w:rPr>
          <w:rFonts w:cs="Times New Roman" w:hAnsi="Times New Roman" w:eastAsia="Times New Roman" w:ascii="Times New Roman"/>
          <w:spacing w:val="-1"/>
          <w:w w:val="100"/>
          <w:sz w:val="23"/>
          <w:szCs w:val="23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te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pro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du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.</w:t>
      </w:r>
      <w:r>
        <w:rPr>
          <w:rFonts w:cs="Times New Roman" w:hAnsi="Times New Roman" w:eastAsia="Times New Roman" w:ascii="Times New Roman"/>
          <w:spacing w:val="2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3"/>
          <w:szCs w:val="23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3"/>
          <w:szCs w:val="23"/>
        </w:rPr>
        <w:t>w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d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y</w:t>
      </w:r>
      <w:r>
        <w:rPr>
          <w:rFonts w:cs="Times New Roman" w:hAnsi="Times New Roman" w:eastAsia="Times New Roman" w:ascii="Times New Roman"/>
          <w:spacing w:val="-1"/>
          <w:w w:val="100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,</w:t>
      </w:r>
      <w:r>
        <w:rPr>
          <w:rFonts w:cs="Times New Roman" w:hAnsi="Times New Roman" w:eastAsia="Times New Roman" w:ascii="Times New Roman"/>
          <w:spacing w:val="2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y</w:t>
      </w:r>
      <w:r>
        <w:rPr>
          <w:rFonts w:cs="Times New Roman" w:hAnsi="Times New Roman" w:eastAsia="Times New Roman" w:ascii="Times New Roman"/>
          <w:spacing w:val="-1"/>
          <w:w w:val="100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ms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o</w:t>
      </w:r>
      <w:r>
        <w:rPr>
          <w:rFonts w:cs="Times New Roman" w:hAnsi="Times New Roman" w:eastAsia="Times New Roman" w:ascii="Times New Roman"/>
          <w:spacing w:val="2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big</w:t>
      </w:r>
      <w:r>
        <w:rPr>
          <w:rFonts w:cs="Times New Roman" w:hAnsi="Times New Roman" w:eastAsia="Times New Roman" w:ascii="Times New Roman"/>
          <w:spacing w:val="2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omp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x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h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3"/>
          <w:szCs w:val="23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ms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of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hi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3"/>
          <w:szCs w:val="23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,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ly</w:t>
      </w:r>
      <w:r>
        <w:rPr>
          <w:rFonts w:cs="Times New Roman" w:hAnsi="Times New Roman" w:eastAsia="Times New Roman" w:ascii="Times New Roman"/>
          <w:spacing w:val="-1"/>
          <w:w w:val="100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,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prog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3"/>
          <w:szCs w:val="23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mm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,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rs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nd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rs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mu</w:t>
      </w:r>
      <w:r>
        <w:rPr>
          <w:rFonts w:cs="Times New Roman" w:hAnsi="Times New Roman" w:eastAsia="Times New Roman" w:ascii="Times New Roman"/>
          <w:spacing w:val="-1"/>
          <w:w w:val="100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t</w:t>
      </w:r>
      <w:r>
        <w:rPr>
          <w:rFonts w:cs="Times New Roman" w:hAnsi="Times New Roman" w:eastAsia="Times New Roman" w:ascii="Times New Roman"/>
          <w:spacing w:val="-9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3"/>
          <w:szCs w:val="23"/>
        </w:rPr>
        <w:t>w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ork</w:t>
      </w:r>
      <w:r>
        <w:rPr>
          <w:rFonts w:cs="Times New Roman" w:hAnsi="Times New Roman" w:eastAsia="Times New Roman" w:ascii="Times New Roman"/>
          <w:spacing w:val="-9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to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h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r</w:t>
      </w:r>
      <w:r>
        <w:rPr>
          <w:rFonts w:cs="Times New Roman" w:hAnsi="Times New Roman" w:eastAsia="Times New Roman" w:ascii="Times New Roman"/>
          <w:spacing w:val="-9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to</w:t>
      </w:r>
      <w:r>
        <w:rPr>
          <w:rFonts w:cs="Times New Roman" w:hAnsi="Times New Roman" w:eastAsia="Times New Roman" w:ascii="Times New Roman"/>
          <w:spacing w:val="-12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3"/>
          <w:szCs w:val="23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3"/>
          <w:szCs w:val="23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te</w:t>
      </w:r>
      <w:r>
        <w:rPr>
          <w:rFonts w:cs="Times New Roman" w:hAnsi="Times New Roman" w:eastAsia="Times New Roman" w:ascii="Times New Roman"/>
          <w:spacing w:val="-9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e</w:t>
      </w:r>
      <w:r>
        <w:rPr>
          <w:rFonts w:cs="Times New Roman" w:hAnsi="Times New Roman" w:eastAsia="Times New Roman" w:ascii="Times New Roman"/>
          <w:spacing w:val="-9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il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ions</w:t>
      </w:r>
      <w:r>
        <w:rPr>
          <w:rFonts w:cs="Times New Roman" w:hAnsi="Times New Roman" w:eastAsia="Times New Roman" w:ascii="Times New Roman"/>
          <w:spacing w:val="-10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of</w:t>
      </w:r>
      <w:r>
        <w:rPr>
          <w:rFonts w:cs="Times New Roman" w:hAnsi="Times New Roman" w:eastAsia="Times New Roman" w:ascii="Times New Roman"/>
          <w:spacing w:val="-9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in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spacing w:val="-10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of</w:t>
      </w:r>
      <w:r>
        <w:rPr>
          <w:rFonts w:cs="Times New Roman" w:hAnsi="Times New Roman" w:eastAsia="Times New Roman" w:ascii="Times New Roman"/>
          <w:spacing w:val="-12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3"/>
          <w:szCs w:val="23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to</w:t>
      </w:r>
      <w:r>
        <w:rPr>
          <w:rFonts w:cs="Times New Roman" w:hAnsi="Times New Roman" w:eastAsia="Times New Roman" w:ascii="Times New Roman"/>
          <w:spacing w:val="7"/>
          <w:w w:val="100"/>
          <w:sz w:val="23"/>
          <w:szCs w:val="23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-</w:t>
      </w:r>
      <w:r>
        <w:rPr>
          <w:rFonts w:cs="Times New Roman" w:hAnsi="Times New Roman" w:eastAsia="Times New Roman" w:ascii="Times New Roman"/>
          <w:spacing w:val="-1"/>
          <w:w w:val="100"/>
          <w:sz w:val="23"/>
          <w:szCs w:val="23"/>
        </w:rPr>
        <w:t>w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n</w:t>
      </w:r>
      <w:r>
        <w:rPr>
          <w:rFonts w:cs="Times New Roman" w:hAnsi="Times New Roman" w:eastAsia="Times New Roman" w:ascii="Times New Roman"/>
          <w:spacing w:val="-12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ode</w:t>
      </w:r>
      <w:r>
        <w:rPr>
          <w:rFonts w:cs="Times New Roman" w:hAnsi="Times New Roman" w:eastAsia="Times New Roman" w:ascii="Times New Roman"/>
          <w:spacing w:val="-11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th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dr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ve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our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n</w:t>
      </w:r>
      <w:r>
        <w:rPr>
          <w:rFonts w:cs="Times New Roman" w:hAnsi="Times New Roman" w:eastAsia="Times New Roman" w:ascii="Times New Roman"/>
          <w:spacing w:val="-2"/>
          <w:w w:val="100"/>
          <w:sz w:val="23"/>
          <w:szCs w:val="23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rpr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3"/>
          <w:szCs w:val="23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3"/>
          <w:szCs w:val="23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  <w:t>.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5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32"/>
          <w:szCs w:val="32"/>
        </w:rPr>
        <w:jc w:val="left"/>
        <w:spacing w:before="18"/>
        <w:ind w:left="108"/>
      </w:pPr>
      <w:r>
        <w:rPr>
          <w:rFonts w:cs="Times New Roman" w:hAnsi="Times New Roman" w:eastAsia="Times New Roman" w:ascii="Times New Roman"/>
          <w:b/>
          <w:w w:val="99"/>
          <w:sz w:val="32"/>
          <w:szCs w:val="32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  <w:u w:val="thick" w:color="000000"/>
        </w:rPr>
        <w:t>T</w:t>
      </w:r>
      <w:r>
        <w:rPr>
          <w:rFonts w:cs="Times New Roman" w:hAnsi="Times New Roman" w:eastAsia="Times New Roman" w:ascii="Times New Roman"/>
          <w:b/>
          <w:spacing w:val="2"/>
          <w:w w:val="100"/>
          <w:sz w:val="32"/>
          <w:szCs w:val="32"/>
          <w:u w:val="thick" w:color="000000"/>
        </w:rPr>
        <w:t>o</w:t>
      </w:r>
      <w:r>
        <w:rPr>
          <w:rFonts w:cs="Times New Roman" w:hAnsi="Times New Roman" w:eastAsia="Times New Roman" w:ascii="Times New Roman"/>
          <w:b/>
          <w:spacing w:val="2"/>
          <w:w w:val="100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sz w:val="32"/>
          <w:szCs w:val="32"/>
          <w:u w:val="thick" w:color="000000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  <w:u w:val="thick" w:color="000000"/>
        </w:rPr>
        <w:t>ls</w:t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15"/>
          <w:w w:val="100"/>
          <w:sz w:val="32"/>
          <w:szCs w:val="32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32"/>
          <w:szCs w:val="32"/>
          <w:u w:val="thick" w:color="000000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  <w:u w:val="thick" w:color="000000"/>
        </w:rPr>
        <w:t>nd</w:t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16"/>
          <w:w w:val="100"/>
          <w:sz w:val="32"/>
          <w:szCs w:val="32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  <w:u w:val="thick" w:color="000000"/>
        </w:rPr>
        <w:t>Tec</w:t>
      </w:r>
      <w:r>
        <w:rPr>
          <w:rFonts w:cs="Times New Roman" w:hAnsi="Times New Roman" w:eastAsia="Times New Roman" w:ascii="Times New Roman"/>
          <w:b/>
          <w:spacing w:val="3"/>
          <w:w w:val="100"/>
          <w:sz w:val="32"/>
          <w:szCs w:val="32"/>
          <w:u w:val="thick" w:color="000000"/>
        </w:rPr>
        <w:t>h</w:t>
      </w:r>
      <w:r>
        <w:rPr>
          <w:rFonts w:cs="Times New Roman" w:hAnsi="Times New Roman" w:eastAsia="Times New Roman" w:ascii="Times New Roman"/>
          <w:b/>
          <w:spacing w:val="3"/>
          <w:w w:val="100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  <w:u w:val="thick" w:color="000000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32"/>
          <w:szCs w:val="32"/>
          <w:u w:val="thick" w:color="000000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  <w:u w:val="thick" w:color="000000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32"/>
          <w:szCs w:val="32"/>
          <w:u w:val="thick" w:color="000000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sz w:val="32"/>
          <w:szCs w:val="32"/>
          <w:u w:val="thick" w:color="000000"/>
        </w:rPr>
        <w:t>g</w:t>
      </w:r>
      <w:r>
        <w:rPr>
          <w:rFonts w:cs="Times New Roman" w:hAnsi="Times New Roman" w:eastAsia="Times New Roman" w:ascii="Times New Roman"/>
          <w:b/>
          <w:spacing w:val="1"/>
          <w:w w:val="100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  <w:u w:val="thick" w:color="000000"/>
        </w:rPr>
        <w:t>y</w:t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6"/>
          <w:w w:val="100"/>
          <w:sz w:val="32"/>
          <w:szCs w:val="32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  <w:u w:val="thick" w:color="000000"/>
        </w:rPr>
        <w:t>/</w:t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21"/>
          <w:w w:val="100"/>
          <w:sz w:val="32"/>
          <w:szCs w:val="32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32"/>
          <w:szCs w:val="32"/>
          <w:u w:val="thick" w:color="000000"/>
        </w:rPr>
        <w:t>M</w:t>
      </w:r>
      <w:r>
        <w:rPr>
          <w:rFonts w:cs="Times New Roman" w:hAnsi="Times New Roman" w:eastAsia="Times New Roman" w:ascii="Times New Roman"/>
          <w:b/>
          <w:spacing w:val="1"/>
          <w:w w:val="100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  <w:u w:val="thick" w:color="000000"/>
        </w:rPr>
        <w:t>ini</w:t>
      </w:r>
      <w:r>
        <w:rPr>
          <w:rFonts w:cs="Times New Roman" w:hAnsi="Times New Roman" w:eastAsia="Times New Roman" w:ascii="Times New Roman"/>
          <w:b/>
          <w:spacing w:val="3"/>
          <w:w w:val="100"/>
          <w:sz w:val="32"/>
          <w:szCs w:val="32"/>
          <w:u w:val="thick" w:color="000000"/>
        </w:rPr>
        <w:t>m</w:t>
      </w:r>
      <w:r>
        <w:rPr>
          <w:rFonts w:cs="Times New Roman" w:hAnsi="Times New Roman" w:eastAsia="Times New Roman" w:ascii="Times New Roman"/>
          <w:b/>
          <w:spacing w:val="3"/>
          <w:w w:val="100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  <w:u w:val="thick" w:color="000000"/>
        </w:rPr>
        <w:t>um</w:t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11"/>
          <w:w w:val="100"/>
          <w:sz w:val="32"/>
          <w:szCs w:val="32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32"/>
          <w:szCs w:val="32"/>
          <w:u w:val="thick" w:color="000000"/>
        </w:rPr>
        <w:t>H</w:t>
      </w:r>
      <w:r>
        <w:rPr>
          <w:rFonts w:cs="Times New Roman" w:hAnsi="Times New Roman" w:eastAsia="Times New Roman" w:ascii="Times New Roman"/>
          <w:b/>
          <w:spacing w:val="-1"/>
          <w:w w:val="100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sz w:val="32"/>
          <w:szCs w:val="32"/>
          <w:u w:val="thick" w:color="000000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  <w:u w:val="thick" w:color="000000"/>
        </w:rPr>
        <w:t>rdw</w:t>
      </w:r>
      <w:r>
        <w:rPr>
          <w:rFonts w:cs="Times New Roman" w:hAnsi="Times New Roman" w:eastAsia="Times New Roman" w:ascii="Times New Roman"/>
          <w:b/>
          <w:spacing w:val="1"/>
          <w:w w:val="100"/>
          <w:sz w:val="32"/>
          <w:szCs w:val="32"/>
          <w:u w:val="thick" w:color="000000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  <w:u w:val="thick" w:color="000000"/>
        </w:rPr>
        <w:t>re</w:t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9"/>
          <w:w w:val="100"/>
          <w:sz w:val="32"/>
          <w:szCs w:val="32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32"/>
          <w:szCs w:val="32"/>
          <w:u w:val="thick" w:color="000000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  <w:u w:val="thick" w:color="000000"/>
        </w:rPr>
        <w:t>nd</w:t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16"/>
          <w:w w:val="100"/>
          <w:sz w:val="32"/>
          <w:szCs w:val="32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  <w:u w:val="thick" w:color="000000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32"/>
          <w:szCs w:val="32"/>
          <w:u w:val="thick" w:color="000000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sz w:val="32"/>
          <w:szCs w:val="32"/>
          <w:u w:val="thick" w:color="000000"/>
        </w:rPr>
        <w:t>f</w:t>
      </w:r>
      <w:r>
        <w:rPr>
          <w:rFonts w:cs="Times New Roman" w:hAnsi="Times New Roman" w:eastAsia="Times New Roman" w:ascii="Times New Roman"/>
          <w:b/>
          <w:spacing w:val="1"/>
          <w:w w:val="100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  <w:u w:val="thick" w:color="000000"/>
        </w:rPr>
        <w:t>tware</w:t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</w:rPr>
      </w:r>
      <w:r>
        <w:rPr>
          <w:rFonts w:cs="Times New Roman" w:hAnsi="Times New Roman" w:eastAsia="Times New Roman" w:ascii="Times New Roman"/>
          <w:spacing w:val="0"/>
          <w:w w:val="100"/>
          <w:sz w:val="32"/>
          <w:szCs w:val="32"/>
        </w:rPr>
      </w:r>
    </w:p>
    <w:p>
      <w:pPr>
        <w:rPr>
          <w:rFonts w:cs="Times New Roman" w:hAnsi="Times New Roman" w:eastAsia="Times New Roman" w:ascii="Times New Roman"/>
          <w:sz w:val="32"/>
          <w:szCs w:val="32"/>
        </w:rPr>
        <w:jc w:val="left"/>
        <w:spacing w:lineRule="exact" w:line="360"/>
        <w:ind w:left="108"/>
      </w:pPr>
      <w:r>
        <w:rPr>
          <w:rFonts w:cs="Times New Roman" w:hAnsi="Times New Roman" w:eastAsia="Times New Roman" w:ascii="Times New Roman"/>
          <w:b/>
          <w:w w:val="99"/>
          <w:sz w:val="32"/>
          <w:szCs w:val="32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  <w:u w:val="thick" w:color="000000"/>
        </w:rPr>
        <w:t>Requirem</w:t>
      </w:r>
      <w:r>
        <w:rPr>
          <w:rFonts w:cs="Times New Roman" w:hAnsi="Times New Roman" w:eastAsia="Times New Roman" w:ascii="Times New Roman"/>
          <w:b/>
          <w:spacing w:val="3"/>
          <w:w w:val="100"/>
          <w:sz w:val="32"/>
          <w:szCs w:val="32"/>
          <w:u w:val="thick" w:color="000000"/>
        </w:rPr>
        <w:t>e</w:t>
      </w:r>
      <w:r>
        <w:rPr>
          <w:rFonts w:cs="Times New Roman" w:hAnsi="Times New Roman" w:eastAsia="Times New Roman" w:ascii="Times New Roman"/>
          <w:b/>
          <w:spacing w:val="3"/>
          <w:w w:val="100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  <w:u w:val="thick" w:color="000000"/>
        </w:rPr>
        <w:t>nts</w:t>
      </w:r>
      <w:r>
        <w:rPr>
          <w:rFonts w:cs="Times New Roman" w:hAnsi="Times New Roman" w:eastAsia="Times New Roman" w:ascii="Times New Roman"/>
          <w:b/>
          <w:spacing w:val="0"/>
          <w:w w:val="100"/>
          <w:sz w:val="32"/>
          <w:szCs w:val="32"/>
        </w:rPr>
      </w:r>
      <w:r>
        <w:rPr>
          <w:rFonts w:cs="Times New Roman" w:hAnsi="Times New Roman" w:eastAsia="Times New Roman" w:ascii="Times New Roman"/>
          <w:spacing w:val="0"/>
          <w:w w:val="100"/>
          <w:sz w:val="32"/>
          <w:szCs w:val="32"/>
        </w:rPr>
      </w:r>
    </w:p>
    <w:p>
      <w:pPr>
        <w:rPr>
          <w:sz w:val="12"/>
          <w:szCs w:val="12"/>
        </w:rPr>
        <w:jc w:val="left"/>
        <w:spacing w:before="3" w:lineRule="exact" w:line="120"/>
      </w:pPr>
      <w:r>
        <w:rPr>
          <w:sz w:val="12"/>
          <w:szCs w:val="12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left"/>
        <w:spacing w:lineRule="exact" w:line="300"/>
        <w:ind w:left="108"/>
      </w:pPr>
      <w:r>
        <w:rPr>
          <w:rFonts w:cs="Times New Roman" w:hAnsi="Times New Roman" w:eastAsia="Times New Roman" w:ascii="Times New Roman"/>
          <w:b/>
          <w:position w:val="-1"/>
          <w:sz w:val="28"/>
          <w:szCs w:val="28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8"/>
          <w:szCs w:val="28"/>
          <w:u w:val="thick" w:color="000000"/>
        </w:rPr>
        <w:t>Techn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8"/>
          <w:szCs w:val="28"/>
          <w:u w:val="thick" w:color="000000"/>
        </w:rPr>
        <w:t>o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8"/>
          <w:szCs w:val="28"/>
          <w:u w:val="thick" w:color="000000"/>
        </w:rPr>
        <w:t>l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  <w:t>g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8"/>
          <w:szCs w:val="28"/>
          <w:u w:val="thick" w:color="000000"/>
        </w:rPr>
        <w:t>y</w:t>
      </w:r>
      <w:r>
        <w:rPr>
          <w:rFonts w:cs="Times New Roman" w:hAnsi="Times New Roman" w:eastAsia="Times New Roman" w:ascii="Times New Roman"/>
          <w:b/>
          <w:spacing w:val="-4"/>
          <w:w w:val="100"/>
          <w:position w:val="-1"/>
          <w:sz w:val="28"/>
          <w:szCs w:val="28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8"/>
          <w:szCs w:val="28"/>
          <w:u w:val="thick" w:color="000000"/>
        </w:rPr>
        <w:t>nd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8"/>
          <w:szCs w:val="28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-3"/>
          <w:w w:val="100"/>
          <w:position w:val="-1"/>
          <w:sz w:val="28"/>
          <w:szCs w:val="28"/>
          <w:u w:val="thick" w:color="000000"/>
        </w:rPr>
        <w:t>T</w:t>
      </w:r>
      <w:r>
        <w:rPr>
          <w:rFonts w:cs="Times New Roman" w:hAnsi="Times New Roman" w:eastAsia="Times New Roman" w:ascii="Times New Roman"/>
          <w:b/>
          <w:spacing w:val="-3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8"/>
          <w:szCs w:val="28"/>
          <w:u w:val="thick" w:color="000000"/>
        </w:rPr>
        <w:t>o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8"/>
          <w:szCs w:val="28"/>
          <w:u w:val="thick" w:color="000000"/>
        </w:rPr>
        <w:t>l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8"/>
          <w:szCs w:val="28"/>
          <w:u w:val="thick" w:color="000000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8"/>
          <w:szCs w:val="28"/>
        </w:rPr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8"/>
          <w:szCs w:val="28"/>
        </w:rPr>
      </w:r>
    </w:p>
    <w:p>
      <w:pPr>
        <w:rPr>
          <w:sz w:val="18"/>
          <w:szCs w:val="18"/>
        </w:rPr>
        <w:jc w:val="left"/>
        <w:spacing w:before="1" w:lineRule="exact" w:line="180"/>
      </w:pPr>
      <w:r>
        <w:rPr>
          <w:sz w:val="18"/>
          <w:szCs w:val="1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24" w:lineRule="exact" w:line="280"/>
        <w:ind w:left="1767" w:right="244" w:hanging="360"/>
      </w:pPr>
      <w:r>
        <w:rPr>
          <w:rFonts w:cs="MS UI Gothic" w:hAnsi="MS UI Gothic" w:eastAsia="MS UI Gothic" w:ascii="MS UI Gothic"/>
          <w:spacing w:val="0"/>
          <w:w w:val="100"/>
          <w:sz w:val="22"/>
          <w:szCs w:val="22"/>
        </w:rPr>
        <w:t>❖</w:t>
      </w:r>
      <w:r>
        <w:rPr>
          <w:rFonts w:cs="MS UI Gothic" w:hAnsi="MS UI Gothic" w:eastAsia="MS UI Gothic" w:ascii="MS UI Gothic"/>
          <w:spacing w:val="0"/>
          <w:w w:val="100"/>
          <w:sz w:val="22"/>
          <w:szCs w:val="22"/>
        </w:rPr>
        <w:t> </w:t>
      </w:r>
      <w:r>
        <w:rPr>
          <w:rFonts w:cs="MS UI Gothic" w:hAnsi="MS UI Gothic" w:eastAsia="MS UI Gothic" w:ascii="MS UI Gothic"/>
          <w:spacing w:val="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Virtu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Class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sys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sys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ms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following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oft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stem.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1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left"/>
        <w:spacing w:lineRule="exact" w:line="300"/>
        <w:ind w:left="408"/>
      </w:pPr>
      <w:r>
        <w:pict>
          <v:shape type="#_x0000_t75" style="position:absolute;margin-left:92.64pt;margin-top:-4.58869pt;width:131.1pt;height:30.179pt;mso-position-horizontal-relative:page;mso-position-vertical-relative:paragraph;z-index:-4136">
            <v:imagedata o:title="" r:id="rId116"/>
          </v:shape>
        </w:pict>
      </w:r>
      <w:r>
        <w:rPr>
          <w:rFonts w:cs="Times New Roman" w:hAnsi="Times New Roman" w:eastAsia="Times New Roman" w:ascii="Times New Roman"/>
          <w:b/>
          <w:position w:val="-1"/>
          <w:sz w:val="28"/>
          <w:szCs w:val="28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  <w:t>P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-3"/>
          <w:w w:val="100"/>
          <w:position w:val="-1"/>
          <w:sz w:val="28"/>
          <w:szCs w:val="28"/>
          <w:u w:val="thick" w:color="000000"/>
        </w:rPr>
        <w:t>H</w:t>
      </w:r>
      <w:r>
        <w:rPr>
          <w:rFonts w:cs="Times New Roman" w:hAnsi="Times New Roman" w:eastAsia="Times New Roman" w:ascii="Times New Roman"/>
          <w:b/>
          <w:spacing w:val="-3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8"/>
          <w:szCs w:val="28"/>
          <w:u w:val="thick" w:color="000000"/>
        </w:rPr>
        <w:t>P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8"/>
          <w:szCs w:val="28"/>
          <w:u w:val="thick" w:color="000000"/>
        </w:rPr>
        <w:t>Tech</w:t>
      </w:r>
      <w:r>
        <w:rPr>
          <w:rFonts w:cs="Times New Roman" w:hAnsi="Times New Roman" w:eastAsia="Times New Roman" w:ascii="Times New Roman"/>
          <w:b/>
          <w:spacing w:val="-3"/>
          <w:w w:val="100"/>
          <w:position w:val="-1"/>
          <w:sz w:val="28"/>
          <w:szCs w:val="28"/>
          <w:u w:val="thick" w:color="000000"/>
        </w:rPr>
        <w:t>n</w:t>
      </w:r>
      <w:r>
        <w:rPr>
          <w:rFonts w:cs="Times New Roman" w:hAnsi="Times New Roman" w:eastAsia="Times New Roman" w:ascii="Times New Roman"/>
          <w:b/>
          <w:spacing w:val="-3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8"/>
          <w:szCs w:val="28"/>
          <w:u w:val="thick" w:color="000000"/>
        </w:rPr>
        <w:t>o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8"/>
          <w:szCs w:val="28"/>
          <w:u w:val="thick" w:color="000000"/>
        </w:rPr>
        <w:t>o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  <w:t>g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8"/>
          <w:szCs w:val="28"/>
          <w:u w:val="thick" w:color="000000"/>
        </w:rPr>
        <w:t>y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8"/>
          <w:szCs w:val="28"/>
          <w:u w:val="thick" w:color="000000"/>
        </w:rPr>
        <w:t>: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8"/>
          <w:szCs w:val="28"/>
        </w:rPr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8"/>
          <w:szCs w:val="28"/>
        </w:rPr>
      </w:r>
    </w:p>
    <w:p>
      <w:pPr>
        <w:rPr>
          <w:sz w:val="11"/>
          <w:szCs w:val="11"/>
        </w:rPr>
        <w:jc w:val="left"/>
        <w:spacing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before="24" w:lineRule="exact" w:line="280"/>
        <w:ind w:left="1767" w:right="91" w:hanging="360"/>
      </w:pPr>
      <w:r>
        <w:rPr>
          <w:rFonts w:cs="MS UI Gothic" w:hAnsi="MS UI Gothic" w:eastAsia="MS UI Gothic" w:ascii="MS UI Gothic"/>
          <w:spacing w:val="0"/>
          <w:w w:val="100"/>
          <w:sz w:val="22"/>
          <w:szCs w:val="22"/>
        </w:rPr>
        <w:t>❖</w:t>
      </w:r>
      <w:r>
        <w:rPr>
          <w:rFonts w:cs="MS UI Gothic" w:hAnsi="MS UI Gothic" w:eastAsia="MS UI Gothic" w:ascii="MS UI Gothic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HP</w:t>
      </w:r>
      <w:r>
        <w:rPr>
          <w:rFonts w:cs="Times New Roman" w:hAnsi="Times New Roman" w:eastAsia="Times New Roman" w:ascii="Times New Roman"/>
          <w:spacing w:val="2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is</w:t>
      </w:r>
      <w:r>
        <w:rPr>
          <w:rFonts w:cs="Times New Roman" w:hAnsi="Times New Roman" w:eastAsia="Times New Roman" w:ascii="Times New Roman"/>
          <w:spacing w:val="2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2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3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spacing w:val="2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langu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ge</w:t>
      </w:r>
      <w:r>
        <w:rPr>
          <w:rFonts w:cs="Times New Roman" w:hAnsi="Times New Roman" w:eastAsia="Times New Roman" w:ascii="Times New Roman"/>
          <w:spacing w:val="2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ten</w:t>
      </w:r>
      <w:r>
        <w:rPr>
          <w:rFonts w:cs="Times New Roman" w:hAnsi="Times New Roman" w:eastAsia="Times New Roman" w:ascii="Times New Roman"/>
          <w:spacing w:val="2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by</w:t>
      </w:r>
      <w:r>
        <w:rPr>
          <w:rFonts w:cs="Times New Roman" w:hAnsi="Times New Roman" w:eastAsia="Times New Roman" w:ascii="Times New Roman"/>
          <w:spacing w:val="3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spacing w:val="2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2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lope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s.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HP</w:t>
      </w:r>
      <w:r>
        <w:rPr>
          <w:rFonts w:cs="Times New Roman" w:hAnsi="Times New Roman" w:eastAsia="Times New Roman" w:ascii="Times New Roman"/>
          <w:spacing w:val="3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stands</w:t>
      </w:r>
      <w:r>
        <w:rPr>
          <w:rFonts w:cs="Times New Roman" w:hAnsi="Times New Roman" w:eastAsia="Times New Roman" w:ascii="Times New Roman"/>
          <w:spacing w:val="4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or</w:t>
      </w:r>
      <w:r>
        <w:rPr>
          <w:rFonts w:cs="Times New Roman" w:hAnsi="Times New Roman" w:eastAsia="Times New Roman" w:ascii="Times New Roman"/>
          <w:spacing w:val="3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HP:</w:t>
      </w:r>
      <w:r>
        <w:rPr>
          <w:rFonts w:cs="Times New Roman" w:hAnsi="Times New Roman" w:eastAsia="Times New Roman" w:ascii="Times New Roman"/>
          <w:spacing w:val="3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Hyp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xt</w:t>
      </w:r>
      <w:r>
        <w:rPr>
          <w:rFonts w:cs="Times New Roman" w:hAnsi="Times New Roman" w:eastAsia="Times New Roman" w:ascii="Times New Roman"/>
          <w:spacing w:val="3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pro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ssor.</w:t>
      </w:r>
      <w:r>
        <w:rPr>
          <w:rFonts w:cs="Times New Roman" w:hAnsi="Times New Roman" w:eastAsia="Times New Roman" w:ascii="Times New Roman"/>
          <w:spacing w:val="4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3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prod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before="4" w:lineRule="auto" w:line="247"/>
        <w:ind w:left="1767" w:right="90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origin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rson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Home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Tools,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many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ople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nk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that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’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onym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stands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But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it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xp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-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spacing w:val="-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more</w:t>
      </w:r>
      <w:r>
        <w:rPr>
          <w:rFonts w:cs="Times New Roman" w:hAnsi="Times New Roman" w:eastAsia="Times New Roman" w:ascii="Times New Roman"/>
          <w:spacing w:val="-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ppro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te</w:t>
      </w:r>
      <w:r>
        <w:rPr>
          <w:rFonts w:cs="Times New Roman" w:hAnsi="Times New Roman" w:eastAsia="Times New Roman" w:ascii="Times New Roman"/>
          <w:spacing w:val="-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(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lbeit</w:t>
      </w:r>
      <w:r>
        <w:rPr>
          <w:rFonts w:cs="Times New Roman" w:hAnsi="Times New Roman" w:eastAsia="Times New Roman" w:ascii="Times New Roman"/>
          <w:spacing w:val="-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ish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-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sive)</w:t>
      </w:r>
      <w:r>
        <w:rPr>
          <w:rFonts w:cs="Times New Roman" w:hAnsi="Times New Roman" w:eastAsia="Times New Roman" w:ascii="Times New Roman"/>
          <w:spacing w:val="-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</w:t>
      </w:r>
      <w:r>
        <w:rPr>
          <w:rFonts w:cs="Times New Roman" w:hAnsi="Times New Roman" w:eastAsia="Times New Roman" w:ascii="Times New Roman"/>
          <w:spacing w:val="-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by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te.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major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HP5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just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plain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HP.</w:t>
      </w:r>
    </w:p>
    <w:p>
      <w:pPr>
        <w:rPr>
          <w:sz w:val="24"/>
          <w:szCs w:val="24"/>
        </w:rPr>
        <w:jc w:val="left"/>
        <w:spacing w:before="7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lineRule="auto" w:line="248"/>
        <w:ind w:left="1767" w:right="89" w:hanging="360"/>
      </w:pPr>
      <w:r>
        <w:rPr>
          <w:rFonts w:cs="MS UI Gothic" w:hAnsi="MS UI Gothic" w:eastAsia="MS UI Gothic" w:ascii="MS UI Gothic"/>
          <w:spacing w:val="0"/>
          <w:w w:val="100"/>
          <w:sz w:val="22"/>
          <w:szCs w:val="22"/>
        </w:rPr>
        <w:t>❖</w:t>
      </w:r>
      <w:r>
        <w:rPr>
          <w:rFonts w:cs="MS UI Gothic" w:hAnsi="MS UI Gothic" w:eastAsia="MS UI Gothic" w:ascii="MS UI Gothic"/>
          <w:spacing w:val="0"/>
          <w:w w:val="100"/>
          <w:sz w:val="22"/>
          <w:szCs w:val="22"/>
        </w:rPr>
        <w:t> </w:t>
      </w:r>
      <w:r>
        <w:rPr>
          <w:rFonts w:cs="MS UI Gothic" w:hAnsi="MS UI Gothic" w:eastAsia="MS UI Gothic" w:ascii="MS UI Gothic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ripting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’s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sy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sup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ort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om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lps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lope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ppl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quickly,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nv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ronm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visual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stud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Mic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osoft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omes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with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many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tur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ble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on.</w:t>
      </w:r>
    </w:p>
    <w:p>
      <w:pPr>
        <w:rPr>
          <w:sz w:val="28"/>
          <w:szCs w:val="28"/>
        </w:rPr>
        <w:jc w:val="left"/>
        <w:spacing w:before="8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lineRule="auto" w:line="248"/>
        <w:ind w:left="1767" w:right="81" w:hanging="360"/>
      </w:pPr>
      <w:r>
        <w:rPr>
          <w:rFonts w:cs="MS UI Gothic" w:hAnsi="MS UI Gothic" w:eastAsia="MS UI Gothic" w:ascii="MS UI Gothic"/>
          <w:spacing w:val="0"/>
          <w:w w:val="100"/>
          <w:sz w:val="22"/>
          <w:szCs w:val="22"/>
        </w:rPr>
        <w:t>❖</w:t>
      </w:r>
      <w:r>
        <w:rPr>
          <w:rFonts w:cs="MS UI Gothic" w:hAnsi="MS UI Gothic" w:eastAsia="MS UI Gothic" w:ascii="MS UI Gothic"/>
          <w:spacing w:val="0"/>
          <w:w w:val="100"/>
          <w:sz w:val="22"/>
          <w:szCs w:val="22"/>
        </w:rPr>
        <w:t> </w:t>
      </w:r>
      <w:r>
        <w:rPr>
          <w:rFonts w:cs="MS UI Gothic" w:hAnsi="MS UI Gothic" w:eastAsia="MS UI Gothic" w:ascii="MS UI Gothic"/>
          <w:spacing w:val="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or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you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nk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of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of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sup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ML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tags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small</w:t>
      </w:r>
      <w:r>
        <w:rPr>
          <w:rFonts w:cs="Times New Roman" w:hAnsi="Times New Roman" w:eastAsia="Times New Roman" w:ascii="Times New Roman"/>
          <w:spacing w:val="-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prog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ms</w:t>
      </w:r>
      <w:r>
        <w:rPr>
          <w:rFonts w:cs="Times New Roman" w:hAnsi="Times New Roman" w:eastAsia="Times New Roman" w:ascii="Times New Roman"/>
          <w:spacing w:val="-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that</w:t>
      </w:r>
      <w:r>
        <w:rPr>
          <w:rFonts w:cs="Times New Roman" w:hAnsi="Times New Roman" w:eastAsia="Times New Roman" w:ascii="Times New Roman"/>
          <w:spacing w:val="-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run</w:t>
      </w:r>
      <w:r>
        <w:rPr>
          <w:rFonts w:cs="Times New Roman" w:hAnsi="Times New Roman" w:eastAsia="Times New Roman" w:ascii="Times New Roman"/>
          <w:spacing w:val="-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nside</w:t>
      </w:r>
      <w:r>
        <w:rPr>
          <w:rFonts w:cs="Times New Roman" w:hAnsi="Times New Roman" w:eastAsia="Times New Roman" w:ascii="Times New Roman"/>
          <w:spacing w:val="-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your</w:t>
      </w:r>
      <w:r>
        <w:rPr>
          <w:rFonts w:cs="Times New Roman" w:hAnsi="Times New Roman" w:eastAsia="Times New Roman" w:ascii="Times New Roman"/>
          <w:spacing w:val="-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—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x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pt</w:t>
      </w:r>
      <w:r>
        <w:rPr>
          <w:rFonts w:cs="Times New Roman" w:hAnsi="Times New Roman" w:eastAsia="Times New Roman" w:ascii="Times New Roman"/>
          <w:spacing w:val="-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-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-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rv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side,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they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bro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r.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x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you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use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ote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ll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store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subm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.</w:t>
      </w:r>
      <w:r>
        <w:pict>
          <v:shape type="#_x0000_t75" style="width:15.6pt;height:15.96pt">
            <v:imagedata o:title="" r:id="rId117"/>
          </v:shape>
        </w:pic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left"/>
        <w:spacing w:before="8"/>
        <w:ind w:left="173"/>
      </w:pPr>
      <w:r>
        <w:rPr>
          <w:rFonts w:cs="Times New Roman" w:hAnsi="Times New Roman" w:eastAsia="Times New Roman" w:ascii="Times New Roman"/>
          <w:b/>
          <w:sz w:val="28"/>
          <w:szCs w:val="28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  <w:t>D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  <w:u w:val="thick" w:color="000000"/>
        </w:rPr>
        <w:t>e</w:t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  <w:t>v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  <w:u w:val="thick" w:color="000000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  <w:u w:val="thick" w:color="000000"/>
        </w:rPr>
        <w:t>l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  <w:u w:val="thick" w:color="000000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  <w:u w:val="thick" w:color="000000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  <w:u w:val="thick" w:color="000000"/>
        </w:rPr>
        <w:t>ent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  <w:u w:val="thick" w:color="000000"/>
        </w:rPr>
        <w:t>T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  <w:u w:val="thick" w:color="000000"/>
        </w:rPr>
        <w:t>o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  <w:u w:val="thick" w:color="000000"/>
        </w:rPr>
        <w:t>l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  <w:u w:val="thick" w:color="000000"/>
        </w:rPr>
        <w:t>: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97" w:lineRule="exact" w:line="260"/>
        <w:ind w:left="178"/>
      </w:pP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4"/>
          <w:szCs w:val="24"/>
        </w:rPr>
        <w:t>VSCo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40" w:lineRule="exact" w:line="300"/>
        <w:ind w:left="1683"/>
      </w:pPr>
      <w:r>
        <w:rPr>
          <w:rFonts w:cs="MS UI Gothic" w:hAnsi="MS UI Gothic" w:eastAsia="MS UI Gothic" w:ascii="MS UI Gothic"/>
          <w:spacing w:val="0"/>
          <w:w w:val="100"/>
          <w:position w:val="-1"/>
          <w:sz w:val="22"/>
          <w:szCs w:val="22"/>
        </w:rPr>
        <w:t>❖</w:t>
      </w:r>
      <w:r>
        <w:rPr>
          <w:rFonts w:cs="MS UI Gothic" w:hAnsi="MS UI Gothic" w:eastAsia="MS UI Gothic" w:ascii="MS UI Gothic"/>
          <w:spacing w:val="0"/>
          <w:w w:val="100"/>
          <w:position w:val="-1"/>
          <w:sz w:val="22"/>
          <w:szCs w:val="22"/>
        </w:rPr>
        <w:t> </w:t>
      </w:r>
      <w:r>
        <w:rPr>
          <w:rFonts w:cs="MS UI Gothic" w:hAnsi="MS UI Gothic" w:eastAsia="MS UI Gothic" w:ascii="MS UI Gothic"/>
          <w:spacing w:val="6"/>
          <w:w w:val="100"/>
          <w:position w:val="-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us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di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or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like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sbl</w:t>
      </w:r>
      <w:r>
        <w:rPr>
          <w:rFonts w:cs="Times New Roman" w:hAnsi="Times New Roman" w:eastAsia="Times New Roman" w:ascii="Times New Roman"/>
          <w:spacing w:val="3"/>
          <w:w w:val="100"/>
          <w:position w:val="-1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me/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visu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udio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code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for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oding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purpos</w:t>
      </w:r>
      <w:r>
        <w:rPr>
          <w:rFonts w:cs="Times New Roman" w:hAnsi="Times New Roman" w:eastAsia="Times New Roman" w:ascii="Times New Roman"/>
          <w:spacing w:val="2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4"/>
          <w:szCs w:val="24"/>
        </w:rPr>
      </w:r>
    </w:p>
    <w:p>
      <w:pPr>
        <w:rPr>
          <w:sz w:val="26"/>
          <w:szCs w:val="26"/>
        </w:rPr>
        <w:jc w:val="left"/>
        <w:spacing w:before="4" w:lineRule="exact" w:line="260"/>
        <w:sectPr>
          <w:pgMar w:header="736" w:footer="998" w:top="960" w:bottom="280" w:left="1620" w:right="1320"/>
          <w:pgSz w:w="11920" w:h="16840"/>
        </w:sectPr>
      </w:pPr>
      <w:r>
        <w:rPr>
          <w:sz w:val="26"/>
          <w:szCs w:val="2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0"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88" w:right="-56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X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before="24" w:lineRule="exact" w:line="280"/>
        <w:ind w:left="360" w:right="93" w:hanging="360"/>
      </w:pPr>
      <w:r>
        <w:br w:type="column"/>
      </w:r>
      <w:r>
        <w:rPr>
          <w:rFonts w:cs="MS UI Gothic" w:hAnsi="MS UI Gothic" w:eastAsia="MS UI Gothic" w:ascii="MS UI Gothic"/>
          <w:spacing w:val="0"/>
          <w:w w:val="100"/>
          <w:sz w:val="22"/>
          <w:szCs w:val="22"/>
        </w:rPr>
        <w:t>❖</w:t>
      </w:r>
      <w:r>
        <w:rPr>
          <w:rFonts w:cs="MS UI Gothic" w:hAnsi="MS UI Gothic" w:eastAsia="MS UI Gothic" w:ascii="MS UI Gothic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Visu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stud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1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tur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for</w:t>
      </w:r>
      <w:r>
        <w:rPr>
          <w:rFonts w:cs="Times New Roman" w:hAnsi="Times New Roman" w:eastAsia="Times New Roman" w:ascii="Times New Roman"/>
          <w:spacing w:val="1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oding,</w:t>
      </w:r>
      <w:r>
        <w:rPr>
          <w:rFonts w:cs="Times New Roman" w:hAnsi="Times New Roman" w:eastAsia="Times New Roman" w:ascii="Times New Roman"/>
          <w:spacing w:val="1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bu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ging</w:t>
      </w:r>
      <w:r>
        <w:rPr>
          <w:rFonts w:cs="Times New Roman" w:hAnsi="Times New Roman" w:eastAsia="Times New Roman" w:ascii="Times New Roman"/>
          <w:spacing w:val="1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spacing w:val="1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ploy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ble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ight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out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box.</w:t>
      </w:r>
    </w:p>
    <w:p>
      <w:pPr>
        <w:rPr>
          <w:sz w:val="10"/>
          <w:szCs w:val="10"/>
        </w:rPr>
        <w:jc w:val="left"/>
        <w:spacing w:before="2" w:lineRule="exact" w:line="100"/>
      </w:pP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lineRule="auto" w:line="247"/>
        <w:ind w:left="360" w:right="91" w:hanging="360"/>
      </w:pPr>
      <w:r>
        <w:rPr>
          <w:rFonts w:cs="MS UI Gothic" w:hAnsi="MS UI Gothic" w:eastAsia="MS UI Gothic" w:ascii="MS UI Gothic"/>
          <w:spacing w:val="0"/>
          <w:w w:val="100"/>
          <w:sz w:val="22"/>
          <w:szCs w:val="22"/>
        </w:rPr>
        <w:t>❖</w:t>
      </w:r>
      <w:r>
        <w:rPr>
          <w:rFonts w:cs="MS UI Gothic" w:hAnsi="MS UI Gothic" w:eastAsia="MS UI Gothic" w:ascii="MS UI Gothic"/>
          <w:spacing w:val="0"/>
          <w:w w:val="100"/>
          <w:sz w:val="22"/>
          <w:szCs w:val="22"/>
        </w:rPr>
        <w:t> </w:t>
      </w:r>
      <w:r>
        <w:rPr>
          <w:rFonts w:cs="MS UI Gothic" w:hAnsi="MS UI Gothic" w:eastAsia="MS UI Gothic" w:ascii="MS UI Gothic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plat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ted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by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iends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org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z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it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for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most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niz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that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quire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my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solu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ion.</w:t>
      </w:r>
    </w:p>
    <w:p>
      <w:pPr>
        <w:rPr>
          <w:sz w:val="24"/>
          <w:szCs w:val="24"/>
        </w:rPr>
        <w:jc w:val="left"/>
        <w:spacing w:before="7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lineRule="auto" w:line="247"/>
        <w:ind w:left="360" w:right="95" w:hanging="360"/>
        <w:sectPr>
          <w:type w:val="continuous"/>
          <w:pgSz w:w="11920" w:h="16840"/>
          <w:pgMar w:top="960" w:bottom="280" w:left="1620" w:right="1320"/>
          <w:cols w:num="2" w:equalWidth="off">
            <w:col w:w="1134" w:space="549"/>
            <w:col w:w="7297"/>
          </w:cols>
        </w:sectPr>
      </w:pPr>
      <w:r>
        <w:rPr>
          <w:rFonts w:cs="MS UI Gothic" w:hAnsi="MS UI Gothic" w:eastAsia="MS UI Gothic" w:ascii="MS UI Gothic"/>
          <w:spacing w:val="0"/>
          <w:w w:val="100"/>
          <w:sz w:val="22"/>
          <w:szCs w:val="22"/>
        </w:rPr>
        <w:t>❖</w:t>
      </w:r>
      <w:r>
        <w:rPr>
          <w:rFonts w:cs="MS UI Gothic" w:hAnsi="MS UI Gothic" w:eastAsia="MS UI Gothic" w:ascii="MS UI Gothic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4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be</w:t>
      </w:r>
      <w:r>
        <w:rPr>
          <w:rFonts w:cs="Times New Roman" w:hAnsi="Times New Roman" w:eastAsia="Times New Roman" w:ascii="Times New Roman"/>
          <w:spacing w:val="4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rkill</w:t>
      </w:r>
      <w:r>
        <w:rPr>
          <w:rFonts w:cs="Times New Roman" w:hAnsi="Times New Roman" w:eastAsia="Times New Roman" w:ascii="Times New Roman"/>
          <w:spacing w:val="4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3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tup</w:t>
      </w:r>
      <w:r>
        <w:rPr>
          <w:rFonts w:cs="Times New Roman" w:hAnsi="Times New Roman" w:eastAsia="Times New Roman" w:ascii="Times New Roman"/>
          <w:spacing w:val="4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om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nies,</w:t>
      </w:r>
      <w:r>
        <w:rPr>
          <w:rFonts w:cs="Times New Roman" w:hAnsi="Times New Roman" w:eastAsia="Times New Roman" w:ascii="Times New Roman"/>
          <w:spacing w:val="4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nding</w:t>
      </w:r>
      <w:r>
        <w:rPr>
          <w:rFonts w:cs="Times New Roman" w:hAnsi="Times New Roman" w:eastAsia="Times New Roman" w:ascii="Times New Roman"/>
          <w:spacing w:val="4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4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their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quir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ments.</w:t>
      </w:r>
    </w:p>
    <w:p>
      <w:pPr>
        <w:rPr>
          <w:sz w:val="20"/>
          <w:szCs w:val="20"/>
        </w:rPr>
        <w:jc w:val="left"/>
        <w:spacing w:lineRule="exact" w:line="200"/>
      </w:pPr>
      <w:r>
        <w:pict>
          <v:shape type="#_x0000_t75" style="position:absolute;margin-left:78.84pt;margin-top:418.079pt;width:44.1pt;height:25.981pt;mso-position-horizontal-relative:page;mso-position-vertical-relative:page;z-index:-4134">
            <v:imagedata o:title="" r:id="rId118"/>
          </v:shape>
        </w:pict>
      </w: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14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29"/>
        <w:ind w:left="159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atur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of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X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14"/>
          <w:szCs w:val="14"/>
        </w:rPr>
        <w:jc w:val="left"/>
        <w:spacing w:before="5" w:lineRule="exact" w:line="140"/>
      </w:pPr>
      <w:r>
        <w:rPr>
          <w:sz w:val="14"/>
          <w:szCs w:val="1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lineRule="auto" w:line="247"/>
        <w:ind w:left="2043" w:right="90" w:hanging="360"/>
      </w:pPr>
      <w:r>
        <w:rPr>
          <w:rFonts w:cs="MS UI Gothic" w:hAnsi="MS UI Gothic" w:eastAsia="MS UI Gothic" w:ascii="MS UI Gothic"/>
          <w:spacing w:val="0"/>
          <w:w w:val="100"/>
          <w:sz w:val="22"/>
          <w:szCs w:val="22"/>
        </w:rPr>
        <w:t>❖</w:t>
      </w:r>
      <w:r>
        <w:rPr>
          <w:rFonts w:cs="MS UI Gothic" w:hAnsi="MS UI Gothic" w:eastAsia="MS UI Gothic" w:ascii="MS UI Gothic"/>
          <w:spacing w:val="0"/>
          <w:w w:val="100"/>
          <w:sz w:val="22"/>
          <w:szCs w:val="22"/>
        </w:rPr>
        <w:t> </w:t>
      </w:r>
      <w:r>
        <w:rPr>
          <w:rFonts w:cs="MS UI Gothic" w:hAnsi="MS UI Gothic" w:eastAsia="MS UI Gothic" w:ascii="MS UI Gothic"/>
          <w:spacing w:val="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is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one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of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oldest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plat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orms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for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HP.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fit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of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omb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xp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of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ll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rti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ipating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lope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ov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10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rs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exact" w:line="260"/>
        <w:ind w:left="1683"/>
      </w:pPr>
      <w:r>
        <w:rPr>
          <w:rFonts w:cs="MS UI Gothic" w:hAnsi="MS UI Gothic" w:eastAsia="MS UI Gothic" w:ascii="MS UI Gothic"/>
          <w:spacing w:val="0"/>
          <w:w w:val="100"/>
          <w:sz w:val="22"/>
          <w:szCs w:val="22"/>
        </w:rPr>
        <w:t>❖</w:t>
      </w:r>
      <w:r>
        <w:rPr>
          <w:rFonts w:cs="MS UI Gothic" w:hAnsi="MS UI Gothic" w:eastAsia="MS UI Gothic" w:ascii="MS UI Gothic"/>
          <w:spacing w:val="0"/>
          <w:w w:val="100"/>
          <w:sz w:val="22"/>
          <w:szCs w:val="22"/>
        </w:rPr>
        <w:t> </w:t>
      </w:r>
      <w:r>
        <w:rPr>
          <w:rFonts w:cs="MS UI Gothic" w:hAnsi="MS UI Gothic" w:eastAsia="MS UI Gothic" w:ascii="MS UI Gothic"/>
          <w:spacing w:val="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nstall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13"/>
        <w:ind w:left="1683"/>
      </w:pPr>
      <w:r>
        <w:rPr>
          <w:rFonts w:cs="MS UI Gothic" w:hAnsi="MS UI Gothic" w:eastAsia="MS UI Gothic" w:ascii="MS UI Gothic"/>
          <w:spacing w:val="0"/>
          <w:w w:val="100"/>
          <w:sz w:val="22"/>
          <w:szCs w:val="22"/>
        </w:rPr>
        <w:t>❖</w:t>
      </w:r>
      <w:r>
        <w:rPr>
          <w:rFonts w:cs="MS UI Gothic" w:hAnsi="MS UI Gothic" w:eastAsia="MS UI Gothic" w:ascii="MS UI Gothic"/>
          <w:spacing w:val="0"/>
          <w:w w:val="100"/>
          <w:sz w:val="22"/>
          <w:szCs w:val="22"/>
        </w:rPr>
        <w:t> </w:t>
      </w:r>
      <w:r>
        <w:rPr>
          <w:rFonts w:cs="MS UI Gothic" w:hAnsi="MS UI Gothic" w:eastAsia="MS UI Gothic" w:ascii="MS UI Gothic"/>
          <w:spacing w:val="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ontrol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for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ll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omponents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lud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pict>
          <v:shape type="#_x0000_t75" style="width:15.6pt;height:15.96pt">
            <v:imagedata o:title="" r:id="rId119"/>
          </v:shape>
        </w:pic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exact" w:line="280"/>
        <w:ind w:left="1683"/>
      </w:pPr>
      <w:r>
        <w:pict>
          <v:shape type="#_x0000_t75" style="position:absolute;margin-left:81.12pt;margin-top:11.141pt;width:124.38pt;height:30.179pt;mso-position-horizontal-relative:page;mso-position-vertical-relative:paragraph;z-index:-4135">
            <v:imagedata o:title="" r:id="rId120"/>
          </v:shape>
        </w:pict>
      </w:r>
      <w:r>
        <w:rPr>
          <w:rFonts w:cs="MS UI Gothic" w:hAnsi="MS UI Gothic" w:eastAsia="MS UI Gothic" w:ascii="MS UI Gothic"/>
          <w:spacing w:val="0"/>
          <w:w w:val="100"/>
          <w:sz w:val="22"/>
          <w:szCs w:val="22"/>
        </w:rPr>
        <w:t>❖</w:t>
      </w:r>
      <w:r>
        <w:rPr>
          <w:rFonts w:cs="MS UI Gothic" w:hAnsi="MS UI Gothic" w:eastAsia="MS UI Gothic" w:ascii="MS UI Gothic"/>
          <w:spacing w:val="0"/>
          <w:w w:val="100"/>
          <w:sz w:val="22"/>
          <w:szCs w:val="22"/>
        </w:rPr>
        <w:t> </w:t>
      </w:r>
      <w:r>
        <w:rPr>
          <w:rFonts w:cs="MS UI Gothic" w:hAnsi="MS UI Gothic" w:eastAsia="MS UI Gothic" w:ascii="MS UI Gothic"/>
          <w:spacing w:val="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sour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left"/>
        <w:spacing w:before="32" w:lineRule="exact" w:line="300"/>
        <w:ind w:left="178"/>
      </w:pPr>
      <w:r>
        <w:rPr>
          <w:rFonts w:cs="Times New Roman" w:hAnsi="Times New Roman" w:eastAsia="Times New Roman" w:ascii="Times New Roman"/>
          <w:b/>
          <w:position w:val="-1"/>
          <w:sz w:val="28"/>
          <w:szCs w:val="28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  <w:t>D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-2"/>
          <w:w w:val="100"/>
          <w:position w:val="-1"/>
          <w:sz w:val="28"/>
          <w:szCs w:val="28"/>
          <w:u w:val="thick" w:color="000000"/>
        </w:rPr>
        <w:t>t</w:t>
      </w:r>
      <w:r>
        <w:rPr>
          <w:rFonts w:cs="Times New Roman" w:hAnsi="Times New Roman" w:eastAsia="Times New Roman" w:ascii="Times New Roman"/>
          <w:b/>
          <w:spacing w:val="-2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-3"/>
          <w:w w:val="100"/>
          <w:position w:val="-1"/>
          <w:sz w:val="28"/>
          <w:szCs w:val="28"/>
          <w:u w:val="thick" w:color="000000"/>
        </w:rPr>
        <w:t>b</w:t>
      </w:r>
      <w:r>
        <w:rPr>
          <w:rFonts w:cs="Times New Roman" w:hAnsi="Times New Roman" w:eastAsia="Times New Roman" w:ascii="Times New Roman"/>
          <w:b/>
          <w:spacing w:val="-3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8"/>
          <w:szCs w:val="28"/>
          <w:u w:val="thick" w:color="000000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8"/>
          <w:szCs w:val="28"/>
          <w:u w:val="thick" w:color="000000"/>
        </w:rPr>
        <w:t>e: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8"/>
          <w:szCs w:val="28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8"/>
          <w:szCs w:val="28"/>
          <w:u w:val="thick" w:color="000000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8"/>
          <w:szCs w:val="28"/>
          <w:u w:val="thick" w:color="000000"/>
        </w:rPr>
        <w:t>y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8"/>
          <w:szCs w:val="28"/>
          <w:u w:val="thick" w:color="000000"/>
        </w:rPr>
        <w:t>SQl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8"/>
          <w:szCs w:val="28"/>
        </w:rPr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8"/>
          <w:szCs w:val="2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18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exact" w:line="300"/>
        <w:ind w:left="468"/>
      </w:pPr>
      <w:r>
        <w:rPr>
          <w:rFonts w:cs="MS UI Gothic" w:hAnsi="MS UI Gothic" w:eastAsia="MS UI Gothic" w:ascii="MS UI Gothic"/>
          <w:spacing w:val="0"/>
          <w:w w:val="100"/>
          <w:position w:val="-1"/>
          <w:sz w:val="22"/>
          <w:szCs w:val="22"/>
        </w:rPr>
        <w:t>❖</w:t>
      </w:r>
      <w:r>
        <w:rPr>
          <w:rFonts w:cs="MS UI Gothic" w:hAnsi="MS UI Gothic" w:eastAsia="MS UI Gothic" w:ascii="MS UI Gothic"/>
          <w:spacing w:val="0"/>
          <w:w w:val="100"/>
          <w:position w:val="-1"/>
          <w:sz w:val="22"/>
          <w:szCs w:val="22"/>
        </w:rPr>
        <w:t> </w:t>
      </w:r>
      <w:r>
        <w:rPr>
          <w:rFonts w:cs="MS UI Gothic" w:hAnsi="MS UI Gothic" w:eastAsia="MS UI Gothic" w:ascii="MS UI Gothic"/>
          <w:spacing w:val="6"/>
          <w:w w:val="100"/>
          <w:position w:val="-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position w:val="-1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us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My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QL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position w:val="-1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tab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for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nd.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14" w:lineRule="exact" w:line="280"/>
        <w:ind w:left="828" w:right="88" w:hanging="360"/>
      </w:pPr>
      <w:r>
        <w:rPr>
          <w:rFonts w:cs="MS UI Gothic" w:hAnsi="MS UI Gothic" w:eastAsia="MS UI Gothic" w:ascii="MS UI Gothic"/>
          <w:spacing w:val="0"/>
          <w:w w:val="100"/>
          <w:sz w:val="22"/>
          <w:szCs w:val="22"/>
        </w:rPr>
        <w:t>❖</w:t>
      </w:r>
      <w:r>
        <w:rPr>
          <w:rFonts w:cs="MS UI Gothic" w:hAnsi="MS UI Gothic" w:eastAsia="MS UI Gothic" w:ascii="MS UI Gothic"/>
          <w:spacing w:val="0"/>
          <w:w w:val="100"/>
          <w:sz w:val="22"/>
          <w:szCs w:val="22"/>
        </w:rPr>
        <w:t> </w:t>
      </w:r>
      <w:r>
        <w:rPr>
          <w:rFonts w:cs="MS UI Gothic" w:hAnsi="MS UI Gothic" w:eastAsia="MS UI Gothic" w:ascii="MS UI Gothic"/>
          <w:spacing w:val="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My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QL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is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sour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lational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ment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sys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(RDBM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).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most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popular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sys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with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HP.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My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QL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is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loped,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ribut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d,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4"/>
        <w:ind w:left="828"/>
      </w:pP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support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Corpo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14" w:lineRule="exact" w:line="280"/>
        <w:ind w:left="828" w:right="92" w:hanging="360"/>
      </w:pPr>
      <w:r>
        <w:rPr>
          <w:rFonts w:cs="MS UI Gothic" w:hAnsi="MS UI Gothic" w:eastAsia="MS UI Gothic" w:ascii="MS UI Gothic"/>
          <w:spacing w:val="0"/>
          <w:w w:val="100"/>
          <w:sz w:val="22"/>
          <w:szCs w:val="22"/>
        </w:rPr>
        <w:t>❖</w:t>
      </w:r>
      <w:r>
        <w:rPr>
          <w:rFonts w:cs="MS UI Gothic" w:hAnsi="MS UI Gothic" w:eastAsia="MS UI Gothic" w:ascii="MS UI Gothic"/>
          <w:spacing w:val="0"/>
          <w:w w:val="100"/>
          <w:sz w:val="22"/>
          <w:szCs w:val="22"/>
        </w:rPr>
        <w:t> </w:t>
      </w:r>
      <w:r>
        <w:rPr>
          <w:rFonts w:cs="MS UI Gothic" w:hAnsi="MS UI Gothic" w:eastAsia="MS UI Gothic" w:ascii="MS UI Gothic"/>
          <w:spacing w:val="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spacing w:val="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My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QL</w:t>
      </w:r>
      <w:r>
        <w:rPr>
          <w:rFonts w:cs="Times New Roman" w:hAnsi="Times New Roman" w:eastAsia="Times New Roman" w:ascii="Times New Roman"/>
          <w:spacing w:val="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stor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tabl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whi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onsists</w:t>
      </w:r>
      <w:r>
        <w:rPr>
          <w:rFonts w:cs="Times New Roman" w:hAnsi="Times New Roman" w:eastAsia="Times New Roman" w:ascii="Times New Roman"/>
          <w:spacing w:val="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of</w:t>
      </w:r>
      <w:r>
        <w:rPr>
          <w:rFonts w:cs="Times New Roman" w:hAnsi="Times New Roman" w:eastAsia="Times New Roman" w:ascii="Times New Roman"/>
          <w:spacing w:val="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ol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mns</w:t>
      </w:r>
      <w:r>
        <w:rPr>
          <w:rFonts w:cs="Times New Roman" w:hAnsi="Times New Roman" w:eastAsia="Times New Roman" w:ascii="Times New Roman"/>
          <w:spacing w:val="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exact" w:line="280"/>
        <w:ind w:left="468"/>
      </w:pPr>
      <w:r>
        <w:rPr>
          <w:rFonts w:cs="MS UI Gothic" w:hAnsi="MS UI Gothic" w:eastAsia="MS UI Gothic" w:ascii="MS UI Gothic"/>
          <w:spacing w:val="0"/>
          <w:w w:val="100"/>
          <w:position w:val="-1"/>
          <w:sz w:val="22"/>
          <w:szCs w:val="22"/>
        </w:rPr>
        <w:t>❖</w:t>
      </w:r>
      <w:r>
        <w:rPr>
          <w:rFonts w:cs="MS UI Gothic" w:hAnsi="MS UI Gothic" w:eastAsia="MS UI Gothic" w:ascii="MS UI Gothic"/>
          <w:spacing w:val="0"/>
          <w:w w:val="100"/>
          <w:position w:val="-1"/>
          <w:sz w:val="22"/>
          <w:szCs w:val="22"/>
        </w:rPr>
        <w:t> </w:t>
      </w:r>
      <w:r>
        <w:rPr>
          <w:rFonts w:cs="MS UI Gothic" w:hAnsi="MS UI Gothic" w:eastAsia="MS UI Gothic" w:ascii="MS UI Gothic"/>
          <w:spacing w:val="6"/>
          <w:w w:val="100"/>
          <w:position w:val="-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My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QL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is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tab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sy</w:t>
      </w:r>
      <w:r>
        <w:rPr>
          <w:rFonts w:cs="Times New Roman" w:hAnsi="Times New Roman" w:eastAsia="Times New Roman" w:ascii="Times New Roman"/>
          <w:spacing w:val="3"/>
          <w:w w:val="100"/>
          <w:position w:val="-1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tem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that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uns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r.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exact" w:line="280"/>
        <w:ind w:left="468"/>
      </w:pPr>
      <w:r>
        <w:rPr>
          <w:rFonts w:cs="MS UI Gothic" w:hAnsi="MS UI Gothic" w:eastAsia="MS UI Gothic" w:ascii="MS UI Gothic"/>
          <w:spacing w:val="0"/>
          <w:w w:val="100"/>
          <w:position w:val="-1"/>
          <w:sz w:val="22"/>
          <w:szCs w:val="22"/>
        </w:rPr>
        <w:t>❖</w:t>
      </w:r>
      <w:r>
        <w:rPr>
          <w:rFonts w:cs="MS UI Gothic" w:hAnsi="MS UI Gothic" w:eastAsia="MS UI Gothic" w:ascii="MS UI Gothic"/>
          <w:spacing w:val="0"/>
          <w:w w:val="100"/>
          <w:position w:val="-1"/>
          <w:sz w:val="22"/>
          <w:szCs w:val="22"/>
        </w:rPr>
        <w:t> </w:t>
      </w:r>
      <w:r>
        <w:rPr>
          <w:rFonts w:cs="MS UI Gothic" w:hAnsi="MS UI Gothic" w:eastAsia="MS UI Gothic" w:ascii="MS UI Gothic"/>
          <w:spacing w:val="6"/>
          <w:w w:val="100"/>
          <w:position w:val="-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My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QL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is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for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both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small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and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rge</w:t>
      </w:r>
      <w:r>
        <w:rPr>
          <w:rFonts w:cs="Times New Roman" w:hAnsi="Times New Roman" w:eastAsia="Times New Roman" w:ascii="Times New Roman"/>
          <w:spacing w:val="-2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ppl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ons.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exact" w:line="280"/>
        <w:ind w:left="468"/>
      </w:pPr>
      <w:r>
        <w:rPr>
          <w:rFonts w:cs="MS UI Gothic" w:hAnsi="MS UI Gothic" w:eastAsia="MS UI Gothic" w:ascii="MS UI Gothic"/>
          <w:spacing w:val="0"/>
          <w:w w:val="100"/>
          <w:position w:val="-1"/>
          <w:sz w:val="22"/>
          <w:szCs w:val="22"/>
        </w:rPr>
        <w:t>❖</w:t>
      </w:r>
      <w:r>
        <w:rPr>
          <w:rFonts w:cs="MS UI Gothic" w:hAnsi="MS UI Gothic" w:eastAsia="MS UI Gothic" w:ascii="MS UI Gothic"/>
          <w:spacing w:val="0"/>
          <w:w w:val="100"/>
          <w:position w:val="-1"/>
          <w:sz w:val="22"/>
          <w:szCs w:val="22"/>
        </w:rPr>
        <w:t> </w:t>
      </w:r>
      <w:r>
        <w:rPr>
          <w:rFonts w:cs="MS UI Gothic" w:hAnsi="MS UI Gothic" w:eastAsia="MS UI Gothic" w:ascii="MS UI Gothic"/>
          <w:spacing w:val="6"/>
          <w:w w:val="100"/>
          <w:position w:val="-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My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QL</w:t>
      </w:r>
      <w:r>
        <w:rPr>
          <w:rFonts w:cs="Times New Roman" w:hAnsi="Times New Roman" w:eastAsia="Times New Roman" w:ascii="Times New Roman"/>
          <w:spacing w:val="-6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is</w:t>
      </w:r>
      <w:r>
        <w:rPr>
          <w:rFonts w:cs="Times New Roman" w:hAnsi="Times New Roman" w:eastAsia="Times New Roman" w:ascii="Times New Roman"/>
          <w:spacing w:val="-4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ry</w:t>
      </w:r>
      <w:r>
        <w:rPr>
          <w:rFonts w:cs="Times New Roman" w:hAnsi="Times New Roman" w:eastAsia="Times New Roman" w:ascii="Times New Roman"/>
          <w:spacing w:val="-3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2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st,</w:t>
      </w:r>
      <w:r>
        <w:rPr>
          <w:rFonts w:cs="Times New Roman" w:hAnsi="Times New Roman" w:eastAsia="Times New Roman" w:ascii="Times New Roman"/>
          <w:spacing w:val="-2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ble,</w:t>
      </w:r>
      <w:r>
        <w:rPr>
          <w:rFonts w:cs="Times New Roman" w:hAnsi="Times New Roman" w:eastAsia="Times New Roman" w:ascii="Times New Roman"/>
          <w:spacing w:val="-5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spacing w:val="-3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sy</w:t>
      </w:r>
      <w:r>
        <w:rPr>
          <w:rFonts w:cs="Times New Roman" w:hAnsi="Times New Roman" w:eastAsia="Times New Roman" w:ascii="Times New Roman"/>
          <w:spacing w:val="-2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-4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use</w:t>
      </w:r>
      <w:r>
        <w:rPr>
          <w:rFonts w:cs="Times New Roman" w:hAnsi="Times New Roman" w:eastAsia="Times New Roman" w:ascii="Times New Roman"/>
          <w:spacing w:val="-3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spacing w:val="2"/>
          <w:w w:val="100"/>
          <w:position w:val="-1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-6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sys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m.</w:t>
      </w:r>
      <w:r>
        <w:rPr>
          <w:rFonts w:cs="Times New Roman" w:hAnsi="Times New Roman" w:eastAsia="Times New Roman" w:ascii="Times New Roman"/>
          <w:spacing w:val="-2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It</w:t>
      </w:r>
      <w:r>
        <w:rPr>
          <w:rFonts w:cs="Times New Roman" w:hAnsi="Times New Roman" w:eastAsia="Times New Roman" w:ascii="Times New Roman"/>
          <w:spacing w:val="-5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us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2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stand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rd</w:t>
      </w:r>
      <w:r>
        <w:rPr>
          <w:rFonts w:cs="Times New Roman" w:hAnsi="Times New Roman" w:eastAsia="Times New Roman" w:ascii="Times New Roman"/>
          <w:spacing w:val="-6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QL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exact" w:line="280"/>
        <w:ind w:left="468"/>
      </w:pPr>
      <w:r>
        <w:rPr>
          <w:rFonts w:cs="MS UI Gothic" w:hAnsi="MS UI Gothic" w:eastAsia="MS UI Gothic" w:ascii="MS UI Gothic"/>
          <w:spacing w:val="0"/>
          <w:w w:val="100"/>
          <w:position w:val="-1"/>
          <w:sz w:val="22"/>
          <w:szCs w:val="22"/>
        </w:rPr>
        <w:t>❖</w:t>
      </w:r>
      <w:r>
        <w:rPr>
          <w:rFonts w:cs="MS UI Gothic" w:hAnsi="MS UI Gothic" w:eastAsia="MS UI Gothic" w:ascii="MS UI Gothic"/>
          <w:spacing w:val="0"/>
          <w:w w:val="100"/>
          <w:position w:val="-1"/>
          <w:sz w:val="22"/>
          <w:szCs w:val="22"/>
        </w:rPr>
        <w:t> </w:t>
      </w:r>
      <w:r>
        <w:rPr>
          <w:rFonts w:cs="MS UI Gothic" w:hAnsi="MS UI Gothic" w:eastAsia="MS UI Gothic" w:ascii="MS UI Gothic"/>
          <w:spacing w:val="6"/>
          <w:w w:val="100"/>
          <w:position w:val="-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My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QL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omp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les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number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of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pl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tfo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ms.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left"/>
        <w:spacing w:before="20"/>
        <w:ind w:left="108"/>
      </w:pPr>
      <w:r>
        <w:rPr>
          <w:rFonts w:cs="Times New Roman" w:hAnsi="Times New Roman" w:eastAsia="Times New Roman" w:ascii="Times New Roman"/>
          <w:b/>
          <w:sz w:val="28"/>
          <w:szCs w:val="28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  <w:u w:val="thick" w:color="000000"/>
        </w:rPr>
        <w:t>Web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  <w:u w:val="thick" w:color="000000"/>
        </w:rPr>
        <w:t>-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  <w:t>D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  <w:u w:val="thick" w:color="000000"/>
        </w:rPr>
        <w:t>e</w:t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  <w:t>v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  <w:u w:val="thick" w:color="000000"/>
        </w:rPr>
        <w:t>e</w:t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  <w:u w:val="thick" w:color="000000"/>
        </w:rPr>
        <w:t>l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  <w:u w:val="thick" w:color="000000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  <w:u w:val="thick" w:color="000000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  <w:u w:val="thick" w:color="000000"/>
        </w:rPr>
        <w:t>ent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  <w:u w:val="thick" w:color="000000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  <w:u w:val="thick" w:color="000000"/>
        </w:rPr>
        <w:t>o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  <w:u w:val="thick" w:color="000000"/>
        </w:rPr>
        <w:t>l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  <w:u w:val="thick" w:color="000000"/>
        </w:rPr>
        <w:t>: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left"/>
        <w:spacing w:before="47"/>
        <w:ind w:left="166"/>
      </w:pP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SS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&amp;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HT</w:t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-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s</w:t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de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g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g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</w:rPr>
        <w:t>o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: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</w:r>
    </w:p>
    <w:p>
      <w:pPr>
        <w:rPr>
          <w:sz w:val="17"/>
          <w:szCs w:val="17"/>
        </w:rPr>
        <w:jc w:val="left"/>
        <w:spacing w:before="4" w:lineRule="exact" w:line="160"/>
      </w:pPr>
      <w:r>
        <w:rPr>
          <w:sz w:val="17"/>
          <w:szCs w:val="17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8"/>
      </w:pP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13"/>
          <w:szCs w:val="13"/>
        </w:rPr>
        <w:jc w:val="left"/>
        <w:spacing w:before="3" w:lineRule="exact" w:line="120"/>
      </w:pP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tabs>
          <w:tab w:pos="1260" w:val="left"/>
        </w:tabs>
        <w:jc w:val="both"/>
        <w:spacing w:lineRule="auto" w:line="248"/>
        <w:ind w:left="1270" w:right="346" w:hanging="646"/>
      </w:pPr>
      <w:r>
        <w:rPr>
          <w:rFonts w:cs="MS UI Gothic" w:hAnsi="MS UI Gothic" w:eastAsia="MS UI Gothic" w:ascii="MS UI Gothic"/>
          <w:spacing w:val="0"/>
          <w:w w:val="100"/>
          <w:sz w:val="23"/>
          <w:szCs w:val="23"/>
        </w:rPr>
        <w:t>❖</w:t>
      </w:r>
      <w:r>
        <w:rPr>
          <w:rFonts w:cs="MS UI Gothic" w:hAnsi="MS UI Gothic" w:eastAsia="MS UI Gothic" w:ascii="MS UI Gothic"/>
          <w:spacing w:val="0"/>
          <w:w w:val="100"/>
          <w:sz w:val="23"/>
          <w:szCs w:val="23"/>
        </w:rPr>
        <w:tab/>
      </w:r>
      <w:r>
        <w:rPr>
          <w:rFonts w:cs="MS UI Gothic" w:hAnsi="MS UI Gothic" w:eastAsia="MS UI Gothic" w:ascii="MS UI Gothic"/>
          <w:spacing w:val="0"/>
          <w:w w:val="100"/>
          <w:sz w:val="23"/>
          <w:szCs w:val="23"/>
        </w:rPr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ding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ty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ts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(C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)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is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le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langu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ge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ribe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ntation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(th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is,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look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matt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ng)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ument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ten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up</w:t>
      </w:r>
      <w:r>
        <w:rPr>
          <w:rFonts w:cs="Times New Roman" w:hAnsi="Times New Roman" w:eastAsia="Times New Roman" w:ascii="Times New Roman"/>
          <w:spacing w:val="-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langu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ts</w:t>
      </w:r>
      <w:r>
        <w:rPr>
          <w:rFonts w:cs="Times New Roman" w:hAnsi="Times New Roman" w:eastAsia="Times New Roman" w:ascii="Times New Roman"/>
          <w:spacing w:val="-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</w:t>
      </w:r>
      <w:r>
        <w:rPr>
          <w:rFonts w:cs="Times New Roman" w:hAnsi="Times New Roman" w:eastAsia="Times New Roman" w:ascii="Times New Roman"/>
          <w:spacing w:val="-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-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ppl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-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is</w:t>
      </w:r>
      <w:r>
        <w:rPr>
          <w:rFonts w:cs="Times New Roman" w:hAnsi="Times New Roman" w:eastAsia="Times New Roman" w:ascii="Times New Roman"/>
          <w:spacing w:val="-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-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sty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ritt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ML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X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TML,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but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langu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ge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be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ny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ind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of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X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ument.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before="10" w:lineRule="exact" w:line="280"/>
        <w:ind w:left="1270" w:right="350" w:hanging="360"/>
      </w:pPr>
      <w:r>
        <w:rPr>
          <w:rFonts w:cs="MS UI Gothic" w:hAnsi="MS UI Gothic" w:eastAsia="MS UI Gothic" w:ascii="MS UI Gothic"/>
          <w:spacing w:val="0"/>
          <w:w w:val="100"/>
          <w:sz w:val="23"/>
          <w:szCs w:val="23"/>
        </w:rPr>
        <w:t>❖</w:t>
      </w:r>
      <w:r>
        <w:rPr>
          <w:rFonts w:cs="MS UI Gothic" w:hAnsi="MS UI Gothic" w:eastAsia="MS UI Gothic" w:ascii="MS UI Gothic"/>
          <w:spacing w:val="60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is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signed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prim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rily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ble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of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ontent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ument</w:t>
      </w:r>
      <w:r>
        <w:rPr>
          <w:rFonts w:cs="Times New Roman" w:hAnsi="Times New Roman" w:eastAsia="Times New Roman" w:ascii="Times New Roman"/>
          <w:spacing w:val="4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ntation,</w:t>
      </w:r>
      <w:r>
        <w:rPr>
          <w:rFonts w:cs="Times New Roman" w:hAnsi="Times New Roman" w:eastAsia="Times New Roman" w:ascii="Times New Roman"/>
          <w:spacing w:val="4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lud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</w:t>
      </w:r>
      <w:r>
        <w:rPr>
          <w:rFonts w:cs="Times New Roman" w:hAnsi="Times New Roman" w:eastAsia="Times New Roman" w:ascii="Times New Roman"/>
          <w:spacing w:val="4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lem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nts</w:t>
      </w:r>
      <w:r>
        <w:rPr>
          <w:rFonts w:cs="Times New Roman" w:hAnsi="Times New Roman" w:eastAsia="Times New Roman" w:ascii="Times New Roman"/>
          <w:spacing w:val="4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4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4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4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olors,</w:t>
      </w:r>
      <w:r>
        <w:rPr>
          <w:rFonts w:cs="Times New Roman" w:hAnsi="Times New Roman" w:eastAsia="Times New Roman" w:ascii="Times New Roman"/>
          <w:spacing w:val="4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fonts,</w:t>
      </w:r>
      <w:r>
        <w:rPr>
          <w:rFonts w:cs="Times New Roman" w:hAnsi="Times New Roman" w:eastAsia="Times New Roman" w:ascii="Times New Roman"/>
          <w:spacing w:val="4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before="2" w:lineRule="auto" w:line="248"/>
        <w:ind w:left="1270" w:right="346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layout.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This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prove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ontent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y,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provide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more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xib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ty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ontrol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ifi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ntation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rist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ble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ple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matt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ng,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omp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xi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stru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tu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ontent.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lso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ow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nted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ty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ferent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ring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thods.</w:t>
      </w:r>
    </w:p>
    <w:p>
      <w:pPr>
        <w:rPr>
          <w:sz w:val="12"/>
          <w:szCs w:val="12"/>
        </w:rPr>
        <w:jc w:val="left"/>
        <w:spacing w:before="2" w:lineRule="exact" w:line="120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3"/>
          <w:szCs w:val="23"/>
        </w:rPr>
        <w:jc w:val="left"/>
        <w:ind w:left="159"/>
      </w:pPr>
      <w:r>
        <w:rPr>
          <w:rFonts w:cs="Times New Roman" w:hAnsi="Times New Roman" w:eastAsia="Times New Roman" w:ascii="Times New Roman"/>
          <w:b/>
          <w:spacing w:val="0"/>
          <w:w w:val="100"/>
          <w:sz w:val="23"/>
          <w:szCs w:val="23"/>
        </w:rPr>
        <w:t>HT</w:t>
      </w:r>
      <w:r>
        <w:rPr>
          <w:rFonts w:cs="Times New Roman" w:hAnsi="Times New Roman" w:eastAsia="Times New Roman" w:ascii="Times New Roman"/>
          <w:b/>
          <w:spacing w:val="1"/>
          <w:w w:val="100"/>
          <w:sz w:val="23"/>
          <w:szCs w:val="23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3"/>
          <w:szCs w:val="23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3"/>
          <w:szCs w:val="23"/>
        </w:rPr>
      </w:r>
    </w:p>
    <w:p>
      <w:pPr>
        <w:rPr>
          <w:sz w:val="10"/>
          <w:szCs w:val="10"/>
        </w:rPr>
        <w:jc w:val="left"/>
        <w:spacing w:before="9" w:lineRule="exact" w:line="100"/>
      </w:pP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lineRule="auto" w:line="247"/>
        <w:ind w:left="1270" w:right="344" w:hanging="360"/>
        <w:sectPr>
          <w:pgMar w:header="736" w:footer="998" w:top="960" w:bottom="280" w:left="1620" w:right="1320"/>
          <w:pgSz w:w="11920" w:h="16840"/>
        </w:sectPr>
      </w:pPr>
      <w:r>
        <w:rPr>
          <w:rFonts w:cs="MS UI Gothic" w:hAnsi="MS UI Gothic" w:eastAsia="MS UI Gothic" w:ascii="MS UI Gothic"/>
          <w:spacing w:val="0"/>
          <w:w w:val="100"/>
          <w:sz w:val="23"/>
          <w:szCs w:val="23"/>
        </w:rPr>
        <w:t>❖</w:t>
      </w:r>
      <w:r>
        <w:rPr>
          <w:rFonts w:cs="MS UI Gothic" w:hAnsi="MS UI Gothic" w:eastAsia="MS UI Gothic" w:ascii="MS UI Gothic"/>
          <w:spacing w:val="60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ML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(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xt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up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)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up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langu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ge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for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sign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provi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ribe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stru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ture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tex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info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mation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text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nks,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ding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phs,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tc.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suppl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ment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that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xt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with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mbedd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s,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obje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ts.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ritten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tags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that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su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roun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gle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ts.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7"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left"/>
        <w:spacing w:before="24"/>
        <w:ind w:left="108"/>
      </w:pP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J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v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Sc</w:t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pt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-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s</w:t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c</w:t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pt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g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g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g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</w:r>
    </w:p>
    <w:p>
      <w:pPr>
        <w:rPr>
          <w:sz w:val="11"/>
          <w:szCs w:val="11"/>
        </w:rPr>
        <w:jc w:val="left"/>
        <w:spacing w:before="5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lineRule="auto" w:line="247"/>
        <w:ind w:left="1270" w:right="352" w:hanging="360"/>
      </w:pPr>
      <w:r>
        <w:rPr>
          <w:rFonts w:cs="MS UI Gothic" w:hAnsi="MS UI Gothic" w:eastAsia="MS UI Gothic" w:ascii="MS UI Gothic"/>
          <w:spacing w:val="0"/>
          <w:w w:val="100"/>
          <w:sz w:val="23"/>
          <w:szCs w:val="23"/>
        </w:rPr>
        <w:t>❖</w:t>
      </w:r>
      <w:r>
        <w:rPr>
          <w:rFonts w:cs="MS UI Gothic" w:hAnsi="MS UI Gothic" w:eastAsia="MS UI Gothic" w:ascii="MS UI Gothic"/>
          <w:spacing w:val="28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ript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ripting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langu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prog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obje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with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other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pp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ons.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prim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rily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ript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for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dyn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bsi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s.</w:t>
      </w:r>
    </w:p>
    <w:p>
      <w:pPr>
        <w:rPr>
          <w:sz w:val="11"/>
          <w:szCs w:val="11"/>
        </w:rPr>
        <w:jc w:val="left"/>
        <w:spacing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lineRule="auto" w:line="247"/>
        <w:ind w:left="1270" w:right="353" w:hanging="360"/>
      </w:pPr>
      <w:r>
        <w:rPr>
          <w:rFonts w:cs="MS UI Gothic" w:hAnsi="MS UI Gothic" w:eastAsia="MS UI Gothic" w:ascii="MS UI Gothic"/>
          <w:spacing w:val="0"/>
          <w:w w:val="100"/>
          <w:sz w:val="23"/>
          <w:szCs w:val="23"/>
        </w:rPr>
        <w:t>❖</w:t>
      </w:r>
      <w:r>
        <w:rPr>
          <w:rFonts w:cs="MS UI Gothic" w:hAnsi="MS UI Gothic" w:eastAsia="MS UI Gothic" w:ascii="MS UI Gothic"/>
          <w:spacing w:val="60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ript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sig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dd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TML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s.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is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ght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igh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prog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ing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langu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is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nt,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input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data</w:t>
      </w:r>
    </w:p>
    <w:p>
      <w:pPr>
        <w:rPr>
          <w:sz w:val="14"/>
          <w:szCs w:val="14"/>
        </w:rPr>
        <w:jc w:val="left"/>
        <w:spacing w:before="2" w:lineRule="exact" w:line="140"/>
      </w:pPr>
      <w:r>
        <w:rPr>
          <w:sz w:val="14"/>
          <w:szCs w:val="14"/>
        </w:rPr>
      </w:r>
    </w:p>
    <w:p>
      <w:pPr>
        <w:rPr>
          <w:sz w:val="20"/>
          <w:szCs w:val="20"/>
        </w:rPr>
        <w:jc w:val="left"/>
        <w:spacing w:lineRule="exact" w:line="200"/>
        <w:sectPr>
          <w:pgMar w:header="736" w:footer="998" w:top="960" w:bottom="280" w:left="1620" w:right="1320"/>
          <w:pgSz w:w="11920" w:h="16840"/>
        </w:sectPr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left"/>
        <w:spacing w:before="24"/>
        <w:ind w:left="108" w:right="-62"/>
      </w:pP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J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X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</w:r>
    </w:p>
    <w:p>
      <w:pPr>
        <w:rPr>
          <w:sz w:val="15"/>
          <w:szCs w:val="15"/>
        </w:rPr>
        <w:jc w:val="left"/>
        <w:spacing w:lineRule="exact" w:line="140"/>
      </w:pPr>
      <w:r>
        <w:br w:type="column"/>
      </w: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lineRule="auto" w:line="247"/>
        <w:ind w:left="360" w:right="91" w:hanging="360"/>
      </w:pPr>
      <w:r>
        <w:rPr>
          <w:rFonts w:cs="MS UI Gothic" w:hAnsi="MS UI Gothic" w:eastAsia="MS UI Gothic" w:ascii="MS UI Gothic"/>
          <w:spacing w:val="0"/>
          <w:w w:val="100"/>
          <w:sz w:val="23"/>
          <w:szCs w:val="23"/>
        </w:rPr>
        <w:t>❖</w:t>
      </w:r>
      <w:r>
        <w:rPr>
          <w:rFonts w:cs="MS UI Gothic" w:hAnsi="MS UI Gothic" w:eastAsia="MS UI Gothic" w:ascii="MS UI Gothic"/>
          <w:spacing w:val="33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Aj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x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(sho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thand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hron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ript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XML)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group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hniques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5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ppl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ons.</w:t>
      </w:r>
    </w:p>
    <w:p>
      <w:pPr>
        <w:rPr>
          <w:sz w:val="11"/>
          <w:szCs w:val="11"/>
        </w:rPr>
        <w:jc w:val="left"/>
        <w:spacing w:before="10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lineRule="auto" w:line="247"/>
        <w:ind w:left="360" w:right="96" w:hanging="360"/>
      </w:pPr>
      <w:r>
        <w:rPr>
          <w:rFonts w:cs="MS UI Gothic" w:hAnsi="MS UI Gothic" w:eastAsia="MS UI Gothic" w:ascii="MS UI Gothic"/>
          <w:spacing w:val="0"/>
          <w:w w:val="100"/>
          <w:sz w:val="23"/>
          <w:szCs w:val="23"/>
        </w:rPr>
        <w:t>❖</w:t>
      </w:r>
      <w:r>
        <w:rPr>
          <w:rFonts w:cs="MS UI Gothic" w:hAnsi="MS UI Gothic" w:eastAsia="MS UI Gothic" w:ascii="MS UI Gothic"/>
          <w:spacing w:val="54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Aj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x,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ppl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tri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syn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hron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usly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kgro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without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ring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with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disp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vior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of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xis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pag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sz w:val="11"/>
          <w:szCs w:val="11"/>
        </w:rPr>
        <w:jc w:val="left"/>
        <w:spacing w:before="5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lineRule="auto" w:line="247"/>
        <w:ind w:left="360" w:right="93" w:hanging="360"/>
        <w:sectPr>
          <w:type w:val="continuous"/>
          <w:pgSz w:w="11920" w:h="16840"/>
          <w:pgMar w:top="960" w:bottom="280" w:left="1620" w:right="1320"/>
          <w:cols w:num="2" w:equalWidth="off">
            <w:col w:w="856" w:space="54"/>
            <w:col w:w="8070"/>
          </w:cols>
        </w:sectPr>
      </w:pPr>
      <w:r>
        <w:rPr>
          <w:rFonts w:cs="MS UI Gothic" w:hAnsi="MS UI Gothic" w:eastAsia="MS UI Gothic" w:ascii="MS UI Gothic"/>
          <w:spacing w:val="0"/>
          <w:w w:val="100"/>
          <w:sz w:val="23"/>
          <w:szCs w:val="23"/>
        </w:rPr>
        <w:t>❖</w:t>
      </w:r>
      <w:r>
        <w:rPr>
          <w:rFonts w:cs="MS UI Gothic" w:hAnsi="MS UI Gothic" w:eastAsia="MS UI Gothic" w:ascii="MS UI Gothic"/>
          <w:spacing w:val="34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use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of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Aj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x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hniques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led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or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dyn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s.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usu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tri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using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XML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obje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t.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spi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me,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use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of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XML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tually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quir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d,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nor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syn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hro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ous.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7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32"/>
          <w:szCs w:val="32"/>
        </w:rPr>
        <w:jc w:val="left"/>
        <w:spacing w:before="18" w:lineRule="exact" w:line="360"/>
        <w:ind w:left="108"/>
      </w:pPr>
      <w:r>
        <w:rPr>
          <w:rFonts w:cs="Times New Roman" w:hAnsi="Times New Roman" w:eastAsia="Times New Roman" w:ascii="Times New Roman"/>
          <w:b/>
          <w:w w:val="99"/>
          <w:position w:val="-1"/>
          <w:sz w:val="32"/>
          <w:szCs w:val="32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  <w:t>M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inimum</w:t>
      </w:r>
      <w:r>
        <w:rPr>
          <w:rFonts w:cs="Times New Roman" w:hAnsi="Times New Roman" w:eastAsia="Times New Roman" w:ascii="Times New Roman"/>
          <w:b/>
          <w:spacing w:val="-13"/>
          <w:w w:val="100"/>
          <w:position w:val="-1"/>
          <w:sz w:val="32"/>
          <w:szCs w:val="32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position w:val="-1"/>
          <w:sz w:val="32"/>
          <w:szCs w:val="32"/>
          <w:u w:val="thick" w:color="000000"/>
        </w:rPr>
        <w:t>H</w:t>
      </w:r>
      <w:r>
        <w:rPr>
          <w:rFonts w:cs="Times New Roman" w:hAnsi="Times New Roman" w:eastAsia="Times New Roman" w:ascii="Times New Roman"/>
          <w:b/>
          <w:spacing w:val="-2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r</w:t>
      </w:r>
      <w:r>
        <w:rPr>
          <w:rFonts w:cs="Times New Roman" w:hAnsi="Times New Roman" w:eastAsia="Times New Roman" w:ascii="Times New Roman"/>
          <w:b/>
          <w:spacing w:val="2"/>
          <w:w w:val="100"/>
          <w:position w:val="-1"/>
          <w:sz w:val="32"/>
          <w:szCs w:val="32"/>
          <w:u w:val="thick" w:color="000000"/>
        </w:rPr>
        <w:t>d</w:t>
      </w:r>
      <w:r>
        <w:rPr>
          <w:rFonts w:cs="Times New Roman" w:hAnsi="Times New Roman" w:eastAsia="Times New Roman" w:ascii="Times New Roman"/>
          <w:b/>
          <w:spacing w:val="2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2"/>
          <w:w w:val="100"/>
          <w:position w:val="-1"/>
          <w:sz w:val="32"/>
          <w:szCs w:val="32"/>
          <w:u w:val="thick" w:color="000000"/>
        </w:rPr>
        <w:t>w</w:t>
      </w:r>
      <w:r>
        <w:rPr>
          <w:rFonts w:cs="Times New Roman" w:hAnsi="Times New Roman" w:eastAsia="Times New Roman" w:ascii="Times New Roman"/>
          <w:b/>
          <w:spacing w:val="2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re</w:t>
      </w:r>
      <w:r>
        <w:rPr>
          <w:rFonts w:cs="Times New Roman" w:hAnsi="Times New Roman" w:eastAsia="Times New Roman" w:ascii="Times New Roman"/>
          <w:b/>
          <w:spacing w:val="-15"/>
          <w:w w:val="100"/>
          <w:position w:val="-1"/>
          <w:sz w:val="32"/>
          <w:szCs w:val="32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and</w:t>
      </w:r>
      <w:r>
        <w:rPr>
          <w:rFonts w:cs="Times New Roman" w:hAnsi="Times New Roman" w:eastAsia="Times New Roman" w:ascii="Times New Roman"/>
          <w:b/>
          <w:spacing w:val="-6"/>
          <w:w w:val="100"/>
          <w:position w:val="-1"/>
          <w:sz w:val="32"/>
          <w:szCs w:val="32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f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  <w:t>t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w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re</w:t>
      </w:r>
      <w:r>
        <w:rPr>
          <w:rFonts w:cs="Times New Roman" w:hAnsi="Times New Roman" w:eastAsia="Times New Roman" w:ascii="Times New Roman"/>
          <w:b/>
          <w:spacing w:val="-12"/>
          <w:w w:val="100"/>
          <w:position w:val="-1"/>
          <w:sz w:val="32"/>
          <w:szCs w:val="32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Requirem</w:t>
      </w:r>
      <w:r>
        <w:rPr>
          <w:rFonts w:cs="Times New Roman" w:hAnsi="Times New Roman" w:eastAsia="Times New Roman" w:ascii="Times New Roman"/>
          <w:b/>
          <w:spacing w:val="2"/>
          <w:w w:val="100"/>
          <w:position w:val="-1"/>
          <w:sz w:val="32"/>
          <w:szCs w:val="32"/>
          <w:u w:val="thick" w:color="000000"/>
        </w:rPr>
        <w:t>e</w:t>
      </w:r>
      <w:r>
        <w:rPr>
          <w:rFonts w:cs="Times New Roman" w:hAnsi="Times New Roman" w:eastAsia="Times New Roman" w:ascii="Times New Roman"/>
          <w:b/>
          <w:spacing w:val="2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nt</w:t>
      </w:r>
      <w:r>
        <w:rPr>
          <w:rFonts w:cs="Times New Roman" w:hAnsi="Times New Roman" w:eastAsia="Times New Roman" w:ascii="Times New Roman"/>
          <w:b/>
          <w:spacing w:val="4"/>
          <w:w w:val="100"/>
          <w:position w:val="-1"/>
          <w:sz w:val="32"/>
          <w:szCs w:val="32"/>
          <w:u w:val="thick" w:color="000000"/>
        </w:rPr>
        <w:t>s</w:t>
      </w:r>
      <w:r>
        <w:rPr>
          <w:rFonts w:cs="Times New Roman" w:hAnsi="Times New Roman" w:eastAsia="Times New Roman" w:ascii="Times New Roman"/>
          <w:b/>
          <w:spacing w:val="4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: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</w:rPr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32"/>
          <w:szCs w:val="32"/>
        </w:rPr>
      </w:r>
    </w:p>
    <w:p>
      <w:pPr>
        <w:rPr>
          <w:sz w:val="19"/>
          <w:szCs w:val="19"/>
        </w:rPr>
        <w:jc w:val="left"/>
        <w:spacing w:before="2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exact" w:line="320"/>
        <w:ind w:left="468"/>
      </w:pPr>
      <w:r>
        <w:rPr>
          <w:rFonts w:cs="MS UI Gothic" w:hAnsi="MS UI Gothic" w:eastAsia="MS UI Gothic" w:ascii="MS UI Gothic"/>
          <w:spacing w:val="0"/>
          <w:w w:val="100"/>
          <w:position w:val="-2"/>
          <w:sz w:val="28"/>
          <w:szCs w:val="28"/>
        </w:rPr>
        <w:t>❖</w:t>
      </w:r>
      <w:r>
        <w:rPr>
          <w:rFonts w:cs="MS UI Gothic" w:hAnsi="MS UI Gothic" w:eastAsia="MS UI Gothic" w:ascii="MS UI Gothic"/>
          <w:spacing w:val="-6"/>
          <w:w w:val="100"/>
          <w:position w:val="-2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Applic</w:t>
      </w:r>
      <w:r>
        <w:rPr>
          <w:rFonts w:cs="Times New Roman" w:hAnsi="Times New Roman" w:eastAsia="Times New Roman" w:ascii="Times New Roman"/>
          <w:spacing w:val="-1"/>
          <w:w w:val="100"/>
          <w:position w:val="-2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position w:val="-2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17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will</w:t>
      </w:r>
      <w:r>
        <w:rPr>
          <w:rFonts w:cs="Times New Roman" w:hAnsi="Times New Roman" w:eastAsia="Times New Roman" w:ascii="Times New Roman"/>
          <w:spacing w:val="17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be</w:t>
      </w:r>
      <w:r>
        <w:rPr>
          <w:rFonts w:cs="Times New Roman" w:hAnsi="Times New Roman" w:eastAsia="Times New Roman" w:ascii="Times New Roman"/>
          <w:spacing w:val="18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-2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position w:val="-2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position w:val="-2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position w:val="-2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ssed</w:t>
      </w:r>
      <w:r>
        <w:rPr>
          <w:rFonts w:cs="Times New Roman" w:hAnsi="Times New Roman" w:eastAsia="Times New Roman" w:ascii="Times New Roman"/>
          <w:spacing w:val="16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through</w:t>
      </w:r>
      <w:r>
        <w:rPr>
          <w:rFonts w:cs="Times New Roman" w:hAnsi="Times New Roman" w:eastAsia="Times New Roman" w:ascii="Times New Roman"/>
          <w:spacing w:val="16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8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Bro</w:t>
      </w:r>
      <w:r>
        <w:rPr>
          <w:rFonts w:cs="Times New Roman" w:hAnsi="Times New Roman" w:eastAsia="Times New Roman" w:ascii="Times New Roman"/>
          <w:spacing w:val="-1"/>
          <w:w w:val="100"/>
          <w:position w:val="-2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position w:val="-2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8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position w:val="-2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spacing w:val="2"/>
          <w:w w:val="100"/>
          <w:position w:val="-2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position w:val="-2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1"/>
          <w:w w:val="100"/>
          <w:position w:val="-2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position w:val="-2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position w:val="-2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19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15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1"/>
          <w:w w:val="100"/>
          <w:position w:val="-2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position w:val="-2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position w:val="-2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1"/>
          <w:w w:val="100"/>
          <w:position w:val="-2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position w:val="-2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0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would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9" w:lineRule="auto" w:line="248"/>
        <w:ind w:left="828" w:right="359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be</w:t>
      </w:r>
      <w:r>
        <w:rPr>
          <w:rFonts w:cs="Times New Roman" w:hAnsi="Times New Roman" w:eastAsia="Times New Roman" w:ascii="Times New Roman"/>
          <w:spacing w:val="2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vie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2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</w:t>
      </w:r>
      <w:r>
        <w:rPr>
          <w:rFonts w:cs="Times New Roman" w:hAnsi="Times New Roman" w:eastAsia="Times New Roman" w:ascii="Times New Roman"/>
          <w:spacing w:val="2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using</w:t>
      </w:r>
      <w:r>
        <w:rPr>
          <w:rFonts w:cs="Times New Roman" w:hAnsi="Times New Roman" w:eastAsia="Times New Roman" w:ascii="Times New Roman"/>
          <w:spacing w:val="2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1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0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24</w:t>
      </w:r>
      <w:r>
        <w:rPr>
          <w:rFonts w:cs="Times New Roman" w:hAnsi="Times New Roman" w:eastAsia="Times New Roman" w:ascii="Times New Roman"/>
          <w:spacing w:val="2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x</w:t>
      </w:r>
      <w:r>
        <w:rPr>
          <w:rFonts w:cs="Times New Roman" w:hAnsi="Times New Roman" w:eastAsia="Times New Roman" w:ascii="Times New Roman"/>
          <w:spacing w:val="2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768</w:t>
      </w:r>
      <w:r>
        <w:rPr>
          <w:rFonts w:cs="Times New Roman" w:hAnsi="Times New Roman" w:eastAsia="Times New Roman" w:ascii="Times New Roman"/>
          <w:spacing w:val="2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spacing w:val="2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800</w:t>
      </w:r>
      <w:r>
        <w:rPr>
          <w:rFonts w:cs="Times New Roman" w:hAnsi="Times New Roman" w:eastAsia="Times New Roman" w:ascii="Times New Roman"/>
          <w:spacing w:val="2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x</w:t>
      </w:r>
      <w:r>
        <w:rPr>
          <w:rFonts w:cs="Times New Roman" w:hAnsi="Times New Roman" w:eastAsia="Times New Roman" w:ascii="Times New Roman"/>
          <w:spacing w:val="2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600</w:t>
      </w:r>
      <w:r>
        <w:rPr>
          <w:rFonts w:cs="Times New Roman" w:hAnsi="Times New Roman" w:eastAsia="Times New Roman" w:ascii="Times New Roman"/>
          <w:spacing w:val="2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pixels</w:t>
      </w:r>
      <w:r>
        <w:rPr>
          <w:rFonts w:cs="Times New Roman" w:hAnsi="Times New Roman" w:eastAsia="Times New Roman" w:ascii="Times New Roman"/>
          <w:spacing w:val="2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solu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</w:t>
      </w:r>
      <w:r>
        <w:rPr>
          <w:rFonts w:cs="Times New Roman" w:hAnsi="Times New Roman" w:eastAsia="Times New Roman" w:ascii="Times New Roman"/>
          <w:spacing w:val="2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2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softw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would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fully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ompatib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with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Mic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osoft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rn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Explor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for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rsion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exact" w:line="260"/>
        <w:ind w:left="828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8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uld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ble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ss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ny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ppl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without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9"/>
        <w:ind w:left="828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logg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sys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m.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2" w:lineRule="exact" w:line="200"/>
      </w:pPr>
      <w:r>
        <w:rPr>
          <w:sz w:val="20"/>
          <w:szCs w:val="20"/>
        </w:rPr>
      </w:r>
    </w:p>
    <w:p>
      <w:pPr>
        <w:rPr>
          <w:rFonts w:cs="Cambria" w:hAnsi="Cambria" w:eastAsia="Cambria" w:ascii="Cambria"/>
          <w:sz w:val="28"/>
          <w:szCs w:val="28"/>
        </w:rPr>
        <w:jc w:val="left"/>
        <w:spacing w:lineRule="exact" w:line="300"/>
        <w:ind w:left="408"/>
      </w:pPr>
      <w:r>
        <w:rPr>
          <w:rFonts w:cs="Cambria" w:hAnsi="Cambria" w:eastAsia="Cambria" w:ascii="Cambria"/>
          <w:b/>
          <w:position w:val="-1"/>
          <w:sz w:val="28"/>
          <w:szCs w:val="28"/>
        </w:rPr>
      </w:r>
      <w:r>
        <w:rPr>
          <w:rFonts w:cs="Cambria" w:hAnsi="Cambria" w:eastAsia="Cambria" w:ascii="Cambria"/>
          <w:b/>
          <w:spacing w:val="-1"/>
          <w:w w:val="100"/>
          <w:position w:val="-1"/>
          <w:sz w:val="28"/>
          <w:szCs w:val="28"/>
          <w:u w:val="thick" w:color="000000"/>
        </w:rPr>
        <w:t>H</w:t>
      </w:r>
      <w:r>
        <w:rPr>
          <w:rFonts w:cs="Cambria" w:hAnsi="Cambria" w:eastAsia="Cambria" w:ascii="Cambria"/>
          <w:b/>
          <w:spacing w:val="-1"/>
          <w:w w:val="100"/>
          <w:position w:val="-1"/>
          <w:sz w:val="28"/>
          <w:szCs w:val="28"/>
          <w:u w:val="thick" w:color="000000"/>
        </w:rPr>
      </w:r>
      <w:r>
        <w:rPr>
          <w:rFonts w:cs="Cambria" w:hAnsi="Cambria" w:eastAsia="Cambria" w:ascii="Cambria"/>
          <w:b/>
          <w:spacing w:val="0"/>
          <w:w w:val="100"/>
          <w:position w:val="-1"/>
          <w:sz w:val="28"/>
          <w:szCs w:val="28"/>
          <w:u w:val="thick" w:color="000000"/>
        </w:rPr>
        <w:t>/W</w:t>
      </w:r>
      <w:r>
        <w:rPr>
          <w:rFonts w:cs="Cambria" w:hAnsi="Cambria" w:eastAsia="Cambria" w:ascii="Cambria"/>
          <w:b/>
          <w:spacing w:val="1"/>
          <w:w w:val="100"/>
          <w:position w:val="-1"/>
          <w:sz w:val="28"/>
          <w:szCs w:val="28"/>
          <w:u w:val="thick" w:color="000000"/>
        </w:rPr>
        <w:t> </w:t>
      </w:r>
      <w:r>
        <w:rPr>
          <w:rFonts w:cs="Cambria" w:hAnsi="Cambria" w:eastAsia="Cambria" w:ascii="Cambria"/>
          <w:b/>
          <w:spacing w:val="0"/>
          <w:w w:val="100"/>
          <w:position w:val="-1"/>
          <w:sz w:val="28"/>
          <w:szCs w:val="28"/>
          <w:u w:val="thick" w:color="000000"/>
        </w:rPr>
        <w:t>re</w:t>
      </w:r>
      <w:r>
        <w:rPr>
          <w:rFonts w:cs="Cambria" w:hAnsi="Cambria" w:eastAsia="Cambria" w:ascii="Cambria"/>
          <w:b/>
          <w:spacing w:val="-2"/>
          <w:w w:val="100"/>
          <w:position w:val="-1"/>
          <w:sz w:val="28"/>
          <w:szCs w:val="28"/>
          <w:u w:val="thick" w:color="000000"/>
        </w:rPr>
        <w:t>q</w:t>
      </w:r>
      <w:r>
        <w:rPr>
          <w:rFonts w:cs="Cambria" w:hAnsi="Cambria" w:eastAsia="Cambria" w:ascii="Cambria"/>
          <w:b/>
          <w:spacing w:val="-2"/>
          <w:w w:val="100"/>
          <w:position w:val="-1"/>
          <w:sz w:val="28"/>
          <w:szCs w:val="28"/>
          <w:u w:val="thick" w:color="000000"/>
        </w:rPr>
      </w:r>
      <w:r>
        <w:rPr>
          <w:rFonts w:cs="Cambria" w:hAnsi="Cambria" w:eastAsia="Cambria" w:ascii="Cambria"/>
          <w:b/>
          <w:spacing w:val="0"/>
          <w:w w:val="100"/>
          <w:position w:val="-1"/>
          <w:sz w:val="28"/>
          <w:szCs w:val="28"/>
          <w:u w:val="thick" w:color="000000"/>
        </w:rPr>
        <w:t>u</w:t>
      </w:r>
      <w:r>
        <w:rPr>
          <w:rFonts w:cs="Cambria" w:hAnsi="Cambria" w:eastAsia="Cambria" w:ascii="Cambria"/>
          <w:b/>
          <w:spacing w:val="1"/>
          <w:w w:val="100"/>
          <w:position w:val="-1"/>
          <w:sz w:val="28"/>
          <w:szCs w:val="28"/>
          <w:u w:val="thick" w:color="000000"/>
        </w:rPr>
        <w:t>i</w:t>
      </w:r>
      <w:r>
        <w:rPr>
          <w:rFonts w:cs="Cambria" w:hAnsi="Cambria" w:eastAsia="Cambria" w:ascii="Cambria"/>
          <w:b/>
          <w:spacing w:val="1"/>
          <w:w w:val="100"/>
          <w:position w:val="-1"/>
          <w:sz w:val="28"/>
          <w:szCs w:val="28"/>
          <w:u w:val="thick" w:color="000000"/>
        </w:rPr>
      </w:r>
      <w:r>
        <w:rPr>
          <w:rFonts w:cs="Cambria" w:hAnsi="Cambria" w:eastAsia="Cambria" w:ascii="Cambria"/>
          <w:b/>
          <w:spacing w:val="0"/>
          <w:w w:val="100"/>
          <w:position w:val="-1"/>
          <w:sz w:val="28"/>
          <w:szCs w:val="28"/>
          <w:u w:val="thick" w:color="000000"/>
        </w:rPr>
        <w:t>rem</w:t>
      </w:r>
      <w:r>
        <w:rPr>
          <w:rFonts w:cs="Cambria" w:hAnsi="Cambria" w:eastAsia="Cambria" w:ascii="Cambria"/>
          <w:b/>
          <w:spacing w:val="-3"/>
          <w:w w:val="100"/>
          <w:position w:val="-1"/>
          <w:sz w:val="28"/>
          <w:szCs w:val="28"/>
          <w:u w:val="thick" w:color="000000"/>
        </w:rPr>
        <w:t>e</w:t>
      </w:r>
      <w:r>
        <w:rPr>
          <w:rFonts w:cs="Cambria" w:hAnsi="Cambria" w:eastAsia="Cambria" w:ascii="Cambria"/>
          <w:b/>
          <w:spacing w:val="-3"/>
          <w:w w:val="100"/>
          <w:position w:val="-1"/>
          <w:sz w:val="28"/>
          <w:szCs w:val="28"/>
          <w:u w:val="thick" w:color="000000"/>
        </w:rPr>
      </w:r>
      <w:r>
        <w:rPr>
          <w:rFonts w:cs="Cambria" w:hAnsi="Cambria" w:eastAsia="Cambria" w:ascii="Cambria"/>
          <w:b/>
          <w:spacing w:val="0"/>
          <w:w w:val="100"/>
          <w:position w:val="-1"/>
          <w:sz w:val="28"/>
          <w:szCs w:val="28"/>
          <w:u w:val="thick" w:color="000000"/>
        </w:rPr>
        <w:t>nt</w:t>
      </w:r>
      <w:r>
        <w:rPr>
          <w:rFonts w:cs="Cambria" w:hAnsi="Cambria" w:eastAsia="Cambria" w:ascii="Cambria"/>
          <w:b/>
          <w:spacing w:val="-2"/>
          <w:w w:val="100"/>
          <w:position w:val="-1"/>
          <w:sz w:val="28"/>
          <w:szCs w:val="28"/>
          <w:u w:val="thick" w:color="000000"/>
        </w:rPr>
        <w:t> </w:t>
      </w:r>
      <w:r>
        <w:rPr>
          <w:rFonts w:cs="Cambria" w:hAnsi="Cambria" w:eastAsia="Cambria" w:ascii="Cambria"/>
          <w:b/>
          <w:spacing w:val="0"/>
          <w:w w:val="100"/>
          <w:position w:val="-1"/>
          <w:sz w:val="28"/>
          <w:szCs w:val="28"/>
          <w:u w:val="thick" w:color="000000"/>
        </w:rPr>
        <w:t>for</w:t>
      </w:r>
      <w:r>
        <w:rPr>
          <w:rFonts w:cs="Cambria" w:hAnsi="Cambria" w:eastAsia="Cambria" w:ascii="Cambria"/>
          <w:b/>
          <w:spacing w:val="1"/>
          <w:w w:val="100"/>
          <w:position w:val="-1"/>
          <w:sz w:val="28"/>
          <w:szCs w:val="28"/>
          <w:u w:val="thick" w:color="000000"/>
        </w:rPr>
        <w:t> </w:t>
      </w:r>
      <w:r>
        <w:rPr>
          <w:rFonts w:cs="Cambria" w:hAnsi="Cambria" w:eastAsia="Cambria" w:ascii="Cambria"/>
          <w:b/>
          <w:spacing w:val="0"/>
          <w:w w:val="100"/>
          <w:position w:val="-1"/>
          <w:sz w:val="28"/>
          <w:szCs w:val="28"/>
          <w:u w:val="thick" w:color="000000"/>
        </w:rPr>
        <w:t>Serv</w:t>
      </w:r>
      <w:r>
        <w:rPr>
          <w:rFonts w:cs="Cambria" w:hAnsi="Cambria" w:eastAsia="Cambria" w:ascii="Cambria"/>
          <w:b/>
          <w:spacing w:val="-3"/>
          <w:w w:val="100"/>
          <w:position w:val="-1"/>
          <w:sz w:val="28"/>
          <w:szCs w:val="28"/>
          <w:u w:val="thick" w:color="000000"/>
        </w:rPr>
        <w:t>e</w:t>
      </w:r>
      <w:r>
        <w:rPr>
          <w:rFonts w:cs="Cambria" w:hAnsi="Cambria" w:eastAsia="Cambria" w:ascii="Cambria"/>
          <w:b/>
          <w:spacing w:val="-3"/>
          <w:w w:val="100"/>
          <w:position w:val="-1"/>
          <w:sz w:val="28"/>
          <w:szCs w:val="28"/>
          <w:u w:val="thick" w:color="000000"/>
        </w:rPr>
      </w:r>
      <w:r>
        <w:rPr>
          <w:rFonts w:cs="Cambria" w:hAnsi="Cambria" w:eastAsia="Cambria" w:ascii="Cambria"/>
          <w:b/>
          <w:spacing w:val="1"/>
          <w:w w:val="100"/>
          <w:position w:val="-1"/>
          <w:sz w:val="28"/>
          <w:szCs w:val="28"/>
          <w:u w:val="thick" w:color="000000"/>
        </w:rPr>
        <w:t>r</w:t>
      </w:r>
      <w:r>
        <w:rPr>
          <w:rFonts w:cs="Cambria" w:hAnsi="Cambria" w:eastAsia="Cambria" w:ascii="Cambria"/>
          <w:b/>
          <w:spacing w:val="1"/>
          <w:w w:val="100"/>
          <w:position w:val="-1"/>
          <w:sz w:val="28"/>
          <w:szCs w:val="28"/>
          <w:u w:val="thick" w:color="000000"/>
        </w:rPr>
      </w:r>
      <w:r>
        <w:rPr>
          <w:rFonts w:cs="Cambria" w:hAnsi="Cambria" w:eastAsia="Cambria" w:ascii="Cambria"/>
          <w:b/>
          <w:spacing w:val="0"/>
          <w:w w:val="100"/>
          <w:position w:val="-1"/>
          <w:sz w:val="28"/>
          <w:szCs w:val="28"/>
          <w:u w:val="thick" w:color="000000"/>
        </w:rPr>
        <w:t>:</w:t>
      </w:r>
      <w:r>
        <w:rPr>
          <w:rFonts w:cs="Cambria" w:hAnsi="Cambria" w:eastAsia="Cambria" w:ascii="Cambria"/>
          <w:b/>
          <w:spacing w:val="0"/>
          <w:w w:val="100"/>
          <w:position w:val="-1"/>
          <w:sz w:val="28"/>
          <w:szCs w:val="28"/>
        </w:rPr>
      </w:r>
      <w:r>
        <w:rPr>
          <w:rFonts w:cs="Cambria" w:hAnsi="Cambria" w:eastAsia="Cambria" w:ascii="Cambria"/>
          <w:spacing w:val="0"/>
          <w:w w:val="100"/>
          <w:position w:val="0"/>
          <w:sz w:val="28"/>
          <w:szCs w:val="28"/>
        </w:rPr>
      </w:r>
    </w:p>
    <w:p>
      <w:pPr>
        <w:rPr>
          <w:sz w:val="19"/>
          <w:szCs w:val="19"/>
        </w:rPr>
        <w:jc w:val="left"/>
        <w:spacing w:before="2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exact" w:line="300"/>
        <w:ind w:left="968"/>
      </w:pPr>
      <w:r>
        <w:rPr>
          <w:rFonts w:cs="MS UI Gothic" w:hAnsi="MS UI Gothic" w:eastAsia="MS UI Gothic" w:ascii="MS UI Gothic"/>
          <w:spacing w:val="0"/>
          <w:w w:val="100"/>
          <w:position w:val="-1"/>
          <w:sz w:val="23"/>
          <w:szCs w:val="23"/>
        </w:rPr>
        <w:t>❖</w:t>
      </w:r>
      <w:r>
        <w:rPr>
          <w:rFonts w:cs="MS UI Gothic" w:hAnsi="MS UI Gothic" w:eastAsia="MS UI Gothic" w:ascii="MS UI Gothic"/>
          <w:spacing w:val="60"/>
          <w:w w:val="100"/>
          <w:position w:val="-1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ro</w:t>
      </w:r>
      <w:r>
        <w:rPr>
          <w:rFonts w:cs="Times New Roman" w:hAnsi="Times New Roman" w:eastAsia="Times New Roman" w:ascii="Times New Roman"/>
          <w:spacing w:val="-2"/>
          <w:w w:val="100"/>
          <w:position w:val="-1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ssor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Min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mu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um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4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U,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2.40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Hz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exact" w:line="300"/>
        <w:ind w:left="968"/>
      </w:pPr>
      <w:r>
        <w:rPr>
          <w:rFonts w:cs="MS UI Gothic" w:hAnsi="MS UI Gothic" w:eastAsia="MS UI Gothic" w:ascii="MS UI Gothic"/>
          <w:spacing w:val="0"/>
          <w:w w:val="100"/>
          <w:position w:val="-1"/>
          <w:sz w:val="23"/>
          <w:szCs w:val="23"/>
        </w:rPr>
        <w:t>❖</w:t>
      </w:r>
      <w:r>
        <w:rPr>
          <w:rFonts w:cs="MS UI Gothic" w:hAnsi="MS UI Gothic" w:eastAsia="MS UI Gothic" w:ascii="MS UI Gothic"/>
          <w:spacing w:val="60"/>
          <w:w w:val="100"/>
          <w:position w:val="-1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mory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RAM: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2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GB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exact" w:line="300"/>
        <w:ind w:left="968"/>
      </w:pPr>
      <w:r>
        <w:rPr>
          <w:rFonts w:cs="MS UI Gothic" w:hAnsi="MS UI Gothic" w:eastAsia="MS UI Gothic" w:ascii="MS UI Gothic"/>
          <w:spacing w:val="0"/>
          <w:w w:val="100"/>
          <w:position w:val="-1"/>
          <w:sz w:val="23"/>
          <w:szCs w:val="23"/>
        </w:rPr>
        <w:t>❖</w:t>
      </w:r>
      <w:r>
        <w:rPr>
          <w:rFonts w:cs="MS UI Gothic" w:hAnsi="MS UI Gothic" w:eastAsia="MS UI Gothic" w:ascii="MS UI Gothic"/>
          <w:spacing w:val="60"/>
          <w:w w:val="100"/>
          <w:position w:val="-1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Disk: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150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GB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4"/>
          <w:szCs w:val="24"/>
        </w:rPr>
      </w:r>
    </w:p>
    <w:p>
      <w:pPr>
        <w:rPr>
          <w:sz w:val="17"/>
          <w:szCs w:val="17"/>
        </w:rPr>
        <w:jc w:val="left"/>
        <w:spacing w:before="5" w:lineRule="exact" w:line="160"/>
      </w:pP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ambria" w:hAnsi="Cambria" w:eastAsia="Cambria" w:ascii="Cambria"/>
          <w:sz w:val="26"/>
          <w:szCs w:val="26"/>
        </w:rPr>
        <w:jc w:val="left"/>
        <w:spacing w:lineRule="exact" w:line="280"/>
        <w:ind w:left="108"/>
      </w:pPr>
      <w:r>
        <w:pict>
          <v:group style="position:absolute;margin-left:85.894pt;margin-top:13.0225pt;width:179.766pt;height:1.05999pt;mso-position-horizontal-relative:page;mso-position-vertical-relative:paragraph;z-index:-4133" coordorigin="1718,260" coordsize="3595,21">
            <v:shape style="position:absolute;left:1728;top:271;width:3442;height:0" coordorigin="1728,271" coordsize="3442,0" path="m1728,271l5170,271e" filled="f" stroked="t" strokeweight="1.05999pt" strokecolor="#000000">
              <v:path arrowok="t"/>
            </v:shape>
            <v:shape style="position:absolute;left:5171;top:271;width:132;height:0" coordorigin="5171,271" coordsize="132,0" path="m5171,271l5303,271e" filled="f" stroked="t" strokeweight="1.05999pt" strokecolor="#000000">
              <v:path arrowok="t"/>
            </v:shape>
            <w10:wrap type="none"/>
          </v:group>
        </w:pict>
      </w:r>
      <w:r>
        <w:rPr>
          <w:rFonts w:cs="Cambria" w:hAnsi="Cambria" w:eastAsia="Cambria" w:ascii="Cambria"/>
          <w:b/>
          <w:spacing w:val="0"/>
          <w:w w:val="100"/>
          <w:position w:val="-1"/>
          <w:sz w:val="26"/>
          <w:szCs w:val="26"/>
        </w:rPr>
        <w:t>H</w:t>
      </w:r>
      <w:r>
        <w:rPr>
          <w:rFonts w:cs="Cambria" w:hAnsi="Cambria" w:eastAsia="Cambria" w:ascii="Cambria"/>
          <w:b/>
          <w:spacing w:val="1"/>
          <w:w w:val="100"/>
          <w:position w:val="-1"/>
          <w:sz w:val="26"/>
          <w:szCs w:val="26"/>
        </w:rPr>
        <w:t>/</w:t>
      </w:r>
      <w:r>
        <w:rPr>
          <w:rFonts w:cs="Cambria" w:hAnsi="Cambria" w:eastAsia="Cambria" w:ascii="Cambria"/>
          <w:b/>
          <w:spacing w:val="0"/>
          <w:w w:val="100"/>
          <w:position w:val="-1"/>
          <w:sz w:val="26"/>
          <w:szCs w:val="26"/>
        </w:rPr>
        <w:t>W</w:t>
      </w:r>
      <w:r>
        <w:rPr>
          <w:rFonts w:cs="Cambria" w:hAnsi="Cambria" w:eastAsia="Cambria" w:ascii="Cambria"/>
          <w:b/>
          <w:spacing w:val="-6"/>
          <w:w w:val="100"/>
          <w:position w:val="-1"/>
          <w:sz w:val="26"/>
          <w:szCs w:val="26"/>
        </w:rPr>
        <w:t> </w:t>
      </w:r>
      <w:r>
        <w:rPr>
          <w:rFonts w:cs="Cambria" w:hAnsi="Cambria" w:eastAsia="Cambria" w:ascii="Cambria"/>
          <w:b/>
          <w:spacing w:val="0"/>
          <w:w w:val="100"/>
          <w:position w:val="-1"/>
          <w:sz w:val="26"/>
          <w:szCs w:val="26"/>
        </w:rPr>
        <w:t>req</w:t>
      </w:r>
      <w:r>
        <w:rPr>
          <w:rFonts w:cs="Cambria" w:hAnsi="Cambria" w:eastAsia="Cambria" w:ascii="Cambria"/>
          <w:b/>
          <w:spacing w:val="1"/>
          <w:w w:val="100"/>
          <w:position w:val="-1"/>
          <w:sz w:val="26"/>
          <w:szCs w:val="26"/>
        </w:rPr>
        <w:t>u</w:t>
      </w:r>
      <w:r>
        <w:rPr>
          <w:rFonts w:cs="Cambria" w:hAnsi="Cambria" w:eastAsia="Cambria" w:ascii="Cambria"/>
          <w:b/>
          <w:spacing w:val="0"/>
          <w:w w:val="100"/>
          <w:position w:val="-1"/>
          <w:sz w:val="26"/>
          <w:szCs w:val="26"/>
        </w:rPr>
        <w:t>ire</w:t>
      </w:r>
      <w:r>
        <w:rPr>
          <w:rFonts w:cs="Cambria" w:hAnsi="Cambria" w:eastAsia="Cambria" w:ascii="Cambria"/>
          <w:b/>
          <w:spacing w:val="2"/>
          <w:w w:val="100"/>
          <w:position w:val="-1"/>
          <w:sz w:val="26"/>
          <w:szCs w:val="26"/>
        </w:rPr>
        <w:t>m</w:t>
      </w:r>
      <w:r>
        <w:rPr>
          <w:rFonts w:cs="Cambria" w:hAnsi="Cambria" w:eastAsia="Cambria" w:ascii="Cambria"/>
          <w:b/>
          <w:spacing w:val="-1"/>
          <w:w w:val="100"/>
          <w:position w:val="-1"/>
          <w:sz w:val="26"/>
          <w:szCs w:val="26"/>
        </w:rPr>
        <w:t>e</w:t>
      </w:r>
      <w:r>
        <w:rPr>
          <w:rFonts w:cs="Cambria" w:hAnsi="Cambria" w:eastAsia="Cambria" w:ascii="Cambria"/>
          <w:b/>
          <w:spacing w:val="2"/>
          <w:w w:val="100"/>
          <w:position w:val="-1"/>
          <w:sz w:val="26"/>
          <w:szCs w:val="26"/>
        </w:rPr>
        <w:t>n</w:t>
      </w:r>
      <w:r>
        <w:rPr>
          <w:rFonts w:cs="Cambria" w:hAnsi="Cambria" w:eastAsia="Cambria" w:ascii="Cambria"/>
          <w:b/>
          <w:spacing w:val="0"/>
          <w:w w:val="100"/>
          <w:position w:val="-1"/>
          <w:sz w:val="26"/>
          <w:szCs w:val="26"/>
        </w:rPr>
        <w:t>t</w:t>
      </w:r>
      <w:r>
        <w:rPr>
          <w:rFonts w:cs="Cambria" w:hAnsi="Cambria" w:eastAsia="Cambria" w:ascii="Cambria"/>
          <w:b/>
          <w:spacing w:val="-16"/>
          <w:w w:val="100"/>
          <w:position w:val="-1"/>
          <w:sz w:val="26"/>
          <w:szCs w:val="26"/>
        </w:rPr>
        <w:t> </w:t>
      </w:r>
      <w:r>
        <w:rPr>
          <w:rFonts w:cs="Cambria" w:hAnsi="Cambria" w:eastAsia="Cambria" w:ascii="Cambria"/>
          <w:b/>
          <w:spacing w:val="0"/>
          <w:w w:val="100"/>
          <w:position w:val="-1"/>
          <w:sz w:val="26"/>
          <w:szCs w:val="26"/>
        </w:rPr>
        <w:t>f</w:t>
      </w:r>
      <w:r>
        <w:rPr>
          <w:rFonts w:cs="Cambria" w:hAnsi="Cambria" w:eastAsia="Cambria" w:ascii="Cambria"/>
          <w:b/>
          <w:spacing w:val="3"/>
          <w:w w:val="100"/>
          <w:position w:val="-1"/>
          <w:sz w:val="26"/>
          <w:szCs w:val="26"/>
        </w:rPr>
        <w:t>o</w:t>
      </w:r>
      <w:r>
        <w:rPr>
          <w:rFonts w:cs="Cambria" w:hAnsi="Cambria" w:eastAsia="Cambria" w:ascii="Cambria"/>
          <w:b/>
          <w:spacing w:val="0"/>
          <w:w w:val="100"/>
          <w:position w:val="-1"/>
          <w:sz w:val="26"/>
          <w:szCs w:val="26"/>
        </w:rPr>
        <w:t>r</w:t>
      </w:r>
      <w:r>
        <w:rPr>
          <w:rFonts w:cs="Cambria" w:hAnsi="Cambria" w:eastAsia="Cambria" w:ascii="Cambria"/>
          <w:b/>
          <w:spacing w:val="-4"/>
          <w:w w:val="100"/>
          <w:position w:val="-1"/>
          <w:sz w:val="26"/>
          <w:szCs w:val="26"/>
        </w:rPr>
        <w:t> </w:t>
      </w:r>
      <w:r>
        <w:rPr>
          <w:rFonts w:cs="Cambria" w:hAnsi="Cambria" w:eastAsia="Cambria" w:ascii="Cambria"/>
          <w:b/>
          <w:spacing w:val="0"/>
          <w:w w:val="100"/>
          <w:position w:val="-1"/>
          <w:sz w:val="26"/>
          <w:szCs w:val="26"/>
        </w:rPr>
        <w:t>Cli</w:t>
      </w:r>
      <w:r>
        <w:rPr>
          <w:rFonts w:cs="Cambria" w:hAnsi="Cambria" w:eastAsia="Cambria" w:ascii="Cambria"/>
          <w:b/>
          <w:spacing w:val="-1"/>
          <w:w w:val="100"/>
          <w:position w:val="-1"/>
          <w:sz w:val="26"/>
          <w:szCs w:val="26"/>
        </w:rPr>
        <w:t>e</w:t>
      </w:r>
      <w:r>
        <w:rPr>
          <w:rFonts w:cs="Cambria" w:hAnsi="Cambria" w:eastAsia="Cambria" w:ascii="Cambria"/>
          <w:b/>
          <w:spacing w:val="2"/>
          <w:w w:val="100"/>
          <w:position w:val="-1"/>
          <w:sz w:val="26"/>
          <w:szCs w:val="26"/>
        </w:rPr>
        <w:t>n</w:t>
      </w:r>
      <w:r>
        <w:rPr>
          <w:rFonts w:cs="Cambria" w:hAnsi="Cambria" w:eastAsia="Cambria" w:ascii="Cambria"/>
          <w:b/>
          <w:spacing w:val="-1"/>
          <w:w w:val="100"/>
          <w:position w:val="-1"/>
          <w:sz w:val="26"/>
          <w:szCs w:val="26"/>
        </w:rPr>
        <w:t>t</w:t>
      </w:r>
      <w:r>
        <w:rPr>
          <w:rFonts w:cs="Cambria" w:hAnsi="Cambria" w:eastAsia="Cambria" w:ascii="Cambria"/>
          <w:b/>
          <w:spacing w:val="0"/>
          <w:w w:val="100"/>
          <w:position w:val="-1"/>
          <w:sz w:val="26"/>
          <w:szCs w:val="26"/>
        </w:rPr>
        <w:t>s</w:t>
      </w:r>
      <w:r>
        <w:rPr>
          <w:rFonts w:cs="Cambria" w:hAnsi="Cambria" w:eastAsia="Cambria" w:ascii="Cambria"/>
          <w:b/>
          <w:spacing w:val="-4"/>
          <w:w w:val="100"/>
          <w:position w:val="-1"/>
          <w:sz w:val="26"/>
          <w:szCs w:val="26"/>
        </w:rPr>
        <w:t> </w:t>
      </w:r>
      <w:r>
        <w:rPr>
          <w:rFonts w:cs="Cambria" w:hAnsi="Cambria" w:eastAsia="Cambria" w:ascii="Cambria"/>
          <w:b/>
          <w:spacing w:val="0"/>
          <w:w w:val="100"/>
          <w:position w:val="-1"/>
          <w:sz w:val="26"/>
          <w:szCs w:val="26"/>
        </w:rPr>
        <w:t>:</w:t>
      </w:r>
      <w:r>
        <w:rPr>
          <w:rFonts w:cs="Cambria" w:hAnsi="Cambria" w:eastAsia="Cambria" w:ascii="Cambria"/>
          <w:spacing w:val="0"/>
          <w:w w:val="100"/>
          <w:position w:val="0"/>
          <w:sz w:val="26"/>
          <w:szCs w:val="26"/>
        </w:rPr>
      </w:r>
    </w:p>
    <w:p>
      <w:pPr>
        <w:rPr>
          <w:sz w:val="10"/>
          <w:szCs w:val="10"/>
        </w:rPr>
        <w:jc w:val="left"/>
        <w:spacing w:before="9" w:lineRule="exact" w:line="100"/>
      </w:pP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exact" w:line="300"/>
        <w:ind w:left="910"/>
      </w:pPr>
      <w:r>
        <w:rPr>
          <w:rFonts w:cs="MS UI Gothic" w:hAnsi="MS UI Gothic" w:eastAsia="MS UI Gothic" w:ascii="MS UI Gothic"/>
          <w:spacing w:val="0"/>
          <w:w w:val="100"/>
          <w:position w:val="-1"/>
          <w:sz w:val="23"/>
          <w:szCs w:val="23"/>
        </w:rPr>
        <w:t>❖</w:t>
      </w:r>
      <w:r>
        <w:rPr>
          <w:rFonts w:cs="MS UI Gothic" w:hAnsi="MS UI Gothic" w:eastAsia="MS UI Gothic" w:ascii="MS UI Gothic"/>
          <w:spacing w:val="60"/>
          <w:w w:val="100"/>
          <w:position w:val="-1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spacing w:val="-3"/>
          <w:w w:val="100"/>
          <w:position w:val="-1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1.5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z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or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3"/>
          <w:w w:val="100"/>
          <w:position w:val="-1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r.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exact" w:line="300"/>
        <w:ind w:left="910"/>
      </w:pPr>
      <w:r>
        <w:rPr>
          <w:rFonts w:cs="MS UI Gothic" w:hAnsi="MS UI Gothic" w:eastAsia="MS UI Gothic" w:ascii="MS UI Gothic"/>
          <w:spacing w:val="0"/>
          <w:w w:val="100"/>
          <w:position w:val="-1"/>
          <w:sz w:val="23"/>
          <w:szCs w:val="23"/>
        </w:rPr>
        <w:t>❖</w:t>
      </w:r>
      <w:r>
        <w:rPr>
          <w:rFonts w:cs="MS UI Gothic" w:hAnsi="MS UI Gothic" w:eastAsia="MS UI Gothic" w:ascii="MS UI Gothic"/>
          <w:spacing w:val="60"/>
          <w:w w:val="100"/>
          <w:position w:val="-1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512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MB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RAM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or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High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r.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exact" w:line="300"/>
        <w:ind w:left="910"/>
      </w:pPr>
      <w:r>
        <w:rPr>
          <w:rFonts w:cs="MS UI Gothic" w:hAnsi="MS UI Gothic" w:eastAsia="MS UI Gothic" w:ascii="MS UI Gothic"/>
          <w:spacing w:val="0"/>
          <w:w w:val="100"/>
          <w:position w:val="-1"/>
          <w:sz w:val="23"/>
          <w:szCs w:val="23"/>
        </w:rPr>
        <w:t>❖</w:t>
      </w:r>
      <w:r>
        <w:rPr>
          <w:rFonts w:cs="MS UI Gothic" w:hAnsi="MS UI Gothic" w:eastAsia="MS UI Gothic" w:ascii="MS UI Gothic"/>
          <w:spacing w:val="60"/>
          <w:w w:val="100"/>
          <w:position w:val="-1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40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GB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or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High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r.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exact" w:line="300"/>
        <w:ind w:left="910"/>
      </w:pPr>
      <w:r>
        <w:rPr>
          <w:rFonts w:cs="MS UI Gothic" w:hAnsi="MS UI Gothic" w:eastAsia="MS UI Gothic" w:ascii="MS UI Gothic"/>
          <w:spacing w:val="0"/>
          <w:w w:val="100"/>
          <w:position w:val="-1"/>
          <w:sz w:val="23"/>
          <w:szCs w:val="23"/>
        </w:rPr>
        <w:t>❖</w:t>
      </w:r>
      <w:r>
        <w:rPr>
          <w:rFonts w:cs="MS UI Gothic" w:hAnsi="MS UI Gothic" w:eastAsia="MS UI Gothic" w:ascii="MS UI Gothic"/>
          <w:spacing w:val="60"/>
          <w:w w:val="100"/>
          <w:position w:val="-1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kup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vic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position w:val="-1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rive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or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ny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CD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rit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or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position w:val="-1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suitable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stor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ge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vi</w:t>
      </w:r>
      <w:r>
        <w:rPr>
          <w:rFonts w:cs="Times New Roman" w:hAnsi="Times New Roman" w:eastAsia="Times New Roman" w:ascii="Times New Roman"/>
          <w:spacing w:val="2"/>
          <w:w w:val="100"/>
          <w:position w:val="-1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exact" w:line="300"/>
        <w:ind w:left="910"/>
      </w:pPr>
      <w:r>
        <w:rPr>
          <w:rFonts w:cs="MS UI Gothic" w:hAnsi="MS UI Gothic" w:eastAsia="MS UI Gothic" w:ascii="MS UI Gothic"/>
          <w:spacing w:val="0"/>
          <w:w w:val="100"/>
          <w:position w:val="-1"/>
          <w:sz w:val="23"/>
          <w:szCs w:val="23"/>
        </w:rPr>
        <w:t>❖</w:t>
      </w:r>
      <w:r>
        <w:rPr>
          <w:rFonts w:cs="MS UI Gothic" w:hAnsi="MS UI Gothic" w:eastAsia="MS UI Gothic" w:ascii="MS UI Gothic"/>
          <w:spacing w:val="60"/>
          <w:w w:val="100"/>
          <w:position w:val="-1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rd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Mo</w:t>
      </w:r>
      <w:r>
        <w:rPr>
          <w:rFonts w:cs="Times New Roman" w:hAnsi="Times New Roman" w:eastAsia="Times New Roman" w:ascii="Times New Roman"/>
          <w:spacing w:val="2"/>
          <w:w w:val="100"/>
          <w:position w:val="-1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exact" w:line="300"/>
        <w:ind w:left="910"/>
      </w:pPr>
      <w:r>
        <w:rPr>
          <w:rFonts w:cs="MS UI Gothic" w:hAnsi="MS UI Gothic" w:eastAsia="MS UI Gothic" w:ascii="MS UI Gothic"/>
          <w:spacing w:val="0"/>
          <w:w w:val="100"/>
          <w:position w:val="-1"/>
          <w:sz w:val="23"/>
          <w:szCs w:val="23"/>
        </w:rPr>
        <w:t>❖</w:t>
      </w:r>
      <w:r>
        <w:rPr>
          <w:rFonts w:cs="MS UI Gothic" w:hAnsi="MS UI Gothic" w:eastAsia="MS UI Gothic" w:ascii="MS UI Gothic"/>
          <w:spacing w:val="60"/>
          <w:w w:val="100"/>
          <w:position w:val="-1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ybo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rd.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exact" w:line="300"/>
        <w:ind w:left="910"/>
      </w:pPr>
      <w:r>
        <w:rPr>
          <w:rFonts w:cs="MS UI Gothic" w:hAnsi="MS UI Gothic" w:eastAsia="MS UI Gothic" w:ascii="MS UI Gothic"/>
          <w:spacing w:val="0"/>
          <w:w w:val="100"/>
          <w:position w:val="-1"/>
          <w:sz w:val="23"/>
          <w:szCs w:val="23"/>
        </w:rPr>
        <w:t>❖</w:t>
      </w:r>
      <w:r>
        <w:rPr>
          <w:rFonts w:cs="MS UI Gothic" w:hAnsi="MS UI Gothic" w:eastAsia="MS UI Gothic" w:ascii="MS UI Gothic"/>
          <w:spacing w:val="60"/>
          <w:w w:val="100"/>
          <w:position w:val="-1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Mouse,Monitor.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center"/>
        <w:spacing w:before="25" w:lineRule="exact" w:line="300"/>
        <w:ind w:left="137" w:right="5759"/>
      </w:pPr>
      <w:r>
        <w:pict>
          <v:group style="position:absolute;margin-left:89.194pt;margin-top:15.8303pt;width:150.726pt;height:1.42pt;mso-position-horizontal-relative:page;mso-position-vertical-relative:paragraph;z-index:-4132" coordorigin="1784,317" coordsize="3015,28">
            <v:shape style="position:absolute;left:1798;top:331;width:2825;height:0" coordorigin="1798,331" coordsize="2825,0" path="m1798,331l4623,331e" filled="f" stroked="t" strokeweight="1.42pt" strokecolor="#000000">
              <v:path arrowok="t"/>
            </v:shape>
            <v:shape style="position:absolute;left:4623;top:331;width:161;height:0" coordorigin="4623,331" coordsize="161,0" path="m4623,331l4784,331e" filled="f" stroked="t" strokeweight="1.42pt" strokecolor="#000000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8"/>
          <w:szCs w:val="28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8"/>
          <w:szCs w:val="28"/>
        </w:rPr>
        <w:t>ft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8"/>
          <w:szCs w:val="28"/>
        </w:rPr>
        <w:t>w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8"/>
          <w:szCs w:val="28"/>
        </w:rPr>
        <w:t>re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8"/>
          <w:szCs w:val="28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8"/>
          <w:szCs w:val="28"/>
        </w:rPr>
        <w:t>equ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8"/>
          <w:szCs w:val="28"/>
        </w:rPr>
        <w:t>re</w:t>
      </w:r>
      <w:r>
        <w:rPr>
          <w:rFonts w:cs="Times New Roman" w:hAnsi="Times New Roman" w:eastAsia="Times New Roman" w:ascii="Times New Roman"/>
          <w:b/>
          <w:spacing w:val="-3"/>
          <w:w w:val="100"/>
          <w:position w:val="-1"/>
          <w:sz w:val="28"/>
          <w:szCs w:val="28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8"/>
          <w:szCs w:val="28"/>
        </w:rPr>
        <w:t>ents</w:t>
      </w:r>
      <w:r>
        <w:rPr>
          <w:rFonts w:cs="Times New Roman" w:hAnsi="Times New Roman" w:eastAsia="Times New Roman" w:ascii="Times New Roman"/>
          <w:b/>
          <w:spacing w:val="2"/>
          <w:w w:val="100"/>
          <w:position w:val="-1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8"/>
          <w:szCs w:val="28"/>
        </w:rPr>
        <w:t>: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8"/>
          <w:szCs w:val="2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10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exact" w:line="300"/>
        <w:ind w:left="968"/>
      </w:pPr>
      <w:r>
        <w:rPr>
          <w:rFonts w:cs="MS UI Gothic" w:hAnsi="MS UI Gothic" w:eastAsia="MS UI Gothic" w:ascii="MS UI Gothic"/>
          <w:spacing w:val="0"/>
          <w:w w:val="100"/>
          <w:position w:val="-1"/>
          <w:sz w:val="23"/>
          <w:szCs w:val="23"/>
        </w:rPr>
        <w:t>❖</w:t>
      </w:r>
      <w:r>
        <w:rPr>
          <w:rFonts w:cs="MS UI Gothic" w:hAnsi="MS UI Gothic" w:eastAsia="MS UI Gothic" w:ascii="MS UI Gothic"/>
          <w:spacing w:val="60"/>
          <w:w w:val="100"/>
          <w:position w:val="-1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4"/>
          <w:szCs w:val="24"/>
        </w:rPr>
        <w:t>ONT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4"/>
          <w:szCs w:val="24"/>
        </w:rPr>
        <w:t>END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before="23"/>
        <w:ind w:left="1258"/>
      </w:pP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,</w:t>
      </w:r>
      <w:r>
        <w:rPr>
          <w:rFonts w:cs="Times New Roman" w:hAnsi="Times New Roman" w:eastAsia="Times New Roman" w:ascii="Times New Roman"/>
          <w:spacing w:val="-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SS</w:t>
      </w:r>
      <w:r>
        <w:rPr>
          <w:rFonts w:cs="Times New Roman" w:hAnsi="Times New Roman" w:eastAsia="Times New Roman" w:ascii="Times New Roman"/>
          <w:spacing w:val="-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spacing w:val="-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il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,</w:t>
      </w:r>
      <w:r>
        <w:rPr>
          <w:rFonts w:cs="Times New Roman" w:hAnsi="Times New Roman" w:eastAsia="Times New Roman" w:ascii="Times New Roman"/>
          <w:spacing w:val="-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J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v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Sc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3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910"/>
      </w:pPr>
      <w:r>
        <w:rPr>
          <w:rFonts w:cs="MS UI Gothic" w:hAnsi="MS UI Gothic" w:eastAsia="MS UI Gothic" w:ascii="MS UI Gothic"/>
          <w:spacing w:val="0"/>
          <w:w w:val="100"/>
          <w:sz w:val="23"/>
          <w:szCs w:val="23"/>
        </w:rPr>
        <w:t>❖</w:t>
      </w:r>
      <w:r>
        <w:rPr>
          <w:rFonts w:cs="MS UI Gothic" w:hAnsi="MS UI Gothic" w:eastAsia="MS UI Gothic" w:ascii="MS UI Gothic"/>
          <w:spacing w:val="0"/>
          <w:w w:val="100"/>
          <w:sz w:val="23"/>
          <w:szCs w:val="23"/>
        </w:rPr>
        <w:t> </w:t>
      </w:r>
      <w:r>
        <w:rPr>
          <w:rFonts w:cs="MS UI Gothic" w:hAnsi="MS UI Gothic" w:eastAsia="MS UI Gothic" w:ascii="MS UI Gothic"/>
          <w:spacing w:val="48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BA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–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END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center"/>
        <w:spacing w:before="19"/>
        <w:ind w:left="1352" w:right="5844"/>
      </w:pP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and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MySQL</w:t>
      </w:r>
    </w:p>
    <w:p>
      <w:pPr>
        <w:rPr>
          <w:sz w:val="28"/>
          <w:szCs w:val="28"/>
        </w:rPr>
        <w:jc w:val="left"/>
        <w:spacing w:before="15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968"/>
      </w:pPr>
      <w:r>
        <w:rPr>
          <w:rFonts w:cs="MS UI Gothic" w:hAnsi="MS UI Gothic" w:eastAsia="MS UI Gothic" w:ascii="MS UI Gothic"/>
          <w:spacing w:val="0"/>
          <w:w w:val="100"/>
          <w:sz w:val="23"/>
          <w:szCs w:val="23"/>
        </w:rPr>
        <w:t>❖</w:t>
      </w:r>
      <w:r>
        <w:rPr>
          <w:rFonts w:cs="MS UI Gothic" w:hAnsi="MS UI Gothic" w:eastAsia="MS UI Gothic" w:ascii="MS UI Gothic"/>
          <w:spacing w:val="60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IGNING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before="23"/>
        <w:ind w:left="1270"/>
      </w:pP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VS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spacing w:val="-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spacing w:val="-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Xa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spacing w:val="-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spacing w:val="-3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l</w:t>
      </w:r>
      <w:r>
        <w:rPr>
          <w:rFonts w:cs="Times New Roman" w:hAnsi="Times New Roman" w:eastAsia="Times New Roman" w:ascii="Times New Roman"/>
          <w:spacing w:val="-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Pa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el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28"/>
          <w:szCs w:val="28"/>
        </w:rPr>
        <w:jc w:val="left"/>
        <w:spacing w:before="5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968"/>
      </w:pPr>
      <w:r>
        <w:rPr>
          <w:rFonts w:cs="MS UI Gothic" w:hAnsi="MS UI Gothic" w:eastAsia="MS UI Gothic" w:ascii="MS UI Gothic"/>
          <w:spacing w:val="0"/>
          <w:w w:val="100"/>
          <w:sz w:val="23"/>
          <w:szCs w:val="23"/>
        </w:rPr>
        <w:t>❖</w:t>
      </w:r>
      <w:r>
        <w:rPr>
          <w:rFonts w:cs="MS UI Gothic" w:hAnsi="MS UI Gothic" w:eastAsia="MS UI Gothic" w:ascii="MS UI Gothic"/>
          <w:spacing w:val="60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DOC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ENTATION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before="23"/>
        <w:ind w:left="1258"/>
      </w:pP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wer</w:t>
      </w:r>
      <w:r>
        <w:rPr>
          <w:rFonts w:cs="Times New Roman" w:hAnsi="Times New Roman" w:eastAsia="Times New Roman" w:ascii="Times New Roman"/>
          <w:spacing w:val="-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spacing w:val="-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2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0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1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3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before="24"/>
        <w:ind w:left="1258"/>
      </w:pP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Mic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spacing w:val="-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W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spacing w:val="-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2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0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1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3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28"/>
          <w:szCs w:val="28"/>
        </w:rPr>
        <w:jc w:val="left"/>
        <w:spacing w:before="19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968"/>
      </w:pPr>
      <w:r>
        <w:rPr>
          <w:rFonts w:cs="MS UI Gothic" w:hAnsi="MS UI Gothic" w:eastAsia="MS UI Gothic" w:ascii="MS UI Gothic"/>
          <w:spacing w:val="0"/>
          <w:w w:val="100"/>
          <w:sz w:val="23"/>
          <w:szCs w:val="23"/>
        </w:rPr>
        <w:t>❖</w:t>
      </w:r>
      <w:r>
        <w:rPr>
          <w:rFonts w:cs="MS UI Gothic" w:hAnsi="MS UI Gothic" w:eastAsia="MS UI Gothic" w:ascii="MS UI Gothic"/>
          <w:spacing w:val="60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OFT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OP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TING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YS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before="23"/>
        <w:ind w:left="1328"/>
        <w:sectPr>
          <w:pgMar w:header="736" w:footer="998" w:top="960" w:bottom="280" w:left="1620" w:right="1320"/>
          <w:pgSz w:w="11920" w:h="16840"/>
        </w:sectPr>
      </w:pP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Mic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spacing w:val="-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ws</w:t>
      </w:r>
      <w:r>
        <w:rPr>
          <w:rFonts w:cs="Times New Roman" w:hAnsi="Times New Roman" w:eastAsia="Times New Roman" w:ascii="Times New Roman"/>
          <w:spacing w:val="-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1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0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5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32"/>
          <w:szCs w:val="32"/>
        </w:rPr>
        <w:jc w:val="left"/>
        <w:spacing w:before="18" w:lineRule="exact" w:line="360"/>
        <w:ind w:left="108"/>
      </w:pPr>
      <w:r>
        <w:rPr>
          <w:rFonts w:cs="Times New Roman" w:hAnsi="Times New Roman" w:eastAsia="Times New Roman" w:ascii="Times New Roman"/>
          <w:b/>
          <w:w w:val="99"/>
          <w:position w:val="-1"/>
          <w:sz w:val="32"/>
          <w:szCs w:val="32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  <w:t>y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stem</w:t>
      </w:r>
      <w:r>
        <w:rPr>
          <w:rFonts w:cs="Times New Roman" w:hAnsi="Times New Roman" w:eastAsia="Times New Roman" w:ascii="Times New Roman"/>
          <w:b/>
          <w:spacing w:val="-11"/>
          <w:w w:val="100"/>
          <w:position w:val="-1"/>
          <w:sz w:val="32"/>
          <w:szCs w:val="32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Ar</w:t>
      </w:r>
      <w:r>
        <w:rPr>
          <w:rFonts w:cs="Times New Roman" w:hAnsi="Times New Roman" w:eastAsia="Times New Roman" w:ascii="Times New Roman"/>
          <w:b/>
          <w:spacing w:val="2"/>
          <w:w w:val="100"/>
          <w:position w:val="-1"/>
          <w:sz w:val="32"/>
          <w:szCs w:val="32"/>
          <w:u w:val="thick" w:color="000000"/>
        </w:rPr>
        <w:t>c</w:t>
      </w:r>
      <w:r>
        <w:rPr>
          <w:rFonts w:cs="Times New Roman" w:hAnsi="Times New Roman" w:eastAsia="Times New Roman" w:ascii="Times New Roman"/>
          <w:b/>
          <w:spacing w:val="2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hite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  <w:t>t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ur</w:t>
      </w:r>
      <w:r>
        <w:rPr>
          <w:rFonts w:cs="Times New Roman" w:hAnsi="Times New Roman" w:eastAsia="Times New Roman" w:ascii="Times New Roman"/>
          <w:b/>
          <w:spacing w:val="2"/>
          <w:w w:val="100"/>
          <w:position w:val="-1"/>
          <w:sz w:val="32"/>
          <w:szCs w:val="32"/>
          <w:u w:val="thick" w:color="000000"/>
        </w:rPr>
        <w:t>e</w:t>
      </w:r>
      <w:r>
        <w:rPr>
          <w:rFonts w:cs="Times New Roman" w:hAnsi="Times New Roman" w:eastAsia="Times New Roman" w:ascii="Times New Roman"/>
          <w:b/>
          <w:spacing w:val="2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: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</w:rPr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32"/>
          <w:szCs w:val="3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5"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29"/>
        <w:ind w:left="3709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End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(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E)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29" w:lineRule="auto" w:line="258"/>
        <w:ind w:left="2912" w:right="3868" w:firstLine="622"/>
      </w:pPr>
      <w:r>
        <w:pict>
          <v:group style="position:absolute;margin-left:83.854pt;margin-top:126.33pt;width:392.696pt;height:63.45pt;mso-position-horizontal-relative:page;mso-position-vertical-relative:page;z-index:-4129" coordorigin="1677,2527" coordsize="7854,1269">
            <v:shape style="position:absolute;left:1680;top:2537;width:7840;height:0" coordorigin="1680,2537" coordsize="7840,0" path="m1680,2537l9520,2537e" filled="f" stroked="t" strokeweight="0.34pt" strokecolor="#171717">
              <v:path arrowok="t"/>
            </v:shape>
            <v:shape style="position:absolute;left:1685;top:2540;width:0;height:298" coordorigin="1685,2540" coordsize="0,298" path="m1685,2540l1685,2837e" filled="f" stroked="t" strokeweight="0.58pt" strokecolor="#171717">
              <v:path arrowok="t"/>
            </v:shape>
            <v:shape style="position:absolute;left:1680;top:3137;width:7840;height:0" coordorigin="1680,3137" coordsize="7840,0" path="m1680,3137l9520,3137e" filled="f" stroked="t" strokeweight="0.34001pt" strokecolor="#171717">
              <v:path arrowok="t"/>
            </v:shape>
            <v:shape style="position:absolute;left:1685;top:2837;width:0;height:298" coordorigin="1685,2837" coordsize="0,298" path="m1685,2837l1685,3135e" filled="f" stroked="t" strokeweight="0.58pt" strokecolor="#171717">
              <v:path arrowok="t"/>
            </v:shape>
            <v:shape style="position:absolute;left:9525;top:2532;width:0;height:610" coordorigin="9525,2532" coordsize="0,610" path="m9525,2532l9525,3142e" filled="f" stroked="t" strokeweight="0.58001pt" strokecolor="#171717">
              <v:path arrowok="t"/>
            </v:shape>
            <v:shape style="position:absolute;left:4248;top:3711;width:79;height:65" coordorigin="4248,3711" coordsize="79,65" path="m4313,3747l4302,3753,4297,3753,4295,3750,4293,3746,4296,3742,4307,3736,4293,3711,4248,3776,4327,3773,4313,3747xe" filled="t" fillcolor="#171717" stroked="f">
              <v:path arrowok="t"/>
              <v:fill/>
            </v:shape>
            <v:shape style="position:absolute;left:4307;top:3168;width:1079;height:579" coordorigin="4307,3168" coordsize="1079,579" path="m5380,3168l4307,3736,4313,3747,5386,3180,5380,3168xe" filled="t" fillcolor="#171717" stroked="f">
              <v:path arrowok="t"/>
              <v:fill/>
            </v:shape>
            <v:shape style="position:absolute;left:5367;top:3142;width:79;height:63" coordorigin="5367,3142" coordsize="79,63" path="m5446,3142l5367,3143,5380,3168,5391,3163,5395,3163,5398,3166,5400,3170,5397,3174,5386,3180,5400,3205,5446,3142xe" filled="t" fillcolor="#171717" stroked="f">
              <v:path arrowok="t"/>
              <v:fill/>
            </v:shape>
            <v:shape style="position:absolute;left:4293;top:3163;width:1106;height:590" coordorigin="4293,3163" coordsize="1106,590" path="m4296,3742l5391,3163,5395,3163,5397,3164,5398,3166,5400,3168,5400,3170,5398,3173,5397,3174,4302,3753,4297,3753,4296,3752,4295,3750,4293,3747,4293,3746,4295,3743,4296,3742xe" filled="f" stroked="t" strokeweight="0.21598pt" strokecolor="#171616">
              <v:path arrowok="t"/>
            </v:shape>
            <v:shape style="position:absolute;left:4248;top:3711;width:79;height:65" coordorigin="4248,3711" coordsize="79,65" path="m4327,3773l4248,3776,4293,3711,4327,3773xe" filled="f" stroked="t" strokeweight="0.21598pt" strokecolor="#171616">
              <v:path arrowok="t"/>
            </v:shape>
            <v:shape style="position:absolute;left:5367;top:3142;width:79;height:63" coordorigin="5367,3142" coordsize="79,63" path="m5367,3143l5446,3142,5400,3205,5367,3143xe" filled="f" stroked="t" strokeweight="0.21598pt" strokecolor="#171616">
              <v:path arrowok="t"/>
            </v:shape>
            <v:shape style="position:absolute;left:7270;top:3709;width:79;height:66" coordorigin="7270,3709" coordsize="79,66" path="m7291,3735l7301,3740,7304,3743,7304,3747,7301,3750,7295,3750,7285,3744,7270,3769,7349,3776,7307,3709,7291,3735xe" filled="t" fillcolor="#171717" stroked="f">
              <v:path arrowok="t"/>
              <v:fill/>
            </v:shape>
            <v:shape style="position:absolute;left:6349;top:3173;width:943;height:572" coordorigin="6349,3173" coordsize="943,572" path="m6355,3173l6349,3183,7285,3744,7291,3735,6355,3173xe" filled="t" fillcolor="#171717" stroked="f">
              <v:path arrowok="t"/>
              <v:fill/>
            </v:shape>
            <v:shape style="position:absolute;left:6292;top:3142;width:78;height:66" coordorigin="6292,3142" coordsize="78,66" path="m6338,3177l6337,3175,6336,3171,6340,3166,6345,3167,6355,3173,6369,3147,6292,3142,6334,3208,6349,3183,6338,3177xe" filled="t" fillcolor="#171717" stroked="f">
              <v:path arrowok="t"/>
              <v:fill/>
            </v:shape>
            <v:shape style="position:absolute;left:6336;top:3166;width:968;height:585" coordorigin="6336,3166" coordsize="968,585" path="m6345,3167l7301,3740,7302,3742,7304,3743,7304,3747,7301,3750,7295,3750,6338,3177,6337,3175,6336,3173,6336,3171,6337,3168,6338,3167,6340,3166,6343,3166,6345,3167xe" filled="f" stroked="t" strokeweight="0.21598pt" strokecolor="#171616">
              <v:path arrowok="t"/>
            </v:shape>
            <v:shape style="position:absolute;left:6292;top:3142;width:78;height:66" coordorigin="6292,3142" coordsize="78,66" path="m6334,3208l6292,3142,6369,3147,6334,3208xe" filled="f" stroked="t" strokeweight="0.21598pt" strokecolor="#171616">
              <v:path arrowok="t"/>
            </v:shape>
            <v:shape style="position:absolute;left:7270;top:3709;width:79;height:66" coordorigin="7270,3709" coordsize="79,66" path="m7307,3709l7349,3776,7270,3769,7307,3709xe" filled="f" stroked="t" strokeweight="0.21598pt" strokecolor="#171616">
              <v:path arrowok="t"/>
            </v:shape>
            <v:shape style="position:absolute;left:5763;top:3705;width:71;height:70" coordorigin="5763,3705" coordsize="71,70" path="m5804,3705l5804,3717,5800,3722,5796,3722,5794,3721,5791,3717,5791,3705,5763,3705,5798,3776,5834,3705,5804,3705xe" filled="t" fillcolor="#171717" stroked="f">
              <v:path arrowok="t"/>
              <v:fill/>
            </v:shape>
            <v:shape style="position:absolute;left:5799;top:3212;width:0;height:493" coordorigin="5799,3212" coordsize="0,493" path="m5799,3212l5799,3705e" filled="f" stroked="t" strokeweight="0.82pt" strokecolor="#171717">
              <v:path arrowok="t"/>
            </v:shape>
            <v:shape style="position:absolute;left:5763;top:3142;width:71;height:71" coordorigin="5763,3142" coordsize="71,71" path="m5791,3199l5793,3198,5796,3194,5800,3194,5803,3195,5804,3199,5804,3212,5834,3212,5798,3142,5763,3212,5791,3212,5791,3199xe" filled="t" fillcolor="#171717" stroked="f">
              <v:path arrowok="t"/>
              <v:fill/>
            </v:shape>
            <v:shape style="position:absolute;left:5791;top:3194;width:13;height:528" coordorigin="5791,3194" coordsize="13,528" path="m5804,3199l5804,3717,5803,3719,5803,3721,5800,3722,5796,3722,5794,3721,5793,3719,5791,3717,5791,3199,5793,3198,5794,3195,5796,3194,5800,3194,5803,3195,5803,3198,5804,3199xe" filled="f" stroked="t" strokeweight="0.21598pt" strokecolor="#171616">
              <v:path arrowok="t"/>
            </v:shape>
            <v:shape style="position:absolute;left:5763;top:3142;width:71;height:71" coordorigin="5763,3142" coordsize="71,71" path="m5763,3212l5798,3142,5834,3212,5763,3212xe" filled="f" stroked="t" strokeweight="0.21598pt" strokecolor="#171616">
              <v:path arrowok="t"/>
            </v:shape>
            <v:shape style="position:absolute;left:5763;top:3705;width:71;height:70" coordorigin="5763,3705" coordsize="71,70" path="m5834,3705l5798,3776,5763,3705,5834,3705xe" filled="f" stroked="t" strokeweight="0.21598pt" strokecolor="#171616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/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tudents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13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before="33" w:lineRule="exact" w:line="220"/>
        <w:ind w:left="2088"/>
      </w:pPr>
      <w:r>
        <w:rPr>
          <w:rFonts w:cs="Times New Roman" w:hAnsi="Times New Roman" w:eastAsia="Times New Roman" w:ascii="Times New Roman"/>
          <w:spacing w:val="0"/>
          <w:w w:val="100"/>
          <w:position w:val="-1"/>
          <w:sz w:val="20"/>
          <w:szCs w:val="20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0"/>
          <w:szCs w:val="20"/>
        </w:rPr>
        <w:t>ti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0"/>
          <w:szCs w:val="20"/>
        </w:rPr>
        <w:t>1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0"/>
          <w:szCs w:val="20"/>
        </w:rPr>
        <w:t>                    </w:t>
      </w:r>
      <w:r>
        <w:rPr>
          <w:rFonts w:cs="Times New Roman" w:hAnsi="Times New Roman" w:eastAsia="Times New Roman" w:ascii="Times New Roman"/>
          <w:spacing w:val="44"/>
          <w:w w:val="100"/>
          <w:position w:val="-1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0"/>
          <w:szCs w:val="20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0"/>
          <w:szCs w:val="20"/>
        </w:rPr>
        <w:t>ti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spacing w:val="-8"/>
          <w:w w:val="100"/>
          <w:position w:val="-1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0"/>
          <w:szCs w:val="20"/>
        </w:rPr>
        <w:t>2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0"/>
          <w:szCs w:val="20"/>
        </w:rPr>
        <w:t>             </w:t>
      </w:r>
      <w:r>
        <w:rPr>
          <w:rFonts w:cs="Times New Roman" w:hAnsi="Times New Roman" w:eastAsia="Times New Roman" w:ascii="Times New Roman"/>
          <w:spacing w:val="49"/>
          <w:w w:val="100"/>
          <w:position w:val="-1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position w:val="-1"/>
          <w:sz w:val="20"/>
          <w:szCs w:val="20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0"/>
          <w:szCs w:val="20"/>
        </w:rPr>
        <w:t>ti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spacing w:val="-6"/>
          <w:w w:val="100"/>
          <w:position w:val="-1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0"/>
          <w:szCs w:val="20"/>
        </w:rPr>
        <w:t>3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</w:r>
    </w:p>
    <w:p>
      <w:pPr>
        <w:rPr>
          <w:sz w:val="14"/>
          <w:szCs w:val="14"/>
        </w:rPr>
        <w:jc w:val="left"/>
        <w:spacing w:before="3" w:lineRule="exact" w:line="140"/>
      </w:pPr>
      <w:r>
        <w:rPr>
          <w:sz w:val="14"/>
          <w:szCs w:val="14"/>
        </w:rPr>
      </w:r>
    </w:p>
    <w:p>
      <w:pPr>
        <w:rPr>
          <w:sz w:val="20"/>
          <w:szCs w:val="20"/>
        </w:rPr>
        <w:jc w:val="left"/>
        <w:spacing w:lineRule="exact" w:line="200"/>
        <w:sectPr>
          <w:pgMar w:header="736" w:footer="998" w:top="960" w:bottom="280" w:left="1620" w:right="1320"/>
          <w:pgSz w:w="11920" w:h="16840"/>
        </w:sectPr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before="36" w:lineRule="exact" w:line="220"/>
        <w:ind w:left="1812" w:right="-50"/>
      </w:pPr>
      <w:r>
        <w:pict>
          <v:group style="position:absolute;margin-left:373.3pt;margin-top:-2.74406pt;width:117.6pt;height:21.6pt;mso-position-horizontal-relative:page;mso-position-vertical-relative:paragraph;z-index:-4131" coordorigin="7466,-55" coordsize="2352,432">
            <v:shape style="position:absolute;left:7466;top:-55;width:2352;height:432" coordorigin="7466,-55" coordsize="2352,432" path="m7466,377l9818,377,9818,-55,7466,-55,7466,377xe" filled="f" stroked="t" strokeweight="2pt" strokecolor="#000000">
              <v:path arrowok="t"/>
            </v:shape>
            <w10:wrap type="none"/>
          </v:group>
        </w:pict>
      </w:r>
      <w:r>
        <w:pict>
          <v:group style="position:absolute;margin-left:159pt;margin-top:-2.94406pt;width:93.6pt;height:22.2pt;mso-position-horizontal-relative:page;mso-position-vertical-relative:paragraph;z-index:-4124" coordorigin="3180,-59" coordsize="1872,444">
            <v:shape style="position:absolute;left:3180;top:-59;width:1872;height:444" coordorigin="3180,-59" coordsize="1872,444" path="m3180,385l5052,385,5052,-59,3180,-59,3180,385xe" filled="f" stroked="t" strokeweight="2pt" strokecolor="#000000">
              <v:path arrowok="t"/>
            </v:shape>
            <w10:wrap type="none"/>
          </v:group>
        </w:pict>
      </w:r>
      <w:r>
        <w:pict>
          <v:group style="position:absolute;margin-left:265.15pt;margin-top:-2.84406pt;width:102.6pt;height:21.6pt;mso-position-horizontal-relative:page;mso-position-vertical-relative:paragraph;z-index:-4123" coordorigin="5303,-57" coordsize="2052,432">
            <v:shape style="position:absolute;left:5303;top:-57;width:2052;height:432" coordorigin="5303,-57" coordsize="2052,432" path="m5303,375l7355,375,7355,-57,5303,-57,5303,375xe" filled="f" stroked="t" strokeweight="2pt" strokecolor="#000000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spacing w:val="-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Stue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ts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             </w:t>
      </w:r>
      <w:r>
        <w:rPr>
          <w:rFonts w:cs="Times New Roman" w:hAnsi="Times New Roman" w:eastAsia="Times New Roman" w:ascii="Times New Roman"/>
          <w:spacing w:val="4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spacing w:val="-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Stu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ts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before="38" w:lineRule="exact" w:line="220"/>
        <w:sectPr>
          <w:type w:val="continuous"/>
          <w:pgSz w:w="11920" w:h="16840"/>
          <w:pgMar w:top="960" w:bottom="280" w:left="1620" w:right="1320"/>
          <w:cols w:num="2" w:equalWidth="off">
            <w:col w:w="5443" w:space="884"/>
            <w:col w:w="2653"/>
          </w:cols>
        </w:sectPr>
      </w:pPr>
      <w:r>
        <w:br w:type="column"/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0"/>
          <w:szCs w:val="20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spacing w:val="-6"/>
          <w:w w:val="100"/>
          <w:position w:val="-1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0"/>
          <w:szCs w:val="20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0"/>
          <w:szCs w:val="20"/>
        </w:rPr>
        <w:t>Stu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</w:r>
    </w:p>
    <w:p>
      <w:pPr>
        <w:rPr>
          <w:sz w:val="28"/>
          <w:szCs w:val="28"/>
        </w:rPr>
        <w:jc w:val="left"/>
        <w:spacing w:before="2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left"/>
        <w:spacing w:before="24"/>
        <w:ind w:left="1997"/>
      </w:pP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F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g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re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3</w:t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</w:rPr>
        <w:t>: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V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rt</w:t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l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s</w:t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o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of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Gr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ups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</w:r>
    </w:p>
    <w:p>
      <w:pPr>
        <w:rPr>
          <w:sz w:val="13"/>
          <w:szCs w:val="13"/>
        </w:rPr>
        <w:jc w:val="left"/>
        <w:spacing w:before="2" w:lineRule="exact" w:line="120"/>
      </w:pP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center"/>
        <w:ind w:left="2651" w:right="3644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End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(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)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22"/>
          <w:szCs w:val="22"/>
        </w:rPr>
        <w:jc w:val="left"/>
        <w:spacing w:before="8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center"/>
        <w:spacing w:lineRule="exact" w:line="260"/>
        <w:ind w:left="3496" w:right="4497"/>
      </w:pPr>
      <w:r>
        <w:pict>
          <v:group style="position:absolute;margin-left:83.854pt;margin-top:-0.606895pt;width:392.696pt;height:41.14pt;mso-position-horizontal-relative:page;mso-position-vertical-relative:paragraph;z-index:-4128" coordorigin="1677,-12" coordsize="7854,823">
            <v:shape style="position:absolute;left:1680;top:-2;width:7840;height:0" coordorigin="1680,-2" coordsize="7840,0" path="m1680,-2l9520,-2e" filled="f" stroked="t" strokeweight="0.34002pt" strokecolor="#171717">
              <v:path arrowok="t"/>
            </v:shape>
            <v:shape style="position:absolute;left:1685;top:1;width:0;height:497" coordorigin="1685,1" coordsize="0,497" path="m1685,1l1685,498e" filled="f" stroked="t" strokeweight="0.58pt" strokecolor="#171717">
              <v:path arrowok="t"/>
            </v:shape>
            <v:shape style="position:absolute;left:1680;top:800;width:7840;height:0" coordorigin="1680,800" coordsize="7840,0" path="m1680,800l9520,800e" filled="f" stroked="t" strokeweight="0.33999pt" strokecolor="#171717">
              <v:path arrowok="t"/>
            </v:shape>
            <v:shape style="position:absolute;left:1685;top:498;width:0;height:300" coordorigin="1685,498" coordsize="0,300" path="m1685,498l1685,798e" filled="f" stroked="t" strokeweight="0.58pt" strokecolor="#171717">
              <v:path arrowok="t"/>
            </v:shape>
            <v:shape style="position:absolute;left:9525;top:-6;width:0;height:811" coordorigin="9525,-6" coordsize="0,811" path="m9525,-6l9525,805e" filled="f" stroked="t" strokeweight="0.58001pt" strokecolor="#171717">
              <v:path arrowok="t"/>
            </v:shape>
            <w10:wrap type="none"/>
          </v:group>
        </w:pict>
      </w:r>
      <w:r>
        <w:pict>
          <v:group style="position:absolute;margin-left:285.052pt;margin-top:50.0251pt;width:3.74598pt;height:31.916pt;mso-position-horizontal-relative:page;mso-position-vertical-relative:paragraph;z-index:-4125" coordorigin="5701,1001" coordsize="75,638">
            <v:shape style="position:absolute;left:5703;top:1566;width:71;height:71" coordorigin="5703,1566" coordsize="71,71" path="m5744,1566l5744,1577,5740,1583,5736,1583,5734,1582,5731,1577,5731,1566,5703,1566,5738,1637,5774,1566,5744,1566xe" filled="t" fillcolor="#171717" stroked="f">
              <v:path arrowok="t"/>
              <v:fill/>
            </v:shape>
            <v:shape style="position:absolute;left:5739;top:1073;width:0;height:493" coordorigin="5739,1073" coordsize="0,493" path="m5739,1073l5739,1566e" filled="f" stroked="t" strokeweight="0.82pt" strokecolor="#171717">
              <v:path arrowok="t"/>
            </v:shape>
            <v:shape style="position:absolute;left:5703;top:1003;width:71;height:70" coordorigin="5703,1003" coordsize="71,70" path="m5731,1060l5733,1059,5736,1055,5740,1055,5743,1056,5744,1060,5744,1073,5774,1073,5738,1003,5703,1073,5731,1073,5731,1060xe" filled="t" fillcolor="#171717" stroked="f">
              <v:path arrowok="t"/>
              <v:fill/>
            </v:shape>
            <v:shape style="position:absolute;left:5731;top:1055;width:13;height:528" coordorigin="5731,1055" coordsize="13,528" path="m5744,1060l5744,1577,5743,1580,5743,1582,5740,1583,5736,1583,5734,1582,5733,1580,5731,1577,5731,1060,5733,1059,5734,1056,5736,1055,5740,1055,5743,1056,5743,1059,5744,1060xe" filled="f" stroked="t" strokeweight="0.21598pt" strokecolor="#171616">
              <v:path arrowok="t"/>
            </v:shape>
            <v:shape style="position:absolute;left:5703;top:1003;width:71;height:70" coordorigin="5703,1003" coordsize="71,70" path="m5703,1073l5738,1003,5774,1073,5703,1073xe" filled="f" stroked="t" strokeweight="0.21598pt" strokecolor="#171616">
              <v:path arrowok="t"/>
            </v:shape>
            <v:shape style="position:absolute;left:5703;top:1566;width:71;height:71" coordorigin="5703,1566" coordsize="71,71" path="m5774,1566l5738,1637,5703,1566,5774,1566xe" filled="f" stroked="t" strokeweight="0.21598pt" strokecolor="#171616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position w:val="-1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/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4"/>
          <w:szCs w:val="24"/>
        </w:rPr>
      </w:r>
    </w:p>
    <w:p>
      <w:pPr>
        <w:rPr>
          <w:sz w:val="19"/>
          <w:szCs w:val="19"/>
        </w:rPr>
        <w:jc w:val="left"/>
        <w:spacing w:before="7" w:lineRule="exact" w:line="180"/>
      </w:pPr>
      <w:r>
        <w:rPr>
          <w:sz w:val="19"/>
          <w:szCs w:val="19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29" w:lineRule="exact" w:line="260"/>
        <w:ind w:left="2912"/>
      </w:pPr>
      <w:r>
        <w:pict>
          <v:group style="position:absolute;margin-left:209.292pt;margin-top:26.6351pt;width:60.126pt;height:31.916pt;mso-position-horizontal-relative:page;mso-position-vertical-relative:paragraph;z-index:-4127" coordorigin="4186,533" coordsize="1203,638">
            <v:shape style="position:absolute;left:4188;top:1104;width:79;height:65" coordorigin="4188,1104" coordsize="79,65" path="m4253,1140l4242,1146,4237,1146,4235,1143,4233,1139,4236,1135,4247,1129,4233,1104,4188,1169,4267,1166,4253,1140xe" filled="t" fillcolor="#171717" stroked="f">
              <v:path arrowok="t"/>
              <v:fill/>
            </v:shape>
            <v:shape style="position:absolute;left:4247;top:562;width:1079;height:579" coordorigin="4247,562" coordsize="1079,579" path="m5320,562l4247,1129,4253,1140,5326,573,5320,562xe" filled="t" fillcolor="#171717" stroked="f">
              <v:path arrowok="t"/>
              <v:fill/>
            </v:shape>
            <v:shape style="position:absolute;left:5307;top:535;width:79;height:63" coordorigin="5307,535" coordsize="79,63" path="m5386,535l5307,536,5320,562,5331,556,5335,556,5338,559,5340,563,5337,567,5326,573,5340,598,5386,535xe" filled="t" fillcolor="#171717" stroked="f">
              <v:path arrowok="t"/>
              <v:fill/>
            </v:shape>
            <v:shape style="position:absolute;left:4233;top:556;width:1106;height:590" coordorigin="4233,556" coordsize="1106,590" path="m4236,1135l5331,556,5335,556,5337,557,5338,559,5340,561,5340,563,5338,566,5337,567,4242,1146,4237,1146,4236,1145,4235,1143,4233,1141,4233,1139,4235,1136,4236,1135xe" filled="f" stroked="t" strokeweight="0.21598pt" strokecolor="#171616">
              <v:path arrowok="t"/>
            </v:shape>
            <v:shape style="position:absolute;left:4188;top:1104;width:79;height:65" coordorigin="4188,1104" coordsize="79,65" path="m4267,1166l4188,1169,4233,1104,4267,1166xe" filled="f" stroked="t" strokeweight="0.21598pt" strokecolor="#171616">
              <v:path arrowok="t"/>
            </v:shape>
            <v:shape style="position:absolute;left:5307;top:535;width:79;height:63" coordorigin="5307,535" coordsize="79,63" path="m5307,536l5386,535,5340,598,5307,536xe" filled="f" stroked="t" strokeweight="0.21598pt" strokecolor="#171616">
              <v:path arrowok="t"/>
            </v:shape>
            <w10:wrap type="none"/>
          </v:group>
        </w:pict>
      </w:r>
      <w:r>
        <w:pict>
          <v:group style="position:absolute;margin-left:311.482pt;margin-top:26.6351pt;width:53.076pt;height:31.916pt;mso-position-horizontal-relative:page;mso-position-vertical-relative:paragraph;z-index:-4126" coordorigin="6230,533" coordsize="1062,638">
            <v:shape style="position:absolute;left:7210;top:1102;width:79;height:66" coordorigin="7210,1102" coordsize="79,66" path="m7231,1128l7241,1133,7244,1136,7244,1141,7241,1143,7235,1143,7225,1137,7210,1162,7289,1169,7247,1102,7231,1128xe" filled="t" fillcolor="#171717" stroked="f">
              <v:path arrowok="t"/>
              <v:fill/>
            </v:shape>
            <v:shape style="position:absolute;left:6289;top:566;width:943;height:572" coordorigin="6289,566" coordsize="943,572" path="m6295,566l6289,576,7225,1137,7231,1128,6295,566xe" filled="t" fillcolor="#171717" stroked="f">
              <v:path arrowok="t"/>
              <v:fill/>
            </v:shape>
            <v:shape style="position:absolute;left:6232;top:535;width:78;height:66" coordorigin="6232,535" coordsize="78,66" path="m6278,570l6277,569,6276,564,6280,559,6285,560,6295,566,6309,540,6232,535,6274,601,6289,576,6278,570xe" filled="t" fillcolor="#171717" stroked="f">
              <v:path arrowok="t"/>
              <v:fill/>
            </v:shape>
            <v:shape style="position:absolute;left:6276;top:559;width:968;height:585" coordorigin="6276,559" coordsize="968,585" path="m6285,560l7241,1133,7242,1135,7244,1136,7244,1141,7241,1143,7235,1143,6278,570,6277,569,6276,566,6276,564,6277,561,6278,560,6280,559,6283,559,6285,560xe" filled="f" stroked="t" strokeweight="0.21598pt" strokecolor="#171616">
              <v:path arrowok="t"/>
            </v:shape>
            <v:shape style="position:absolute;left:6232;top:535;width:78;height:66" coordorigin="6232,535" coordsize="78,66" path="m6274,601l6232,535,6309,540,6274,601xe" filled="f" stroked="t" strokeweight="0.21598pt" strokecolor="#171616">
              <v:path arrowok="t"/>
            </v:shape>
            <v:shape style="position:absolute;left:7210;top:1102;width:79;height:66" coordorigin="7210,1102" coordsize="79,66" path="m7247,1102l7289,1169,7210,1162,7247,1102xe" filled="f" stroked="t" strokeweight="0.21598pt" strokecolor="#171616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position w:val="-1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tudents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4"/>
          <w:szCs w:val="2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1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before="33" w:lineRule="exact" w:line="220"/>
        <w:ind w:left="1968"/>
      </w:pPr>
      <w:r>
        <w:rPr>
          <w:rFonts w:cs="Times New Roman" w:hAnsi="Times New Roman" w:eastAsia="Times New Roman" w:ascii="Times New Roman"/>
          <w:spacing w:val="0"/>
          <w:w w:val="100"/>
          <w:position w:val="-1"/>
          <w:sz w:val="20"/>
          <w:szCs w:val="20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0"/>
          <w:szCs w:val="20"/>
        </w:rPr>
        <w:t>ti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0"/>
          <w:szCs w:val="20"/>
        </w:rPr>
        <w:t>1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0"/>
          <w:szCs w:val="20"/>
        </w:rPr>
        <w:t>                    </w:t>
      </w:r>
      <w:r>
        <w:rPr>
          <w:rFonts w:cs="Times New Roman" w:hAnsi="Times New Roman" w:eastAsia="Times New Roman" w:ascii="Times New Roman"/>
          <w:spacing w:val="44"/>
          <w:w w:val="100"/>
          <w:position w:val="-1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0"/>
          <w:szCs w:val="20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0"/>
          <w:szCs w:val="20"/>
        </w:rPr>
        <w:t>ti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spacing w:val="-8"/>
          <w:w w:val="100"/>
          <w:position w:val="-1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0"/>
          <w:szCs w:val="20"/>
        </w:rPr>
        <w:t>2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0"/>
          <w:szCs w:val="20"/>
        </w:rPr>
        <w:t>             </w:t>
      </w:r>
      <w:r>
        <w:rPr>
          <w:rFonts w:cs="Times New Roman" w:hAnsi="Times New Roman" w:eastAsia="Times New Roman" w:ascii="Times New Roman"/>
          <w:spacing w:val="49"/>
          <w:w w:val="100"/>
          <w:position w:val="-1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0"/>
          <w:szCs w:val="20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0"/>
          <w:szCs w:val="20"/>
        </w:rPr>
        <w:t>ti</w:t>
      </w:r>
      <w:r>
        <w:rPr>
          <w:rFonts w:cs="Times New Roman" w:hAnsi="Times New Roman" w:eastAsia="Times New Roman" w:ascii="Times New Roman"/>
          <w:spacing w:val="-2"/>
          <w:w w:val="100"/>
          <w:position w:val="-1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spacing w:val="-6"/>
          <w:w w:val="100"/>
          <w:position w:val="-1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0"/>
          <w:szCs w:val="20"/>
        </w:rPr>
        <w:t>3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</w:r>
    </w:p>
    <w:p>
      <w:pPr>
        <w:rPr>
          <w:sz w:val="28"/>
          <w:szCs w:val="28"/>
        </w:rPr>
        <w:jc w:val="left"/>
        <w:spacing w:before="15" w:lineRule="exact" w:line="280"/>
        <w:sectPr>
          <w:type w:val="continuous"/>
          <w:pgSz w:w="11920" w:h="16840"/>
          <w:pgMar w:top="960" w:bottom="280" w:left="1620" w:right="1320"/>
        </w:sectPr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before="30"/>
        <w:ind w:left="1997" w:right="-51"/>
      </w:pPr>
      <w:r>
        <w:pict>
          <v:group style="position:absolute;margin-left:371.3pt;margin-top:-2.42406pt;width:117.6pt;height:21.6pt;mso-position-horizontal-relative:page;mso-position-vertical-relative:paragraph;z-index:-4130" coordorigin="7426,-48" coordsize="2352,432">
            <v:shape style="position:absolute;left:7426;top:-48;width:2352;height:432" coordorigin="7426,-48" coordsize="2352,432" path="m7426,384l9778,384,9778,-48,7426,-48,7426,384xe" filled="f" stroked="t" strokeweight="2pt" strokecolor="#000000">
              <v:path arrowok="t"/>
            </v:shape>
            <w10:wrap type="none"/>
          </v:group>
        </w:pict>
      </w:r>
      <w:r>
        <w:pict>
          <v:group style="position:absolute;margin-left:154.7pt;margin-top:-2.72406pt;width:93.6pt;height:22.2pt;mso-position-horizontal-relative:page;mso-position-vertical-relative:paragraph;z-index:-4122" coordorigin="3094,-54" coordsize="1872,444">
            <v:shape style="position:absolute;left:3094;top:-54;width:1872;height:444" coordorigin="3094,-54" coordsize="1872,444" path="m3094,390l4966,390,4966,-54,3094,-54,3094,390xe" filled="f" stroked="t" strokeweight="2pt" strokecolor="#000000">
              <v:path arrowok="t"/>
            </v:shape>
            <w10:wrap type="none"/>
          </v:group>
        </w:pict>
      </w:r>
      <w:r>
        <w:pict>
          <v:group style="position:absolute;margin-left:260.2pt;margin-top:-3.02406pt;width:102.6pt;height:21.6pt;mso-position-horizontal-relative:page;mso-position-vertical-relative:paragraph;z-index:-4121" coordorigin="5204,-60" coordsize="2052,432">
            <v:shape style="position:absolute;left:5204;top:-60;width:2052;height:432" coordorigin="5204,-60" coordsize="2052,432" path="m5204,372l7256,372,7256,-60,5204,-60,5204,372xe" filled="f" stroked="t" strokeweight="2pt" strokecolor="#000000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v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al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                         </w:t>
      </w:r>
      <w:r>
        <w:rPr>
          <w:rFonts w:cs="Times New Roman" w:hAnsi="Times New Roman" w:eastAsia="Times New Roman" w:ascii="Times New Roman"/>
          <w:spacing w:val="2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position w:val="1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position w:val="1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position w:val="1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spacing w:val="-3"/>
          <w:w w:val="100"/>
          <w:position w:val="1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position w:val="1"/>
          <w:sz w:val="20"/>
          <w:szCs w:val="20"/>
        </w:rPr>
        <w:t>v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position w:val="1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position w:val="1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0"/>
          <w:szCs w:val="20"/>
        </w:rPr>
        <w:t>al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before="45" w:lineRule="exact" w:line="220"/>
        <w:sectPr>
          <w:type w:val="continuous"/>
          <w:pgSz w:w="11920" w:h="16840"/>
          <w:pgMar w:top="960" w:bottom="280" w:left="1620" w:right="1320"/>
          <w:cols w:num="2" w:equalWidth="off">
            <w:col w:w="5023" w:space="1549"/>
            <w:col w:w="2408"/>
          </w:cols>
        </w:sectPr>
      </w:pPr>
      <w:r>
        <w:br w:type="column"/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0"/>
          <w:szCs w:val="20"/>
        </w:rPr>
        <w:t>v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0"/>
          <w:szCs w:val="20"/>
        </w:rPr>
        <w:t>al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</w:r>
    </w:p>
    <w:p>
      <w:pPr>
        <w:rPr>
          <w:sz w:val="13"/>
          <w:szCs w:val="13"/>
        </w:rPr>
        <w:jc w:val="left"/>
        <w:spacing w:before="6" w:lineRule="exact" w:line="120"/>
      </w:pP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left"/>
        <w:spacing w:before="24"/>
        <w:ind w:left="1505"/>
      </w:pP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F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g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ure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4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: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v</w:t>
      </w:r>
      <w:r>
        <w:rPr>
          <w:rFonts w:cs="Times New Roman" w:hAnsi="Times New Roman" w:eastAsia="Times New Roman" w:ascii="Times New Roman"/>
          <w:b/>
          <w:spacing w:val="2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tu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l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f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nd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v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ud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37" w:lineRule="exact" w:line="280"/>
        <w:ind w:left="828" w:right="95" w:hanging="360"/>
      </w:pPr>
      <w:r>
        <w:rPr>
          <w:rFonts w:cs="MS UI Gothic" w:hAnsi="MS UI Gothic" w:eastAsia="MS UI Gothic" w:ascii="MS UI Gothic"/>
          <w:spacing w:val="0"/>
          <w:w w:val="100"/>
          <w:sz w:val="24"/>
          <w:szCs w:val="24"/>
        </w:rPr>
        <w:t>❖</w:t>
      </w:r>
      <w:r>
        <w:rPr>
          <w:rFonts w:cs="MS UI Gothic" w:hAnsi="MS UI Gothic" w:eastAsia="MS UI Gothic" w:ascii="MS UI Gothic"/>
          <w:spacing w:val="4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students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ted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rious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xist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gr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up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pla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rning/ext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nsion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school/college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lass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auditorium,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sz w:val="26"/>
          <w:szCs w:val="26"/>
        </w:rPr>
        <w:jc w:val="left"/>
        <w:spacing w:before="6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auto" w:line="246"/>
        <w:ind w:left="828" w:right="89" w:hanging="360"/>
      </w:pPr>
      <w:r>
        <w:rPr>
          <w:rFonts w:cs="MS UI Gothic" w:hAnsi="MS UI Gothic" w:eastAsia="MS UI Gothic" w:ascii="MS UI Gothic"/>
          <w:spacing w:val="0"/>
          <w:w w:val="100"/>
          <w:sz w:val="24"/>
          <w:szCs w:val="24"/>
        </w:rPr>
        <w:t>❖</w:t>
      </w:r>
      <w:r>
        <w:rPr>
          <w:rFonts w:cs="MS UI Gothic" w:hAnsi="MS UI Gothic" w:eastAsia="MS UI Gothic" w:ascii="MS UI Gothic"/>
          <w:spacing w:val="4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ru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tur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vid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ived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rom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proje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ted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oom,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and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students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room.</w:t>
      </w:r>
    </w:p>
    <w:p>
      <w:pPr>
        <w:rPr>
          <w:sz w:val="26"/>
          <w:szCs w:val="26"/>
        </w:rPr>
        <w:jc w:val="left"/>
        <w:spacing w:before="4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auto" w:line="246"/>
        <w:ind w:left="828" w:right="98" w:hanging="360"/>
      </w:pPr>
      <w:r>
        <w:rPr>
          <w:rFonts w:cs="MS UI Gothic" w:hAnsi="MS UI Gothic" w:eastAsia="MS UI Gothic" w:ascii="MS UI Gothic"/>
          <w:spacing w:val="0"/>
          <w:w w:val="100"/>
          <w:sz w:val="24"/>
          <w:szCs w:val="24"/>
        </w:rPr>
        <w:t>❖</w:t>
      </w:r>
      <w:r>
        <w:rPr>
          <w:rFonts w:cs="MS UI Gothic" w:hAnsi="MS UI Gothic" w:eastAsia="MS UI Gothic" w:ascii="MS UI Gothic"/>
          <w:spacing w:val="4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1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students</w:t>
      </w:r>
      <w:r>
        <w:rPr>
          <w:rFonts w:cs="Times New Roman" w:hAnsi="Times New Roman" w:eastAsia="Times New Roman" w:ascii="Times New Roman"/>
          <w:spacing w:val="1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1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1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gro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ps</w:t>
      </w:r>
      <w:r>
        <w:rPr>
          <w:rFonts w:cs="Times New Roman" w:hAnsi="Times New Roman" w:eastAsia="Times New Roman" w:ascii="Times New Roman"/>
          <w:spacing w:val="1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</w:t>
      </w:r>
      <w:r>
        <w:rPr>
          <w:rFonts w:cs="Times New Roman" w:hAnsi="Times New Roman" w:eastAsia="Times New Roman" w:ascii="Times New Roman"/>
          <w:spacing w:val="2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ow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1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ise</w:t>
      </w:r>
      <w:r>
        <w:rPr>
          <w:rFonts w:cs="Times New Roman" w:hAnsi="Times New Roman" w:eastAsia="Times New Roman" w:ascii="Times New Roman"/>
          <w:spacing w:val="1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oubts</w:t>
      </w:r>
      <w:r>
        <w:rPr>
          <w:rFonts w:cs="Times New Roman" w:hAnsi="Times New Roman" w:eastAsia="Times New Roman" w:ascii="Times New Roman"/>
          <w:spacing w:val="1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spacing w:val="1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if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2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1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lass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oom,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but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stud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oup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me.</w:t>
      </w:r>
    </w:p>
    <w:p>
      <w:pPr>
        <w:rPr>
          <w:sz w:val="26"/>
          <w:szCs w:val="26"/>
        </w:rPr>
        <w:jc w:val="left"/>
        <w:spacing w:before="4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auto" w:line="247"/>
        <w:ind w:left="828" w:right="93" w:hanging="360"/>
      </w:pPr>
      <w:r>
        <w:rPr>
          <w:rFonts w:cs="MS UI Gothic" w:hAnsi="MS UI Gothic" w:eastAsia="MS UI Gothic" w:ascii="MS UI Gothic"/>
          <w:spacing w:val="0"/>
          <w:w w:val="100"/>
          <w:sz w:val="24"/>
          <w:szCs w:val="24"/>
        </w:rPr>
        <w:t>❖</w:t>
      </w:r>
      <w:r>
        <w:rPr>
          <w:rFonts w:cs="MS UI Gothic" w:hAnsi="MS UI Gothic" w:eastAsia="MS UI Gothic" w:ascii="MS UI Gothic"/>
          <w:spacing w:val="4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rti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ipation</w:t>
      </w:r>
      <w:r>
        <w:rPr>
          <w:rFonts w:cs="Times New Roman" w:hAnsi="Times New Roman" w:eastAsia="Times New Roman" w:ascii="Times New Roman"/>
          <w:spacing w:val="-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-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hi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ture</w:t>
      </w:r>
      <w:r>
        <w:rPr>
          <w:rFonts w:cs="Times New Roman" w:hAnsi="Times New Roman" w:eastAsia="Times New Roman" w:ascii="Times New Roman"/>
          <w:spacing w:val="-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tes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</w:t>
      </w:r>
      <w:r>
        <w:rPr>
          <w:rFonts w:cs="Times New Roman" w:hAnsi="Times New Roman" w:eastAsia="Times New Roman" w:ascii="Times New Roman"/>
          <w:spacing w:val="-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mong</w:t>
      </w:r>
      <w:r>
        <w:rPr>
          <w:rFonts w:cs="Times New Roman" w:hAnsi="Times New Roman" w:eastAsia="Times New Roman" w:ascii="Times New Roman"/>
          <w:spacing w:val="-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-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students</w:t>
      </w:r>
      <w:r>
        <w:rPr>
          <w:rFonts w:cs="Times New Roman" w:hAnsi="Times New Roman" w:eastAsia="Times New Roman" w:ascii="Times New Roman"/>
          <w:spacing w:val="-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that</w:t>
      </w:r>
      <w:r>
        <w:rPr>
          <w:rFonts w:cs="Times New Roman" w:hAnsi="Times New Roman" w:eastAsia="Times New Roman" w:ascii="Times New Roman"/>
          <w:spacing w:val="-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they</w:t>
      </w:r>
      <w:r>
        <w:rPr>
          <w:rFonts w:cs="Times New Roman" w:hAnsi="Times New Roman" w:eastAsia="Times New Roman" w:ascii="Times New Roman"/>
          <w:spacing w:val="-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lass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s/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sz w:val="26"/>
          <w:szCs w:val="26"/>
        </w:rPr>
        <w:jc w:val="left"/>
        <w:spacing w:before="6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auto" w:line="246"/>
        <w:ind w:left="828" w:right="95" w:hanging="360"/>
      </w:pPr>
      <w:r>
        <w:rPr>
          <w:rFonts w:cs="MS UI Gothic" w:hAnsi="MS UI Gothic" w:eastAsia="MS UI Gothic" w:ascii="MS UI Gothic"/>
          <w:spacing w:val="0"/>
          <w:w w:val="100"/>
          <w:sz w:val="24"/>
          <w:szCs w:val="24"/>
        </w:rPr>
        <w:t>❖</w:t>
      </w:r>
      <w:r>
        <w:rPr>
          <w:rFonts w:cs="MS UI Gothic" w:hAnsi="MS UI Gothic" w:eastAsia="MS UI Gothic" w:ascii="MS UI Gothic"/>
          <w:spacing w:val="4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2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viduals</w:t>
      </w:r>
      <w:r>
        <w:rPr>
          <w:rFonts w:cs="Times New Roman" w:hAnsi="Times New Roman" w:eastAsia="Times New Roman" w:ascii="Times New Roman"/>
          <w:spacing w:val="2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om</w:t>
      </w:r>
      <w:r>
        <w:rPr>
          <w:rFonts w:cs="Times New Roman" w:hAnsi="Times New Roman" w:eastAsia="Times New Roman" w:ascii="Times New Roman"/>
          <w:spacing w:val="2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rious</w:t>
      </w:r>
      <w:r>
        <w:rPr>
          <w:rFonts w:cs="Times New Roman" w:hAnsi="Times New Roman" w:eastAsia="Times New Roman" w:ascii="Times New Roman"/>
          <w:spacing w:val="2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ons</w:t>
      </w:r>
      <w:r>
        <w:rPr>
          <w:rFonts w:cs="Times New Roman" w:hAnsi="Times New Roman" w:eastAsia="Times New Roman" w:ascii="Times New Roman"/>
          <w:spacing w:val="2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sten</w:t>
      </w:r>
      <w:r>
        <w:rPr>
          <w:rFonts w:cs="Times New Roman" w:hAnsi="Times New Roman" w:eastAsia="Times New Roman" w:ascii="Times New Roman"/>
          <w:spacing w:val="2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2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2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tur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s/d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uss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ons</w:t>
      </w:r>
      <w:r>
        <w:rPr>
          <w:rFonts w:cs="Times New Roman" w:hAnsi="Times New Roman" w:eastAsia="Times New Roman" w:ascii="Times New Roman"/>
          <w:spacing w:val="3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spacing w:val="2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lso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rti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ipate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uss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ons.</w:t>
      </w:r>
    </w:p>
    <w:p>
      <w:pPr>
        <w:rPr>
          <w:sz w:val="26"/>
          <w:szCs w:val="26"/>
        </w:rPr>
        <w:jc w:val="left"/>
        <w:spacing w:before="6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tabs>
          <w:tab w:pos="880" w:val="left"/>
        </w:tabs>
        <w:jc w:val="left"/>
        <w:spacing w:lineRule="auto" w:line="246"/>
        <w:ind w:left="828" w:right="94" w:hanging="360"/>
      </w:pPr>
      <w:r>
        <w:rPr>
          <w:rFonts w:cs="MS UI Gothic" w:hAnsi="MS UI Gothic" w:eastAsia="MS UI Gothic" w:ascii="MS UI Gothic"/>
          <w:spacing w:val="0"/>
          <w:w w:val="100"/>
          <w:sz w:val="24"/>
          <w:szCs w:val="24"/>
        </w:rPr>
        <w:t>❖</w:t>
      </w:r>
      <w:r>
        <w:rPr>
          <w:rFonts w:cs="MS UI Gothic" w:hAnsi="MS UI Gothic" w:eastAsia="MS UI Gothic" w:ascii="MS UI Gothic"/>
          <w:spacing w:val="0"/>
          <w:w w:val="100"/>
          <w:sz w:val="24"/>
          <w:szCs w:val="24"/>
        </w:rPr>
        <w:tab/>
        <w:tab/>
      </w:r>
      <w:r>
        <w:rPr>
          <w:rFonts w:cs="MS UI Gothic" w:hAnsi="MS UI Gothic" w:eastAsia="MS UI Gothic" w:ascii="MS UI Gothic"/>
          <w:spacing w:val="0"/>
          <w:w w:val="100"/>
          <w:sz w:val="24"/>
          <w:szCs w:val="24"/>
        </w:rPr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This</w:t>
      </w:r>
      <w:r>
        <w:rPr>
          <w:rFonts w:cs="Times New Roman" w:hAnsi="Times New Roman" w:eastAsia="Times New Roman" w:ascii="Times New Roman"/>
          <w:spacing w:val="1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ture</w:t>
      </w:r>
      <w:r>
        <w:rPr>
          <w:rFonts w:cs="Times New Roman" w:hAnsi="Times New Roman" w:eastAsia="Times New Roman" w:ascii="Times New Roman"/>
          <w:spacing w:val="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ows</w:t>
      </w:r>
      <w:r>
        <w:rPr>
          <w:rFonts w:cs="Times New Roman" w:hAnsi="Times New Roman" w:eastAsia="Times New Roman" w:ascii="Times New Roman"/>
          <w:spacing w:val="1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1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vidual</w:t>
      </w:r>
      <w:r>
        <w:rPr>
          <w:rFonts w:cs="Times New Roman" w:hAnsi="Times New Roman" w:eastAsia="Times New Roman" w:ascii="Times New Roman"/>
          <w:spacing w:val="1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tudents</w:t>
      </w:r>
      <w:r>
        <w:rPr>
          <w:rFonts w:cs="Times New Roman" w:hAnsi="Times New Roman" w:eastAsia="Times New Roman" w:ascii="Times New Roman"/>
          <w:spacing w:val="1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1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rti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ipate</w:t>
      </w:r>
      <w:r>
        <w:rPr>
          <w:rFonts w:cs="Times New Roman" w:hAnsi="Times New Roman" w:eastAsia="Times New Roman" w:ascii="Times New Roman"/>
          <w:spacing w:val="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om</w:t>
      </w:r>
      <w:r>
        <w:rPr>
          <w:rFonts w:cs="Times New Roman" w:hAnsi="Times New Roman" w:eastAsia="Times New Roman" w:ascii="Times New Roman"/>
          <w:spacing w:val="1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(ho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vidual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school/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).</w:t>
      </w:r>
    </w:p>
    <w:p>
      <w:pPr>
        <w:rPr>
          <w:sz w:val="26"/>
          <w:szCs w:val="26"/>
        </w:rPr>
        <w:jc w:val="left"/>
        <w:spacing w:before="6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468"/>
      </w:pPr>
      <w:r>
        <w:rPr>
          <w:rFonts w:cs="MS UI Gothic" w:hAnsi="MS UI Gothic" w:eastAsia="MS UI Gothic" w:ascii="MS UI Gothic"/>
          <w:spacing w:val="0"/>
          <w:w w:val="100"/>
          <w:sz w:val="24"/>
          <w:szCs w:val="24"/>
        </w:rPr>
        <w:t>❖</w:t>
      </w:r>
      <w:r>
        <w:rPr>
          <w:rFonts w:cs="MS UI Gothic" w:hAnsi="MS UI Gothic" w:eastAsia="MS UI Gothic" w:ascii="MS UI Gothic"/>
          <w:spacing w:val="0"/>
          <w:w w:val="100"/>
          <w:sz w:val="24"/>
          <w:szCs w:val="24"/>
        </w:rPr>
        <w:t> </w:t>
      </w:r>
      <w:r>
        <w:rPr>
          <w:rFonts w:cs="MS UI Gothic" w:hAnsi="MS UI Gothic" w:eastAsia="MS UI Gothic" w:ascii="MS UI Gothic"/>
          <w:spacing w:val="3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</w:t>
      </w:r>
      <w:r>
        <w:rPr>
          <w:rFonts w:cs="Times New Roman" w:hAnsi="Times New Roman" w:eastAsia="Times New Roman" w:ascii="Times New Roman"/>
          <w:spacing w:val="2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2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rti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ipant's</w:t>
      </w:r>
      <w:r>
        <w:rPr>
          <w:rFonts w:cs="Times New Roman" w:hAnsi="Times New Roman" w:eastAsia="Times New Roman" w:ascii="Times New Roman"/>
          <w:spacing w:val="2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iva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2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is</w:t>
      </w:r>
      <w:r>
        <w:rPr>
          <w:rFonts w:cs="Times New Roman" w:hAnsi="Times New Roman" w:eastAsia="Times New Roman" w:ascii="Times New Roman"/>
          <w:spacing w:val="2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rot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ted</w:t>
      </w:r>
      <w:r>
        <w:rPr>
          <w:rFonts w:cs="Times New Roman" w:hAnsi="Times New Roman" w:eastAsia="Times New Roman" w:ascii="Times New Roman"/>
          <w:spacing w:val="3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spacing w:val="3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they</w:t>
      </w:r>
      <w:r>
        <w:rPr>
          <w:rFonts w:cs="Times New Roman" w:hAnsi="Times New Roman" w:eastAsia="Times New Roman" w:ascii="Times New Roman"/>
          <w:spacing w:val="2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</w:t>
      </w:r>
      <w:r>
        <w:rPr>
          <w:rFonts w:cs="Times New Roman" w:hAnsi="Times New Roman" w:eastAsia="Times New Roman" w:ascii="Times New Roman"/>
          <w:spacing w:val="2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not</w:t>
      </w:r>
      <w:r>
        <w:rPr>
          <w:rFonts w:cs="Times New Roman" w:hAnsi="Times New Roman" w:eastAsia="Times New Roman" w:ascii="Times New Roman"/>
          <w:spacing w:val="3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spacing w:val="2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2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othe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9"/>
        <w:ind w:left="828"/>
        <w:sectPr>
          <w:type w:val="continuous"/>
          <w:pgSz w:w="11920" w:h="16840"/>
          <w:pgMar w:top="960" w:bottom="280" w:left="1620" w:right="1320"/>
        </w:sectPr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(o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z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rs,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oth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stud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tc.)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attend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s.</w:t>
      </w:r>
    </w:p>
    <w:p>
      <w:pPr>
        <w:rPr>
          <w:sz w:val="15"/>
          <w:szCs w:val="15"/>
        </w:rPr>
        <w:jc w:val="left"/>
        <w:spacing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tabs>
          <w:tab w:pos="880" w:val="left"/>
        </w:tabs>
        <w:jc w:val="left"/>
        <w:spacing w:before="25" w:lineRule="exact" w:line="280"/>
        <w:ind w:left="828" w:right="94" w:hanging="360"/>
        <w:sectPr>
          <w:pgMar w:header="736" w:footer="998" w:top="960" w:bottom="280" w:left="1620" w:right="1320"/>
          <w:pgSz w:w="11920" w:h="16840"/>
        </w:sectPr>
      </w:pPr>
      <w:r>
        <w:rPr>
          <w:rFonts w:cs="MS UI Gothic" w:hAnsi="MS UI Gothic" w:eastAsia="MS UI Gothic" w:ascii="MS UI Gothic"/>
          <w:spacing w:val="0"/>
          <w:w w:val="100"/>
          <w:sz w:val="24"/>
          <w:szCs w:val="24"/>
        </w:rPr>
        <w:t>❖</w:t>
      </w:r>
      <w:r>
        <w:rPr>
          <w:rFonts w:cs="MS UI Gothic" w:hAnsi="MS UI Gothic" w:eastAsia="MS UI Gothic" w:ascii="MS UI Gothic"/>
          <w:spacing w:val="0"/>
          <w:w w:val="100"/>
          <w:sz w:val="24"/>
          <w:szCs w:val="24"/>
        </w:rPr>
        <w:tab/>
        <w:tab/>
      </w:r>
      <w:r>
        <w:rPr>
          <w:rFonts w:cs="MS UI Gothic" w:hAnsi="MS UI Gothic" w:eastAsia="MS UI Gothic" w:ascii="MS UI Gothic"/>
          <w:spacing w:val="0"/>
          <w:w w:val="100"/>
          <w:sz w:val="24"/>
          <w:szCs w:val="24"/>
        </w:rPr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This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nvironme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of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more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dom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stu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nts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ive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tu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disconn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nyt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hout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ot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stu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nts.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7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32"/>
          <w:szCs w:val="32"/>
        </w:rPr>
        <w:jc w:val="left"/>
        <w:spacing w:before="18" w:lineRule="exact" w:line="360"/>
        <w:ind w:left="1208"/>
      </w:pPr>
      <w:r>
        <w:rPr>
          <w:rFonts w:cs="Times New Roman" w:hAnsi="Times New Roman" w:eastAsia="Times New Roman" w:ascii="Times New Roman"/>
          <w:b/>
          <w:w w:val="99"/>
          <w:position w:val="-1"/>
          <w:sz w:val="32"/>
          <w:szCs w:val="32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D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ta</w:t>
      </w:r>
      <w:r>
        <w:rPr>
          <w:rFonts w:cs="Times New Roman" w:hAnsi="Times New Roman" w:eastAsia="Times New Roman" w:ascii="Times New Roman"/>
          <w:b/>
          <w:spacing w:val="-7"/>
          <w:w w:val="100"/>
          <w:position w:val="-1"/>
          <w:sz w:val="32"/>
          <w:szCs w:val="32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Flow</w:t>
      </w:r>
      <w:r>
        <w:rPr>
          <w:rFonts w:cs="Times New Roman" w:hAnsi="Times New Roman" w:eastAsia="Times New Roman" w:ascii="Times New Roman"/>
          <w:b/>
          <w:spacing w:val="-8"/>
          <w:w w:val="100"/>
          <w:position w:val="-1"/>
          <w:sz w:val="32"/>
          <w:szCs w:val="32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2"/>
          <w:w w:val="100"/>
          <w:position w:val="-1"/>
          <w:sz w:val="32"/>
          <w:szCs w:val="32"/>
          <w:u w:val="thick" w:color="000000"/>
        </w:rPr>
        <w:t>D</w:t>
      </w:r>
      <w:r>
        <w:rPr>
          <w:rFonts w:cs="Times New Roman" w:hAnsi="Times New Roman" w:eastAsia="Times New Roman" w:ascii="Times New Roman"/>
          <w:b/>
          <w:spacing w:val="2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  <w:t>g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</w:rPr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32"/>
          <w:szCs w:val="3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3"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left"/>
        <w:spacing w:before="24"/>
        <w:ind w:left="2113"/>
      </w:pP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(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)L</w:t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v</w:t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0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(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nt</w:t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x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v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el</w:t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g</w:t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spacing w:val="2"/>
          <w:w w:val="100"/>
          <w:sz w:val="28"/>
          <w:szCs w:val="28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)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</w:r>
    </w:p>
    <w:p>
      <w:pPr>
        <w:rPr>
          <w:sz w:val="15"/>
          <w:szCs w:val="15"/>
        </w:rPr>
        <w:jc w:val="left"/>
        <w:spacing w:before="2" w:lineRule="exact" w:line="140"/>
      </w:pPr>
      <w:r>
        <w:rPr>
          <w:sz w:val="15"/>
          <w:szCs w:val="15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auto" w:line="262"/>
        <w:ind w:left="3181" w:right="1171" w:hanging="360"/>
      </w:pPr>
      <w:r>
        <w:rPr>
          <w:rFonts w:cs="MS UI Gothic" w:hAnsi="MS UI Gothic" w:eastAsia="MS UI Gothic" w:ascii="MS UI Gothic"/>
          <w:spacing w:val="0"/>
          <w:w w:val="100"/>
          <w:sz w:val="24"/>
          <w:szCs w:val="24"/>
        </w:rPr>
        <w:t>❖</w:t>
      </w:r>
      <w:r>
        <w:rPr>
          <w:rFonts w:cs="MS UI Gothic" w:hAnsi="MS UI Gothic" w:eastAsia="MS UI Gothic" w:ascii="MS UI Gothic"/>
          <w:spacing w:val="4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ontext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lev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is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most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sic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of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DFD.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show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how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sys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rks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exact" w:line="280"/>
        <w:ind w:left="2821"/>
      </w:pPr>
      <w:r>
        <w:rPr>
          <w:rFonts w:cs="MS UI Gothic" w:hAnsi="MS UI Gothic" w:eastAsia="MS UI Gothic" w:ascii="MS UI Gothic"/>
          <w:spacing w:val="0"/>
          <w:w w:val="100"/>
          <w:sz w:val="24"/>
          <w:szCs w:val="24"/>
        </w:rPr>
        <w:t>❖</w:t>
      </w:r>
      <w:r>
        <w:rPr>
          <w:rFonts w:cs="MS UI Gothic" w:hAnsi="MS UI Gothic" w:eastAsia="MS UI Gothic" w:ascii="MS UI Gothic"/>
          <w:spacing w:val="4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is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only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proc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sys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ll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flo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31"/>
        <w:ind w:left="3181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this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ss.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9" w:lineRule="exact" w:line="300"/>
        <w:ind w:left="3181" w:right="1174" w:hanging="360"/>
      </w:pPr>
      <w:r>
        <w:rPr>
          <w:rFonts w:cs="MS UI Gothic" w:hAnsi="MS UI Gothic" w:eastAsia="MS UI Gothic" w:ascii="MS UI Gothic"/>
          <w:spacing w:val="0"/>
          <w:w w:val="100"/>
          <w:sz w:val="24"/>
          <w:szCs w:val="24"/>
        </w:rPr>
        <w:t>❖</w:t>
      </w:r>
      <w:r>
        <w:rPr>
          <w:rFonts w:cs="MS UI Gothic" w:hAnsi="MS UI Gothic" w:eastAsia="MS UI Gothic" w:ascii="MS UI Gothic"/>
          <w:spacing w:val="4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Context</w:t>
      </w:r>
      <w:r>
        <w:rPr>
          <w:rFonts w:cs="Times New Roman" w:hAnsi="Times New Roman" w:eastAsia="Times New Roman" w:ascii="Times New Roman"/>
          <w:spacing w:val="5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lev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5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’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mo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tes</w:t>
      </w:r>
      <w:r>
        <w:rPr>
          <w:rFonts w:cs="Times New Roman" w:hAnsi="Times New Roman" w:eastAsia="Times New Roman" w:ascii="Times New Roman"/>
          <w:spacing w:val="5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5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ons</w:t>
      </w:r>
      <w:r>
        <w:rPr>
          <w:rFonts w:cs="Times New Roman" w:hAnsi="Times New Roman" w:eastAsia="Times New Roman" w:ascii="Times New Roman"/>
          <w:spacing w:val="5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tw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pro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and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xte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enti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ies.</w:t>
      </w:r>
    </w:p>
    <w:p>
      <w:pPr>
        <w:rPr>
          <w:rFonts w:cs="Times New Roman" w:hAnsi="Times New Roman" w:eastAsia="Times New Roman" w:ascii="Times New Roman"/>
          <w:sz w:val="16"/>
          <w:szCs w:val="16"/>
        </w:rPr>
        <w:jc w:val="left"/>
        <w:spacing w:lineRule="exact" w:line="280"/>
        <w:ind w:left="2821"/>
      </w:pPr>
      <w:r>
        <w:rPr>
          <w:rFonts w:cs="MS UI Gothic" w:hAnsi="MS UI Gothic" w:eastAsia="MS UI Gothic" w:ascii="MS UI Gothic"/>
          <w:spacing w:val="0"/>
          <w:w w:val="100"/>
          <w:position w:val="-1"/>
          <w:sz w:val="24"/>
          <w:szCs w:val="24"/>
        </w:rPr>
        <w:t>❖</w:t>
      </w:r>
      <w:r>
        <w:rPr>
          <w:rFonts w:cs="MS UI Gothic" w:hAnsi="MS UI Gothic" w:eastAsia="MS UI Gothic" w:ascii="MS UI Gothic"/>
          <w:spacing w:val="47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Th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do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not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cont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spacing w:val="2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tor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position w:val="-1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position w:val="-3"/>
          <w:sz w:val="16"/>
          <w:szCs w:val="16"/>
        </w:rPr>
        <w:t>.</w:t>
      </w:r>
      <w:r>
        <w:rPr>
          <w:rFonts w:cs="Times New Roman" w:hAnsi="Times New Roman" w:eastAsia="Times New Roman" w:ascii="Times New Roman"/>
          <w:color w:val="333333"/>
          <w:spacing w:val="1"/>
          <w:w w:val="100"/>
          <w:position w:val="-3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333333"/>
          <w:spacing w:val="0"/>
          <w:w w:val="100"/>
          <w:position w:val="-3"/>
          <w:sz w:val="16"/>
          <w:szCs w:val="16"/>
        </w:rPr>
        <w:t>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exact" w:line="300"/>
        <w:ind w:left="2821"/>
      </w:pPr>
      <w:r>
        <w:rPr>
          <w:rFonts w:cs="MS UI Gothic" w:hAnsi="MS UI Gothic" w:eastAsia="MS UI Gothic" w:ascii="MS UI Gothic"/>
          <w:spacing w:val="0"/>
          <w:w w:val="100"/>
          <w:position w:val="-1"/>
          <w:sz w:val="24"/>
          <w:szCs w:val="24"/>
        </w:rPr>
        <w:t>❖</w:t>
      </w:r>
      <w:r>
        <w:rPr>
          <w:rFonts w:cs="MS UI Gothic" w:hAnsi="MS UI Gothic" w:eastAsia="MS UI Gothic" w:ascii="MS UI Gothic"/>
          <w:spacing w:val="47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3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dr</w:t>
      </w:r>
      <w:r>
        <w:rPr>
          <w:rFonts w:cs="Times New Roman" w:hAnsi="Times New Roman" w:eastAsia="Times New Roman" w:ascii="Times New Roman"/>
          <w:spacing w:val="-2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wing</w:t>
      </w:r>
      <w:r>
        <w:rPr>
          <w:rFonts w:cs="Times New Roman" w:hAnsi="Times New Roman" w:eastAsia="Times New Roman" w:ascii="Times New Roman"/>
          <w:spacing w:val="43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Context</w:t>
      </w:r>
      <w:r>
        <w:rPr>
          <w:rFonts w:cs="Times New Roman" w:hAnsi="Times New Roman" w:eastAsia="Times New Roman" w:ascii="Times New Roman"/>
          <w:spacing w:val="43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3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2"/>
          <w:w w:val="100"/>
          <w:position w:val="-1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2"/>
          <w:w w:val="100"/>
          <w:position w:val="-1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’s,</w:t>
      </w:r>
      <w:r>
        <w:rPr>
          <w:rFonts w:cs="Times New Roman" w:hAnsi="Times New Roman" w:eastAsia="Times New Roman" w:ascii="Times New Roman"/>
          <w:spacing w:val="42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we</w:t>
      </w:r>
      <w:r>
        <w:rPr>
          <w:rFonts w:cs="Times New Roman" w:hAnsi="Times New Roman" w:eastAsia="Times New Roman" w:ascii="Times New Roman"/>
          <w:spacing w:val="42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must</w:t>
      </w:r>
      <w:r>
        <w:rPr>
          <w:rFonts w:cs="Times New Roman" w:hAnsi="Times New Roman" w:eastAsia="Times New Roman" w:ascii="Times New Roman"/>
          <w:spacing w:val="42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fi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st</w:t>
      </w:r>
      <w:r>
        <w:rPr>
          <w:rFonts w:cs="Times New Roman" w:hAnsi="Times New Roman" w:eastAsia="Times New Roman" w:ascii="Times New Roman"/>
          <w:spacing w:val="44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identify</w:t>
      </w:r>
      <w:r>
        <w:rPr>
          <w:rFonts w:cs="Times New Roman" w:hAnsi="Times New Roman" w:eastAsia="Times New Roman" w:ascii="Times New Roman"/>
          <w:spacing w:val="43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32"/>
        <w:ind w:left="3181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pro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ss,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all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x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rn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ws.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exact" w:line="300"/>
        <w:ind w:left="2821"/>
      </w:pPr>
      <w:r>
        <w:rPr>
          <w:rFonts w:cs="MS UI Gothic" w:hAnsi="MS UI Gothic" w:eastAsia="MS UI Gothic" w:ascii="MS UI Gothic"/>
          <w:spacing w:val="0"/>
          <w:w w:val="100"/>
          <w:position w:val="-1"/>
          <w:sz w:val="24"/>
          <w:szCs w:val="24"/>
        </w:rPr>
        <w:t>❖</w:t>
      </w:r>
      <w:r>
        <w:rPr>
          <w:rFonts w:cs="MS UI Gothic" w:hAnsi="MS UI Gothic" w:eastAsia="MS UI Gothic" w:ascii="MS UI Gothic"/>
          <w:spacing w:val="47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must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lso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tate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ny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ssu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pt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ons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we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make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2"/>
          <w:w w:val="100"/>
          <w:position w:val="-1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ut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he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sys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m.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1" w:lineRule="auto" w:line="264"/>
        <w:ind w:left="3181" w:right="1176" w:hanging="360"/>
      </w:pPr>
      <w:r>
        <w:rPr>
          <w:rFonts w:cs="MS UI Gothic" w:hAnsi="MS UI Gothic" w:eastAsia="MS UI Gothic" w:ascii="MS UI Gothic"/>
          <w:spacing w:val="0"/>
          <w:w w:val="100"/>
          <w:sz w:val="22"/>
          <w:szCs w:val="22"/>
        </w:rPr>
        <w:t>❖</w:t>
      </w:r>
      <w:r>
        <w:rPr>
          <w:rFonts w:cs="MS UI Gothic" w:hAnsi="MS UI Gothic" w:eastAsia="MS UI Gothic" w:ascii="MS UI Gothic"/>
          <w:spacing w:val="0"/>
          <w:w w:val="100"/>
          <w:sz w:val="22"/>
          <w:szCs w:val="22"/>
        </w:rPr>
        <w:t> </w:t>
      </w:r>
      <w:r>
        <w:rPr>
          <w:rFonts w:cs="MS UI Gothic" w:hAnsi="MS UI Gothic" w:eastAsia="MS UI Gothic" w:ascii="MS UI Gothic"/>
          <w:spacing w:val="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then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our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xte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orn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rs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fin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our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our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with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lows.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17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104"/>
      </w:pPr>
      <w:r>
        <w:pict>
          <v:shape type="#_x0000_t75" style="width:532.95pt;height:385.8pt">
            <v:imagedata o:title="" r:id="rId121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sz w:val="17"/>
          <w:szCs w:val="17"/>
        </w:rPr>
        <w:jc w:val="left"/>
        <w:spacing w:before="8" w:lineRule="exact" w:line="160"/>
      </w:pPr>
      <w:r>
        <w:rPr>
          <w:sz w:val="17"/>
          <w:szCs w:val="17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center"/>
        <w:ind w:left="3688" w:right="3706"/>
        <w:sectPr>
          <w:pgMar w:header="736" w:footer="998" w:top="960" w:bottom="280" w:left="520" w:right="520"/>
          <w:pgSz w:w="11920" w:h="16840"/>
        </w:sectPr>
      </w:pP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F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g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ure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5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n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x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v</w:t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F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pict>
          <v:shape type="#_x0000_t75" style="position:absolute;margin-left:77.64pt;margin-top:68.041pt;width:114.3pt;height:30.179pt;mso-position-horizontal-relative:page;mso-position-vertical-relative:page;z-index:-4120">
            <v:imagedata o:title="" r:id="rId122"/>
          </v:shape>
        </w:pict>
      </w: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12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left"/>
        <w:spacing w:before="24" w:lineRule="exact" w:line="300"/>
        <w:ind w:left="108"/>
      </w:pPr>
      <w:r>
        <w:rPr>
          <w:rFonts w:cs="Times New Roman" w:hAnsi="Times New Roman" w:eastAsia="Times New Roman" w:ascii="Times New Roman"/>
          <w:b/>
          <w:position w:val="-1"/>
          <w:sz w:val="28"/>
          <w:szCs w:val="28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8"/>
          <w:szCs w:val="28"/>
          <w:u w:val="thick" w:color="000000"/>
        </w:rPr>
        <w:t>(b)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8"/>
          <w:szCs w:val="28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8"/>
          <w:szCs w:val="28"/>
          <w:u w:val="thick" w:color="000000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  <w:t>F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8"/>
          <w:szCs w:val="28"/>
          <w:u w:val="thick" w:color="000000"/>
        </w:rPr>
        <w:t>D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-3"/>
          <w:w w:val="100"/>
          <w:position w:val="-1"/>
          <w:sz w:val="28"/>
          <w:szCs w:val="28"/>
          <w:u w:val="thick" w:color="000000"/>
        </w:rPr>
        <w:t>L</w:t>
      </w:r>
      <w:r>
        <w:rPr>
          <w:rFonts w:cs="Times New Roman" w:hAnsi="Times New Roman" w:eastAsia="Times New Roman" w:ascii="Times New Roman"/>
          <w:b/>
          <w:spacing w:val="-3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8"/>
          <w:szCs w:val="28"/>
          <w:u w:val="thick" w:color="000000"/>
        </w:rPr>
        <w:t>ev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8"/>
          <w:szCs w:val="28"/>
          <w:u w:val="thick" w:color="000000"/>
        </w:rPr>
        <w:t>el</w:t>
      </w:r>
      <w:r>
        <w:rPr>
          <w:rFonts w:cs="Times New Roman" w:hAnsi="Times New Roman" w:eastAsia="Times New Roman" w:ascii="Times New Roman"/>
          <w:b/>
          <w:spacing w:val="-2"/>
          <w:w w:val="100"/>
          <w:position w:val="-1"/>
          <w:sz w:val="28"/>
          <w:szCs w:val="28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8"/>
          <w:szCs w:val="28"/>
          <w:u w:val="thick" w:color="000000"/>
        </w:rPr>
        <w:t>1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8"/>
          <w:szCs w:val="28"/>
        </w:rPr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8"/>
          <w:szCs w:val="28"/>
        </w:rPr>
      </w:r>
    </w:p>
    <w:p>
      <w:pPr>
        <w:rPr>
          <w:sz w:val="24"/>
          <w:szCs w:val="24"/>
        </w:rPr>
        <w:jc w:val="left"/>
        <w:spacing w:before="11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center"/>
        <w:spacing w:lineRule="exact" w:line="320"/>
        <w:ind w:left="1431" w:right="421"/>
      </w:pPr>
      <w:r>
        <w:rPr>
          <w:rFonts w:cs="MS UI Gothic" w:hAnsi="MS UI Gothic" w:eastAsia="MS UI Gothic" w:ascii="MS UI Gothic"/>
          <w:spacing w:val="0"/>
          <w:w w:val="100"/>
          <w:position w:val="-2"/>
          <w:sz w:val="28"/>
          <w:szCs w:val="28"/>
        </w:rPr>
        <w:t>❖</w:t>
      </w:r>
      <w:r>
        <w:rPr>
          <w:rFonts w:cs="MS UI Gothic" w:hAnsi="MS UI Gothic" w:eastAsia="MS UI Gothic" w:ascii="MS UI Gothic"/>
          <w:spacing w:val="-6"/>
          <w:w w:val="100"/>
          <w:position w:val="-2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2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2"/>
          <w:sz w:val="22"/>
          <w:szCs w:val="22"/>
        </w:rPr>
        <w:t>evel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2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2"/>
          <w:sz w:val="22"/>
          <w:szCs w:val="22"/>
        </w:rPr>
        <w:t>1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2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2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2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b/>
          <w:spacing w:val="-2"/>
          <w:w w:val="100"/>
          <w:position w:val="-2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2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2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position w:val="-2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position w:val="-2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position w:val="-2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position w:val="-2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position w:val="-2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position w:val="-2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position w:val="-2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position w:val="-2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position w:val="-2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2"/>
          <w:w w:val="100"/>
          <w:position w:val="-2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2"/>
          <w:szCs w:val="22"/>
        </w:rPr>
        <w:t>ne</w:t>
      </w:r>
      <w:r>
        <w:rPr>
          <w:rFonts w:cs="Times New Roman" w:hAnsi="Times New Roman" w:eastAsia="Times New Roman" w:ascii="Times New Roman"/>
          <w:spacing w:val="1"/>
          <w:w w:val="100"/>
          <w:position w:val="-2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position w:val="-2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position w:val="-2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2"/>
          <w:szCs w:val="22"/>
        </w:rPr>
        <w:t>ove</w:t>
      </w:r>
      <w:r>
        <w:rPr>
          <w:rFonts w:cs="Times New Roman" w:hAnsi="Times New Roman" w:eastAsia="Times New Roman" w:ascii="Times New Roman"/>
          <w:spacing w:val="-1"/>
          <w:w w:val="100"/>
          <w:position w:val="-2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1"/>
          <w:w w:val="100"/>
          <w:position w:val="-2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2"/>
          <w:szCs w:val="22"/>
        </w:rPr>
        <w:t>ew,</w:t>
      </w:r>
      <w:r>
        <w:rPr>
          <w:rFonts w:cs="Times New Roman" w:hAnsi="Times New Roman" w:eastAsia="Times New Roman" w:ascii="Times New Roman"/>
          <w:spacing w:val="-3"/>
          <w:w w:val="100"/>
          <w:position w:val="-2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2"/>
          <w:w w:val="100"/>
          <w:position w:val="-2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position w:val="-2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position w:val="-2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2"/>
          <w:w w:val="100"/>
          <w:position w:val="-2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2"/>
          <w:szCs w:val="22"/>
        </w:rPr>
        <w:t>go</w:t>
      </w:r>
      <w:r>
        <w:rPr>
          <w:rFonts w:cs="Times New Roman" w:hAnsi="Times New Roman" w:eastAsia="Times New Roman" w:ascii="Times New Roman"/>
          <w:spacing w:val="-2"/>
          <w:w w:val="100"/>
          <w:position w:val="-2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position w:val="-2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position w:val="-2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position w:val="-2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position w:val="-2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position w:val="-2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2"/>
          <w:w w:val="100"/>
          <w:position w:val="-2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position w:val="-2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position w:val="-2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2"/>
          <w:w w:val="100"/>
          <w:position w:val="-2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position w:val="-2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position w:val="-2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position w:val="-2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position w:val="-2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position w:val="-2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position w:val="-2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2"/>
          <w:w w:val="100"/>
          <w:position w:val="-2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32"/>
        <w:ind w:left="1832"/>
      </w:pP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x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ag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</w:p>
    <w:p>
      <w:pPr>
        <w:rPr>
          <w:sz w:val="24"/>
          <w:szCs w:val="24"/>
        </w:rPr>
        <w:jc w:val="left"/>
        <w:spacing w:before="16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lineRule="auto" w:line="262"/>
        <w:ind w:left="1832" w:right="420" w:hanging="360"/>
      </w:pPr>
      <w:r>
        <w:rPr>
          <w:rFonts w:cs="MS UI Gothic" w:hAnsi="MS UI Gothic" w:eastAsia="MS UI Gothic" w:ascii="MS UI Gothic"/>
          <w:spacing w:val="0"/>
          <w:w w:val="100"/>
          <w:sz w:val="28"/>
          <w:szCs w:val="28"/>
        </w:rPr>
        <w:t>❖</w:t>
      </w:r>
      <w:r>
        <w:rPr>
          <w:rFonts w:cs="MS UI Gothic" w:hAnsi="MS UI Gothic" w:eastAsia="MS UI Gothic" w:ascii="MS UI Gothic"/>
          <w:spacing w:val="-6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2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el</w:t>
      </w:r>
      <w:r>
        <w:rPr>
          <w:rFonts w:cs="Times New Roman" w:hAnsi="Times New Roman" w:eastAsia="Times New Roman" w:ascii="Times New Roman"/>
          <w:spacing w:val="2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1</w:t>
      </w:r>
      <w:r>
        <w:rPr>
          <w:rFonts w:cs="Times New Roman" w:hAnsi="Times New Roman" w:eastAsia="Times New Roman" w:ascii="Times New Roman"/>
          <w:spacing w:val="2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2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ow</w:t>
      </w:r>
      <w:r>
        <w:rPr>
          <w:rFonts w:cs="Times New Roman" w:hAnsi="Times New Roman" w:eastAsia="Times New Roman" w:ascii="Times New Roman"/>
          <w:spacing w:val="2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2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he</w:t>
      </w:r>
      <w:r>
        <w:rPr>
          <w:rFonts w:cs="Times New Roman" w:hAnsi="Times New Roman" w:eastAsia="Times New Roman" w:ascii="Times New Roman"/>
          <w:spacing w:val="2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ode</w:t>
      </w:r>
      <w:r>
        <w:rPr>
          <w:rFonts w:cs="Times New Roman" w:hAnsi="Times New Roman" w:eastAsia="Times New Roman" w:ascii="Times New Roman"/>
          <w:spacing w:val="2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he</w:t>
      </w:r>
      <w:r>
        <w:rPr>
          <w:rFonts w:cs="Times New Roman" w:hAnsi="Times New Roman" w:eastAsia="Times New Roman" w:ascii="Times New Roman"/>
          <w:spacing w:val="2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con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ext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ken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sub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oc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s.</w:t>
      </w:r>
    </w:p>
    <w:p>
      <w:pPr>
        <w:rPr>
          <w:sz w:val="22"/>
          <w:szCs w:val="22"/>
        </w:rPr>
        <w:jc w:val="left"/>
        <w:spacing w:before="13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lineRule="auto" w:line="261"/>
        <w:ind w:left="1832" w:right="424" w:hanging="360"/>
      </w:pPr>
      <w:r>
        <w:rPr>
          <w:rFonts w:cs="MS UI Gothic" w:hAnsi="MS UI Gothic" w:eastAsia="MS UI Gothic" w:ascii="MS UI Gothic"/>
          <w:spacing w:val="0"/>
          <w:w w:val="100"/>
          <w:sz w:val="28"/>
          <w:szCs w:val="28"/>
        </w:rPr>
        <w:t>❖</w:t>
      </w:r>
      <w:r>
        <w:rPr>
          <w:rFonts w:cs="MS UI Gothic" w:hAnsi="MS UI Gothic" w:eastAsia="MS UI Gothic" w:ascii="MS UI Gothic"/>
          <w:spacing w:val="-6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oc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ed,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he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ag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am</w:t>
      </w:r>
      <w:r>
        <w:rPr>
          <w:rFonts w:cs="Times New Roman" w:hAnsi="Times New Roman" w:eastAsia="Times New Roman" w:ascii="Times New Roman"/>
          <w:spacing w:val="1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ed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add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nal</w:t>
      </w:r>
      <w:r>
        <w:rPr>
          <w:rFonts w:cs="Times New Roman" w:hAnsi="Times New Roman" w:eastAsia="Times New Roman" w:ascii="Times New Roman"/>
          <w:spacing w:val="1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w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and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nk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em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og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</w:p>
    <w:p>
      <w:pPr>
        <w:rPr>
          <w:sz w:val="10"/>
          <w:szCs w:val="10"/>
        </w:rPr>
        <w:jc w:val="left"/>
        <w:spacing w:before="1" w:lineRule="exact" w:line="100"/>
      </w:pP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108"/>
      </w:pPr>
      <w:r>
        <w:pict>
          <v:shape type="#_x0000_t75" style="width:436.9pt;height:368.25pt">
            <v:imagedata o:title="" r:id="rId123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sz w:val="16"/>
          <w:szCs w:val="16"/>
        </w:rPr>
        <w:jc w:val="left"/>
        <w:spacing w:before="7" w:lineRule="exact" w:line="160"/>
      </w:pP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center"/>
        <w:ind w:left="3656" w:right="2643"/>
        <w:sectPr>
          <w:pgMar w:header="736" w:footer="998" w:top="960" w:bottom="280" w:left="1620" w:right="1320"/>
          <w:pgSz w:w="11920" w:h="16840"/>
        </w:sectPr>
      </w:pPr>
      <w:r>
        <w:rPr>
          <w:rFonts w:cs="Times New Roman" w:hAnsi="Times New Roman" w:eastAsia="Times New Roman" w:ascii="Times New Roman"/>
          <w:b/>
          <w:sz w:val="28"/>
          <w:szCs w:val="28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  <w:t>F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  <w:t>g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  <w:u w:val="thick" w:color="000000"/>
        </w:rPr>
        <w:t>ure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  <w:u w:val="thick" w:color="000000"/>
        </w:rPr>
        <w:t>6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  <w:u w:val="thick" w:color="000000"/>
        </w:rPr>
        <w:t>L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  <w:u w:val="thick" w:color="000000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  <w:t>v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  <w:u w:val="thick" w:color="000000"/>
        </w:rPr>
        <w:t>e</w:t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  <w:u w:val="thick" w:color="000000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  <w:u w:val="thick" w:color="000000"/>
        </w:rPr>
        <w:t>1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  <w:t>D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  <w:u w:val="thick" w:color="000000"/>
        </w:rPr>
        <w:t>F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  <w:u w:val="thick" w:color="000000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12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left"/>
        <w:spacing w:before="24"/>
        <w:ind w:left="761"/>
      </w:pPr>
      <w:r>
        <w:rPr>
          <w:rFonts w:cs="Times New Roman" w:hAnsi="Times New Roman" w:eastAsia="Times New Roman" w:ascii="Times New Roman"/>
          <w:sz w:val="28"/>
          <w:szCs w:val="28"/>
        </w:rPr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  <w:u w:val="single" w:color="000000"/>
        </w:rPr>
        <w:t>(c)</w:t>
      </w:r>
      <w:r>
        <w:rPr>
          <w:rFonts w:cs="Times New Roman" w:hAnsi="Times New Roman" w:eastAsia="Times New Roman" w:ascii="Times New Roman"/>
          <w:spacing w:val="-1"/>
          <w:w w:val="100"/>
          <w:sz w:val="28"/>
          <w:szCs w:val="28"/>
          <w:u w:val="single" w:color="000000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8"/>
          <w:szCs w:val="28"/>
          <w:u w:val="single" w:color="000000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spacing w:val="-3"/>
          <w:w w:val="100"/>
          <w:sz w:val="28"/>
          <w:szCs w:val="28"/>
          <w:u w:val="single" w:color="000000"/>
        </w:rPr>
        <w:t>F</w:t>
      </w:r>
      <w:r>
        <w:rPr>
          <w:rFonts w:cs="Times New Roman" w:hAnsi="Times New Roman" w:eastAsia="Times New Roman" w:ascii="Times New Roman"/>
          <w:spacing w:val="-3"/>
          <w:w w:val="100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  <w:u w:val="single" w:color="000000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8"/>
          <w:szCs w:val="28"/>
          <w:u w:val="single" w:color="000000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8"/>
          <w:szCs w:val="28"/>
          <w:u w:val="single" w:color="000000"/>
        </w:rPr>
        <w:t>L</w:t>
      </w:r>
      <w:r>
        <w:rPr>
          <w:rFonts w:cs="Times New Roman" w:hAnsi="Times New Roman" w:eastAsia="Times New Roman" w:ascii="Times New Roman"/>
          <w:spacing w:val="-2"/>
          <w:w w:val="100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  <w:u w:val="single" w:color="000000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8"/>
          <w:szCs w:val="28"/>
          <w:u w:val="single" w:color="000000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8"/>
          <w:szCs w:val="28"/>
          <w:u w:val="single" w:color="000000"/>
        </w:rPr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  <w:u w:val="single" w:color="000000"/>
        </w:rPr>
        <w:t>el</w:t>
      </w:r>
      <w:r>
        <w:rPr>
          <w:rFonts w:cs="Times New Roman" w:hAnsi="Times New Roman" w:eastAsia="Times New Roman" w:ascii="Times New Roman"/>
          <w:spacing w:val="-2"/>
          <w:w w:val="100"/>
          <w:sz w:val="28"/>
          <w:szCs w:val="28"/>
          <w:u w:val="single" w:color="00000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  <w:u w:val="single" w:color="000000"/>
        </w:rPr>
        <w:t>2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</w:r>
    </w:p>
    <w:p>
      <w:pPr>
        <w:rPr>
          <w:sz w:val="10"/>
          <w:szCs w:val="10"/>
        </w:rPr>
        <w:jc w:val="left"/>
        <w:spacing w:before="6" w:lineRule="exact" w:line="100"/>
      </w:pPr>
      <w:r>
        <w:rPr>
          <w:sz w:val="10"/>
          <w:szCs w:val="1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121"/>
      </w:pPr>
      <w:r>
        <w:pict>
          <v:shape type="#_x0000_t75" style="position:absolute;margin-left:110.28pt;margin-top:-25.6482pt;width:110.94pt;height:29.941pt;mso-position-horizontal-relative:page;mso-position-vertical-relative:paragraph;z-index:-4119">
            <v:imagedata o:title="" r:id="rId124"/>
          </v:shape>
        </w:pict>
      </w:r>
      <w:r>
        <w:rPr>
          <w:rFonts w:cs="MS UI Gothic" w:hAnsi="MS UI Gothic" w:eastAsia="MS UI Gothic" w:ascii="MS UI Gothic"/>
          <w:spacing w:val="0"/>
          <w:w w:val="100"/>
          <w:sz w:val="28"/>
          <w:szCs w:val="28"/>
        </w:rPr>
        <w:t>❖</w:t>
      </w:r>
      <w:r>
        <w:rPr>
          <w:rFonts w:cs="MS UI Gothic" w:hAnsi="MS UI Gothic" w:eastAsia="MS UI Gothic" w:ascii="MS UI Gothic"/>
          <w:spacing w:val="-6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lev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rts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of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1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lev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41" w:lineRule="exact" w:line="300"/>
        <w:ind w:left="1481" w:right="767" w:hanging="360"/>
      </w:pPr>
      <w:r>
        <w:rPr>
          <w:rFonts w:cs="MS UI Gothic" w:hAnsi="MS UI Gothic" w:eastAsia="MS UI Gothic" w:ascii="MS UI Gothic"/>
          <w:spacing w:val="0"/>
          <w:w w:val="100"/>
          <w:sz w:val="28"/>
          <w:szCs w:val="28"/>
        </w:rPr>
        <w:t>❖</w:t>
      </w:r>
      <w:r>
        <w:rPr>
          <w:rFonts w:cs="MS UI Gothic" w:hAnsi="MS UI Gothic" w:eastAsia="MS UI Gothic" w:ascii="MS UI Gothic"/>
          <w:spacing w:val="-6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be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proj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or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ord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ifi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/n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ssa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il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bout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system's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fun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oning.</w:t>
      </w:r>
    </w:p>
    <w:p>
      <w:pPr>
        <w:rPr>
          <w:sz w:val="14"/>
          <w:szCs w:val="14"/>
        </w:rPr>
        <w:jc w:val="left"/>
        <w:spacing w:before="8" w:lineRule="exact" w:line="140"/>
      </w:pPr>
      <w:r>
        <w:rPr>
          <w:sz w:val="14"/>
          <w:szCs w:val="1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108"/>
      </w:pPr>
      <w:r>
        <w:pict>
          <v:shape type="#_x0000_t75" style="width:436.9pt;height:373pt">
            <v:imagedata o:title="" r:id="rId125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sz w:val="24"/>
          <w:szCs w:val="24"/>
        </w:rPr>
        <w:jc w:val="left"/>
        <w:spacing w:before="15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left"/>
        <w:ind w:left="3536"/>
        <w:sectPr>
          <w:pgMar w:header="736" w:footer="998" w:top="960" w:bottom="280" w:left="1620" w:right="1320"/>
          <w:pgSz w:w="11920" w:h="16840"/>
        </w:sectPr>
      </w:pPr>
      <w:r>
        <w:rPr>
          <w:rFonts w:cs="Times New Roman" w:hAnsi="Times New Roman" w:eastAsia="Times New Roman" w:ascii="Times New Roman"/>
          <w:b/>
          <w:sz w:val="28"/>
          <w:szCs w:val="28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  <w:t>F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  <w:t>g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  <w:u w:val="thick" w:color="000000"/>
        </w:rPr>
        <w:t>ure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  <w:u w:val="thick" w:color="000000"/>
        </w:rPr>
        <w:t>7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  <w:u w:val="thick" w:color="000000"/>
        </w:rPr>
        <w:t>L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  <w:u w:val="thick" w:color="000000"/>
        </w:rPr>
        <w:t>e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  <w:t>v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  <w:u w:val="thick" w:color="000000"/>
        </w:rPr>
        <w:t>el</w:t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  <w:u w:val="thick" w:color="000000"/>
        </w:rPr>
        <w:t>2</w:t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  <w:t>D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  <w:u w:val="thick" w:color="000000"/>
        </w:rPr>
        <w:t>F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  <w:u w:val="thick" w:color="000000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4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108"/>
      </w:pPr>
      <w:r>
        <w:pict>
          <v:shape type="#_x0000_t75" style="width:436.9pt;height:391pt">
            <v:imagedata o:title="" r:id="rId126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5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left"/>
        <w:spacing w:before="24"/>
        <w:ind w:left="3829"/>
        <w:sectPr>
          <w:pgMar w:header="736" w:footer="998" w:top="960" w:bottom="280" w:left="1620" w:right="1320"/>
          <w:pgSz w:w="11920" w:h="16840"/>
        </w:sectPr>
      </w:pPr>
      <w:r>
        <w:rPr>
          <w:rFonts w:cs="Times New Roman" w:hAnsi="Times New Roman" w:eastAsia="Times New Roman" w:ascii="Times New Roman"/>
          <w:b/>
          <w:sz w:val="28"/>
          <w:szCs w:val="28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  <w:t>F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  <w:u w:val="thick" w:color="000000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  <w:t>g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  <w:u w:val="thick" w:color="000000"/>
        </w:rPr>
        <w:t>ure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  <w:u w:val="thick" w:color="000000"/>
        </w:rPr>
        <w:t>8</w:t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  <w:u w:val="thick" w:color="000000"/>
        </w:rPr>
        <w:t>Le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  <w:t>v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  <w:u w:val="thick" w:color="000000"/>
        </w:rPr>
        <w:t>e</w:t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3"/>
          <w:w w:val="100"/>
          <w:sz w:val="28"/>
          <w:szCs w:val="28"/>
          <w:u w:val="thick" w:color="000000"/>
        </w:rPr>
        <w:t>l</w:t>
      </w:r>
      <w:r>
        <w:rPr>
          <w:rFonts w:cs="Times New Roman" w:hAnsi="Times New Roman" w:eastAsia="Times New Roman" w:ascii="Times New Roman"/>
          <w:b/>
          <w:spacing w:val="3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  <w:u w:val="thick" w:color="000000"/>
        </w:rPr>
        <w:t>-</w:t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  <w:u w:val="thick" w:color="000000"/>
        </w:rPr>
        <w:t>2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  <w:u w:val="thick" w:color="000000"/>
        </w:rPr>
        <w:t>D</w:t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  <w:u w:val="thick" w:color="000000"/>
        </w:rPr>
        <w:t>F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  <w:u w:val="thick" w:color="000000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pict>
          <v:group style="position:absolute;margin-left:76.56pt;margin-top:68.039pt;width:141.66pt;height:33.901pt;mso-position-horizontal-relative:page;mso-position-vertical-relative:page;z-index:-4118" coordorigin="1531,1361" coordsize="2833,678">
            <v:shape type="#_x0000_t75" style="position:absolute;left:1531;top:1361;width:2833;height:678">
              <v:imagedata o:title="" r:id="rId127"/>
            </v:shape>
            <v:shape style="position:absolute;left:1728;top:1793;width:2426;height:0" coordorigin="1728,1793" coordsize="2426,0" path="m1728,1793l4154,1793e" filled="f" stroked="t" strokeweight="0.82pt" strokecolor="#000000">
              <v:path arrowok="t"/>
            </v:shape>
            <v:shape style="position:absolute;left:4155;top:1793;width:106;height:0" coordorigin="4155,1793" coordsize="106,0" path="m4155,1793l4261,1793e" filled="f" stroked="t" strokeweight="0.82pt" strokecolor="#233E5F">
              <v:path arrowok="t"/>
            </v:shape>
            <w10:wrap type="none"/>
          </v:group>
        </w:pict>
      </w: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19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32"/>
          <w:szCs w:val="32"/>
        </w:rPr>
        <w:jc w:val="left"/>
        <w:spacing w:before="18"/>
        <w:ind w:left="108"/>
      </w:pPr>
      <w:r>
        <w:rPr>
          <w:rFonts w:cs="Times New Roman" w:hAnsi="Times New Roman" w:eastAsia="Times New Roman" w:ascii="Times New Roman"/>
          <w:spacing w:val="0"/>
          <w:w w:val="100"/>
          <w:sz w:val="32"/>
          <w:szCs w:val="32"/>
        </w:rPr>
        <w:t>Use</w:t>
      </w:r>
      <w:r>
        <w:rPr>
          <w:rFonts w:cs="Times New Roman" w:hAnsi="Times New Roman" w:eastAsia="Times New Roman" w:ascii="Times New Roman"/>
          <w:spacing w:val="-1"/>
          <w:w w:val="100"/>
          <w:sz w:val="32"/>
          <w:szCs w:val="32"/>
        </w:rPr>
        <w:t>-</w:t>
      </w:r>
      <w:r>
        <w:rPr>
          <w:rFonts w:cs="Times New Roman" w:hAnsi="Times New Roman" w:eastAsia="Times New Roman" w:ascii="Times New Roman"/>
          <w:spacing w:val="0"/>
          <w:w w:val="100"/>
          <w:sz w:val="32"/>
          <w:szCs w:val="32"/>
        </w:rPr>
        <w:t>Ca</w:t>
      </w:r>
      <w:r>
        <w:rPr>
          <w:rFonts w:cs="Times New Roman" w:hAnsi="Times New Roman" w:eastAsia="Times New Roman" w:ascii="Times New Roman"/>
          <w:spacing w:val="1"/>
          <w:w w:val="100"/>
          <w:sz w:val="32"/>
          <w:szCs w:val="3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32"/>
          <w:szCs w:val="32"/>
        </w:rPr>
        <w:t>e</w:t>
      </w:r>
      <w:r>
        <w:rPr>
          <w:rFonts w:cs="Times New Roman" w:hAnsi="Times New Roman" w:eastAsia="Times New Roman" w:ascii="Times New Roman"/>
          <w:spacing w:val="-11"/>
          <w:w w:val="100"/>
          <w:sz w:val="32"/>
          <w:szCs w:val="3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32"/>
          <w:szCs w:val="32"/>
        </w:rPr>
        <w:t>Dia</w:t>
      </w:r>
      <w:r>
        <w:rPr>
          <w:rFonts w:cs="Times New Roman" w:hAnsi="Times New Roman" w:eastAsia="Times New Roman" w:ascii="Times New Roman"/>
          <w:spacing w:val="1"/>
          <w:w w:val="100"/>
          <w:sz w:val="32"/>
          <w:szCs w:val="32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32"/>
          <w:szCs w:val="3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32"/>
          <w:szCs w:val="32"/>
        </w:rPr>
        <w:t>a</w:t>
      </w:r>
      <w:r>
        <w:rPr>
          <w:rFonts w:cs="Times New Roman" w:hAnsi="Times New Roman" w:eastAsia="Times New Roman" w:ascii="Times New Roman"/>
          <w:spacing w:val="3"/>
          <w:w w:val="100"/>
          <w:sz w:val="32"/>
          <w:szCs w:val="32"/>
        </w:rPr>
        <w:t>m</w:t>
      </w:r>
      <w:r>
        <w:rPr>
          <w:rFonts w:cs="Times New Roman" w:hAnsi="Times New Roman" w:eastAsia="Times New Roman" w:ascii="Times New Roman"/>
          <w:b/>
          <w:color w:val="233E5F"/>
          <w:spacing w:val="0"/>
          <w:w w:val="100"/>
          <w:sz w:val="32"/>
          <w:szCs w:val="32"/>
        </w:rPr>
        <w:t>: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32"/>
          <w:szCs w:val="32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47" w:lineRule="auto" w:line="287"/>
        <w:ind w:left="1949" w:right="424" w:hanging="360"/>
      </w:pPr>
      <w:r>
        <w:rPr>
          <w:rFonts w:cs="MS UI Gothic" w:hAnsi="MS UI Gothic" w:eastAsia="MS UI Gothic" w:ascii="MS UI Gothic"/>
          <w:spacing w:val="0"/>
          <w:w w:val="100"/>
          <w:sz w:val="23"/>
          <w:szCs w:val="23"/>
        </w:rPr>
        <w:t>❖</w:t>
      </w:r>
      <w:r>
        <w:rPr>
          <w:rFonts w:cs="MS UI Gothic" w:hAnsi="MS UI Gothic" w:eastAsia="MS UI Gothic" w:ascii="MS UI Gothic"/>
          <w:spacing w:val="60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color w:val="161616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color w:val="161616"/>
          <w:spacing w:val="3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UML,</w:t>
      </w:r>
      <w:r>
        <w:rPr>
          <w:rFonts w:cs="Times New Roman" w:hAnsi="Times New Roman" w:eastAsia="Times New Roman" w:ascii="Times New Roman"/>
          <w:color w:val="161616"/>
          <w:spacing w:val="3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us</w:t>
      </w:r>
      <w:r>
        <w:rPr>
          <w:rFonts w:cs="Times New Roman" w:hAnsi="Times New Roman" w:eastAsia="Times New Roman" w:ascii="Times New Roman"/>
          <w:color w:val="161616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161616"/>
          <w:spacing w:val="2"/>
          <w:w w:val="100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color w:val="161616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color w:val="161616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color w:val="161616"/>
          <w:spacing w:val="3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diag</w:t>
      </w:r>
      <w:r>
        <w:rPr>
          <w:rFonts w:cs="Times New Roman" w:hAnsi="Times New Roman" w:eastAsia="Times New Roman" w:ascii="Times New Roman"/>
          <w:color w:val="161616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color w:val="161616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ms</w:t>
      </w:r>
      <w:r>
        <w:rPr>
          <w:rFonts w:cs="Times New Roman" w:hAnsi="Times New Roman" w:eastAsia="Times New Roman" w:ascii="Times New Roman"/>
          <w:color w:val="161616"/>
          <w:spacing w:val="2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model</w:t>
      </w:r>
      <w:r>
        <w:rPr>
          <w:rFonts w:cs="Times New Roman" w:hAnsi="Times New Roman" w:eastAsia="Times New Roman" w:ascii="Times New Roman"/>
          <w:color w:val="161616"/>
          <w:spacing w:val="2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color w:val="161616"/>
          <w:spacing w:val="3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color w:val="161616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161616"/>
          <w:spacing w:val="2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color w:val="161616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viour</w:t>
      </w:r>
      <w:r>
        <w:rPr>
          <w:rFonts w:cs="Times New Roman" w:hAnsi="Times New Roman" w:eastAsia="Times New Roman" w:ascii="Times New Roman"/>
          <w:color w:val="161616"/>
          <w:spacing w:val="2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of</w:t>
      </w:r>
      <w:r>
        <w:rPr>
          <w:rFonts w:cs="Times New Roman" w:hAnsi="Times New Roman" w:eastAsia="Times New Roman" w:ascii="Times New Roman"/>
          <w:color w:val="161616"/>
          <w:spacing w:val="3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161616"/>
          <w:spacing w:val="2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sys</w:t>
      </w:r>
      <w:r>
        <w:rPr>
          <w:rFonts w:cs="Times New Roman" w:hAnsi="Times New Roman" w:eastAsia="Times New Roman" w:ascii="Times New Roman"/>
          <w:color w:val="161616"/>
          <w:spacing w:val="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color w:val="161616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color w:val="161616"/>
          <w:spacing w:val="2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161616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color w:val="161616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lp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161616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161616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color w:val="161616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pture</w:t>
      </w:r>
      <w:r>
        <w:rPr>
          <w:rFonts w:cs="Times New Roman" w:hAnsi="Times New Roman" w:eastAsia="Times New Roman" w:ascii="Times New Roman"/>
          <w:color w:val="161616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color w:val="161616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color w:val="161616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qui</w:t>
      </w:r>
      <w:r>
        <w:rPr>
          <w:rFonts w:cs="Times New Roman" w:hAnsi="Times New Roman" w:eastAsia="Times New Roman" w:ascii="Times New Roman"/>
          <w:color w:val="161616"/>
          <w:spacing w:val="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color w:val="161616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ments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of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color w:val="161616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sys</w:t>
      </w:r>
      <w:r>
        <w:rPr>
          <w:rFonts w:cs="Times New Roman" w:hAnsi="Times New Roman" w:eastAsia="Times New Roman" w:ascii="Times New Roman"/>
          <w:color w:val="161616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color w:val="161616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m.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exact" w:line="280"/>
        <w:ind w:left="1589"/>
      </w:pPr>
      <w:r>
        <w:rPr>
          <w:rFonts w:cs="MS UI Gothic" w:hAnsi="MS UI Gothic" w:eastAsia="MS UI Gothic" w:ascii="MS UI Gothic"/>
          <w:spacing w:val="0"/>
          <w:w w:val="100"/>
          <w:position w:val="-1"/>
          <w:sz w:val="23"/>
          <w:szCs w:val="23"/>
        </w:rPr>
        <w:t>❖</w:t>
      </w:r>
      <w:r>
        <w:rPr>
          <w:rFonts w:cs="MS UI Gothic" w:hAnsi="MS UI Gothic" w:eastAsia="MS UI Gothic" w:ascii="MS UI Gothic"/>
          <w:spacing w:val="60"/>
          <w:w w:val="100"/>
          <w:position w:val="-1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position w:val="-1"/>
          <w:sz w:val="24"/>
          <w:szCs w:val="24"/>
        </w:rPr>
        <w:t>Us</w:t>
      </w:r>
      <w:r>
        <w:rPr>
          <w:rFonts w:cs="Times New Roman" w:hAnsi="Times New Roman" w:eastAsia="Times New Roman" w:ascii="Times New Roman"/>
          <w:color w:val="161616"/>
          <w:spacing w:val="-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161616"/>
          <w:spacing w:val="-1"/>
          <w:w w:val="100"/>
          <w:position w:val="-1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color w:val="161616"/>
          <w:spacing w:val="1"/>
          <w:w w:val="100"/>
          <w:position w:val="-1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color w:val="161616"/>
          <w:spacing w:val="-1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position w:val="-1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color w:val="161616"/>
          <w:spacing w:val="11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position w:val="-1"/>
          <w:sz w:val="24"/>
          <w:szCs w:val="24"/>
        </w:rPr>
        <w:t>dia</w:t>
      </w:r>
      <w:r>
        <w:rPr>
          <w:rFonts w:cs="Times New Roman" w:hAnsi="Times New Roman" w:eastAsia="Times New Roman" w:ascii="Times New Roman"/>
          <w:color w:val="161616"/>
          <w:spacing w:val="2"/>
          <w:w w:val="100"/>
          <w:position w:val="-1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position w:val="-1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color w:val="161616"/>
          <w:spacing w:val="-2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position w:val="-1"/>
          <w:sz w:val="24"/>
          <w:szCs w:val="24"/>
        </w:rPr>
        <w:t>ms</w:t>
      </w:r>
      <w:r>
        <w:rPr>
          <w:rFonts w:cs="Times New Roman" w:hAnsi="Times New Roman" w:eastAsia="Times New Roman" w:ascii="Times New Roman"/>
          <w:color w:val="161616"/>
          <w:spacing w:val="12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position w:val="-1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color w:val="161616"/>
          <w:spacing w:val="-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161616"/>
          <w:spacing w:val="2"/>
          <w:w w:val="100"/>
          <w:position w:val="-1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color w:val="161616"/>
          <w:spacing w:val="-1"/>
          <w:w w:val="100"/>
          <w:position w:val="-1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color w:val="161616"/>
          <w:spacing w:val="1"/>
          <w:w w:val="100"/>
          <w:position w:val="-1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position w:val="-1"/>
          <w:sz w:val="24"/>
          <w:szCs w:val="24"/>
        </w:rPr>
        <w:t>ibe</w:t>
      </w:r>
      <w:r>
        <w:rPr>
          <w:rFonts w:cs="Times New Roman" w:hAnsi="Times New Roman" w:eastAsia="Times New Roman" w:ascii="Times New Roman"/>
          <w:color w:val="161616"/>
          <w:spacing w:val="11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position w:val="-1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color w:val="161616"/>
          <w:spacing w:val="11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position w:val="-1"/>
          <w:sz w:val="24"/>
          <w:szCs w:val="24"/>
        </w:rPr>
        <w:t>hig</w:t>
      </w:r>
      <w:r>
        <w:rPr>
          <w:rFonts w:cs="Times New Roman" w:hAnsi="Times New Roman" w:eastAsia="Times New Roman" w:ascii="Times New Roman"/>
          <w:color w:val="161616"/>
          <w:spacing w:val="3"/>
          <w:w w:val="100"/>
          <w:position w:val="-1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color w:val="161616"/>
          <w:spacing w:val="-1"/>
          <w:w w:val="100"/>
          <w:position w:val="-1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position w:val="-1"/>
          <w:sz w:val="24"/>
          <w:szCs w:val="24"/>
        </w:rPr>
        <w:t>le</w:t>
      </w:r>
      <w:r>
        <w:rPr>
          <w:rFonts w:cs="Times New Roman" w:hAnsi="Times New Roman" w:eastAsia="Times New Roman" w:ascii="Times New Roman"/>
          <w:color w:val="161616"/>
          <w:spacing w:val="2"/>
          <w:w w:val="100"/>
          <w:position w:val="-1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color w:val="161616"/>
          <w:spacing w:val="-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position w:val="-1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color w:val="161616"/>
          <w:spacing w:val="12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position w:val="-1"/>
          <w:sz w:val="24"/>
          <w:szCs w:val="24"/>
        </w:rPr>
        <w:t>fun</w:t>
      </w:r>
      <w:r>
        <w:rPr>
          <w:rFonts w:cs="Times New Roman" w:hAnsi="Times New Roman" w:eastAsia="Times New Roman" w:ascii="Times New Roman"/>
          <w:color w:val="161616"/>
          <w:spacing w:val="-2"/>
          <w:w w:val="100"/>
          <w:position w:val="-1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position w:val="-1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color w:val="161616"/>
          <w:spacing w:val="3"/>
          <w:w w:val="100"/>
          <w:position w:val="-1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position w:val="-1"/>
          <w:sz w:val="24"/>
          <w:szCs w:val="24"/>
        </w:rPr>
        <w:t>ons</w:t>
      </w:r>
      <w:r>
        <w:rPr>
          <w:rFonts w:cs="Times New Roman" w:hAnsi="Times New Roman" w:eastAsia="Times New Roman" w:ascii="Times New Roman"/>
          <w:color w:val="161616"/>
          <w:spacing w:val="12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161616"/>
          <w:spacing w:val="-1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position w:val="-1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color w:val="161616"/>
          <w:spacing w:val="12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position w:val="-1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color w:val="161616"/>
          <w:spacing w:val="-1"/>
          <w:w w:val="100"/>
          <w:position w:val="-1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position w:val="-1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color w:val="161616"/>
          <w:spacing w:val="2"/>
          <w:w w:val="100"/>
          <w:position w:val="-1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161616"/>
          <w:spacing w:val="11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position w:val="-1"/>
          <w:sz w:val="24"/>
          <w:szCs w:val="24"/>
        </w:rPr>
        <w:t>of</w:t>
      </w:r>
      <w:r>
        <w:rPr>
          <w:rFonts w:cs="Times New Roman" w:hAnsi="Times New Roman" w:eastAsia="Times New Roman" w:ascii="Times New Roman"/>
          <w:color w:val="161616"/>
          <w:spacing w:val="13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62" w:lineRule="auto" w:line="294"/>
        <w:ind w:left="1949" w:right="423"/>
      </w:pP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sys</w:t>
      </w:r>
      <w:r>
        <w:rPr>
          <w:rFonts w:cs="Times New Roman" w:hAnsi="Times New Roman" w:eastAsia="Times New Roman" w:ascii="Times New Roman"/>
          <w:color w:val="161616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color w:val="161616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m.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161616"/>
          <w:spacing w:val="4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Th</w:t>
      </w:r>
      <w:r>
        <w:rPr>
          <w:rFonts w:cs="Times New Roman" w:hAnsi="Times New Roman" w:eastAsia="Times New Roman" w:ascii="Times New Roman"/>
          <w:color w:val="161616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color w:val="161616"/>
          <w:spacing w:val="2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color w:val="161616"/>
          <w:spacing w:val="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color w:val="161616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gr</w:t>
      </w:r>
      <w:r>
        <w:rPr>
          <w:rFonts w:cs="Times New Roman" w:hAnsi="Times New Roman" w:eastAsia="Times New Roman" w:ascii="Times New Roman"/>
          <w:color w:val="161616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ms</w:t>
      </w:r>
      <w:r>
        <w:rPr>
          <w:rFonts w:cs="Times New Roman" w:hAnsi="Times New Roman" w:eastAsia="Times New Roman" w:ascii="Times New Roman"/>
          <w:color w:val="161616"/>
          <w:spacing w:val="2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161616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lso</w:t>
      </w:r>
      <w:r>
        <w:rPr>
          <w:rFonts w:cs="Times New Roman" w:hAnsi="Times New Roman" w:eastAsia="Times New Roman" w:ascii="Times New Roman"/>
          <w:color w:val="161616"/>
          <w:spacing w:val="2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identify</w:t>
      </w:r>
      <w:r>
        <w:rPr>
          <w:rFonts w:cs="Times New Roman" w:hAnsi="Times New Roman" w:eastAsia="Times New Roman" w:ascii="Times New Roman"/>
          <w:color w:val="161616"/>
          <w:spacing w:val="2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color w:val="161616"/>
          <w:spacing w:val="2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color w:val="161616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color w:val="161616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color w:val="161616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161616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color w:val="161616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ons</w:t>
      </w:r>
      <w:r>
        <w:rPr>
          <w:rFonts w:cs="Times New Roman" w:hAnsi="Times New Roman" w:eastAsia="Times New Roman" w:ascii="Times New Roman"/>
          <w:color w:val="161616"/>
          <w:spacing w:val="2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color w:val="161616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tw</w:t>
      </w:r>
      <w:r>
        <w:rPr>
          <w:rFonts w:cs="Times New Roman" w:hAnsi="Times New Roman" w:eastAsia="Times New Roman" w:ascii="Times New Roman"/>
          <w:color w:val="161616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161616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color w:val="161616"/>
          <w:spacing w:val="2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sys</w:t>
      </w:r>
      <w:r>
        <w:rPr>
          <w:rFonts w:cs="Times New Roman" w:hAnsi="Times New Roman" w:eastAsia="Times New Roman" w:ascii="Times New Roman"/>
          <w:color w:val="161616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color w:val="161616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and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its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161616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tors.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exact" w:line="260"/>
        <w:ind w:left="1589"/>
      </w:pPr>
      <w:r>
        <w:rPr>
          <w:rFonts w:cs="MS UI Gothic" w:hAnsi="MS UI Gothic" w:eastAsia="MS UI Gothic" w:ascii="MS UI Gothic"/>
          <w:spacing w:val="0"/>
          <w:w w:val="100"/>
          <w:sz w:val="23"/>
          <w:szCs w:val="23"/>
        </w:rPr>
        <w:t>❖</w:t>
      </w:r>
      <w:r>
        <w:rPr>
          <w:rFonts w:cs="MS UI Gothic" w:hAnsi="MS UI Gothic" w:eastAsia="MS UI Gothic" w:ascii="MS UI Gothic"/>
          <w:spacing w:val="60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color w:val="161616"/>
          <w:spacing w:val="3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use</w:t>
      </w:r>
      <w:r>
        <w:rPr>
          <w:rFonts w:cs="Times New Roman" w:hAnsi="Times New Roman" w:eastAsia="Times New Roman" w:ascii="Times New Roman"/>
          <w:color w:val="161616"/>
          <w:spacing w:val="4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161616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color w:val="161616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color w:val="161616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color w:val="161616"/>
          <w:spacing w:val="4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161616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color w:val="161616"/>
          <w:spacing w:val="4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161616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161616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color w:val="161616"/>
          <w:spacing w:val="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color w:val="161616"/>
          <w:spacing w:val="4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color w:val="161616"/>
          <w:spacing w:val="4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us</w:t>
      </w:r>
      <w:r>
        <w:rPr>
          <w:rFonts w:cs="Times New Roman" w:hAnsi="Times New Roman" w:eastAsia="Times New Roman" w:ascii="Times New Roman"/>
          <w:color w:val="161616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161616"/>
          <w:spacing w:val="-1"/>
          <w:w w:val="100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color w:val="161616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color w:val="161616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color w:val="161616"/>
          <w:spacing w:val="4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diag</w:t>
      </w:r>
      <w:r>
        <w:rPr>
          <w:rFonts w:cs="Times New Roman" w:hAnsi="Times New Roman" w:eastAsia="Times New Roman" w:ascii="Times New Roman"/>
          <w:color w:val="161616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color w:val="161616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ms</w:t>
      </w:r>
      <w:r>
        <w:rPr>
          <w:rFonts w:cs="Times New Roman" w:hAnsi="Times New Roman" w:eastAsia="Times New Roman" w:ascii="Times New Roman"/>
          <w:color w:val="161616"/>
          <w:spacing w:val="4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color w:val="161616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color w:val="161616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ribe</w:t>
      </w:r>
      <w:r>
        <w:rPr>
          <w:rFonts w:cs="Times New Roman" w:hAnsi="Times New Roman" w:eastAsia="Times New Roman" w:ascii="Times New Roman"/>
          <w:color w:val="161616"/>
          <w:spacing w:val="3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wh</w:t>
      </w:r>
      <w:r>
        <w:rPr>
          <w:rFonts w:cs="Times New Roman" w:hAnsi="Times New Roman" w:eastAsia="Times New Roman" w:ascii="Times New Roman"/>
          <w:color w:val="161616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color w:val="161616"/>
          <w:spacing w:val="4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62" w:lineRule="auto" w:line="292"/>
        <w:ind w:left="1949" w:right="421"/>
      </w:pP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sys</w:t>
      </w:r>
      <w:r>
        <w:rPr>
          <w:rFonts w:cs="Times New Roman" w:hAnsi="Times New Roman" w:eastAsia="Times New Roman" w:ascii="Times New Roman"/>
          <w:color w:val="161616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color w:val="161616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color w:val="161616"/>
          <w:spacing w:val="5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do</w:t>
      </w:r>
      <w:r>
        <w:rPr>
          <w:rFonts w:cs="Times New Roman" w:hAnsi="Times New Roman" w:eastAsia="Times New Roman" w:ascii="Times New Roman"/>
          <w:color w:val="161616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color w:val="161616"/>
          <w:spacing w:val="5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161616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color w:val="161616"/>
          <w:spacing w:val="5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how</w:t>
      </w:r>
      <w:r>
        <w:rPr>
          <w:rFonts w:cs="Times New Roman" w:hAnsi="Times New Roman" w:eastAsia="Times New Roman" w:ascii="Times New Roman"/>
          <w:color w:val="161616"/>
          <w:spacing w:val="5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161616"/>
          <w:spacing w:val="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he</w:t>
      </w:r>
      <w:r>
        <w:rPr>
          <w:rFonts w:cs="Times New Roman" w:hAnsi="Times New Roman" w:eastAsia="Times New Roman" w:ascii="Times New Roman"/>
          <w:color w:val="161616"/>
          <w:spacing w:val="4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161616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161616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tors</w:t>
      </w:r>
      <w:r>
        <w:rPr>
          <w:rFonts w:cs="Times New Roman" w:hAnsi="Times New Roman" w:eastAsia="Times New Roman" w:ascii="Times New Roman"/>
          <w:color w:val="161616"/>
          <w:spacing w:val="5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color w:val="161616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161616"/>
          <w:spacing w:val="4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color w:val="161616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color w:val="161616"/>
          <w:spacing w:val="5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but</w:t>
      </w:r>
      <w:r>
        <w:rPr>
          <w:rFonts w:cs="Times New Roman" w:hAnsi="Times New Roman" w:eastAsia="Times New Roman" w:ascii="Times New Roman"/>
          <w:color w:val="161616"/>
          <w:spacing w:val="5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not</w:t>
      </w:r>
      <w:r>
        <w:rPr>
          <w:rFonts w:cs="Times New Roman" w:hAnsi="Times New Roman" w:eastAsia="Times New Roman" w:ascii="Times New Roman"/>
          <w:color w:val="161616"/>
          <w:spacing w:val="5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how</w:t>
      </w:r>
      <w:r>
        <w:rPr>
          <w:rFonts w:cs="Times New Roman" w:hAnsi="Times New Roman" w:eastAsia="Times New Roman" w:ascii="Times New Roman"/>
          <w:color w:val="161616"/>
          <w:spacing w:val="5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color w:val="161616"/>
          <w:spacing w:val="5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sys</w:t>
      </w:r>
      <w:r>
        <w:rPr>
          <w:rFonts w:cs="Times New Roman" w:hAnsi="Times New Roman" w:eastAsia="Times New Roman" w:ascii="Times New Roman"/>
          <w:color w:val="161616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color w:val="161616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op</w:t>
      </w:r>
      <w:r>
        <w:rPr>
          <w:rFonts w:cs="Times New Roman" w:hAnsi="Times New Roman" w:eastAsia="Times New Roman" w:ascii="Times New Roman"/>
          <w:color w:val="161616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color w:val="161616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tes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int</w:t>
      </w:r>
      <w:r>
        <w:rPr>
          <w:rFonts w:cs="Times New Roman" w:hAnsi="Times New Roman" w:eastAsia="Times New Roman" w:ascii="Times New Roman"/>
          <w:color w:val="161616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color w:val="161616"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color w:val="161616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color w:val="161616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y.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exact" w:line="280"/>
        <w:ind w:left="1589"/>
      </w:pPr>
      <w:r>
        <w:rPr>
          <w:rFonts w:cs="MS UI Gothic" w:hAnsi="MS UI Gothic" w:eastAsia="MS UI Gothic" w:ascii="MS UI Gothic"/>
          <w:spacing w:val="0"/>
          <w:w w:val="100"/>
          <w:sz w:val="23"/>
          <w:szCs w:val="23"/>
        </w:rPr>
        <w:t>❖</w:t>
      </w:r>
      <w:r>
        <w:rPr>
          <w:rFonts w:cs="MS UI Gothic" w:hAnsi="MS UI Gothic" w:eastAsia="MS UI Gothic" w:ascii="MS UI Gothic"/>
          <w:spacing w:val="60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Us</w:t>
      </w:r>
      <w:r>
        <w:rPr>
          <w:rFonts w:cs="Times New Roman" w:hAnsi="Times New Roman" w:eastAsia="Times New Roman" w:ascii="Times New Roman"/>
          <w:color w:val="161616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161616"/>
          <w:spacing w:val="-1"/>
          <w:w w:val="100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color w:val="161616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color w:val="161616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color w:val="161616"/>
          <w:spacing w:val="-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dia</w:t>
      </w:r>
      <w:r>
        <w:rPr>
          <w:rFonts w:cs="Times New Roman" w:hAnsi="Times New Roman" w:eastAsia="Times New Roman" w:ascii="Times New Roman"/>
          <w:color w:val="161616"/>
          <w:spacing w:val="2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color w:val="161616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ms</w:t>
      </w:r>
      <w:r>
        <w:rPr>
          <w:rFonts w:cs="Times New Roman" w:hAnsi="Times New Roman" w:eastAsia="Times New Roman" w:ascii="Times New Roman"/>
          <w:color w:val="161616"/>
          <w:spacing w:val="-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color w:val="161616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lus</w:t>
      </w:r>
      <w:r>
        <w:rPr>
          <w:rFonts w:cs="Times New Roman" w:hAnsi="Times New Roman" w:eastAsia="Times New Roman" w:ascii="Times New Roman"/>
          <w:color w:val="161616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color w:val="161616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te</w:t>
      </w:r>
      <w:r>
        <w:rPr>
          <w:rFonts w:cs="Times New Roman" w:hAnsi="Times New Roman" w:eastAsia="Times New Roman" w:ascii="Times New Roman"/>
          <w:color w:val="161616"/>
          <w:spacing w:val="-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161616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color w:val="161616"/>
          <w:spacing w:val="-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161616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color w:val="161616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fine</w:t>
      </w:r>
      <w:r>
        <w:rPr>
          <w:rFonts w:cs="Times New Roman" w:hAnsi="Times New Roman" w:eastAsia="Times New Roman" w:ascii="Times New Roman"/>
          <w:color w:val="161616"/>
          <w:spacing w:val="-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color w:val="161616"/>
          <w:spacing w:val="-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161616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color w:val="161616"/>
          <w:spacing w:val="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color w:val="161616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xt</w:t>
      </w:r>
      <w:r>
        <w:rPr>
          <w:rFonts w:cs="Times New Roman" w:hAnsi="Times New Roman" w:eastAsia="Times New Roman" w:ascii="Times New Roman"/>
          <w:color w:val="161616"/>
          <w:spacing w:val="-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161616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color w:val="161616"/>
          <w:spacing w:val="-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161616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color w:val="161616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quir</w:t>
      </w:r>
      <w:r>
        <w:rPr>
          <w:rFonts w:cs="Times New Roman" w:hAnsi="Times New Roman" w:eastAsia="Times New Roman" w:ascii="Times New Roman"/>
          <w:color w:val="161616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ments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62"/>
        <w:ind w:left="1949"/>
      </w:pP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of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161616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color w:val="161616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color w:val="161616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161616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color w:val="161616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161616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color w:val="161616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re</w:t>
      </w:r>
      <w:r>
        <w:rPr>
          <w:rFonts w:cs="Times New Roman" w:hAnsi="Times New Roman" w:eastAsia="Times New Roman" w:ascii="Times New Roman"/>
          <w:color w:val="161616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sys</w:t>
      </w:r>
      <w:r>
        <w:rPr>
          <w:rFonts w:cs="Times New Roman" w:hAnsi="Times New Roman" w:eastAsia="Times New Roman" w:ascii="Times New Roman"/>
          <w:color w:val="161616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color w:val="161616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color w:val="161616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or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color w:val="161616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color w:val="161616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port</w:t>
      </w:r>
      <w:r>
        <w:rPr>
          <w:rFonts w:cs="Times New Roman" w:hAnsi="Times New Roman" w:eastAsia="Times New Roman" w:ascii="Times New Roman"/>
          <w:color w:val="161616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pa</w:t>
      </w:r>
      <w:r>
        <w:rPr>
          <w:rFonts w:cs="Times New Roman" w:hAnsi="Times New Roman" w:eastAsia="Times New Roman" w:ascii="Times New Roman"/>
          <w:color w:val="161616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ts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of</w:t>
      </w:r>
      <w:r>
        <w:rPr>
          <w:rFonts w:cs="Times New Roman" w:hAnsi="Times New Roman" w:eastAsia="Times New Roman" w:ascii="Times New Roman"/>
          <w:color w:val="161616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system.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22" w:lineRule="auto" w:line="287"/>
        <w:ind w:left="1949" w:right="464" w:hanging="360"/>
        <w:sectPr>
          <w:pgMar w:header="736" w:footer="998" w:top="960" w:bottom="280" w:left="1620" w:right="1320"/>
          <w:pgSz w:w="11920" w:h="16840"/>
        </w:sectPr>
      </w:pPr>
      <w:r>
        <w:rPr>
          <w:rFonts w:cs="MS UI Gothic" w:hAnsi="MS UI Gothic" w:eastAsia="MS UI Gothic" w:ascii="MS UI Gothic"/>
          <w:spacing w:val="0"/>
          <w:w w:val="100"/>
          <w:sz w:val="23"/>
          <w:szCs w:val="23"/>
        </w:rPr>
        <w:t>❖</w:t>
      </w:r>
      <w:r>
        <w:rPr>
          <w:rFonts w:cs="MS UI Gothic" w:hAnsi="MS UI Gothic" w:eastAsia="MS UI Gothic" w:ascii="MS UI Gothic"/>
          <w:spacing w:val="60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You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161616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color w:val="161616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model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161616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161616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omp</w:t>
      </w:r>
      <w:r>
        <w:rPr>
          <w:rFonts w:cs="Times New Roman" w:hAnsi="Times New Roman" w:eastAsia="Times New Roman" w:ascii="Times New Roman"/>
          <w:color w:val="161616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color w:val="161616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x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sys</w:t>
      </w:r>
      <w:r>
        <w:rPr>
          <w:rFonts w:cs="Times New Roman" w:hAnsi="Times New Roman" w:eastAsia="Times New Roman" w:ascii="Times New Roman"/>
          <w:color w:val="161616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color w:val="161616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wi</w:t>
      </w:r>
      <w:r>
        <w:rPr>
          <w:rFonts w:cs="Times New Roman" w:hAnsi="Times New Roman" w:eastAsia="Times New Roman" w:ascii="Times New Roman"/>
          <w:color w:val="161616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161616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sing</w:t>
      </w:r>
      <w:r>
        <w:rPr>
          <w:rFonts w:cs="Times New Roman" w:hAnsi="Times New Roman" w:eastAsia="Times New Roman" w:ascii="Times New Roman"/>
          <w:color w:val="161616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161616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us</w:t>
      </w:r>
      <w:r>
        <w:rPr>
          <w:rFonts w:cs="Times New Roman" w:hAnsi="Times New Roman" w:eastAsia="Times New Roman" w:ascii="Times New Roman"/>
          <w:color w:val="161616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161616"/>
          <w:spacing w:val="-1"/>
          <w:w w:val="100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color w:val="161616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color w:val="161616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161616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161616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diag</w:t>
      </w:r>
      <w:r>
        <w:rPr>
          <w:rFonts w:cs="Times New Roman" w:hAnsi="Times New Roman" w:eastAsia="Times New Roman" w:ascii="Times New Roman"/>
          <w:color w:val="161616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color w:val="161616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or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161616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color w:val="161616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161616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161616"/>
          <w:spacing w:val="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161616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many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use</w:t>
      </w:r>
      <w:r>
        <w:rPr>
          <w:rFonts w:cs="Times New Roman" w:hAnsi="Times New Roman" w:eastAsia="Times New Roman" w:ascii="Times New Roman"/>
          <w:color w:val="161616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161616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color w:val="161616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color w:val="161616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di</w:t>
      </w:r>
      <w:r>
        <w:rPr>
          <w:rFonts w:cs="Times New Roman" w:hAnsi="Times New Roman" w:eastAsia="Times New Roman" w:ascii="Times New Roman"/>
          <w:color w:val="161616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gr</w:t>
      </w:r>
      <w:r>
        <w:rPr>
          <w:rFonts w:cs="Times New Roman" w:hAnsi="Times New Roman" w:eastAsia="Times New Roman" w:ascii="Times New Roman"/>
          <w:color w:val="161616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161616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model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161616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om</w:t>
      </w:r>
      <w:r>
        <w:rPr>
          <w:rFonts w:cs="Times New Roman" w:hAnsi="Times New Roman" w:eastAsia="Times New Roman" w:ascii="Times New Roman"/>
          <w:color w:val="161616"/>
          <w:spacing w:val="3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color w:val="161616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of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syst</w:t>
      </w:r>
      <w:r>
        <w:rPr>
          <w:rFonts w:cs="Times New Roman" w:hAnsi="Times New Roman" w:eastAsia="Times New Roman" w:ascii="Times New Roman"/>
          <w:color w:val="161616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161616"/>
          <w:spacing w:val="0"/>
          <w:w w:val="100"/>
          <w:sz w:val="24"/>
          <w:szCs w:val="24"/>
        </w:rPr>
        <w:t>m.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4"/>
          <w:szCs w:val="2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4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108"/>
        <w:sectPr>
          <w:pgNumType w:start="41"/>
          <w:pgMar w:footer="577" w:header="736" w:top="960" w:bottom="280" w:left="1620" w:right="1320"/>
          <w:footerReference w:type="default" r:id="rId128"/>
          <w:pgSz w:w="11920" w:h="16840"/>
        </w:sectPr>
      </w:pPr>
      <w:r>
        <w:pict>
          <v:shape type="#_x0000_t75" style="width:382.8pt;height:674.4pt">
            <v:imagedata o:title="" r:id="rId129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pict>
          <v:shape type="#_x0000_t75" style="position:absolute;margin-left:76.56pt;margin-top:68.039pt;width:136.74pt;height:33.901pt;mso-position-horizontal-relative:page;mso-position-vertical-relative:page;z-index:-4117">
            <v:imagedata o:title="" r:id="rId130"/>
          </v:shape>
        </w:pict>
      </w: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20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32"/>
          <w:szCs w:val="32"/>
        </w:rPr>
        <w:jc w:val="left"/>
        <w:spacing w:before="18"/>
        <w:ind w:left="108"/>
      </w:pPr>
      <w:r>
        <w:rPr>
          <w:rFonts w:cs="Times New Roman" w:hAnsi="Times New Roman" w:eastAsia="Times New Roman" w:ascii="Times New Roman"/>
          <w:w w:val="99"/>
          <w:sz w:val="32"/>
          <w:szCs w:val="32"/>
        </w:rPr>
      </w:r>
      <w:r>
        <w:rPr>
          <w:rFonts w:cs="Times New Roman" w:hAnsi="Times New Roman" w:eastAsia="Times New Roman" w:ascii="Times New Roman"/>
          <w:spacing w:val="0"/>
          <w:w w:val="100"/>
          <w:sz w:val="32"/>
          <w:szCs w:val="32"/>
          <w:u w:val="single" w:color="000000"/>
        </w:rPr>
        <w:t>Acti</w:t>
      </w:r>
      <w:r>
        <w:rPr>
          <w:rFonts w:cs="Times New Roman" w:hAnsi="Times New Roman" w:eastAsia="Times New Roman" w:ascii="Times New Roman"/>
          <w:spacing w:val="1"/>
          <w:w w:val="100"/>
          <w:sz w:val="32"/>
          <w:szCs w:val="32"/>
          <w:u w:val="single" w:color="000000"/>
        </w:rPr>
        <w:t>v</w:t>
      </w:r>
      <w:r>
        <w:rPr>
          <w:rFonts w:cs="Times New Roman" w:hAnsi="Times New Roman" w:eastAsia="Times New Roman" w:ascii="Times New Roman"/>
          <w:spacing w:val="1"/>
          <w:w w:val="100"/>
          <w:sz w:val="32"/>
          <w:szCs w:val="32"/>
          <w:u w:val="single" w:color="000000"/>
        </w:rPr>
      </w:r>
      <w:r>
        <w:rPr>
          <w:rFonts w:cs="Times New Roman" w:hAnsi="Times New Roman" w:eastAsia="Times New Roman" w:ascii="Times New Roman"/>
          <w:spacing w:val="0"/>
          <w:w w:val="100"/>
          <w:sz w:val="32"/>
          <w:szCs w:val="32"/>
          <w:u w:val="single" w:color="000000"/>
        </w:rPr>
        <w:t>ity</w:t>
      </w:r>
      <w:r>
        <w:rPr>
          <w:rFonts w:cs="Times New Roman" w:hAnsi="Times New Roman" w:eastAsia="Times New Roman" w:ascii="Times New Roman"/>
          <w:spacing w:val="-10"/>
          <w:w w:val="100"/>
          <w:sz w:val="32"/>
          <w:szCs w:val="32"/>
          <w:u w:val="single" w:color="00000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32"/>
          <w:szCs w:val="32"/>
          <w:u w:val="single" w:color="000000"/>
        </w:rPr>
        <w:t>Dia</w:t>
      </w:r>
      <w:r>
        <w:rPr>
          <w:rFonts w:cs="Times New Roman" w:hAnsi="Times New Roman" w:eastAsia="Times New Roman" w:ascii="Times New Roman"/>
          <w:spacing w:val="1"/>
          <w:w w:val="100"/>
          <w:sz w:val="32"/>
          <w:szCs w:val="32"/>
          <w:u w:val="single" w:color="000000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sz w:val="32"/>
          <w:szCs w:val="32"/>
          <w:u w:val="single" w:color="000000"/>
        </w:rPr>
      </w:r>
      <w:r>
        <w:rPr>
          <w:rFonts w:cs="Times New Roman" w:hAnsi="Times New Roman" w:eastAsia="Times New Roman" w:ascii="Times New Roman"/>
          <w:spacing w:val="0"/>
          <w:w w:val="100"/>
          <w:sz w:val="32"/>
          <w:szCs w:val="32"/>
          <w:u w:val="single" w:color="000000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32"/>
          <w:szCs w:val="32"/>
          <w:u w:val="single" w:color="000000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32"/>
          <w:szCs w:val="32"/>
          <w:u w:val="single" w:color="000000"/>
        </w:rPr>
      </w:r>
      <w:r>
        <w:rPr>
          <w:rFonts w:cs="Times New Roman" w:hAnsi="Times New Roman" w:eastAsia="Times New Roman" w:ascii="Times New Roman"/>
          <w:spacing w:val="0"/>
          <w:w w:val="100"/>
          <w:sz w:val="32"/>
          <w:szCs w:val="32"/>
          <w:u w:val="single" w:color="000000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32"/>
          <w:szCs w:val="32"/>
        </w:rPr>
      </w:r>
      <w:r>
        <w:rPr>
          <w:rFonts w:cs="Times New Roman" w:hAnsi="Times New Roman" w:eastAsia="Times New Roman" w:ascii="Times New Roman"/>
          <w:spacing w:val="0"/>
          <w:w w:val="100"/>
          <w:sz w:val="32"/>
          <w:szCs w:val="32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81" w:lineRule="auto" w:line="270"/>
        <w:ind w:left="1688" w:right="814" w:hanging="360"/>
      </w:pPr>
      <w:r>
        <w:rPr>
          <w:rFonts w:cs="MS UI Gothic" w:hAnsi="MS UI Gothic" w:eastAsia="MS UI Gothic" w:ascii="MS UI Gothic"/>
          <w:spacing w:val="0"/>
          <w:w w:val="100"/>
          <w:sz w:val="23"/>
          <w:szCs w:val="23"/>
        </w:rPr>
        <w:t>❖</w:t>
      </w:r>
      <w:r>
        <w:rPr>
          <w:rFonts w:cs="MS UI Gothic" w:hAnsi="MS UI Gothic" w:eastAsia="MS UI Gothic" w:ascii="MS UI Gothic"/>
          <w:spacing w:val="60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diag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flo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rt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flow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anoth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exact" w:line="280"/>
        <w:ind w:left="1328"/>
      </w:pPr>
      <w:r>
        <w:rPr>
          <w:rFonts w:cs="MS UI Gothic" w:hAnsi="MS UI Gothic" w:eastAsia="MS UI Gothic" w:ascii="MS UI Gothic"/>
          <w:spacing w:val="0"/>
          <w:w w:val="100"/>
          <w:sz w:val="23"/>
          <w:szCs w:val="23"/>
        </w:rPr>
        <w:t>❖</w:t>
      </w:r>
      <w:r>
        <w:rPr>
          <w:rFonts w:cs="MS UI Gothic" w:hAnsi="MS UI Gothic" w:eastAsia="MS UI Gothic" w:ascii="MS UI Gothic"/>
          <w:spacing w:val="60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ibed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sys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328"/>
      </w:pPr>
      <w:r>
        <w:rPr>
          <w:rFonts w:cs="MS UI Gothic" w:hAnsi="MS UI Gothic" w:eastAsia="MS UI Gothic" w:ascii="MS UI Gothic"/>
          <w:spacing w:val="0"/>
          <w:w w:val="100"/>
          <w:sz w:val="23"/>
          <w:szCs w:val="23"/>
        </w:rPr>
        <w:t>❖</w:t>
      </w:r>
      <w:r>
        <w:rPr>
          <w:rFonts w:cs="MS UI Gothic" w:hAnsi="MS UI Gothic" w:eastAsia="MS UI Gothic" w:ascii="MS UI Gothic"/>
          <w:spacing w:val="60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ontrol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flow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nothe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2"/>
        <w:ind w:left="1328"/>
      </w:pPr>
      <w:r>
        <w:rPr>
          <w:rFonts w:cs="MS UI Gothic" w:hAnsi="MS UI Gothic" w:eastAsia="MS UI Gothic" w:ascii="MS UI Gothic"/>
          <w:spacing w:val="0"/>
          <w:w w:val="100"/>
          <w:sz w:val="23"/>
          <w:szCs w:val="23"/>
        </w:rPr>
        <w:t>❖</w:t>
      </w:r>
      <w:r>
        <w:rPr>
          <w:rFonts w:cs="MS UI Gothic" w:hAnsi="MS UI Gothic" w:eastAsia="MS UI Gothic" w:ascii="MS UI Gothic"/>
          <w:spacing w:val="60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This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flow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ial,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auto" w:line="270"/>
        <w:ind w:left="1688" w:right="814" w:hanging="360"/>
      </w:pPr>
      <w:r>
        <w:rPr>
          <w:rFonts w:cs="MS UI Gothic" w:hAnsi="MS UI Gothic" w:eastAsia="MS UI Gothic" w:ascii="MS UI Gothic"/>
          <w:spacing w:val="0"/>
          <w:w w:val="100"/>
          <w:sz w:val="23"/>
          <w:szCs w:val="23"/>
        </w:rPr>
        <w:t>❖</w:t>
      </w:r>
      <w:r>
        <w:rPr>
          <w:rFonts w:cs="MS UI Gothic" w:hAnsi="MS UI Gothic" w:eastAsia="MS UI Gothic" w:ascii="MS UI Gothic"/>
          <w:spacing w:val="60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diag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with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type</w:t>
      </w:r>
      <w:r>
        <w:rPr>
          <w:rFonts w:cs="Times New Roman" w:hAnsi="Times New Roman" w:eastAsia="Times New Roman" w:ascii="Times New Roman"/>
          <w:spacing w:val="5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of</w:t>
      </w:r>
      <w:r>
        <w:rPr>
          <w:rFonts w:cs="Times New Roman" w:hAnsi="Times New Roman" w:eastAsia="Times New Roman" w:ascii="Times New Roman"/>
          <w:spacing w:val="5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flow</w:t>
      </w:r>
      <w:r>
        <w:rPr>
          <w:rFonts w:cs="Times New Roman" w:hAnsi="Times New Roman" w:eastAsia="Times New Roman" w:ascii="Times New Roman"/>
          <w:spacing w:val="5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ontrol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using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  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lem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tc.</w:t>
      </w:r>
    </w:p>
    <w:p>
      <w:pPr>
        <w:rPr>
          <w:sz w:val="20"/>
          <w:szCs w:val="20"/>
        </w:rPr>
        <w:jc w:val="left"/>
        <w:spacing w:before="8"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108"/>
        <w:sectPr>
          <w:pgMar w:header="736" w:footer="577" w:top="960" w:bottom="280" w:left="1620" w:right="1320"/>
          <w:pgSz w:w="11920" w:h="16840"/>
        </w:sectPr>
      </w:pPr>
      <w:r>
        <w:pict>
          <v:shape type="#_x0000_t75" style="width:436.9pt;height:396.1pt">
            <v:imagedata o:title="" r:id="rId131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4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108"/>
        <w:sectPr>
          <w:pgMar w:header="736" w:footer="577" w:top="960" w:bottom="280" w:left="1620" w:right="1320"/>
          <w:pgSz w:w="11920" w:h="16840"/>
        </w:sectPr>
      </w:pPr>
      <w:r>
        <w:pict>
          <v:shape type="#_x0000_t75" style="width:436.9pt;height:426pt">
            <v:imagedata o:title="" r:id="rId132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pict>
          <v:group style="position:absolute;margin-left:397.8pt;margin-top:100.48pt;width:154pt;height:197.8pt;mso-position-horizontal-relative:page;mso-position-vertical-relative:page;z-index:-4115" coordorigin="7956,2010" coordsize="3080,3956">
            <v:shape style="position:absolute;left:7966;top:5574;width:3060;height:381" coordorigin="7966,5574" coordsize="3060,381" path="m8348,5574l7966,5955,11026,5955,10645,5574,8348,5574xe" filled="t" fillcolor="#CDCDCD" stroked="f">
              <v:path arrowok="t"/>
              <v:fill/>
            </v:shape>
            <v:shape style="position:absolute;left:10644;top:2020;width:381;height:3936" coordorigin="10644,2020" coordsize="381,3936" path="m11025,2020l10644,2404,10644,5575,11025,5956,11025,2020xe" filled="t" fillcolor="#999999" stroked="f">
              <v:path arrowok="t"/>
              <v:fill/>
            </v:shape>
            <v:shape style="position:absolute;left:7966;top:2020;width:3060;height:3936" coordorigin="7966,2020" coordsize="3060,3936" path="m7966,5956l11026,5956,11026,2020,7966,2020,7966,5956xe" filled="f" stroked="t" strokeweight="0.72pt" strokecolor="#000000">
              <v:path arrowok="t"/>
            </v:shape>
            <v:shape style="position:absolute;left:8348;top:2404;width:2297;height:3171" coordorigin="8348,2404" coordsize="2297,3171" path="m8348,5575l10645,5575,10645,2404,8348,2404,8348,5575xe" filled="f" stroked="t" strokeweight="0.72pt" strokecolor="#000000">
              <v:path arrowok="t"/>
            </v:shape>
            <v:shape style="position:absolute;left:7966;top:2020;width:382;height:384" coordorigin="7966,2020" coordsize="382,384" path="m7966,2020l8348,2404e" filled="f" stroked="t" strokeweight="0.72pt" strokecolor="#000000">
              <v:path arrowok="t"/>
            </v:shape>
            <v:shape style="position:absolute;left:7966;top:5575;width:382;height:381" coordorigin="7966,5575" coordsize="382,381" path="m7966,5956l8348,5575e" filled="f" stroked="t" strokeweight="0.72pt" strokecolor="#000000">
              <v:path arrowok="t"/>
            </v:shape>
            <v:shape style="position:absolute;left:10645;top:5575;width:381;height:381" coordorigin="10645,5575" coordsize="381,381" path="m11026,5956l10645,5575e" filled="f" stroked="t" strokeweight="0.72pt" strokecolor="#000000">
              <v:path arrowok="t"/>
            </v:shape>
            <v:shape style="position:absolute;left:10645;top:2020;width:381;height:384" coordorigin="10645,2020" coordsize="381,384" path="m11026,2020l10645,2404e" filled="f" stroked="t" strokeweight="0.72pt" strokecolor="#000000">
              <v:path arrowok="t"/>
            </v:shape>
            <v:shape style="position:absolute;left:8883;top:3117;width:1159;height:1860" coordorigin="8883,3117" coordsize="1159,1860" path="m9357,4060l9417,4048,9475,4043,9546,4050,9609,4068,9665,4099,9714,4142,9754,4197,9782,4261,9799,4336,9805,4421,9800,4502,9788,4576,9766,4642,9736,4700,9698,4751,9639,4803,9570,4840,9490,4862,9400,4869,9346,4867,9252,4850,9173,4817,9109,4771,9056,4708,9025,4655,8991,4586,8953,4502,8883,4531,8912,4619,8937,4701,8957,4777,8974,4847,8986,4911,9064,4940,9141,4961,9219,4973,9297,4977,9383,4973,9465,4961,9543,4940,9618,4911,9690,4874,9758,4829,9822,4775,9881,4717,9930,4656,9970,4593,10002,4527,10024,4460,10038,4390,10042,4319,10038,4258,10008,4151,9946,4062,9856,3995,9757,3956,9673,3940,9632,3938,9707,3872,9768,3812,9816,3757,9873,3658,9900,3556,9903,3502,9895,3424,9872,3352,9833,3287,9778,3228,9725,3188,9664,3157,9597,3135,9522,3122,9440,3117,9372,3120,9307,3129,9246,3143,9189,3164,9086,3223,8997,3306,8929,3616,9007,3616,9037,3528,9061,3462,9103,3401,9166,3355,9248,3317,9336,3297,9381,3295,9447,3300,9507,3316,9606,3381,9670,3481,9686,3542,9692,3609,9686,3684,9667,3751,9636,3811,9593,3863,9540,3905,9481,3935,9414,3953,9339,3959,9321,3959,9298,3958,9271,3955,9239,3952,9215,4096,9233,4108,9296,4080,9357,4060xe" filled="t" fillcolor="#000000" stroked="f">
              <v:path arrowok="t"/>
              <v:fill/>
            </v:shape>
            <w10:wrap type="none"/>
          </v:group>
        </w:pict>
      </w:r>
      <w:r>
        <w:pict>
          <v:group style="position:absolute;margin-left:158.54pt;margin-top:330.96pt;width:424.92pt;height:56pt;mso-position-horizontal-relative:page;mso-position-vertical-relative:page;z-index:-4116" coordorigin="3171,6619" coordsize="8498,1120">
            <v:shape type="#_x0000_t75" style="position:absolute;left:3643;top:6619;width:6719;height:1088">
              <v:imagedata o:title="" r:id="rId133"/>
            </v:shape>
            <v:shape style="position:absolute;left:3178;top:7627;width:8484;height:105" coordorigin="3178,7627" coordsize="8484,105" path="m11639,7678l11488,7636,11488,7678,3352,7668,3352,7627,3178,7675,3352,7722,3352,7680,11488,7690,11488,7732,11642,7690,11662,7684,11639,7678xe" filled="t" fillcolor="#000000" stroked="f">
              <v:path arrowok="t"/>
              <v:fill/>
            </v:shape>
            <w10:wrap type="none"/>
          </v:group>
        </w:pict>
      </w: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4"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52"/>
          <w:szCs w:val="52"/>
        </w:rPr>
        <w:jc w:val="left"/>
        <w:spacing w:lineRule="exact" w:line="580"/>
        <w:ind w:left="2341"/>
      </w:pPr>
      <w:r>
        <w:rPr>
          <w:rFonts w:cs="Times New Roman" w:hAnsi="Times New Roman" w:eastAsia="Times New Roman" w:ascii="Times New Roman"/>
          <w:position w:val="-1"/>
          <w:sz w:val="52"/>
          <w:szCs w:val="52"/>
        </w:rPr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52"/>
          <w:szCs w:val="52"/>
          <w:u w:val="thick" w:color="000000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position w:val="-1"/>
          <w:sz w:val="52"/>
          <w:szCs w:val="52"/>
          <w:u w:val="thick" w:color="000000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position w:val="-1"/>
          <w:sz w:val="52"/>
          <w:szCs w:val="52"/>
          <w:u w:val="thick" w:color="000000"/>
        </w:rPr>
      </w:r>
      <w:r>
        <w:rPr>
          <w:rFonts w:cs="Times New Roman" w:hAnsi="Times New Roman" w:eastAsia="Times New Roman" w:ascii="Times New Roman"/>
          <w:spacing w:val="-3"/>
          <w:w w:val="100"/>
          <w:position w:val="-1"/>
          <w:sz w:val="52"/>
          <w:szCs w:val="52"/>
          <w:u w:val="thick" w:color="000000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position w:val="-1"/>
          <w:sz w:val="52"/>
          <w:szCs w:val="52"/>
          <w:u w:val="thick" w:color="000000"/>
        </w:rPr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52"/>
          <w:szCs w:val="52"/>
          <w:u w:val="thick" w:color="000000"/>
        </w:rPr>
        <w:t>pter</w:t>
      </w:r>
      <w:r>
        <w:rPr>
          <w:rFonts w:cs="Times New Roman" w:hAnsi="Times New Roman" w:eastAsia="Times New Roman" w:ascii="Times New Roman"/>
          <w:spacing w:val="-2"/>
          <w:w w:val="100"/>
          <w:position w:val="-1"/>
          <w:sz w:val="52"/>
          <w:szCs w:val="52"/>
          <w:u w:val="thick" w:color="00000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52"/>
          <w:szCs w:val="52"/>
          <w:u w:val="thick" w:color="000000"/>
        </w:rPr>
        <w:t>#</w:t>
      </w:r>
      <w:r>
        <w:rPr>
          <w:rFonts w:cs="Times New Roman" w:hAnsi="Times New Roman" w:eastAsia="Times New Roman" w:ascii="Times New Roman"/>
          <w:spacing w:val="2"/>
          <w:w w:val="100"/>
          <w:position w:val="-1"/>
          <w:sz w:val="52"/>
          <w:szCs w:val="52"/>
          <w:u w:val="thick" w:color="000000"/>
        </w:rPr>
        <w:t>3</w:t>
      </w:r>
      <w:r>
        <w:rPr>
          <w:rFonts w:cs="Times New Roman" w:hAnsi="Times New Roman" w:eastAsia="Times New Roman" w:ascii="Times New Roman"/>
          <w:spacing w:val="2"/>
          <w:w w:val="100"/>
          <w:position w:val="-1"/>
          <w:sz w:val="52"/>
          <w:szCs w:val="52"/>
          <w:u w:val="thick" w:color="000000"/>
        </w:rPr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52"/>
          <w:szCs w:val="52"/>
          <w:u w:val="thick" w:color="000000"/>
        </w:rPr>
        <w:t>:</w:t>
      </w:r>
      <w:r>
        <w:rPr>
          <w:rFonts w:cs="Times New Roman" w:hAnsi="Times New Roman" w:eastAsia="Times New Roman" w:ascii="Times New Roman"/>
          <w:spacing w:val="-3"/>
          <w:w w:val="100"/>
          <w:position w:val="-1"/>
          <w:sz w:val="52"/>
          <w:szCs w:val="52"/>
          <w:u w:val="thick" w:color="00000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52"/>
          <w:szCs w:val="52"/>
          <w:u w:val="thick" w:color="000000"/>
        </w:rPr>
        <w:t>System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52"/>
          <w:szCs w:val="52"/>
          <w:u w:val="thick" w:color="00000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52"/>
          <w:szCs w:val="52"/>
          <w:u w:val="thick" w:color="000000"/>
        </w:rPr>
        <w:t>D</w:t>
      </w:r>
      <w:r>
        <w:rPr>
          <w:rFonts w:cs="Times New Roman" w:hAnsi="Times New Roman" w:eastAsia="Times New Roman" w:ascii="Times New Roman"/>
          <w:spacing w:val="-4"/>
          <w:w w:val="100"/>
          <w:position w:val="-1"/>
          <w:sz w:val="52"/>
          <w:szCs w:val="52"/>
          <w:u w:val="thick" w:color="000000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position w:val="-1"/>
          <w:sz w:val="52"/>
          <w:szCs w:val="52"/>
          <w:u w:val="thick" w:color="000000"/>
        </w:rPr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52"/>
          <w:szCs w:val="52"/>
          <w:u w:val="thick" w:color="000000"/>
        </w:rPr>
        <w:t>s</w:t>
      </w:r>
      <w:r>
        <w:rPr>
          <w:rFonts w:cs="Times New Roman" w:hAnsi="Times New Roman" w:eastAsia="Times New Roman" w:ascii="Times New Roman"/>
          <w:spacing w:val="-2"/>
          <w:w w:val="100"/>
          <w:position w:val="-1"/>
          <w:sz w:val="52"/>
          <w:szCs w:val="52"/>
          <w:u w:val="thick" w:color="000000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position w:val="-1"/>
          <w:sz w:val="52"/>
          <w:szCs w:val="52"/>
          <w:u w:val="thick" w:color="000000"/>
        </w:rPr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52"/>
          <w:szCs w:val="52"/>
          <w:u w:val="thick" w:color="000000"/>
        </w:rPr>
        <w:t>gn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52"/>
          <w:szCs w:val="52"/>
        </w:rPr>
      </w:r>
    </w:p>
    <w:p>
      <w:pPr>
        <w:rPr>
          <w:sz w:val="18"/>
          <w:szCs w:val="18"/>
        </w:rPr>
        <w:jc w:val="left"/>
        <w:spacing w:before="5" w:lineRule="exact" w:line="180"/>
      </w:pPr>
      <w:r>
        <w:rPr>
          <w:sz w:val="18"/>
          <w:szCs w:val="1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36"/>
          <w:szCs w:val="36"/>
        </w:rPr>
        <w:jc w:val="left"/>
        <w:spacing w:before="13" w:lineRule="auto" w:line="272"/>
        <w:ind w:left="4773" w:right="937"/>
      </w:pPr>
      <w:r>
        <w:rPr>
          <w:rFonts w:cs="Times New Roman" w:hAnsi="Times New Roman" w:eastAsia="Times New Roman" w:ascii="Times New Roman"/>
          <w:b/>
          <w:spacing w:val="1"/>
          <w:w w:val="100"/>
          <w:sz w:val="36"/>
          <w:szCs w:val="36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36"/>
          <w:szCs w:val="36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36"/>
          <w:szCs w:val="36"/>
        </w:rPr>
        <w:t>    </w:t>
      </w:r>
      <w:r>
        <w:rPr>
          <w:rFonts w:cs="Times New Roman" w:hAnsi="Times New Roman" w:eastAsia="Times New Roman" w:ascii="Times New Roman"/>
          <w:b/>
          <w:spacing w:val="5"/>
          <w:w w:val="100"/>
          <w:sz w:val="36"/>
          <w:szCs w:val="36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36"/>
          <w:szCs w:val="36"/>
        </w:rPr>
        <w:t>Data</w:t>
      </w:r>
      <w:r>
        <w:rPr>
          <w:rFonts w:cs="Times New Roman" w:hAnsi="Times New Roman" w:eastAsia="Times New Roman" w:ascii="Times New Roman"/>
          <w:b/>
          <w:spacing w:val="-1"/>
          <w:w w:val="100"/>
          <w:sz w:val="36"/>
          <w:szCs w:val="36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36"/>
          <w:szCs w:val="36"/>
        </w:rPr>
        <w:t>ase</w:t>
      </w:r>
      <w:r>
        <w:rPr>
          <w:rFonts w:cs="Times New Roman" w:hAnsi="Times New Roman" w:eastAsia="Times New Roman" w:ascii="Times New Roman"/>
          <w:b/>
          <w:spacing w:val="1"/>
          <w:w w:val="100"/>
          <w:sz w:val="36"/>
          <w:szCs w:val="36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36"/>
          <w:szCs w:val="36"/>
        </w:rPr>
        <w:t>Design</w:t>
      </w:r>
      <w:r>
        <w:rPr>
          <w:rFonts w:cs="Times New Roman" w:hAnsi="Times New Roman" w:eastAsia="Times New Roman" w:ascii="Times New Roman"/>
          <w:b/>
          <w:spacing w:val="0"/>
          <w:w w:val="100"/>
          <w:sz w:val="36"/>
          <w:szCs w:val="36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36"/>
          <w:szCs w:val="36"/>
        </w:rPr>
        <w:t>a.</w:t>
      </w:r>
      <w:r>
        <w:rPr>
          <w:rFonts w:cs="Times New Roman" w:hAnsi="Times New Roman" w:eastAsia="Times New Roman" w:ascii="Times New Roman"/>
          <w:b/>
          <w:spacing w:val="19"/>
          <w:w w:val="100"/>
          <w:sz w:val="36"/>
          <w:szCs w:val="36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36"/>
          <w:szCs w:val="36"/>
        </w:rPr>
        <w:t>Data</w:t>
      </w:r>
      <w:r>
        <w:rPr>
          <w:rFonts w:cs="Times New Roman" w:hAnsi="Times New Roman" w:eastAsia="Times New Roman" w:ascii="Times New Roman"/>
          <w:b/>
          <w:spacing w:val="0"/>
          <w:w w:val="100"/>
          <w:sz w:val="36"/>
          <w:szCs w:val="36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36"/>
          <w:szCs w:val="36"/>
        </w:rPr>
        <w:t>Di</w:t>
      </w:r>
      <w:r>
        <w:rPr>
          <w:rFonts w:cs="Times New Roman" w:hAnsi="Times New Roman" w:eastAsia="Times New Roman" w:ascii="Times New Roman"/>
          <w:b/>
          <w:spacing w:val="1"/>
          <w:w w:val="100"/>
          <w:sz w:val="36"/>
          <w:szCs w:val="36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36"/>
          <w:szCs w:val="36"/>
        </w:rPr>
        <w:t>tiona</w:t>
      </w:r>
      <w:r>
        <w:rPr>
          <w:rFonts w:cs="Times New Roman" w:hAnsi="Times New Roman" w:eastAsia="Times New Roman" w:ascii="Times New Roman"/>
          <w:b/>
          <w:spacing w:val="-1"/>
          <w:w w:val="100"/>
          <w:sz w:val="36"/>
          <w:szCs w:val="36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36"/>
          <w:szCs w:val="36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36"/>
          <w:szCs w:val="36"/>
        </w:rPr>
      </w:r>
    </w:p>
    <w:p>
      <w:pPr>
        <w:rPr>
          <w:rFonts w:cs="Times New Roman" w:hAnsi="Times New Roman" w:eastAsia="Times New Roman" w:ascii="Times New Roman"/>
          <w:sz w:val="36"/>
          <w:szCs w:val="36"/>
        </w:rPr>
        <w:jc w:val="left"/>
        <w:spacing w:before="4"/>
        <w:ind w:left="4773"/>
      </w:pPr>
      <w:r>
        <w:rPr>
          <w:rFonts w:cs="Times New Roman" w:hAnsi="Times New Roman" w:eastAsia="Times New Roman" w:ascii="Times New Roman"/>
          <w:b/>
          <w:spacing w:val="-1"/>
          <w:w w:val="100"/>
          <w:sz w:val="36"/>
          <w:szCs w:val="36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36"/>
          <w:szCs w:val="36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36"/>
          <w:szCs w:val="36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36"/>
          <w:szCs w:val="36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36"/>
          <w:szCs w:val="36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36"/>
          <w:szCs w:val="36"/>
        </w:rPr>
        <w:t>tit</w:t>
      </w:r>
      <w:r>
        <w:rPr>
          <w:rFonts w:cs="Times New Roman" w:hAnsi="Times New Roman" w:eastAsia="Times New Roman" w:ascii="Times New Roman"/>
          <w:b/>
          <w:spacing w:val="1"/>
          <w:w w:val="100"/>
          <w:sz w:val="36"/>
          <w:szCs w:val="36"/>
        </w:rPr>
        <w:t>y</w:t>
      </w:r>
      <w:r>
        <w:rPr>
          <w:rFonts w:cs="Times New Roman" w:hAnsi="Times New Roman" w:eastAsia="Times New Roman" w:ascii="Times New Roman"/>
          <w:b/>
          <w:spacing w:val="0"/>
          <w:w w:val="100"/>
          <w:sz w:val="36"/>
          <w:szCs w:val="36"/>
        </w:rPr>
        <w:t>-Rela</w:t>
      </w:r>
      <w:r>
        <w:rPr>
          <w:rFonts w:cs="Times New Roman" w:hAnsi="Times New Roman" w:eastAsia="Times New Roman" w:ascii="Times New Roman"/>
          <w:b/>
          <w:spacing w:val="1"/>
          <w:w w:val="100"/>
          <w:sz w:val="36"/>
          <w:szCs w:val="36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36"/>
          <w:szCs w:val="36"/>
        </w:rPr>
        <w:t>ion</w:t>
      </w:r>
      <w:r>
        <w:rPr>
          <w:rFonts w:cs="Times New Roman" w:hAnsi="Times New Roman" w:eastAsia="Times New Roman" w:ascii="Times New Roman"/>
          <w:b/>
          <w:spacing w:val="-1"/>
          <w:w w:val="100"/>
          <w:sz w:val="36"/>
          <w:szCs w:val="36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36"/>
          <w:szCs w:val="36"/>
        </w:rPr>
        <w:t>hip</w:t>
      </w:r>
      <w:r>
        <w:rPr>
          <w:rFonts w:cs="Times New Roman" w:hAnsi="Times New Roman" w:eastAsia="Times New Roman" w:ascii="Times New Roman"/>
          <w:spacing w:val="0"/>
          <w:w w:val="100"/>
          <w:sz w:val="36"/>
          <w:szCs w:val="36"/>
        </w:rPr>
      </w:r>
    </w:p>
    <w:p>
      <w:pPr>
        <w:rPr>
          <w:rFonts w:cs="Times New Roman" w:hAnsi="Times New Roman" w:eastAsia="Times New Roman" w:ascii="Times New Roman"/>
          <w:sz w:val="36"/>
          <w:szCs w:val="36"/>
        </w:rPr>
        <w:jc w:val="center"/>
        <w:spacing w:before="59"/>
        <w:ind w:left="5736" w:right="1777"/>
      </w:pPr>
      <w:r>
        <w:rPr>
          <w:rFonts w:cs="Times New Roman" w:hAnsi="Times New Roman" w:eastAsia="Times New Roman" w:ascii="Times New Roman"/>
          <w:b/>
          <w:spacing w:val="0"/>
          <w:w w:val="100"/>
          <w:sz w:val="36"/>
          <w:szCs w:val="36"/>
        </w:rPr>
        <w:t>Diagram</w:t>
      </w:r>
      <w:r>
        <w:rPr>
          <w:rFonts w:cs="Times New Roman" w:hAnsi="Times New Roman" w:eastAsia="Times New Roman" w:ascii="Times New Roman"/>
          <w:spacing w:val="0"/>
          <w:w w:val="100"/>
          <w:sz w:val="36"/>
          <w:szCs w:val="36"/>
        </w:rPr>
      </w:r>
    </w:p>
    <w:p>
      <w:pPr>
        <w:rPr>
          <w:rFonts w:cs="Times New Roman" w:hAnsi="Times New Roman" w:eastAsia="Times New Roman" w:ascii="Times New Roman"/>
          <w:sz w:val="36"/>
          <w:szCs w:val="36"/>
        </w:rPr>
        <w:jc w:val="left"/>
        <w:spacing w:before="73" w:lineRule="auto" w:line="272"/>
        <w:ind w:left="4103" w:right="764" w:firstLine="670"/>
        <w:sectPr>
          <w:pgMar w:header="736" w:footer="577" w:top="960" w:bottom="280" w:left="1620" w:right="1320"/>
          <w:pgSz w:w="11920" w:h="16840"/>
        </w:sectPr>
      </w:pPr>
      <w:r>
        <w:rPr>
          <w:rFonts w:cs="Times New Roman" w:hAnsi="Times New Roman" w:eastAsia="Times New Roman" w:ascii="Times New Roman"/>
          <w:b/>
          <w:spacing w:val="1"/>
          <w:w w:val="100"/>
          <w:sz w:val="36"/>
          <w:szCs w:val="36"/>
        </w:rPr>
        <w:t>ii</w:t>
      </w:r>
      <w:r>
        <w:rPr>
          <w:rFonts w:cs="Times New Roman" w:hAnsi="Times New Roman" w:eastAsia="Times New Roman" w:ascii="Times New Roman"/>
          <w:b/>
          <w:spacing w:val="0"/>
          <w:w w:val="100"/>
          <w:sz w:val="36"/>
          <w:szCs w:val="36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36"/>
          <w:szCs w:val="36"/>
        </w:rPr>
        <w:t>  </w:t>
      </w:r>
      <w:r>
        <w:rPr>
          <w:rFonts w:cs="Times New Roman" w:hAnsi="Times New Roman" w:eastAsia="Times New Roman" w:ascii="Times New Roman"/>
          <w:b/>
          <w:spacing w:val="84"/>
          <w:w w:val="100"/>
          <w:sz w:val="36"/>
          <w:szCs w:val="36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36"/>
          <w:szCs w:val="36"/>
        </w:rPr>
        <w:t>GUI</w:t>
      </w:r>
      <w:r>
        <w:rPr>
          <w:rFonts w:cs="Times New Roman" w:hAnsi="Times New Roman" w:eastAsia="Times New Roman" w:ascii="Times New Roman"/>
          <w:b/>
          <w:spacing w:val="0"/>
          <w:w w:val="100"/>
          <w:sz w:val="36"/>
          <w:szCs w:val="36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36"/>
          <w:szCs w:val="36"/>
        </w:rPr>
        <w:t>Design</w:t>
      </w:r>
      <w:r>
        <w:rPr>
          <w:rFonts w:cs="Times New Roman" w:hAnsi="Times New Roman" w:eastAsia="Times New Roman" w:ascii="Times New Roman"/>
          <w:b/>
          <w:spacing w:val="0"/>
          <w:w w:val="100"/>
          <w:sz w:val="36"/>
          <w:szCs w:val="36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36"/>
          <w:szCs w:val="36"/>
        </w:rPr>
        <w:t>(Se</w:t>
      </w:r>
      <w:r>
        <w:rPr>
          <w:rFonts w:cs="Times New Roman" w:hAnsi="Times New Roman" w:eastAsia="Times New Roman" w:ascii="Times New Roman"/>
          <w:b/>
          <w:spacing w:val="1"/>
          <w:w w:val="100"/>
          <w:sz w:val="36"/>
          <w:szCs w:val="36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36"/>
          <w:szCs w:val="36"/>
        </w:rPr>
        <w:t>f</w:t>
      </w:r>
      <w:r>
        <w:rPr>
          <w:rFonts w:cs="Times New Roman" w:hAnsi="Times New Roman" w:eastAsia="Times New Roman" w:ascii="Times New Roman"/>
          <w:b/>
          <w:spacing w:val="0"/>
          <w:w w:val="100"/>
          <w:sz w:val="36"/>
          <w:szCs w:val="36"/>
        </w:rPr>
        <w:t>-</w:t>
      </w:r>
      <w:r>
        <w:rPr>
          <w:rFonts w:cs="Times New Roman" w:hAnsi="Times New Roman" w:eastAsia="Times New Roman" w:ascii="Times New Roman"/>
          <w:b/>
          <w:spacing w:val="0"/>
          <w:w w:val="100"/>
          <w:sz w:val="36"/>
          <w:szCs w:val="36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36"/>
          <w:szCs w:val="36"/>
        </w:rPr>
        <w:t>Cr</w:t>
      </w:r>
      <w:r>
        <w:rPr>
          <w:rFonts w:cs="Times New Roman" w:hAnsi="Times New Roman" w:eastAsia="Times New Roman" w:ascii="Times New Roman"/>
          <w:b/>
          <w:spacing w:val="1"/>
          <w:w w:val="100"/>
          <w:sz w:val="36"/>
          <w:szCs w:val="36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36"/>
          <w:szCs w:val="36"/>
        </w:rPr>
        <w:t>at</w:t>
      </w:r>
      <w:r>
        <w:rPr>
          <w:rFonts w:cs="Times New Roman" w:hAnsi="Times New Roman" w:eastAsia="Times New Roman" w:ascii="Times New Roman"/>
          <w:b/>
          <w:spacing w:val="1"/>
          <w:w w:val="100"/>
          <w:sz w:val="36"/>
          <w:szCs w:val="36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36"/>
          <w:szCs w:val="36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36"/>
          <w:szCs w:val="36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36"/>
          <w:szCs w:val="36"/>
        </w:rPr>
        <w:t>GUI</w:t>
      </w:r>
      <w:r>
        <w:rPr>
          <w:rFonts w:cs="Times New Roman" w:hAnsi="Times New Roman" w:eastAsia="Times New Roman" w:ascii="Times New Roman"/>
          <w:b/>
          <w:spacing w:val="0"/>
          <w:w w:val="100"/>
          <w:sz w:val="36"/>
          <w:szCs w:val="36"/>
        </w:rPr>
        <w:t> </w:t>
      </w:r>
      <w:r>
        <w:rPr>
          <w:rFonts w:cs="Times New Roman" w:hAnsi="Times New Roman" w:eastAsia="Times New Roman" w:ascii="Times New Roman"/>
          <w:b/>
          <w:spacing w:val="-3"/>
          <w:w w:val="100"/>
          <w:sz w:val="36"/>
          <w:szCs w:val="36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36"/>
          <w:szCs w:val="36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36"/>
          <w:szCs w:val="36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36"/>
          <w:szCs w:val="36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36"/>
          <w:szCs w:val="36"/>
        </w:rPr>
        <w:t>en</w:t>
      </w:r>
      <w:r>
        <w:rPr>
          <w:rFonts w:cs="Times New Roman" w:hAnsi="Times New Roman" w:eastAsia="Times New Roman" w:ascii="Times New Roman"/>
          <w:b/>
          <w:spacing w:val="0"/>
          <w:w w:val="100"/>
          <w:sz w:val="36"/>
          <w:szCs w:val="36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36"/>
          <w:szCs w:val="36"/>
        </w:rPr>
        <w:t>s</w:t>
      </w:r>
      <w:r>
        <w:rPr>
          <w:rFonts w:cs="Times New Roman" w:hAnsi="Times New Roman" w:eastAsia="Times New Roman" w:ascii="Times New Roman"/>
          <w:b/>
          <w:spacing w:val="-2"/>
          <w:w w:val="100"/>
          <w:sz w:val="36"/>
          <w:szCs w:val="36"/>
        </w:rPr>
        <w:t>h</w:t>
      </w:r>
      <w:r>
        <w:rPr>
          <w:rFonts w:cs="Times New Roman" w:hAnsi="Times New Roman" w:eastAsia="Times New Roman" w:ascii="Times New Roman"/>
          <w:b/>
          <w:spacing w:val="0"/>
          <w:w w:val="100"/>
          <w:sz w:val="36"/>
          <w:szCs w:val="36"/>
        </w:rPr>
        <w:t>ot)</w:t>
      </w:r>
      <w:r>
        <w:rPr>
          <w:rFonts w:cs="Times New Roman" w:hAnsi="Times New Roman" w:eastAsia="Times New Roman" w:ascii="Times New Roman"/>
          <w:spacing w:val="0"/>
          <w:w w:val="100"/>
          <w:sz w:val="36"/>
          <w:szCs w:val="3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pict>
          <v:group style="position:absolute;margin-left:77.64pt;margin-top:195.721pt;width:118.019pt;height:30.299pt;mso-position-horizontal-relative:page;mso-position-vertical-relative:page;z-index:-4112" coordorigin="1553,3914" coordsize="2360,606">
            <v:shape type="#_x0000_t75" style="position:absolute;left:1553;top:3914;width:2286;height:604">
              <v:imagedata o:title="" r:id="rId135"/>
            </v:shape>
            <v:shape type="#_x0000_t75" style="position:absolute;left:3475;top:3922;width:438;height:599">
              <v:imagedata o:title="" r:id="rId136"/>
            </v:shape>
            <w10:wrap type="none"/>
          </v:group>
        </w:pict>
      </w: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19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32"/>
          <w:szCs w:val="32"/>
        </w:rPr>
        <w:jc w:val="left"/>
        <w:spacing w:before="18"/>
        <w:ind w:left="401"/>
      </w:pPr>
      <w:r>
        <w:rPr>
          <w:rFonts w:cs="Times New Roman" w:hAnsi="Times New Roman" w:eastAsia="Times New Roman" w:ascii="Times New Roman"/>
          <w:spacing w:val="0"/>
          <w:w w:val="100"/>
          <w:sz w:val="32"/>
          <w:szCs w:val="32"/>
        </w:rPr>
        <w:t>Databa</w:t>
      </w:r>
      <w:r>
        <w:rPr>
          <w:rFonts w:cs="Times New Roman" w:hAnsi="Times New Roman" w:eastAsia="Times New Roman" w:ascii="Times New Roman"/>
          <w:spacing w:val="1"/>
          <w:w w:val="100"/>
          <w:sz w:val="32"/>
          <w:szCs w:val="3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32"/>
          <w:szCs w:val="32"/>
        </w:rPr>
        <w:t>e</w:t>
      </w:r>
      <w:r>
        <w:rPr>
          <w:rFonts w:cs="Times New Roman" w:hAnsi="Times New Roman" w:eastAsia="Times New Roman" w:ascii="Times New Roman"/>
          <w:spacing w:val="-12"/>
          <w:w w:val="100"/>
          <w:sz w:val="32"/>
          <w:szCs w:val="3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32"/>
          <w:szCs w:val="32"/>
        </w:rPr>
        <w:t>Desi</w:t>
      </w:r>
      <w:r>
        <w:rPr>
          <w:rFonts w:cs="Times New Roman" w:hAnsi="Times New Roman" w:eastAsia="Times New Roman" w:ascii="Times New Roman"/>
          <w:spacing w:val="1"/>
          <w:w w:val="100"/>
          <w:sz w:val="32"/>
          <w:szCs w:val="32"/>
        </w:rPr>
        <w:t>g</w:t>
      </w:r>
      <w:r>
        <w:rPr>
          <w:rFonts w:cs="Times New Roman" w:hAnsi="Times New Roman" w:eastAsia="Times New Roman" w:ascii="Times New Roman"/>
          <w:spacing w:val="2"/>
          <w:w w:val="100"/>
          <w:sz w:val="32"/>
          <w:szCs w:val="32"/>
        </w:rPr>
        <w:t>n</w:t>
      </w:r>
      <w:r>
        <w:rPr>
          <w:rFonts w:cs="Times New Roman" w:hAnsi="Times New Roman" w:eastAsia="Times New Roman" w:ascii="Times New Roman"/>
          <w:b/>
          <w:color w:val="233E5F"/>
          <w:spacing w:val="0"/>
          <w:w w:val="100"/>
          <w:sz w:val="32"/>
          <w:szCs w:val="32"/>
        </w:rPr>
        <w:t>: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32"/>
          <w:szCs w:val="32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18" w:lineRule="auto" w:line="269"/>
        <w:ind w:left="828" w:right="1499" w:hanging="360"/>
      </w:pPr>
      <w:r>
        <w:pict>
          <v:group style="position:absolute;margin-left:91.2pt;margin-top:-23.0682pt;width:128.22pt;height:33.901pt;mso-position-horizontal-relative:page;mso-position-vertical-relative:paragraph;z-index:-4113" coordorigin="1824,-461" coordsize="2564,678">
            <v:shape type="#_x0000_t75" style="position:absolute;left:1824;top:-461;width:2564;height:678">
              <v:imagedata o:title="" r:id="rId137"/>
            </v:shape>
            <v:shape style="position:absolute;left:2021;top:-29;width:2158;height:0" coordorigin="2021,-29" coordsize="2158,0" path="m2021,-29l4178,-29e" filled="f" stroked="t" strokeweight="0.82pt" strokecolor="#000000">
              <v:path arrowok="t"/>
            </v:shape>
            <v:shape style="position:absolute;left:4179;top:-29;width:108;height:0" coordorigin="4179,-29" coordsize="108,0" path="m4179,-29l4287,-29e" filled="f" stroked="t" strokeweight="0.82pt" strokecolor="#233E5F">
              <v:path arrowok="t"/>
            </v:shape>
            <w10:wrap type="none"/>
          </v:group>
        </w:pict>
      </w:r>
      <w:r>
        <w:rPr>
          <w:rFonts w:cs="MS UI Gothic" w:hAnsi="MS UI Gothic" w:eastAsia="MS UI Gothic" w:ascii="MS UI Gothic"/>
          <w:color w:val="202020"/>
          <w:spacing w:val="0"/>
          <w:w w:val="100"/>
          <w:sz w:val="28"/>
          <w:szCs w:val="28"/>
        </w:rPr>
        <w:t>❖</w:t>
      </w:r>
      <w:r>
        <w:rPr>
          <w:rFonts w:cs="MS UI Gothic" w:hAnsi="MS UI Gothic" w:eastAsia="MS UI Gothic" w:ascii="MS UI Gothic"/>
          <w:color w:val="202020"/>
          <w:spacing w:val="-6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color w:val="000000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4"/>
          <w:szCs w:val="24"/>
        </w:rPr>
        <w:t>tab</w:t>
      </w:r>
      <w:r>
        <w:rPr>
          <w:rFonts w:cs="Times New Roman" w:hAnsi="Times New Roman" w:eastAsia="Times New Roman" w:ascii="Times New Roman"/>
          <w:color w:val="000000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color w:val="000000"/>
          <w:spacing w:val="1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02020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color w:val="202020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02020"/>
          <w:spacing w:val="0"/>
          <w:w w:val="100"/>
          <w:sz w:val="24"/>
          <w:szCs w:val="24"/>
        </w:rPr>
        <w:t>sign</w:t>
      </w:r>
      <w:r>
        <w:rPr>
          <w:rFonts w:cs="Times New Roman" w:hAnsi="Times New Roman" w:eastAsia="Times New Roman" w:ascii="Times New Roman"/>
          <w:color w:val="202020"/>
          <w:spacing w:val="1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02020"/>
          <w:spacing w:val="0"/>
          <w:w w:val="100"/>
          <w:sz w:val="24"/>
          <w:szCs w:val="24"/>
        </w:rPr>
        <w:t>is</w:t>
      </w:r>
      <w:r>
        <w:rPr>
          <w:rFonts w:cs="Times New Roman" w:hAnsi="Times New Roman" w:eastAsia="Times New Roman" w:ascii="Times New Roman"/>
          <w:color w:val="202020"/>
          <w:spacing w:val="1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02020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color w:val="202020"/>
          <w:spacing w:val="1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02020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color w:val="202020"/>
          <w:spacing w:val="0"/>
          <w:w w:val="100"/>
          <w:sz w:val="24"/>
          <w:szCs w:val="24"/>
        </w:rPr>
        <w:t>rg</w:t>
      </w:r>
      <w:r>
        <w:rPr>
          <w:rFonts w:cs="Times New Roman" w:hAnsi="Times New Roman" w:eastAsia="Times New Roman" w:ascii="Times New Roman"/>
          <w:color w:val="202020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202020"/>
          <w:spacing w:val="0"/>
          <w:w w:val="100"/>
          <w:sz w:val="24"/>
          <w:szCs w:val="24"/>
        </w:rPr>
        <w:t>niz</w:t>
      </w:r>
      <w:r>
        <w:rPr>
          <w:rFonts w:cs="Times New Roman" w:hAnsi="Times New Roman" w:eastAsia="Times New Roman" w:ascii="Times New Roman"/>
          <w:color w:val="202020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202020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color w:val="202020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color w:val="202020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color w:val="202020"/>
          <w:spacing w:val="1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02020"/>
          <w:spacing w:val="0"/>
          <w:w w:val="100"/>
          <w:sz w:val="24"/>
          <w:szCs w:val="24"/>
        </w:rPr>
        <w:t>of</w:t>
      </w:r>
      <w:r>
        <w:rPr>
          <w:rFonts w:cs="Times New Roman" w:hAnsi="Times New Roman" w:eastAsia="Times New Roman" w:ascii="Times New Roman"/>
          <w:color w:val="202020"/>
          <w:spacing w:val="1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02020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color w:val="202020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202020"/>
          <w:spacing w:val="0"/>
          <w:w w:val="100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color w:val="202020"/>
          <w:spacing w:val="1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02020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202020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color w:val="202020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color w:val="202020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color w:val="202020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color w:val="202020"/>
          <w:spacing w:val="0"/>
          <w:w w:val="100"/>
          <w:sz w:val="24"/>
          <w:szCs w:val="24"/>
        </w:rPr>
        <w:t>ding</w:t>
      </w:r>
      <w:r>
        <w:rPr>
          <w:rFonts w:cs="Times New Roman" w:hAnsi="Times New Roman" w:eastAsia="Times New Roman" w:ascii="Times New Roman"/>
          <w:color w:val="202020"/>
          <w:spacing w:val="1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02020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color w:val="202020"/>
          <w:spacing w:val="1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02020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202020"/>
          <w:spacing w:val="2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color w:val="000000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color w:val="000000"/>
          <w:spacing w:val="2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color w:val="000000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4"/>
          <w:szCs w:val="24"/>
        </w:rPr>
        <w:t>modal</w:t>
      </w:r>
      <w:r>
        <w:rPr>
          <w:rFonts w:cs="Times New Roman" w:hAnsi="Times New Roman" w:eastAsia="Times New Roman" w:ascii="Times New Roman"/>
          <w:color w:val="202020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8" w:lineRule="exact" w:line="320"/>
        <w:ind w:left="828" w:right="1499" w:hanging="360"/>
      </w:pPr>
      <w:r>
        <w:rPr>
          <w:rFonts w:cs="MS UI Gothic" w:hAnsi="MS UI Gothic" w:eastAsia="MS UI Gothic" w:ascii="MS UI Gothic"/>
          <w:color w:val="202020"/>
          <w:spacing w:val="0"/>
          <w:w w:val="100"/>
          <w:sz w:val="28"/>
          <w:szCs w:val="28"/>
        </w:rPr>
        <w:t>❖</w:t>
      </w:r>
      <w:r>
        <w:rPr>
          <w:rFonts w:cs="MS UI Gothic" w:hAnsi="MS UI Gothic" w:eastAsia="MS UI Gothic" w:ascii="MS UI Gothic"/>
          <w:color w:val="202020"/>
          <w:spacing w:val="-6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color w:val="202020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color w:val="202020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02020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color w:val="202020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02020"/>
          <w:spacing w:val="0"/>
          <w:w w:val="100"/>
          <w:sz w:val="24"/>
          <w:szCs w:val="24"/>
        </w:rPr>
        <w:t>signer</w:t>
      </w:r>
      <w:r>
        <w:rPr>
          <w:rFonts w:cs="Times New Roman" w:hAnsi="Times New Roman" w:eastAsia="Times New Roman" w:ascii="Times New Roman"/>
          <w:color w:val="202020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02020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color w:val="202020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02020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color w:val="202020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02020"/>
          <w:spacing w:val="0"/>
          <w:w w:val="100"/>
          <w:sz w:val="24"/>
          <w:szCs w:val="24"/>
        </w:rPr>
        <w:t>rmin</w:t>
      </w:r>
      <w:r>
        <w:rPr>
          <w:rFonts w:cs="Times New Roman" w:hAnsi="Times New Roman" w:eastAsia="Times New Roman" w:ascii="Times New Roman"/>
          <w:color w:val="202020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02020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color w:val="202020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02020"/>
          <w:spacing w:val="0"/>
          <w:w w:val="100"/>
          <w:sz w:val="24"/>
          <w:szCs w:val="24"/>
        </w:rPr>
        <w:t>wh</w:t>
      </w:r>
      <w:r>
        <w:rPr>
          <w:rFonts w:cs="Times New Roman" w:hAnsi="Times New Roman" w:eastAsia="Times New Roman" w:ascii="Times New Roman"/>
          <w:color w:val="202020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202020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color w:val="202020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02020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color w:val="202020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202020"/>
          <w:spacing w:val="0"/>
          <w:w w:val="100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color w:val="202020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02020"/>
          <w:spacing w:val="0"/>
          <w:w w:val="100"/>
          <w:sz w:val="24"/>
          <w:szCs w:val="24"/>
        </w:rPr>
        <w:t>must</w:t>
      </w:r>
      <w:r>
        <w:rPr>
          <w:rFonts w:cs="Times New Roman" w:hAnsi="Times New Roman" w:eastAsia="Times New Roman" w:ascii="Times New Roman"/>
          <w:color w:val="202020"/>
          <w:spacing w:val="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02020"/>
          <w:spacing w:val="0"/>
          <w:w w:val="100"/>
          <w:sz w:val="24"/>
          <w:szCs w:val="24"/>
        </w:rPr>
        <w:t>be</w:t>
      </w:r>
      <w:r>
        <w:rPr>
          <w:rFonts w:cs="Times New Roman" w:hAnsi="Times New Roman" w:eastAsia="Times New Roman" w:ascii="Times New Roman"/>
          <w:color w:val="202020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02020"/>
          <w:spacing w:val="0"/>
          <w:w w:val="100"/>
          <w:sz w:val="24"/>
          <w:szCs w:val="24"/>
        </w:rPr>
        <w:t>stor</w:t>
      </w:r>
      <w:r>
        <w:rPr>
          <w:rFonts w:cs="Times New Roman" w:hAnsi="Times New Roman" w:eastAsia="Times New Roman" w:ascii="Times New Roman"/>
          <w:color w:val="202020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02020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color w:val="202020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02020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202020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color w:val="202020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02020"/>
          <w:spacing w:val="0"/>
          <w:w w:val="100"/>
          <w:sz w:val="24"/>
          <w:szCs w:val="24"/>
        </w:rPr>
        <w:t>how</w:t>
      </w:r>
      <w:r>
        <w:rPr>
          <w:rFonts w:cs="Times New Roman" w:hAnsi="Times New Roman" w:eastAsia="Times New Roman" w:ascii="Times New Roman"/>
          <w:color w:val="202020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02020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color w:val="202020"/>
          <w:spacing w:val="4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color w:val="202020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02020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02020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color w:val="202020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202020"/>
          <w:spacing w:val="0"/>
          <w:w w:val="100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color w:val="202020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02020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02020"/>
          <w:spacing w:val="0"/>
          <w:w w:val="100"/>
          <w:sz w:val="24"/>
          <w:szCs w:val="24"/>
        </w:rPr>
        <w:t>lem</w:t>
      </w:r>
      <w:r>
        <w:rPr>
          <w:rFonts w:cs="Times New Roman" w:hAnsi="Times New Roman" w:eastAsia="Times New Roman" w:ascii="Times New Roman"/>
          <w:color w:val="202020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02020"/>
          <w:spacing w:val="0"/>
          <w:w w:val="100"/>
          <w:sz w:val="24"/>
          <w:szCs w:val="24"/>
        </w:rPr>
        <w:t>nts</w:t>
      </w:r>
      <w:r>
        <w:rPr>
          <w:rFonts w:cs="Times New Roman" w:hAnsi="Times New Roman" w:eastAsia="Times New Roman" w:ascii="Times New Roman"/>
          <w:color w:val="202020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02020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color w:val="202020"/>
          <w:spacing w:val="0"/>
          <w:w w:val="100"/>
          <w:sz w:val="24"/>
          <w:szCs w:val="24"/>
        </w:rPr>
        <w:t>nte</w:t>
      </w:r>
      <w:r>
        <w:rPr>
          <w:rFonts w:cs="Times New Roman" w:hAnsi="Times New Roman" w:eastAsia="Times New Roman" w:ascii="Times New Roman"/>
          <w:color w:val="202020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color w:val="202020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color w:val="202020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02020"/>
          <w:spacing w:val="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color w:val="202020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202020"/>
          <w:spacing w:val="0"/>
          <w:w w:val="100"/>
          <w:sz w:val="24"/>
          <w:szCs w:val="24"/>
        </w:rPr>
        <w:t>te.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exact" w:line="320"/>
        <w:ind w:left="468"/>
      </w:pPr>
      <w:r>
        <w:rPr>
          <w:rFonts w:cs="MS UI Gothic" w:hAnsi="MS UI Gothic" w:eastAsia="MS UI Gothic" w:ascii="MS UI Gothic"/>
          <w:color w:val="202020"/>
          <w:spacing w:val="0"/>
          <w:w w:val="100"/>
          <w:position w:val="-2"/>
          <w:sz w:val="28"/>
          <w:szCs w:val="28"/>
        </w:rPr>
        <w:t>❖</w:t>
      </w:r>
      <w:r>
        <w:rPr>
          <w:rFonts w:cs="MS UI Gothic" w:hAnsi="MS UI Gothic" w:eastAsia="MS UI Gothic" w:ascii="MS UI Gothic"/>
          <w:color w:val="202020"/>
          <w:spacing w:val="-6"/>
          <w:w w:val="100"/>
          <w:position w:val="-2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color w:val="202020"/>
          <w:spacing w:val="-1"/>
          <w:w w:val="100"/>
          <w:position w:val="-2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color w:val="202020"/>
          <w:spacing w:val="0"/>
          <w:w w:val="100"/>
          <w:position w:val="-2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color w:val="202020"/>
          <w:spacing w:val="1"/>
          <w:w w:val="100"/>
          <w:position w:val="-2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color w:val="202020"/>
          <w:spacing w:val="0"/>
          <w:w w:val="100"/>
          <w:position w:val="-2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color w:val="202020"/>
          <w:spacing w:val="0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02020"/>
          <w:spacing w:val="0"/>
          <w:w w:val="100"/>
          <w:position w:val="-2"/>
          <w:sz w:val="24"/>
          <w:szCs w:val="24"/>
        </w:rPr>
        <w:t>th</w:t>
      </w:r>
      <w:r>
        <w:rPr>
          <w:rFonts w:cs="Times New Roman" w:hAnsi="Times New Roman" w:eastAsia="Times New Roman" w:ascii="Times New Roman"/>
          <w:color w:val="202020"/>
          <w:spacing w:val="1"/>
          <w:w w:val="100"/>
          <w:position w:val="-2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color w:val="202020"/>
          <w:spacing w:val="0"/>
          <w:w w:val="100"/>
          <w:position w:val="-2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color w:val="202020"/>
          <w:spacing w:val="0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02020"/>
          <w:spacing w:val="0"/>
          <w:w w:val="100"/>
          <w:position w:val="-2"/>
          <w:sz w:val="24"/>
          <w:szCs w:val="24"/>
        </w:rPr>
        <w:t>info</w:t>
      </w:r>
      <w:r>
        <w:rPr>
          <w:rFonts w:cs="Times New Roman" w:hAnsi="Times New Roman" w:eastAsia="Times New Roman" w:ascii="Times New Roman"/>
          <w:color w:val="202020"/>
          <w:spacing w:val="-1"/>
          <w:w w:val="100"/>
          <w:position w:val="-2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color w:val="202020"/>
          <w:spacing w:val="0"/>
          <w:w w:val="100"/>
          <w:position w:val="-2"/>
          <w:sz w:val="24"/>
          <w:szCs w:val="24"/>
        </w:rPr>
        <w:t>mation,</w:t>
      </w:r>
      <w:r>
        <w:rPr>
          <w:rFonts w:cs="Times New Roman" w:hAnsi="Times New Roman" w:eastAsia="Times New Roman" w:ascii="Times New Roman"/>
          <w:color w:val="202020"/>
          <w:spacing w:val="0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02020"/>
          <w:spacing w:val="1"/>
          <w:w w:val="100"/>
          <w:position w:val="-2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color w:val="202020"/>
          <w:spacing w:val="-2"/>
          <w:w w:val="100"/>
          <w:position w:val="-2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color w:val="202020"/>
          <w:spacing w:val="-1"/>
          <w:w w:val="100"/>
          <w:position w:val="-2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02020"/>
          <w:spacing w:val="0"/>
          <w:w w:val="100"/>
          <w:position w:val="-2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color w:val="202020"/>
          <w:spacing w:val="0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02020"/>
          <w:spacing w:val="-1"/>
          <w:w w:val="100"/>
          <w:position w:val="-2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color w:val="202020"/>
          <w:spacing w:val="-1"/>
          <w:w w:val="100"/>
          <w:position w:val="-2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202020"/>
          <w:spacing w:val="0"/>
          <w:w w:val="100"/>
          <w:position w:val="-2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color w:val="202020"/>
          <w:spacing w:val="0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02020"/>
          <w:spacing w:val="2"/>
          <w:w w:val="100"/>
          <w:position w:val="-2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color w:val="202020"/>
          <w:spacing w:val="-1"/>
          <w:w w:val="100"/>
          <w:position w:val="-2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202020"/>
          <w:spacing w:val="0"/>
          <w:w w:val="100"/>
          <w:position w:val="-2"/>
          <w:sz w:val="24"/>
          <w:szCs w:val="24"/>
        </w:rPr>
        <w:t>gin</w:t>
      </w:r>
      <w:r>
        <w:rPr>
          <w:rFonts w:cs="Times New Roman" w:hAnsi="Times New Roman" w:eastAsia="Times New Roman" w:ascii="Times New Roman"/>
          <w:color w:val="202020"/>
          <w:spacing w:val="0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02020"/>
          <w:spacing w:val="1"/>
          <w:w w:val="100"/>
          <w:position w:val="-2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color w:val="202020"/>
          <w:spacing w:val="0"/>
          <w:w w:val="100"/>
          <w:position w:val="-2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color w:val="202020"/>
          <w:spacing w:val="0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02020"/>
          <w:spacing w:val="0"/>
          <w:w w:val="100"/>
          <w:position w:val="-2"/>
          <w:sz w:val="24"/>
          <w:szCs w:val="24"/>
        </w:rPr>
        <w:t>fit</w:t>
      </w:r>
      <w:r>
        <w:rPr>
          <w:rFonts w:cs="Times New Roman" w:hAnsi="Times New Roman" w:eastAsia="Times New Roman" w:ascii="Times New Roman"/>
          <w:color w:val="202020"/>
          <w:spacing w:val="0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02020"/>
          <w:spacing w:val="0"/>
          <w:w w:val="100"/>
          <w:position w:val="-2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color w:val="202020"/>
          <w:spacing w:val="-1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02020"/>
          <w:spacing w:val="0"/>
          <w:w w:val="100"/>
          <w:position w:val="-2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color w:val="202020"/>
          <w:spacing w:val="-1"/>
          <w:w w:val="100"/>
          <w:position w:val="-2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202020"/>
          <w:spacing w:val="0"/>
          <w:w w:val="100"/>
          <w:position w:val="-2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color w:val="202020"/>
          <w:spacing w:val="0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02020"/>
          <w:spacing w:val="0"/>
          <w:w w:val="100"/>
          <w:position w:val="-2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color w:val="202020"/>
          <w:spacing w:val="0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02020"/>
          <w:spacing w:val="0"/>
          <w:w w:val="100"/>
          <w:position w:val="-2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color w:val="202020"/>
          <w:spacing w:val="0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color w:val="202020"/>
          <w:spacing w:val="0"/>
          <w:w w:val="100"/>
          <w:position w:val="-2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color w:val="202020"/>
          <w:spacing w:val="-1"/>
          <w:w w:val="100"/>
          <w:position w:val="-2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202020"/>
          <w:spacing w:val="0"/>
          <w:w w:val="100"/>
          <w:position w:val="-2"/>
          <w:sz w:val="24"/>
          <w:szCs w:val="24"/>
        </w:rPr>
        <w:t>tab</w:t>
      </w:r>
      <w:r>
        <w:rPr>
          <w:rFonts w:cs="Times New Roman" w:hAnsi="Times New Roman" w:eastAsia="Times New Roman" w:ascii="Times New Roman"/>
          <w:color w:val="202020"/>
          <w:spacing w:val="-1"/>
          <w:w w:val="100"/>
          <w:position w:val="-2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color w:val="202020"/>
          <w:spacing w:val="2"/>
          <w:w w:val="100"/>
          <w:position w:val="-2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color w:val="202020"/>
          <w:spacing w:val="0"/>
          <w:w w:val="100"/>
          <w:position w:val="-2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exact" w:line="340"/>
        <w:ind w:left="468"/>
      </w:pPr>
      <w:r>
        <w:rPr>
          <w:rFonts w:cs="MS UI Gothic" w:hAnsi="MS UI Gothic" w:eastAsia="MS UI Gothic" w:ascii="MS UI Gothic"/>
          <w:spacing w:val="0"/>
          <w:w w:val="100"/>
          <w:position w:val="-2"/>
          <w:sz w:val="28"/>
          <w:szCs w:val="28"/>
        </w:rPr>
        <w:t>❖</w:t>
      </w:r>
      <w:r>
        <w:rPr>
          <w:rFonts w:cs="MS UI Gothic" w:hAnsi="MS UI Gothic" w:eastAsia="MS UI Gothic" w:ascii="MS UI Gothic"/>
          <w:spacing w:val="-6"/>
          <w:w w:val="100"/>
          <w:position w:val="-2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color w:val="202020"/>
          <w:spacing w:val="0"/>
          <w:w w:val="100"/>
          <w:position w:val="-2"/>
          <w:sz w:val="24"/>
          <w:szCs w:val="24"/>
        </w:rPr>
        <w:t>model.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left"/>
        <w:spacing w:before="97"/>
        <w:ind w:left="108"/>
      </w:pP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ta</w:t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ct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o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  </w:t>
      </w:r>
      <w:r>
        <w:rPr>
          <w:rFonts w:cs="Times New Roman" w:hAnsi="Times New Roman" w:eastAsia="Times New Roman" w:ascii="Times New Roman"/>
          <w:b/>
          <w:spacing w:val="56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  <w:t>: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68" w:lineRule="auto" w:line="261"/>
        <w:ind w:left="1832" w:right="1262" w:hanging="360"/>
      </w:pPr>
      <w:r>
        <w:pict>
          <v:shape type="#_x0000_t202" style="position:absolute;margin-left:173.76pt;margin-top:-20.3282pt;width:21.899pt;height:29.941pt;mso-position-horizontal-relative:page;mso-position-vertical-relative:paragraph;z-index:-4114" filled="f" stroked="f">
            <v:textbox inset="0,0,0,0">
              <w:txbxContent>
                <w:p>
                  <w:pPr>
                    <w:rPr>
                      <w:rFonts w:cs="Times New Roman" w:hAnsi="Times New Roman" w:eastAsia="Times New Roman" w:ascii="Times New Roman"/>
                      <w:sz w:val="28"/>
                      <w:szCs w:val="28"/>
                    </w:rPr>
                    <w:jc w:val="left"/>
                    <w:spacing w:before="84"/>
                    <w:ind w:left="35"/>
                  </w:pPr>
                  <w:r>
                    <w:rPr>
                      <w:rFonts w:cs="Times New Roman" w:hAnsi="Times New Roman" w:eastAsia="Times New Roman" w:ascii="Times New Roman"/>
                      <w:b/>
                      <w:spacing w:val="0"/>
                      <w:w w:val="100"/>
                      <w:sz w:val="28"/>
                      <w:szCs w:val="28"/>
                    </w:rPr>
                    <w:t>y</w:t>
                  </w:r>
                  <w:r>
                    <w:rPr>
                      <w:rFonts w:cs="Times New Roman" w:hAnsi="Times New Roman" w:eastAsia="Times New Roman" w:ascii="Times New Roman"/>
                      <w:spacing w:val="0"/>
                      <w:w w:val="100"/>
                      <w:sz w:val="28"/>
                      <w:szCs w:val="28"/>
                    </w:rPr>
                  </w:r>
                </w:p>
              </w:txbxContent>
            </v:textbox>
            <w10:wrap type="none"/>
          </v:shape>
        </w:pict>
      </w:r>
      <w:r>
        <w:rPr>
          <w:rFonts w:cs="MS UI Gothic" w:hAnsi="MS UI Gothic" w:eastAsia="MS UI Gothic" w:ascii="MS UI Gothic"/>
          <w:spacing w:val="0"/>
          <w:w w:val="100"/>
          <w:sz w:val="28"/>
          <w:szCs w:val="28"/>
        </w:rPr>
        <w:t>❖</w:t>
      </w:r>
      <w:r>
        <w:rPr>
          <w:rFonts w:cs="MS UI Gothic" w:hAnsi="MS UI Gothic" w:eastAsia="MS UI Gothic" w:ascii="MS UI Gothic"/>
          <w:spacing w:val="-6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diction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ry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is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main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method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for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lys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flo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stor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ta-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nted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systems.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exact" w:line="300"/>
        <w:ind w:left="1472"/>
      </w:pPr>
      <w:r>
        <w:rPr>
          <w:rFonts w:cs="MS UI Gothic" w:hAnsi="MS UI Gothic" w:eastAsia="MS UI Gothic" w:ascii="MS UI Gothic"/>
          <w:spacing w:val="0"/>
          <w:w w:val="100"/>
          <w:position w:val="-1"/>
          <w:sz w:val="28"/>
          <w:szCs w:val="28"/>
        </w:rPr>
        <w:t>❖</w:t>
      </w:r>
      <w:r>
        <w:rPr>
          <w:rFonts w:cs="MS UI Gothic" w:hAnsi="MS UI Gothic" w:eastAsia="MS UI Gothic" w:ascii="MS UI Gothic"/>
          <w:spacing w:val="-6"/>
          <w:w w:val="100"/>
          <w:position w:val="-1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3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spacing w:val="3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dictiona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31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is</w:t>
      </w:r>
      <w:r>
        <w:rPr>
          <w:rFonts w:cs="Times New Roman" w:hAnsi="Times New Roman" w:eastAsia="Times New Roman" w:ascii="Times New Roman"/>
          <w:spacing w:val="32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3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2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3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2"/>
          <w:w w:val="100"/>
          <w:position w:val="-1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rk</w:t>
      </w:r>
      <w:r>
        <w:rPr>
          <w:rFonts w:cs="Times New Roman" w:hAnsi="Times New Roman" w:eastAsia="Times New Roman" w:ascii="Times New Roman"/>
          <w:spacing w:val="3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of</w:t>
      </w:r>
      <w:r>
        <w:rPr>
          <w:rFonts w:cs="Times New Roman" w:hAnsi="Times New Roman" w:eastAsia="Times New Roman" w:ascii="Times New Roman"/>
          <w:spacing w:val="3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spacing w:val="3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bout</w:t>
      </w:r>
      <w:r>
        <w:rPr>
          <w:rFonts w:cs="Times New Roman" w:hAnsi="Times New Roman" w:eastAsia="Times New Roman" w:ascii="Times New Roman"/>
          <w:spacing w:val="31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center"/>
        <w:spacing w:before="33"/>
        <w:ind w:left="1794" w:right="601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(m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).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41" w:lineRule="exact" w:line="300"/>
        <w:ind w:left="1832" w:right="1263" w:hanging="360"/>
      </w:pPr>
      <w:r>
        <w:rPr>
          <w:rFonts w:cs="MS UI Gothic" w:hAnsi="MS UI Gothic" w:eastAsia="MS UI Gothic" w:ascii="MS UI Gothic"/>
          <w:spacing w:val="0"/>
          <w:w w:val="100"/>
          <w:sz w:val="28"/>
          <w:szCs w:val="28"/>
        </w:rPr>
        <w:t>❖</w:t>
      </w:r>
      <w:r>
        <w:rPr>
          <w:rFonts w:cs="MS UI Gothic" w:hAnsi="MS UI Gothic" w:eastAsia="MS UI Gothic" w:ascii="MS UI Gothic"/>
          <w:spacing w:val="-6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ts,</w:t>
      </w:r>
      <w:r>
        <w:rPr>
          <w:rFonts w:cs="Times New Roman" w:hAnsi="Times New Roman" w:eastAsia="Times New Roman" w:ascii="Times New Roman"/>
          <w:spacing w:val="4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rdin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tes,</w:t>
      </w:r>
      <w:r>
        <w:rPr>
          <w:rFonts w:cs="Times New Roman" w:hAnsi="Times New Roman" w:eastAsia="Times New Roman" w:ascii="Times New Roman"/>
          <w:spacing w:val="4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spacing w:val="4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onfi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ms</w:t>
      </w:r>
      <w:r>
        <w:rPr>
          <w:rFonts w:cs="Times New Roman" w:hAnsi="Times New Roman" w:eastAsia="Times New Roman" w:ascii="Times New Roman"/>
          <w:spacing w:val="4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4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ific</w:t>
      </w:r>
      <w:r>
        <w:rPr>
          <w:rFonts w:cs="Times New Roman" w:hAnsi="Times New Roman" w:eastAsia="Times New Roman" w:ascii="Times New Roman"/>
          <w:spacing w:val="4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ople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z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on.</w:t>
      </w:r>
    </w:p>
    <w:p>
      <w:pPr>
        <w:rPr>
          <w:sz w:val="17"/>
          <w:szCs w:val="17"/>
        </w:rPr>
        <w:jc w:val="left"/>
        <w:spacing w:before="9" w:lineRule="exact" w:line="160"/>
      </w:pP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left"/>
        <w:ind w:left="468"/>
      </w:pPr>
      <w:r>
        <w:rPr>
          <w:rFonts w:cs="MS UI Gothic" w:hAnsi="MS UI Gothic" w:eastAsia="MS UI Gothic" w:ascii="MS UI Gothic"/>
          <w:spacing w:val="0"/>
          <w:w w:val="100"/>
          <w:sz w:val="23"/>
          <w:szCs w:val="23"/>
        </w:rPr>
        <w:t>❖</w:t>
      </w:r>
      <w:r>
        <w:rPr>
          <w:rFonts w:cs="MS UI Gothic" w:hAnsi="MS UI Gothic" w:eastAsia="MS UI Gothic" w:ascii="MS UI Gothic"/>
          <w:spacing w:val="60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ta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</w:rPr>
        <w:t>d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c</w:t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o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ry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o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: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77"/>
        <w:ind w:left="1472"/>
      </w:pPr>
      <w:r>
        <w:rPr>
          <w:rFonts w:cs="MS UI Gothic" w:hAnsi="MS UI Gothic" w:eastAsia="MS UI Gothic" w:ascii="MS UI Gothic"/>
          <w:spacing w:val="0"/>
          <w:w w:val="100"/>
          <w:sz w:val="28"/>
          <w:szCs w:val="28"/>
        </w:rPr>
        <w:t>❖</w:t>
      </w:r>
      <w:r>
        <w:rPr>
          <w:rFonts w:cs="MS UI Gothic" w:hAnsi="MS UI Gothic" w:eastAsia="MS UI Gothic" w:ascii="MS UI Gothic"/>
          <w:spacing w:val="-6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43"/>
        <w:ind w:left="1472"/>
      </w:pPr>
      <w:r>
        <w:rPr>
          <w:rFonts w:cs="MS UI Gothic" w:hAnsi="MS UI Gothic" w:eastAsia="MS UI Gothic" w:ascii="MS UI Gothic"/>
          <w:spacing w:val="0"/>
          <w:w w:val="100"/>
          <w:sz w:val="28"/>
          <w:szCs w:val="28"/>
        </w:rPr>
        <w:t>❖</w:t>
      </w:r>
      <w:r>
        <w:rPr>
          <w:rFonts w:cs="MS UI Gothic" w:hAnsi="MS UI Gothic" w:eastAsia="MS UI Gothic" w:ascii="MS UI Gothic"/>
          <w:spacing w:val="-6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stru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tu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50"/>
        <w:ind w:left="1472"/>
      </w:pPr>
      <w:r>
        <w:rPr>
          <w:rFonts w:cs="MS UI Gothic" w:hAnsi="MS UI Gothic" w:eastAsia="MS UI Gothic" w:ascii="MS UI Gothic"/>
          <w:spacing w:val="0"/>
          <w:w w:val="100"/>
          <w:sz w:val="28"/>
          <w:szCs w:val="28"/>
        </w:rPr>
        <w:t>❖</w:t>
      </w:r>
      <w:r>
        <w:rPr>
          <w:rFonts w:cs="MS UI Gothic" w:hAnsi="MS UI Gothic" w:eastAsia="MS UI Gothic" w:ascii="MS UI Gothic"/>
          <w:spacing w:val="-6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ment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sz w:val="11"/>
          <w:szCs w:val="11"/>
        </w:rPr>
        <w:jc w:val="left"/>
        <w:spacing w:before="7" w:lineRule="exact" w:line="100"/>
      </w:pPr>
      <w:r>
        <w:rPr>
          <w:sz w:val="11"/>
          <w:szCs w:val="11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472"/>
      </w:pPr>
      <w:r>
        <w:rPr>
          <w:rFonts w:cs="MS UI Gothic" w:hAnsi="MS UI Gothic" w:eastAsia="MS UI Gothic" w:ascii="MS UI Gothic"/>
          <w:spacing w:val="0"/>
          <w:w w:val="100"/>
          <w:sz w:val="28"/>
          <w:szCs w:val="28"/>
        </w:rPr>
        <w:t>❖</w:t>
      </w:r>
      <w:r>
        <w:rPr>
          <w:rFonts w:cs="MS UI Gothic" w:hAnsi="MS UI Gothic" w:eastAsia="MS UI Gothic" w:ascii="MS UI Gothic"/>
          <w:spacing w:val="-6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stor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left"/>
        <w:spacing w:before="82"/>
        <w:ind w:left="468"/>
      </w:pPr>
      <w:r>
        <w:rPr>
          <w:rFonts w:cs="MS UI Gothic" w:hAnsi="MS UI Gothic" w:eastAsia="MS UI Gothic" w:ascii="MS UI Gothic"/>
          <w:spacing w:val="0"/>
          <w:w w:val="100"/>
          <w:sz w:val="23"/>
          <w:szCs w:val="23"/>
        </w:rPr>
        <w:t>❖</w:t>
      </w:r>
      <w:r>
        <w:rPr>
          <w:rFonts w:cs="MS UI Gothic" w:hAnsi="MS UI Gothic" w:eastAsia="MS UI Gothic" w:ascii="MS UI Gothic"/>
          <w:spacing w:val="60"/>
          <w:w w:val="100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Benef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ts</w:t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f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d</w:t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ta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</w:rPr>
        <w:t>d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c</w:t>
      </w:r>
      <w:r>
        <w:rPr>
          <w:rFonts w:cs="Times New Roman" w:hAnsi="Times New Roman" w:eastAsia="Times New Roman" w:ascii="Times New Roman"/>
          <w:b/>
          <w:spacing w:val="-2"/>
          <w:w w:val="100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o</w:t>
      </w:r>
      <w:r>
        <w:rPr>
          <w:rFonts w:cs="Times New Roman" w:hAnsi="Times New Roman" w:eastAsia="Times New Roman" w:ascii="Times New Roman"/>
          <w:b/>
          <w:spacing w:val="-3"/>
          <w:w w:val="100"/>
          <w:sz w:val="28"/>
          <w:szCs w:val="28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y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: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70"/>
        <w:ind w:left="1472"/>
      </w:pPr>
      <w:r>
        <w:rPr>
          <w:rFonts w:cs="MS UI Gothic" w:hAnsi="MS UI Gothic" w:eastAsia="MS UI Gothic" w:ascii="MS UI Gothic"/>
          <w:spacing w:val="0"/>
          <w:w w:val="100"/>
          <w:sz w:val="28"/>
          <w:szCs w:val="28"/>
        </w:rPr>
        <w:t>❖</w:t>
      </w:r>
      <w:r>
        <w:rPr>
          <w:rFonts w:cs="MS UI Gothic" w:hAnsi="MS UI Gothic" w:eastAsia="MS UI Gothic" w:ascii="MS UI Gothic"/>
          <w:spacing w:val="-6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mpro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umen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ontro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43"/>
        <w:ind w:left="1472"/>
      </w:pPr>
      <w:r>
        <w:rPr>
          <w:rFonts w:cs="MS UI Gothic" w:hAnsi="MS UI Gothic" w:eastAsia="MS UI Gothic" w:ascii="MS UI Gothic"/>
          <w:spacing w:val="0"/>
          <w:w w:val="100"/>
          <w:sz w:val="28"/>
          <w:szCs w:val="28"/>
        </w:rPr>
        <w:t>❖</w:t>
      </w:r>
      <w:r>
        <w:rPr>
          <w:rFonts w:cs="MS UI Gothic" w:hAnsi="MS UI Gothic" w:eastAsia="MS UI Gothic" w:ascii="MS UI Gothic"/>
          <w:spacing w:val="-6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Consisten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data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use.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48"/>
        <w:ind w:left="1472"/>
      </w:pPr>
      <w:r>
        <w:rPr>
          <w:rFonts w:cs="MS UI Gothic" w:hAnsi="MS UI Gothic" w:eastAsia="MS UI Gothic" w:ascii="MS UI Gothic"/>
          <w:spacing w:val="0"/>
          <w:w w:val="100"/>
          <w:sz w:val="28"/>
          <w:szCs w:val="28"/>
        </w:rPr>
        <w:t>❖</w:t>
      </w:r>
      <w:r>
        <w:rPr>
          <w:rFonts w:cs="MS UI Gothic" w:hAnsi="MS UI Gothic" w:eastAsia="MS UI Gothic" w:ascii="MS UI Gothic"/>
          <w:spacing w:val="-6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sier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lys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45"/>
        <w:ind w:left="1472"/>
      </w:pPr>
      <w:r>
        <w:rPr>
          <w:rFonts w:cs="MS UI Gothic" w:hAnsi="MS UI Gothic" w:eastAsia="MS UI Gothic" w:ascii="MS UI Gothic"/>
          <w:spacing w:val="0"/>
          <w:w w:val="100"/>
          <w:sz w:val="28"/>
          <w:szCs w:val="28"/>
        </w:rPr>
        <w:t>❖</w:t>
      </w:r>
      <w:r>
        <w:rPr>
          <w:rFonts w:cs="MS UI Gothic" w:hAnsi="MS UI Gothic" w:eastAsia="MS UI Gothic" w:ascii="MS UI Gothic"/>
          <w:spacing w:val="-6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dun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45"/>
        <w:ind w:left="1472"/>
      </w:pPr>
      <w:r>
        <w:rPr>
          <w:rFonts w:cs="MS UI Gothic" w:hAnsi="MS UI Gothic" w:eastAsia="MS UI Gothic" w:ascii="MS UI Gothic"/>
          <w:spacing w:val="0"/>
          <w:w w:val="100"/>
          <w:sz w:val="28"/>
          <w:szCs w:val="28"/>
        </w:rPr>
        <w:t>❖</w:t>
      </w:r>
      <w:r>
        <w:rPr>
          <w:rFonts w:cs="MS UI Gothic" w:hAnsi="MS UI Gothic" w:eastAsia="MS UI Gothic" w:ascii="MS UI Gothic"/>
          <w:spacing w:val="-6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pler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43"/>
        <w:ind w:left="1472"/>
      </w:pPr>
      <w:r>
        <w:rPr>
          <w:rFonts w:cs="MS UI Gothic" w:hAnsi="MS UI Gothic" w:eastAsia="MS UI Gothic" w:ascii="MS UI Gothic"/>
          <w:spacing w:val="0"/>
          <w:w w:val="100"/>
          <w:sz w:val="28"/>
          <w:szCs w:val="28"/>
        </w:rPr>
        <w:t>❖</w:t>
      </w:r>
      <w:r>
        <w:rPr>
          <w:rFonts w:cs="MS UI Gothic" w:hAnsi="MS UI Gothic" w:eastAsia="MS UI Gothic" w:ascii="MS UI Gothic"/>
          <w:spacing w:val="-6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nfo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ment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50"/>
        <w:ind w:left="1472"/>
      </w:pPr>
      <w:r>
        <w:rPr>
          <w:rFonts w:cs="MS UI Gothic" w:hAnsi="MS UI Gothic" w:eastAsia="MS UI Gothic" w:ascii="MS UI Gothic"/>
          <w:spacing w:val="0"/>
          <w:w w:val="100"/>
          <w:sz w:val="28"/>
          <w:szCs w:val="28"/>
        </w:rPr>
        <w:t>❖</w:t>
      </w:r>
      <w:r>
        <w:rPr>
          <w:rFonts w:cs="MS UI Gothic" w:hAnsi="MS UI Gothic" w:eastAsia="MS UI Gothic" w:ascii="MS UI Gothic"/>
          <w:spacing w:val="-6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of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matin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43"/>
        <w:ind w:left="1472"/>
        <w:sectPr>
          <w:pgNumType w:start="45"/>
          <w:pgMar w:footer="998" w:header="736" w:top="960" w:bottom="280" w:left="1620" w:right="1320"/>
          <w:footerReference w:type="default" r:id="rId134"/>
          <w:pgSz w:w="11920" w:h="16840"/>
        </w:sectPr>
      </w:pPr>
      <w:r>
        <w:rPr>
          <w:rFonts w:cs="MS UI Gothic" w:hAnsi="MS UI Gothic" w:eastAsia="MS UI Gothic" w:ascii="MS UI Gothic"/>
          <w:spacing w:val="0"/>
          <w:w w:val="100"/>
          <w:sz w:val="28"/>
          <w:szCs w:val="28"/>
        </w:rPr>
        <w:t>❖</w:t>
      </w:r>
      <w:r>
        <w:rPr>
          <w:rFonts w:cs="MS UI Gothic" w:hAnsi="MS UI Gothic" w:eastAsia="MS UI Gothic" w:ascii="MS UI Gothic"/>
          <w:spacing w:val="-6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of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e.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5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32"/>
          <w:szCs w:val="32"/>
        </w:rPr>
        <w:jc w:val="left"/>
        <w:spacing w:before="18" w:lineRule="exact" w:line="360"/>
        <w:ind w:left="108"/>
      </w:pPr>
      <w:r>
        <w:rPr>
          <w:rFonts w:cs="Times New Roman" w:hAnsi="Times New Roman" w:eastAsia="Times New Roman" w:ascii="Times New Roman"/>
          <w:b/>
          <w:w w:val="99"/>
          <w:position w:val="-1"/>
          <w:sz w:val="32"/>
          <w:szCs w:val="32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  <w:t>1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).</w:t>
      </w:r>
      <w:r>
        <w:rPr>
          <w:rFonts w:cs="Times New Roman" w:hAnsi="Times New Roman" w:eastAsia="Times New Roman" w:ascii="Times New Roman"/>
          <w:b/>
          <w:spacing w:val="-5"/>
          <w:w w:val="100"/>
          <w:position w:val="-1"/>
          <w:sz w:val="32"/>
          <w:szCs w:val="32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Data</w:t>
      </w:r>
      <w:r>
        <w:rPr>
          <w:rFonts w:cs="Times New Roman" w:hAnsi="Times New Roman" w:eastAsia="Times New Roman" w:ascii="Times New Roman"/>
          <w:b/>
          <w:spacing w:val="-6"/>
          <w:w w:val="100"/>
          <w:position w:val="-1"/>
          <w:sz w:val="32"/>
          <w:szCs w:val="32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D</w:t>
      </w:r>
      <w:r>
        <w:rPr>
          <w:rFonts w:cs="Times New Roman" w:hAnsi="Times New Roman" w:eastAsia="Times New Roman" w:ascii="Times New Roman"/>
          <w:b/>
          <w:spacing w:val="2"/>
          <w:w w:val="100"/>
          <w:position w:val="-1"/>
          <w:sz w:val="32"/>
          <w:szCs w:val="32"/>
          <w:u w:val="thick" w:color="000000"/>
        </w:rPr>
        <w:t>i</w:t>
      </w:r>
      <w:r>
        <w:rPr>
          <w:rFonts w:cs="Times New Roman" w:hAnsi="Times New Roman" w:eastAsia="Times New Roman" w:ascii="Times New Roman"/>
          <w:b/>
          <w:spacing w:val="2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ction</w:t>
      </w:r>
      <w:r>
        <w:rPr>
          <w:rFonts w:cs="Times New Roman" w:hAnsi="Times New Roman" w:eastAsia="Times New Roman" w:ascii="Times New Roman"/>
          <w:b/>
          <w:spacing w:val="4"/>
          <w:w w:val="100"/>
          <w:position w:val="-1"/>
          <w:sz w:val="32"/>
          <w:szCs w:val="32"/>
          <w:u w:val="thick" w:color="000000"/>
        </w:rPr>
        <w:t>a</w:t>
      </w:r>
      <w:r>
        <w:rPr>
          <w:rFonts w:cs="Times New Roman" w:hAnsi="Times New Roman" w:eastAsia="Times New Roman" w:ascii="Times New Roman"/>
          <w:b/>
          <w:spacing w:val="4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ry</w:t>
      </w:r>
      <w:r>
        <w:rPr>
          <w:rFonts w:cs="Times New Roman" w:hAnsi="Times New Roman" w:eastAsia="Times New Roman" w:ascii="Times New Roman"/>
          <w:b/>
          <w:spacing w:val="-14"/>
          <w:w w:val="100"/>
          <w:position w:val="-1"/>
          <w:sz w:val="32"/>
          <w:szCs w:val="32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32"/>
          <w:szCs w:val="32"/>
          <w:u w:val="thick" w:color="000000"/>
        </w:rPr>
        <w:t>F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r</w:t>
      </w:r>
      <w:r>
        <w:rPr>
          <w:rFonts w:cs="Times New Roman" w:hAnsi="Times New Roman" w:eastAsia="Times New Roman" w:ascii="Times New Roman"/>
          <w:b/>
          <w:spacing w:val="-6"/>
          <w:w w:val="100"/>
          <w:position w:val="-1"/>
          <w:sz w:val="32"/>
          <w:szCs w:val="32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Adm</w:t>
      </w:r>
      <w:r>
        <w:rPr>
          <w:rFonts w:cs="Times New Roman" w:hAnsi="Times New Roman" w:eastAsia="Times New Roman" w:ascii="Times New Roman"/>
          <w:b/>
          <w:spacing w:val="2"/>
          <w:w w:val="100"/>
          <w:position w:val="-1"/>
          <w:sz w:val="32"/>
          <w:szCs w:val="32"/>
          <w:u w:val="thick" w:color="000000"/>
        </w:rPr>
        <w:t>i</w:t>
      </w:r>
      <w:r>
        <w:rPr>
          <w:rFonts w:cs="Times New Roman" w:hAnsi="Times New Roman" w:eastAsia="Times New Roman" w:ascii="Times New Roman"/>
          <w:b/>
          <w:spacing w:val="2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n: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</w:rPr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32"/>
          <w:szCs w:val="32"/>
        </w:rPr>
      </w:r>
    </w:p>
    <w:p>
      <w:pPr>
        <w:rPr>
          <w:sz w:val="15"/>
          <w:szCs w:val="15"/>
        </w:rPr>
        <w:jc w:val="left"/>
        <w:spacing w:before="9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tbl>
      <w:tblPr>
        <w:tblW w:w="0" w:type="auto"/>
        <w:tblLook w:val="01E0"/>
        <w:jc w:val="left"/>
        <w:tblInd w:w="10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561" w:hRule="exact"/>
        </w:trPr>
        <w:tc>
          <w:tcPr>
            <w:tcW w:w="16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lineRule="exact" w:line="260"/>
              <w:ind w:left="102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Sr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02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No.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7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lineRule="exact" w:line="260"/>
              <w:ind w:left="102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Fi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ld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Na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7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lineRule="exact" w:line="260"/>
              <w:ind w:left="102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Da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atype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7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lineRule="exact" w:line="260"/>
              <w:ind w:left="102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Const</w:t>
            </w:r>
            <w:r>
              <w:rPr>
                <w:rFonts w:cs="Times New Roman" w:hAnsi="Times New Roman" w:eastAsia="Times New Roman" w:ascii="Times New Roman"/>
                <w:b/>
                <w:spacing w:val="-2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ai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ts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lineRule="exact" w:line="260"/>
              <w:ind w:left="102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tion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240" w:hRule="exact"/>
        </w:trPr>
        <w:tc>
          <w:tcPr>
            <w:tcW w:w="16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1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in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.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(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v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ate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k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y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)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Of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im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470" w:hRule="exact"/>
        </w:trPr>
        <w:tc>
          <w:tcPr>
            <w:tcW w:w="16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2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Pa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w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Va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h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(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2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)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ll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Pa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w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           </w:t>
            </w:r>
            <w:r>
              <w:rPr>
                <w:rFonts w:cs="Times New Roman" w:hAnsi="Times New Roman" w:eastAsia="Times New Roman" w:ascii="Times New Roman"/>
                <w:spacing w:val="22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f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in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</w:tr>
    </w:tbl>
    <w:p>
      <w:pPr>
        <w:rPr>
          <w:rFonts w:cs="Times New Roman" w:hAnsi="Times New Roman" w:eastAsia="Times New Roman" w:ascii="Times New Roman"/>
          <w:sz w:val="28"/>
          <w:szCs w:val="28"/>
        </w:rPr>
        <w:jc w:val="center"/>
        <w:spacing w:lineRule="exact" w:line="300"/>
        <w:ind w:left="3027" w:right="3218"/>
      </w:pPr>
      <w:r>
        <w:rPr>
          <w:rFonts w:cs="Times New Roman" w:hAnsi="Times New Roman" w:eastAsia="Times New Roman" w:ascii="Times New Roman"/>
          <w:b/>
          <w:color w:val="365F91"/>
          <w:spacing w:val="0"/>
          <w:w w:val="100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b/>
          <w:color w:val="365F91"/>
          <w:spacing w:val="1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color w:val="365F91"/>
          <w:spacing w:val="0"/>
          <w:w w:val="100"/>
          <w:sz w:val="28"/>
          <w:szCs w:val="28"/>
        </w:rPr>
        <w:t>b</w:t>
      </w:r>
      <w:r>
        <w:rPr>
          <w:rFonts w:cs="Times New Roman" w:hAnsi="Times New Roman" w:eastAsia="Times New Roman" w:ascii="Times New Roman"/>
          <w:b/>
          <w:color w:val="365F91"/>
          <w:spacing w:val="1"/>
          <w:w w:val="100"/>
          <w:sz w:val="28"/>
          <w:szCs w:val="28"/>
        </w:rPr>
        <w:t>l</w:t>
      </w:r>
      <w:r>
        <w:rPr>
          <w:rFonts w:cs="Times New Roman" w:hAnsi="Times New Roman" w:eastAsia="Times New Roman" w:ascii="Times New Roman"/>
          <w:b/>
          <w:color w:val="365F91"/>
          <w:spacing w:val="0"/>
          <w:w w:val="100"/>
          <w:sz w:val="28"/>
          <w:szCs w:val="28"/>
        </w:rPr>
        <w:t>e</w:t>
      </w:r>
      <w:r>
        <w:rPr>
          <w:rFonts w:cs="Times New Roman" w:hAnsi="Times New Roman" w:eastAsia="Times New Roman" w:ascii="Times New Roman"/>
          <w:b/>
          <w:color w:val="365F91"/>
          <w:spacing w:val="-3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color w:val="365F91"/>
          <w:spacing w:val="1"/>
          <w:w w:val="100"/>
          <w:sz w:val="28"/>
          <w:szCs w:val="28"/>
        </w:rPr>
        <w:t>1</w:t>
      </w:r>
      <w:r>
        <w:rPr>
          <w:rFonts w:cs="Times New Roman" w:hAnsi="Times New Roman" w:eastAsia="Times New Roman" w:ascii="Times New Roman"/>
          <w:b/>
          <w:color w:val="365F91"/>
          <w:spacing w:val="0"/>
          <w:w w:val="100"/>
          <w:sz w:val="28"/>
          <w:szCs w:val="28"/>
        </w:rPr>
        <w:t>:</w:t>
      </w:r>
      <w:r>
        <w:rPr>
          <w:rFonts w:cs="Times New Roman" w:hAnsi="Times New Roman" w:eastAsia="Times New Roman" w:ascii="Times New Roman"/>
          <w:b/>
          <w:color w:val="365F91"/>
          <w:spacing w:val="-3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color w:val="365F91"/>
          <w:spacing w:val="1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color w:val="365F91"/>
          <w:spacing w:val="0"/>
          <w:w w:val="100"/>
          <w:sz w:val="28"/>
          <w:szCs w:val="28"/>
        </w:rPr>
        <w:t>d</w:t>
      </w:r>
      <w:r>
        <w:rPr>
          <w:rFonts w:cs="Times New Roman" w:hAnsi="Times New Roman" w:eastAsia="Times New Roman" w:ascii="Times New Roman"/>
          <w:b/>
          <w:color w:val="365F91"/>
          <w:spacing w:val="-1"/>
          <w:w w:val="100"/>
          <w:sz w:val="28"/>
          <w:szCs w:val="28"/>
        </w:rPr>
        <w:t>m</w:t>
      </w:r>
      <w:r>
        <w:rPr>
          <w:rFonts w:cs="Times New Roman" w:hAnsi="Times New Roman" w:eastAsia="Times New Roman" w:ascii="Times New Roman"/>
          <w:b/>
          <w:color w:val="365F91"/>
          <w:spacing w:val="1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color w:val="365F91"/>
          <w:spacing w:val="0"/>
          <w:w w:val="100"/>
          <w:sz w:val="28"/>
          <w:szCs w:val="28"/>
        </w:rPr>
        <w:t>n</w:t>
      </w:r>
      <w:r>
        <w:rPr>
          <w:rFonts w:cs="Times New Roman" w:hAnsi="Times New Roman" w:eastAsia="Times New Roman" w:ascii="Times New Roman"/>
          <w:b/>
          <w:color w:val="365F91"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color w:val="365F91"/>
          <w:spacing w:val="-3"/>
          <w:w w:val="100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b/>
          <w:color w:val="365F91"/>
          <w:spacing w:val="-1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color w:val="365F91"/>
          <w:spacing w:val="0"/>
          <w:w w:val="100"/>
          <w:sz w:val="28"/>
          <w:szCs w:val="28"/>
        </w:rPr>
        <w:t>b</w:t>
      </w:r>
      <w:r>
        <w:rPr>
          <w:rFonts w:cs="Times New Roman" w:hAnsi="Times New Roman" w:eastAsia="Times New Roman" w:ascii="Times New Roman"/>
          <w:b/>
          <w:color w:val="365F91"/>
          <w:spacing w:val="1"/>
          <w:w w:val="100"/>
          <w:sz w:val="28"/>
          <w:szCs w:val="28"/>
        </w:rPr>
        <w:t>l</w:t>
      </w:r>
      <w:r>
        <w:rPr>
          <w:rFonts w:cs="Times New Roman" w:hAnsi="Times New Roman" w:eastAsia="Times New Roman" w:ascii="Times New Roman"/>
          <w:b/>
          <w:color w:val="365F91"/>
          <w:spacing w:val="0"/>
          <w:w w:val="100"/>
          <w:sz w:val="28"/>
          <w:szCs w:val="28"/>
        </w:rPr>
        <w:t>e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8"/>
          <w:szCs w:val="28"/>
        </w:rPr>
      </w:r>
    </w:p>
    <w:p>
      <w:pPr>
        <w:rPr>
          <w:sz w:val="24"/>
          <w:szCs w:val="24"/>
        </w:rPr>
        <w:jc w:val="left"/>
        <w:spacing w:before="8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32"/>
          <w:szCs w:val="32"/>
        </w:rPr>
        <w:jc w:val="left"/>
        <w:spacing w:lineRule="exact" w:line="360"/>
        <w:ind w:left="267"/>
      </w:pP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</w:rPr>
        <w:t>2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</w:rPr>
        <w:t>).</w:t>
      </w:r>
      <w:r>
        <w:rPr>
          <w:rFonts w:cs="Times New Roman" w:hAnsi="Times New Roman" w:eastAsia="Times New Roman" w:ascii="Times New Roman"/>
          <w:b/>
          <w:spacing w:val="-3"/>
          <w:w w:val="100"/>
          <w:position w:val="-1"/>
          <w:sz w:val="32"/>
          <w:szCs w:val="3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D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ta</w:t>
      </w:r>
      <w:r>
        <w:rPr>
          <w:rFonts w:cs="Times New Roman" w:hAnsi="Times New Roman" w:eastAsia="Times New Roman" w:ascii="Times New Roman"/>
          <w:b/>
          <w:spacing w:val="-7"/>
          <w:w w:val="100"/>
          <w:position w:val="-1"/>
          <w:sz w:val="32"/>
          <w:szCs w:val="32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Di</w:t>
      </w:r>
      <w:r>
        <w:rPr>
          <w:rFonts w:cs="Times New Roman" w:hAnsi="Times New Roman" w:eastAsia="Times New Roman" w:ascii="Times New Roman"/>
          <w:b/>
          <w:spacing w:val="2"/>
          <w:w w:val="100"/>
          <w:position w:val="-1"/>
          <w:sz w:val="32"/>
          <w:szCs w:val="32"/>
          <w:u w:val="thick" w:color="000000"/>
        </w:rPr>
        <w:t>c</w:t>
      </w:r>
      <w:r>
        <w:rPr>
          <w:rFonts w:cs="Times New Roman" w:hAnsi="Times New Roman" w:eastAsia="Times New Roman" w:ascii="Times New Roman"/>
          <w:b/>
          <w:spacing w:val="2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tio</w:t>
      </w:r>
      <w:r>
        <w:rPr>
          <w:rFonts w:cs="Times New Roman" w:hAnsi="Times New Roman" w:eastAsia="Times New Roman" w:ascii="Times New Roman"/>
          <w:b/>
          <w:spacing w:val="3"/>
          <w:w w:val="100"/>
          <w:position w:val="-1"/>
          <w:sz w:val="32"/>
          <w:szCs w:val="32"/>
          <w:u w:val="thick" w:color="000000"/>
        </w:rPr>
        <w:t>n</w:t>
      </w:r>
      <w:r>
        <w:rPr>
          <w:rFonts w:cs="Times New Roman" w:hAnsi="Times New Roman" w:eastAsia="Times New Roman" w:ascii="Times New Roman"/>
          <w:b/>
          <w:spacing w:val="3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ry</w:t>
      </w:r>
      <w:r>
        <w:rPr>
          <w:rFonts w:cs="Times New Roman" w:hAnsi="Times New Roman" w:eastAsia="Times New Roman" w:ascii="Times New Roman"/>
          <w:b/>
          <w:spacing w:val="-14"/>
          <w:w w:val="100"/>
          <w:position w:val="-1"/>
          <w:sz w:val="32"/>
          <w:szCs w:val="32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32"/>
          <w:szCs w:val="32"/>
          <w:u w:val="thick" w:color="000000"/>
        </w:rPr>
        <w:t>F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r</w:t>
      </w:r>
      <w:r>
        <w:rPr>
          <w:rFonts w:cs="Times New Roman" w:hAnsi="Times New Roman" w:eastAsia="Times New Roman" w:ascii="Times New Roman"/>
          <w:b/>
          <w:spacing w:val="-6"/>
          <w:w w:val="100"/>
          <w:position w:val="-1"/>
          <w:sz w:val="32"/>
          <w:szCs w:val="32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HO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  <w:t>D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: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</w:rPr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32"/>
          <w:szCs w:val="32"/>
        </w:rPr>
      </w:r>
    </w:p>
    <w:p>
      <w:pPr>
        <w:rPr>
          <w:sz w:val="24"/>
          <w:szCs w:val="24"/>
        </w:rPr>
        <w:jc w:val="left"/>
        <w:spacing w:before="16" w:lineRule="exact" w:line="240"/>
      </w:pPr>
      <w:r>
        <w:rPr>
          <w:sz w:val="24"/>
          <w:szCs w:val="24"/>
        </w:rPr>
      </w:r>
    </w:p>
    <w:tbl>
      <w:tblPr>
        <w:tblW w:w="0" w:type="auto"/>
        <w:tblLook w:val="01E0"/>
        <w:jc w:val="left"/>
        <w:tblInd w:w="10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562" w:hRule="exact"/>
        </w:trPr>
        <w:tc>
          <w:tcPr>
            <w:tcW w:w="16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lineRule="exact" w:line="260"/>
              <w:ind w:left="102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Sr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02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No.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7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lineRule="exact" w:line="260"/>
              <w:ind w:left="102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Fi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ld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Na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lineRule="exact" w:line="260"/>
              <w:ind w:left="102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Da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atype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7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lineRule="exact" w:line="260"/>
              <w:ind w:left="102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Const</w:t>
            </w:r>
            <w:r>
              <w:rPr>
                <w:rFonts w:cs="Times New Roman" w:hAnsi="Times New Roman" w:eastAsia="Times New Roman" w:ascii="Times New Roman"/>
                <w:b/>
                <w:spacing w:val="-2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ai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ts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7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lineRule="exact" w:line="260"/>
              <w:ind w:left="102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tion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241" w:hRule="exact"/>
        </w:trPr>
        <w:tc>
          <w:tcPr>
            <w:tcW w:w="16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1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ID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P.K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(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v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ate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k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y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)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J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HOD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240" w:hRule="exact"/>
        </w:trPr>
        <w:tc>
          <w:tcPr>
            <w:tcW w:w="16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2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b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ile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NO.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B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it(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0"/>
                <w:szCs w:val="20"/>
              </w:rPr>
              <w:t>1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)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ll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b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ile</w:t>
            </w:r>
            <w:r>
              <w:rPr>
                <w:rFonts w:cs="Times New Roman" w:hAnsi="Times New Roman" w:eastAsia="Times New Roman" w:ascii="Times New Roman"/>
                <w:spacing w:val="-8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f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HOD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240" w:hRule="exact"/>
        </w:trPr>
        <w:tc>
          <w:tcPr>
            <w:tcW w:w="16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3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B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ch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id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F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ei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y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B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ch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f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HOD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240" w:hRule="exact"/>
        </w:trPr>
        <w:tc>
          <w:tcPr>
            <w:tcW w:w="16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4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Na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Va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h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(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2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)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ll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Na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f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HOD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240" w:hRule="exact"/>
        </w:trPr>
        <w:tc>
          <w:tcPr>
            <w:tcW w:w="16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5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Pa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w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Va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h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(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2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)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ll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Pa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w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7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Of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HOD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</w:tr>
    </w:tbl>
    <w:p>
      <w:pPr>
        <w:rPr>
          <w:rFonts w:cs="Times New Roman" w:hAnsi="Times New Roman" w:eastAsia="Times New Roman" w:ascii="Times New Roman"/>
          <w:sz w:val="28"/>
          <w:szCs w:val="28"/>
        </w:rPr>
        <w:jc w:val="center"/>
        <w:spacing w:lineRule="exact" w:line="300"/>
        <w:ind w:left="2948" w:right="3485"/>
      </w:pPr>
      <w:r>
        <w:rPr>
          <w:rFonts w:cs="Times New Roman" w:hAnsi="Times New Roman" w:eastAsia="Times New Roman" w:ascii="Times New Roman"/>
          <w:b/>
          <w:color w:val="538DD3"/>
          <w:spacing w:val="0"/>
          <w:w w:val="100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b/>
          <w:color w:val="538DD3"/>
          <w:spacing w:val="1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color w:val="538DD3"/>
          <w:spacing w:val="-3"/>
          <w:w w:val="100"/>
          <w:sz w:val="28"/>
          <w:szCs w:val="28"/>
        </w:rPr>
        <w:t>b</w:t>
      </w:r>
      <w:r>
        <w:rPr>
          <w:rFonts w:cs="Times New Roman" w:hAnsi="Times New Roman" w:eastAsia="Times New Roman" w:ascii="Times New Roman"/>
          <w:b/>
          <w:color w:val="538DD3"/>
          <w:spacing w:val="1"/>
          <w:w w:val="100"/>
          <w:sz w:val="28"/>
          <w:szCs w:val="28"/>
        </w:rPr>
        <w:t>l</w:t>
      </w:r>
      <w:r>
        <w:rPr>
          <w:rFonts w:cs="Times New Roman" w:hAnsi="Times New Roman" w:eastAsia="Times New Roman" w:ascii="Times New Roman"/>
          <w:b/>
          <w:color w:val="538DD3"/>
          <w:spacing w:val="0"/>
          <w:w w:val="100"/>
          <w:sz w:val="28"/>
          <w:szCs w:val="28"/>
        </w:rPr>
        <w:t>e</w:t>
      </w:r>
      <w:r>
        <w:rPr>
          <w:rFonts w:cs="Times New Roman" w:hAnsi="Times New Roman" w:eastAsia="Times New Roman" w:ascii="Times New Roman"/>
          <w:b/>
          <w:color w:val="538DD3"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color w:val="538DD3"/>
          <w:spacing w:val="0"/>
          <w:w w:val="100"/>
          <w:sz w:val="28"/>
          <w:szCs w:val="28"/>
        </w:rPr>
        <w:t>2:</w:t>
      </w:r>
      <w:r>
        <w:rPr>
          <w:rFonts w:cs="Times New Roman" w:hAnsi="Times New Roman" w:eastAsia="Times New Roman" w:ascii="Times New Roman"/>
          <w:b/>
          <w:color w:val="538DD3"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color w:val="538DD3"/>
          <w:spacing w:val="-2"/>
          <w:w w:val="100"/>
          <w:sz w:val="28"/>
          <w:szCs w:val="28"/>
        </w:rPr>
        <w:t>H</w:t>
      </w:r>
      <w:r>
        <w:rPr>
          <w:rFonts w:cs="Times New Roman" w:hAnsi="Times New Roman" w:eastAsia="Times New Roman" w:ascii="Times New Roman"/>
          <w:b/>
          <w:color w:val="538DD3"/>
          <w:spacing w:val="0"/>
          <w:w w:val="100"/>
          <w:sz w:val="28"/>
          <w:szCs w:val="28"/>
        </w:rPr>
        <w:t>OD</w:t>
      </w:r>
      <w:r>
        <w:rPr>
          <w:rFonts w:cs="Times New Roman" w:hAnsi="Times New Roman" w:eastAsia="Times New Roman" w:ascii="Times New Roman"/>
          <w:b/>
          <w:color w:val="538DD3"/>
          <w:spacing w:val="1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color w:val="538DD3"/>
          <w:spacing w:val="-3"/>
          <w:w w:val="100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b/>
          <w:color w:val="538DD3"/>
          <w:spacing w:val="1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color w:val="538DD3"/>
          <w:spacing w:val="-3"/>
          <w:w w:val="100"/>
          <w:sz w:val="28"/>
          <w:szCs w:val="28"/>
        </w:rPr>
        <w:t>b</w:t>
      </w:r>
      <w:r>
        <w:rPr>
          <w:rFonts w:cs="Times New Roman" w:hAnsi="Times New Roman" w:eastAsia="Times New Roman" w:ascii="Times New Roman"/>
          <w:b/>
          <w:color w:val="538DD3"/>
          <w:spacing w:val="1"/>
          <w:w w:val="100"/>
          <w:sz w:val="28"/>
          <w:szCs w:val="28"/>
        </w:rPr>
        <w:t>l</w:t>
      </w:r>
      <w:r>
        <w:rPr>
          <w:rFonts w:cs="Times New Roman" w:hAnsi="Times New Roman" w:eastAsia="Times New Roman" w:ascii="Times New Roman"/>
          <w:b/>
          <w:color w:val="538DD3"/>
          <w:spacing w:val="0"/>
          <w:w w:val="100"/>
          <w:sz w:val="28"/>
          <w:szCs w:val="28"/>
        </w:rPr>
        <w:t>e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8"/>
          <w:szCs w:val="28"/>
        </w:rPr>
      </w:r>
    </w:p>
    <w:p>
      <w:pPr>
        <w:rPr>
          <w:sz w:val="24"/>
          <w:szCs w:val="24"/>
        </w:rPr>
        <w:jc w:val="left"/>
        <w:spacing w:before="8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32"/>
          <w:szCs w:val="32"/>
        </w:rPr>
        <w:jc w:val="left"/>
        <w:spacing w:lineRule="exact" w:line="360"/>
        <w:ind w:left="108"/>
      </w:pPr>
      <w:r>
        <w:rPr>
          <w:rFonts w:cs="Times New Roman" w:hAnsi="Times New Roman" w:eastAsia="Times New Roman" w:ascii="Times New Roman"/>
          <w:b/>
          <w:w w:val="99"/>
          <w:position w:val="-1"/>
          <w:sz w:val="32"/>
          <w:szCs w:val="32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  <w:t>3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).</w:t>
      </w:r>
      <w:r>
        <w:rPr>
          <w:rFonts w:cs="Times New Roman" w:hAnsi="Times New Roman" w:eastAsia="Times New Roman" w:ascii="Times New Roman"/>
          <w:b/>
          <w:spacing w:val="-5"/>
          <w:w w:val="100"/>
          <w:position w:val="-1"/>
          <w:sz w:val="32"/>
          <w:szCs w:val="32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Data</w:t>
      </w:r>
      <w:r>
        <w:rPr>
          <w:rFonts w:cs="Times New Roman" w:hAnsi="Times New Roman" w:eastAsia="Times New Roman" w:ascii="Times New Roman"/>
          <w:b/>
          <w:spacing w:val="-6"/>
          <w:w w:val="100"/>
          <w:position w:val="-1"/>
          <w:sz w:val="32"/>
          <w:szCs w:val="32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D</w:t>
      </w:r>
      <w:r>
        <w:rPr>
          <w:rFonts w:cs="Times New Roman" w:hAnsi="Times New Roman" w:eastAsia="Times New Roman" w:ascii="Times New Roman"/>
          <w:b/>
          <w:spacing w:val="2"/>
          <w:w w:val="100"/>
          <w:position w:val="-1"/>
          <w:sz w:val="32"/>
          <w:szCs w:val="32"/>
          <w:u w:val="thick" w:color="000000"/>
        </w:rPr>
        <w:t>i</w:t>
      </w:r>
      <w:r>
        <w:rPr>
          <w:rFonts w:cs="Times New Roman" w:hAnsi="Times New Roman" w:eastAsia="Times New Roman" w:ascii="Times New Roman"/>
          <w:b/>
          <w:spacing w:val="2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ction</w:t>
      </w:r>
      <w:r>
        <w:rPr>
          <w:rFonts w:cs="Times New Roman" w:hAnsi="Times New Roman" w:eastAsia="Times New Roman" w:ascii="Times New Roman"/>
          <w:b/>
          <w:spacing w:val="4"/>
          <w:w w:val="100"/>
          <w:position w:val="-1"/>
          <w:sz w:val="32"/>
          <w:szCs w:val="32"/>
          <w:u w:val="thick" w:color="000000"/>
        </w:rPr>
        <w:t>a</w:t>
      </w:r>
      <w:r>
        <w:rPr>
          <w:rFonts w:cs="Times New Roman" w:hAnsi="Times New Roman" w:eastAsia="Times New Roman" w:ascii="Times New Roman"/>
          <w:b/>
          <w:spacing w:val="4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ry</w:t>
      </w:r>
      <w:r>
        <w:rPr>
          <w:rFonts w:cs="Times New Roman" w:hAnsi="Times New Roman" w:eastAsia="Times New Roman" w:ascii="Times New Roman"/>
          <w:b/>
          <w:spacing w:val="-14"/>
          <w:w w:val="100"/>
          <w:position w:val="-1"/>
          <w:sz w:val="32"/>
          <w:szCs w:val="32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32"/>
          <w:szCs w:val="32"/>
          <w:u w:val="thick" w:color="000000"/>
        </w:rPr>
        <w:t>F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r</w:t>
      </w:r>
      <w:r>
        <w:rPr>
          <w:rFonts w:cs="Times New Roman" w:hAnsi="Times New Roman" w:eastAsia="Times New Roman" w:ascii="Times New Roman"/>
          <w:b/>
          <w:spacing w:val="-6"/>
          <w:w w:val="100"/>
          <w:position w:val="-1"/>
          <w:sz w:val="32"/>
          <w:szCs w:val="32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Br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nc</w:t>
      </w:r>
      <w:r>
        <w:rPr>
          <w:rFonts w:cs="Times New Roman" w:hAnsi="Times New Roman" w:eastAsia="Times New Roman" w:ascii="Times New Roman"/>
          <w:b/>
          <w:spacing w:val="5"/>
          <w:w w:val="100"/>
          <w:position w:val="-1"/>
          <w:sz w:val="32"/>
          <w:szCs w:val="32"/>
          <w:u w:val="thick" w:color="000000"/>
        </w:rPr>
        <w:t>h</w:t>
      </w:r>
      <w:r>
        <w:rPr>
          <w:rFonts w:cs="Times New Roman" w:hAnsi="Times New Roman" w:eastAsia="Times New Roman" w:ascii="Times New Roman"/>
          <w:b/>
          <w:spacing w:val="5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: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</w:rPr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32"/>
          <w:szCs w:val="32"/>
        </w:rPr>
      </w:r>
    </w:p>
    <w:p>
      <w:pPr>
        <w:rPr>
          <w:sz w:val="24"/>
          <w:szCs w:val="24"/>
        </w:rPr>
        <w:jc w:val="left"/>
        <w:spacing w:before="13" w:lineRule="exact" w:line="240"/>
      </w:pPr>
      <w:r>
        <w:rPr>
          <w:sz w:val="24"/>
          <w:szCs w:val="24"/>
        </w:rPr>
      </w:r>
    </w:p>
    <w:tbl>
      <w:tblPr>
        <w:tblW w:w="0" w:type="auto"/>
        <w:tblLook w:val="01E0"/>
        <w:jc w:val="left"/>
        <w:tblInd w:w="10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562" w:hRule="exact"/>
        </w:trPr>
        <w:tc>
          <w:tcPr>
            <w:tcW w:w="16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lineRule="exact" w:line="260"/>
              <w:ind w:left="102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Sr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02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No.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7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lineRule="exact" w:line="260"/>
              <w:ind w:left="102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Fi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ld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Na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7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lineRule="exact" w:line="260"/>
              <w:ind w:left="102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Da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atype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7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lineRule="exact" w:line="260"/>
              <w:ind w:left="102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Const</w:t>
            </w:r>
            <w:r>
              <w:rPr>
                <w:rFonts w:cs="Times New Roman" w:hAnsi="Times New Roman" w:eastAsia="Times New Roman" w:ascii="Times New Roman"/>
                <w:b/>
                <w:spacing w:val="-2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ai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ts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7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lineRule="exact" w:line="260"/>
              <w:ind w:left="102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tion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240" w:hRule="exact"/>
        </w:trPr>
        <w:tc>
          <w:tcPr>
            <w:tcW w:w="16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1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ID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P.K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(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v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ate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k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y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)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Of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B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ch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240" w:hRule="exact"/>
        </w:trPr>
        <w:tc>
          <w:tcPr>
            <w:tcW w:w="16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2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Va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h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ar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(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2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)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ll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Of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B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ch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242" w:hRule="exact"/>
        </w:trPr>
        <w:tc>
          <w:tcPr>
            <w:tcW w:w="16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3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Na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Va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h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ar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(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2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)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ll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Na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Of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B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ch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</w:tr>
    </w:tbl>
    <w:p>
      <w:pPr>
        <w:rPr>
          <w:rFonts w:cs="Times New Roman" w:hAnsi="Times New Roman" w:eastAsia="Times New Roman" w:ascii="Times New Roman"/>
          <w:sz w:val="28"/>
          <w:szCs w:val="28"/>
        </w:rPr>
        <w:jc w:val="center"/>
        <w:spacing w:lineRule="exact" w:line="300"/>
        <w:ind w:left="2948" w:right="3235"/>
      </w:pPr>
      <w:r>
        <w:rPr>
          <w:rFonts w:cs="Times New Roman" w:hAnsi="Times New Roman" w:eastAsia="Times New Roman" w:ascii="Times New Roman"/>
          <w:b/>
          <w:color w:val="538DD3"/>
          <w:spacing w:val="0"/>
          <w:w w:val="100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b/>
          <w:color w:val="538DD3"/>
          <w:spacing w:val="1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color w:val="538DD3"/>
          <w:spacing w:val="-3"/>
          <w:w w:val="100"/>
          <w:sz w:val="28"/>
          <w:szCs w:val="28"/>
        </w:rPr>
        <w:t>b</w:t>
      </w:r>
      <w:r>
        <w:rPr>
          <w:rFonts w:cs="Times New Roman" w:hAnsi="Times New Roman" w:eastAsia="Times New Roman" w:ascii="Times New Roman"/>
          <w:b/>
          <w:color w:val="538DD3"/>
          <w:spacing w:val="1"/>
          <w:w w:val="100"/>
          <w:sz w:val="28"/>
          <w:szCs w:val="28"/>
        </w:rPr>
        <w:t>l</w:t>
      </w:r>
      <w:r>
        <w:rPr>
          <w:rFonts w:cs="Times New Roman" w:hAnsi="Times New Roman" w:eastAsia="Times New Roman" w:ascii="Times New Roman"/>
          <w:b/>
          <w:color w:val="538DD3"/>
          <w:spacing w:val="0"/>
          <w:w w:val="100"/>
          <w:sz w:val="28"/>
          <w:szCs w:val="28"/>
        </w:rPr>
        <w:t>e</w:t>
      </w:r>
      <w:r>
        <w:rPr>
          <w:rFonts w:cs="Times New Roman" w:hAnsi="Times New Roman" w:eastAsia="Times New Roman" w:ascii="Times New Roman"/>
          <w:b/>
          <w:color w:val="538DD3"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color w:val="538DD3"/>
          <w:spacing w:val="0"/>
          <w:w w:val="100"/>
          <w:sz w:val="28"/>
          <w:szCs w:val="28"/>
        </w:rPr>
        <w:t>3:</w:t>
      </w:r>
      <w:r>
        <w:rPr>
          <w:rFonts w:cs="Times New Roman" w:hAnsi="Times New Roman" w:eastAsia="Times New Roman" w:ascii="Times New Roman"/>
          <w:b/>
          <w:color w:val="538DD3"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color w:val="538DD3"/>
          <w:spacing w:val="-2"/>
          <w:w w:val="100"/>
          <w:sz w:val="28"/>
          <w:szCs w:val="28"/>
        </w:rPr>
        <w:t>B</w:t>
      </w:r>
      <w:r>
        <w:rPr>
          <w:rFonts w:cs="Times New Roman" w:hAnsi="Times New Roman" w:eastAsia="Times New Roman" w:ascii="Times New Roman"/>
          <w:b/>
          <w:color w:val="538DD3"/>
          <w:spacing w:val="0"/>
          <w:w w:val="100"/>
          <w:sz w:val="28"/>
          <w:szCs w:val="28"/>
        </w:rPr>
        <w:t>r</w:t>
      </w:r>
      <w:r>
        <w:rPr>
          <w:rFonts w:cs="Times New Roman" w:hAnsi="Times New Roman" w:eastAsia="Times New Roman" w:ascii="Times New Roman"/>
          <w:b/>
          <w:color w:val="538DD3"/>
          <w:spacing w:val="1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color w:val="538DD3"/>
          <w:spacing w:val="-3"/>
          <w:w w:val="100"/>
          <w:sz w:val="28"/>
          <w:szCs w:val="28"/>
        </w:rPr>
        <w:t>n</w:t>
      </w:r>
      <w:r>
        <w:rPr>
          <w:rFonts w:cs="Times New Roman" w:hAnsi="Times New Roman" w:eastAsia="Times New Roman" w:ascii="Times New Roman"/>
          <w:b/>
          <w:color w:val="538DD3"/>
          <w:spacing w:val="0"/>
          <w:w w:val="100"/>
          <w:sz w:val="28"/>
          <w:szCs w:val="28"/>
        </w:rPr>
        <w:t>ch</w:t>
      </w:r>
      <w:r>
        <w:rPr>
          <w:rFonts w:cs="Times New Roman" w:hAnsi="Times New Roman" w:eastAsia="Times New Roman" w:ascii="Times New Roman"/>
          <w:b/>
          <w:color w:val="538DD3"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color w:val="538DD3"/>
          <w:spacing w:val="0"/>
          <w:w w:val="100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b/>
          <w:color w:val="538DD3"/>
          <w:spacing w:val="-2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color w:val="538DD3"/>
          <w:spacing w:val="0"/>
          <w:w w:val="100"/>
          <w:sz w:val="28"/>
          <w:szCs w:val="28"/>
        </w:rPr>
        <w:t>b</w:t>
      </w:r>
      <w:r>
        <w:rPr>
          <w:rFonts w:cs="Times New Roman" w:hAnsi="Times New Roman" w:eastAsia="Times New Roman" w:ascii="Times New Roman"/>
          <w:b/>
          <w:color w:val="538DD3"/>
          <w:spacing w:val="1"/>
          <w:w w:val="100"/>
          <w:sz w:val="28"/>
          <w:szCs w:val="28"/>
        </w:rPr>
        <w:t>l</w:t>
      </w:r>
      <w:r>
        <w:rPr>
          <w:rFonts w:cs="Times New Roman" w:hAnsi="Times New Roman" w:eastAsia="Times New Roman" w:ascii="Times New Roman"/>
          <w:b/>
          <w:color w:val="538DD3"/>
          <w:spacing w:val="0"/>
          <w:w w:val="100"/>
          <w:sz w:val="28"/>
          <w:szCs w:val="28"/>
        </w:rPr>
        <w:t>e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8"/>
          <w:szCs w:val="28"/>
        </w:rPr>
      </w:r>
    </w:p>
    <w:p>
      <w:pPr>
        <w:rPr>
          <w:sz w:val="11"/>
          <w:szCs w:val="11"/>
        </w:rPr>
        <w:jc w:val="left"/>
        <w:spacing w:before="1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32"/>
          <w:szCs w:val="32"/>
        </w:rPr>
        <w:jc w:val="left"/>
        <w:spacing w:lineRule="exact" w:line="360"/>
        <w:ind w:left="108"/>
      </w:pPr>
      <w:r>
        <w:rPr>
          <w:rFonts w:cs="Times New Roman" w:hAnsi="Times New Roman" w:eastAsia="Times New Roman" w:ascii="Times New Roman"/>
          <w:b/>
          <w:w w:val="99"/>
          <w:position w:val="-1"/>
          <w:sz w:val="32"/>
          <w:szCs w:val="32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  <w:t>4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).</w:t>
      </w:r>
      <w:r>
        <w:rPr>
          <w:rFonts w:cs="Times New Roman" w:hAnsi="Times New Roman" w:eastAsia="Times New Roman" w:ascii="Times New Roman"/>
          <w:b/>
          <w:spacing w:val="-5"/>
          <w:w w:val="100"/>
          <w:position w:val="-1"/>
          <w:sz w:val="32"/>
          <w:szCs w:val="32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Data</w:t>
      </w:r>
      <w:r>
        <w:rPr>
          <w:rFonts w:cs="Times New Roman" w:hAnsi="Times New Roman" w:eastAsia="Times New Roman" w:ascii="Times New Roman"/>
          <w:b/>
          <w:spacing w:val="-6"/>
          <w:w w:val="100"/>
          <w:position w:val="-1"/>
          <w:sz w:val="32"/>
          <w:szCs w:val="32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D</w:t>
      </w:r>
      <w:r>
        <w:rPr>
          <w:rFonts w:cs="Times New Roman" w:hAnsi="Times New Roman" w:eastAsia="Times New Roman" w:ascii="Times New Roman"/>
          <w:b/>
          <w:spacing w:val="2"/>
          <w:w w:val="100"/>
          <w:position w:val="-1"/>
          <w:sz w:val="32"/>
          <w:szCs w:val="32"/>
          <w:u w:val="thick" w:color="000000"/>
        </w:rPr>
        <w:t>i</w:t>
      </w:r>
      <w:r>
        <w:rPr>
          <w:rFonts w:cs="Times New Roman" w:hAnsi="Times New Roman" w:eastAsia="Times New Roman" w:ascii="Times New Roman"/>
          <w:b/>
          <w:spacing w:val="2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ction</w:t>
      </w:r>
      <w:r>
        <w:rPr>
          <w:rFonts w:cs="Times New Roman" w:hAnsi="Times New Roman" w:eastAsia="Times New Roman" w:ascii="Times New Roman"/>
          <w:b/>
          <w:spacing w:val="4"/>
          <w:w w:val="100"/>
          <w:position w:val="-1"/>
          <w:sz w:val="32"/>
          <w:szCs w:val="32"/>
          <w:u w:val="thick" w:color="000000"/>
        </w:rPr>
        <w:t>a</w:t>
      </w:r>
      <w:r>
        <w:rPr>
          <w:rFonts w:cs="Times New Roman" w:hAnsi="Times New Roman" w:eastAsia="Times New Roman" w:ascii="Times New Roman"/>
          <w:b/>
          <w:spacing w:val="4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ry</w:t>
      </w:r>
      <w:r>
        <w:rPr>
          <w:rFonts w:cs="Times New Roman" w:hAnsi="Times New Roman" w:eastAsia="Times New Roman" w:ascii="Times New Roman"/>
          <w:b/>
          <w:spacing w:val="-14"/>
          <w:w w:val="100"/>
          <w:position w:val="-1"/>
          <w:sz w:val="32"/>
          <w:szCs w:val="32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32"/>
          <w:szCs w:val="32"/>
          <w:u w:val="thick" w:color="000000"/>
        </w:rPr>
        <w:t>F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r</w:t>
      </w:r>
      <w:r>
        <w:rPr>
          <w:rFonts w:cs="Times New Roman" w:hAnsi="Times New Roman" w:eastAsia="Times New Roman" w:ascii="Times New Roman"/>
          <w:b/>
          <w:spacing w:val="-6"/>
          <w:w w:val="100"/>
          <w:position w:val="-1"/>
          <w:sz w:val="32"/>
          <w:szCs w:val="32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  <w:t>t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udent</w:t>
      </w:r>
      <w:r>
        <w:rPr>
          <w:rFonts w:cs="Times New Roman" w:hAnsi="Times New Roman" w:eastAsia="Times New Roman" w:ascii="Times New Roman"/>
          <w:b/>
          <w:spacing w:val="5"/>
          <w:w w:val="100"/>
          <w:position w:val="-1"/>
          <w:sz w:val="32"/>
          <w:szCs w:val="32"/>
          <w:u w:val="thick" w:color="000000"/>
        </w:rPr>
        <w:t>s</w:t>
      </w:r>
      <w:r>
        <w:rPr>
          <w:rFonts w:cs="Times New Roman" w:hAnsi="Times New Roman" w:eastAsia="Times New Roman" w:ascii="Times New Roman"/>
          <w:b/>
          <w:spacing w:val="5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: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</w:rPr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32"/>
          <w:szCs w:val="32"/>
        </w:rPr>
      </w:r>
    </w:p>
    <w:p>
      <w:pPr>
        <w:rPr>
          <w:sz w:val="24"/>
          <w:szCs w:val="24"/>
        </w:rPr>
        <w:jc w:val="left"/>
        <w:spacing w:before="13" w:lineRule="exact" w:line="240"/>
      </w:pPr>
      <w:r>
        <w:rPr>
          <w:sz w:val="24"/>
          <w:szCs w:val="24"/>
        </w:rPr>
      </w:r>
    </w:p>
    <w:tbl>
      <w:tblPr>
        <w:tblW w:w="0" w:type="auto"/>
        <w:tblLook w:val="01E0"/>
        <w:jc w:val="left"/>
        <w:tblInd w:w="10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562" w:hRule="exact"/>
        </w:trPr>
        <w:tc>
          <w:tcPr>
            <w:tcW w:w="16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lineRule="exact" w:line="260"/>
              <w:ind w:left="102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Sr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02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No.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7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lineRule="exact" w:line="260"/>
              <w:ind w:left="102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Fi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ld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Na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7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lineRule="exact" w:line="260"/>
              <w:ind w:left="102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Da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atype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7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lineRule="exact" w:line="260"/>
              <w:ind w:left="102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Const</w:t>
            </w:r>
            <w:r>
              <w:rPr>
                <w:rFonts w:cs="Times New Roman" w:hAnsi="Times New Roman" w:eastAsia="Times New Roman" w:ascii="Times New Roman"/>
                <w:b/>
                <w:spacing w:val="-2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ai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ts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7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lineRule="exact" w:line="260"/>
              <w:ind w:left="102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tion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240" w:hRule="exact"/>
        </w:trPr>
        <w:tc>
          <w:tcPr>
            <w:tcW w:w="16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1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ID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P.K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(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Pr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v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ate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Ke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0"/>
                <w:szCs w:val="20"/>
              </w:rPr>
              <w:t>y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)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Of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Stu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240" w:hRule="exact"/>
        </w:trPr>
        <w:tc>
          <w:tcPr>
            <w:tcW w:w="16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2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Na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Va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h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ar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(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2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)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ll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Na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Of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Stu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470" w:hRule="exact"/>
        </w:trPr>
        <w:tc>
          <w:tcPr>
            <w:tcW w:w="16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3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llme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9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NO.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Va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h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ar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(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2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)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ll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llme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spacing w:val="22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NO.</w:t>
            </w:r>
            <w:r>
              <w:rPr>
                <w:rFonts w:cs="Times New Roman" w:hAnsi="Times New Roman" w:eastAsia="Times New Roman" w:ascii="Times New Roman"/>
                <w:spacing w:val="29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f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Stu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471" w:hRule="exact"/>
        </w:trPr>
        <w:tc>
          <w:tcPr>
            <w:tcW w:w="16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4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Pa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w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Va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h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ar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(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2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)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ll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Pa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w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           </w:t>
            </w:r>
            <w:r>
              <w:rPr>
                <w:rFonts w:cs="Times New Roman" w:hAnsi="Times New Roman" w:eastAsia="Times New Roman" w:ascii="Times New Roman"/>
                <w:spacing w:val="30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of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before="1"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Stu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240" w:hRule="exact"/>
        </w:trPr>
        <w:tc>
          <w:tcPr>
            <w:tcW w:w="16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5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B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ch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id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F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ei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y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B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ch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Of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Stu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</w:tr>
    </w:tbl>
    <w:p>
      <w:pPr>
        <w:rPr>
          <w:rFonts w:cs="Times New Roman" w:hAnsi="Times New Roman" w:eastAsia="Times New Roman" w:ascii="Times New Roman"/>
          <w:sz w:val="28"/>
          <w:szCs w:val="28"/>
        </w:rPr>
        <w:jc w:val="center"/>
        <w:spacing w:lineRule="exact" w:line="300"/>
        <w:ind w:left="2948" w:right="3082"/>
        <w:sectPr>
          <w:pgMar w:header="736" w:footer="998" w:top="960" w:bottom="280" w:left="1620" w:right="1320"/>
          <w:pgSz w:w="11920" w:h="16840"/>
        </w:sectPr>
      </w:pPr>
      <w:r>
        <w:rPr>
          <w:rFonts w:cs="Times New Roman" w:hAnsi="Times New Roman" w:eastAsia="Times New Roman" w:ascii="Times New Roman"/>
          <w:b/>
          <w:color w:val="538DD3"/>
          <w:spacing w:val="0"/>
          <w:w w:val="100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b/>
          <w:color w:val="538DD3"/>
          <w:spacing w:val="1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color w:val="538DD3"/>
          <w:spacing w:val="-3"/>
          <w:w w:val="100"/>
          <w:sz w:val="28"/>
          <w:szCs w:val="28"/>
        </w:rPr>
        <w:t>b</w:t>
      </w:r>
      <w:r>
        <w:rPr>
          <w:rFonts w:cs="Times New Roman" w:hAnsi="Times New Roman" w:eastAsia="Times New Roman" w:ascii="Times New Roman"/>
          <w:b/>
          <w:color w:val="538DD3"/>
          <w:spacing w:val="1"/>
          <w:w w:val="100"/>
          <w:sz w:val="28"/>
          <w:szCs w:val="28"/>
        </w:rPr>
        <w:t>l</w:t>
      </w:r>
      <w:r>
        <w:rPr>
          <w:rFonts w:cs="Times New Roman" w:hAnsi="Times New Roman" w:eastAsia="Times New Roman" w:ascii="Times New Roman"/>
          <w:b/>
          <w:color w:val="538DD3"/>
          <w:spacing w:val="0"/>
          <w:w w:val="100"/>
          <w:sz w:val="28"/>
          <w:szCs w:val="28"/>
        </w:rPr>
        <w:t>e</w:t>
      </w:r>
      <w:r>
        <w:rPr>
          <w:rFonts w:cs="Times New Roman" w:hAnsi="Times New Roman" w:eastAsia="Times New Roman" w:ascii="Times New Roman"/>
          <w:b/>
          <w:color w:val="538DD3"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color w:val="538DD3"/>
          <w:spacing w:val="0"/>
          <w:w w:val="100"/>
          <w:sz w:val="28"/>
          <w:szCs w:val="28"/>
        </w:rPr>
        <w:t>4:</w:t>
      </w:r>
      <w:r>
        <w:rPr>
          <w:rFonts w:cs="Times New Roman" w:hAnsi="Times New Roman" w:eastAsia="Times New Roman" w:ascii="Times New Roman"/>
          <w:b/>
          <w:color w:val="538DD3"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color w:val="538DD3"/>
          <w:spacing w:val="0"/>
          <w:w w:val="100"/>
          <w:sz w:val="28"/>
          <w:szCs w:val="28"/>
        </w:rPr>
        <w:t>S</w:t>
      </w:r>
      <w:r>
        <w:rPr>
          <w:rFonts w:cs="Times New Roman" w:hAnsi="Times New Roman" w:eastAsia="Times New Roman" w:ascii="Times New Roman"/>
          <w:b/>
          <w:color w:val="538DD3"/>
          <w:spacing w:val="-2"/>
          <w:w w:val="100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b/>
          <w:color w:val="538DD3"/>
          <w:spacing w:val="0"/>
          <w:w w:val="100"/>
          <w:sz w:val="28"/>
          <w:szCs w:val="28"/>
        </w:rPr>
        <w:t>uden</w:t>
      </w:r>
      <w:r>
        <w:rPr>
          <w:rFonts w:cs="Times New Roman" w:hAnsi="Times New Roman" w:eastAsia="Times New Roman" w:ascii="Times New Roman"/>
          <w:b/>
          <w:color w:val="538DD3"/>
          <w:spacing w:val="-3"/>
          <w:w w:val="100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b/>
          <w:color w:val="538DD3"/>
          <w:spacing w:val="0"/>
          <w:w w:val="100"/>
          <w:sz w:val="28"/>
          <w:szCs w:val="28"/>
        </w:rPr>
        <w:t>s</w:t>
      </w:r>
      <w:r>
        <w:rPr>
          <w:rFonts w:cs="Times New Roman" w:hAnsi="Times New Roman" w:eastAsia="Times New Roman" w:ascii="Times New Roman"/>
          <w:b/>
          <w:color w:val="538DD3"/>
          <w:spacing w:val="1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color w:val="538DD3"/>
          <w:spacing w:val="-3"/>
          <w:w w:val="100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b/>
          <w:color w:val="538DD3"/>
          <w:spacing w:val="1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color w:val="538DD3"/>
          <w:spacing w:val="0"/>
          <w:w w:val="100"/>
          <w:sz w:val="28"/>
          <w:szCs w:val="28"/>
        </w:rPr>
        <w:t>b</w:t>
      </w:r>
      <w:r>
        <w:rPr>
          <w:rFonts w:cs="Times New Roman" w:hAnsi="Times New Roman" w:eastAsia="Times New Roman" w:ascii="Times New Roman"/>
          <w:b/>
          <w:color w:val="538DD3"/>
          <w:spacing w:val="-1"/>
          <w:w w:val="100"/>
          <w:sz w:val="28"/>
          <w:szCs w:val="28"/>
        </w:rPr>
        <w:t>l</w:t>
      </w:r>
      <w:r>
        <w:rPr>
          <w:rFonts w:cs="Times New Roman" w:hAnsi="Times New Roman" w:eastAsia="Times New Roman" w:ascii="Times New Roman"/>
          <w:b/>
          <w:color w:val="538DD3"/>
          <w:spacing w:val="0"/>
          <w:w w:val="100"/>
          <w:sz w:val="28"/>
          <w:szCs w:val="28"/>
        </w:rPr>
        <w:t>e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8"/>
          <w:szCs w:val="2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7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32"/>
          <w:szCs w:val="32"/>
        </w:rPr>
        <w:jc w:val="left"/>
        <w:spacing w:before="18" w:lineRule="exact" w:line="360"/>
        <w:ind w:left="108"/>
      </w:pPr>
      <w:r>
        <w:rPr>
          <w:rFonts w:cs="Times New Roman" w:hAnsi="Times New Roman" w:eastAsia="Times New Roman" w:ascii="Times New Roman"/>
          <w:b/>
          <w:w w:val="99"/>
          <w:position w:val="-1"/>
          <w:sz w:val="32"/>
          <w:szCs w:val="32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  <w:t>5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)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32"/>
          <w:szCs w:val="32"/>
          <w:u w:val="thick" w:color="000000"/>
        </w:rPr>
        <w:t>.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D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ta</w:t>
      </w:r>
      <w:r>
        <w:rPr>
          <w:rFonts w:cs="Times New Roman" w:hAnsi="Times New Roman" w:eastAsia="Times New Roman" w:ascii="Times New Roman"/>
          <w:b/>
          <w:spacing w:val="-11"/>
          <w:w w:val="100"/>
          <w:position w:val="-1"/>
          <w:sz w:val="32"/>
          <w:szCs w:val="32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Di</w:t>
      </w:r>
      <w:r>
        <w:rPr>
          <w:rFonts w:cs="Times New Roman" w:hAnsi="Times New Roman" w:eastAsia="Times New Roman" w:ascii="Times New Roman"/>
          <w:b/>
          <w:spacing w:val="2"/>
          <w:w w:val="100"/>
          <w:position w:val="-1"/>
          <w:sz w:val="32"/>
          <w:szCs w:val="32"/>
          <w:u w:val="thick" w:color="000000"/>
        </w:rPr>
        <w:t>c</w:t>
      </w:r>
      <w:r>
        <w:rPr>
          <w:rFonts w:cs="Times New Roman" w:hAnsi="Times New Roman" w:eastAsia="Times New Roman" w:ascii="Times New Roman"/>
          <w:b/>
          <w:spacing w:val="2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tion</w:t>
      </w:r>
      <w:r>
        <w:rPr>
          <w:rFonts w:cs="Times New Roman" w:hAnsi="Times New Roman" w:eastAsia="Times New Roman" w:ascii="Times New Roman"/>
          <w:b/>
          <w:spacing w:val="2"/>
          <w:w w:val="100"/>
          <w:position w:val="-1"/>
          <w:sz w:val="32"/>
          <w:szCs w:val="32"/>
          <w:u w:val="thick" w:color="000000"/>
        </w:rPr>
        <w:t>a</w:t>
      </w:r>
      <w:r>
        <w:rPr>
          <w:rFonts w:cs="Times New Roman" w:hAnsi="Times New Roman" w:eastAsia="Times New Roman" w:ascii="Times New Roman"/>
          <w:b/>
          <w:spacing w:val="2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ry</w:t>
      </w:r>
      <w:r>
        <w:rPr>
          <w:rFonts w:cs="Times New Roman" w:hAnsi="Times New Roman" w:eastAsia="Times New Roman" w:ascii="Times New Roman"/>
          <w:b/>
          <w:spacing w:val="-14"/>
          <w:w w:val="100"/>
          <w:position w:val="-1"/>
          <w:sz w:val="32"/>
          <w:szCs w:val="32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32"/>
          <w:szCs w:val="32"/>
          <w:u w:val="thick" w:color="000000"/>
        </w:rPr>
        <w:t>F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r</w:t>
      </w:r>
      <w:r>
        <w:rPr>
          <w:rFonts w:cs="Times New Roman" w:hAnsi="Times New Roman" w:eastAsia="Times New Roman" w:ascii="Times New Roman"/>
          <w:b/>
          <w:spacing w:val="-5"/>
          <w:w w:val="100"/>
          <w:position w:val="-1"/>
          <w:sz w:val="32"/>
          <w:szCs w:val="32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Facu</w:t>
      </w:r>
      <w:r>
        <w:rPr>
          <w:rFonts w:cs="Times New Roman" w:hAnsi="Times New Roman" w:eastAsia="Times New Roman" w:ascii="Times New Roman"/>
          <w:b/>
          <w:spacing w:val="3"/>
          <w:w w:val="100"/>
          <w:position w:val="-1"/>
          <w:sz w:val="32"/>
          <w:szCs w:val="32"/>
          <w:u w:val="thick" w:color="000000"/>
        </w:rPr>
        <w:t>l</w:t>
      </w:r>
      <w:r>
        <w:rPr>
          <w:rFonts w:cs="Times New Roman" w:hAnsi="Times New Roman" w:eastAsia="Times New Roman" w:ascii="Times New Roman"/>
          <w:b/>
          <w:spacing w:val="3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t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  <w:t>y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: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</w:rPr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32"/>
          <w:szCs w:val="32"/>
        </w:rPr>
      </w:r>
    </w:p>
    <w:p>
      <w:pPr>
        <w:rPr>
          <w:sz w:val="24"/>
          <w:szCs w:val="24"/>
        </w:rPr>
        <w:jc w:val="left"/>
        <w:spacing w:before="16" w:lineRule="exact" w:line="240"/>
      </w:pPr>
      <w:r>
        <w:rPr>
          <w:sz w:val="24"/>
          <w:szCs w:val="24"/>
        </w:rPr>
      </w:r>
    </w:p>
    <w:tbl>
      <w:tblPr>
        <w:tblW w:w="0" w:type="auto"/>
        <w:tblLook w:val="01E0"/>
        <w:jc w:val="left"/>
        <w:tblInd w:w="10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562" w:hRule="exact"/>
        </w:trPr>
        <w:tc>
          <w:tcPr>
            <w:tcW w:w="16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lineRule="exact" w:line="260"/>
              <w:ind w:left="102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Sr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02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No.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7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lineRule="exact" w:line="260"/>
              <w:ind w:left="102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Fi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ld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Na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7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lineRule="exact" w:line="260"/>
              <w:ind w:left="102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Da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atype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7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lineRule="exact" w:line="260"/>
              <w:ind w:left="102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Const</w:t>
            </w:r>
            <w:r>
              <w:rPr>
                <w:rFonts w:cs="Times New Roman" w:hAnsi="Times New Roman" w:eastAsia="Times New Roman" w:ascii="Times New Roman"/>
                <w:b/>
                <w:spacing w:val="-2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ai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ts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7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lineRule="exact" w:line="260"/>
              <w:ind w:left="102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tion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240" w:hRule="exact"/>
        </w:trPr>
        <w:tc>
          <w:tcPr>
            <w:tcW w:w="16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1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P.K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(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Pr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v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ate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Ke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0"/>
                <w:szCs w:val="20"/>
              </w:rPr>
              <w:t>y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)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Of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Fac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lty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240" w:hRule="exact"/>
        </w:trPr>
        <w:tc>
          <w:tcPr>
            <w:tcW w:w="16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2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Na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Va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h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ar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(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2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)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ll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Na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f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Fac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lty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240" w:hRule="exact"/>
        </w:trPr>
        <w:tc>
          <w:tcPr>
            <w:tcW w:w="16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3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B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ch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id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F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Key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B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ch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Of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Fac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lty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470" w:hRule="exact"/>
        </w:trPr>
        <w:tc>
          <w:tcPr>
            <w:tcW w:w="16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4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Pa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w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Va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h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ar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(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2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)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ll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Pa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w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          </w:t>
            </w:r>
            <w:r>
              <w:rPr>
                <w:rFonts w:cs="Times New Roman" w:hAnsi="Times New Roman" w:eastAsia="Times New Roman" w:ascii="Times New Roman"/>
                <w:spacing w:val="36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Of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Fac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lty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470" w:hRule="exact"/>
        </w:trPr>
        <w:tc>
          <w:tcPr>
            <w:tcW w:w="16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5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b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ile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B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(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1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)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ll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b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ile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    </w:t>
            </w:r>
            <w:r>
              <w:rPr>
                <w:rFonts w:cs="Times New Roman" w:hAnsi="Times New Roman" w:eastAsia="Times New Roman" w:ascii="Times New Roman"/>
                <w:spacing w:val="32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    </w:t>
            </w:r>
            <w:r>
              <w:rPr>
                <w:rFonts w:cs="Times New Roman" w:hAnsi="Times New Roman" w:eastAsia="Times New Roman" w:ascii="Times New Roman"/>
                <w:spacing w:val="36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f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Fac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lty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</w:tr>
    </w:tbl>
    <w:p>
      <w:pPr>
        <w:rPr>
          <w:rFonts w:cs="Times New Roman" w:hAnsi="Times New Roman" w:eastAsia="Times New Roman" w:ascii="Times New Roman"/>
          <w:sz w:val="28"/>
          <w:szCs w:val="28"/>
        </w:rPr>
        <w:jc w:val="center"/>
        <w:spacing w:lineRule="exact" w:line="300"/>
        <w:ind w:left="2948" w:right="3221"/>
      </w:pPr>
      <w:r>
        <w:rPr>
          <w:rFonts w:cs="Times New Roman" w:hAnsi="Times New Roman" w:eastAsia="Times New Roman" w:ascii="Times New Roman"/>
          <w:b/>
          <w:color w:val="538DD3"/>
          <w:spacing w:val="0"/>
          <w:w w:val="100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b/>
          <w:color w:val="538DD3"/>
          <w:spacing w:val="1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color w:val="538DD3"/>
          <w:spacing w:val="-3"/>
          <w:w w:val="100"/>
          <w:sz w:val="28"/>
          <w:szCs w:val="28"/>
        </w:rPr>
        <w:t>b</w:t>
      </w:r>
      <w:r>
        <w:rPr>
          <w:rFonts w:cs="Times New Roman" w:hAnsi="Times New Roman" w:eastAsia="Times New Roman" w:ascii="Times New Roman"/>
          <w:b/>
          <w:color w:val="538DD3"/>
          <w:spacing w:val="1"/>
          <w:w w:val="100"/>
          <w:sz w:val="28"/>
          <w:szCs w:val="28"/>
        </w:rPr>
        <w:t>l</w:t>
      </w:r>
      <w:r>
        <w:rPr>
          <w:rFonts w:cs="Times New Roman" w:hAnsi="Times New Roman" w:eastAsia="Times New Roman" w:ascii="Times New Roman"/>
          <w:b/>
          <w:color w:val="538DD3"/>
          <w:spacing w:val="0"/>
          <w:w w:val="100"/>
          <w:sz w:val="28"/>
          <w:szCs w:val="28"/>
        </w:rPr>
        <w:t>e</w:t>
      </w:r>
      <w:r>
        <w:rPr>
          <w:rFonts w:cs="Times New Roman" w:hAnsi="Times New Roman" w:eastAsia="Times New Roman" w:ascii="Times New Roman"/>
          <w:b/>
          <w:color w:val="538DD3"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color w:val="538DD3"/>
          <w:spacing w:val="0"/>
          <w:w w:val="100"/>
          <w:sz w:val="28"/>
          <w:szCs w:val="28"/>
        </w:rPr>
        <w:t>5:</w:t>
      </w:r>
      <w:r>
        <w:rPr>
          <w:rFonts w:cs="Times New Roman" w:hAnsi="Times New Roman" w:eastAsia="Times New Roman" w:ascii="Times New Roman"/>
          <w:b/>
          <w:color w:val="538DD3"/>
          <w:spacing w:val="-2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color w:val="538DD3"/>
          <w:spacing w:val="-1"/>
          <w:w w:val="100"/>
          <w:sz w:val="28"/>
          <w:szCs w:val="28"/>
        </w:rPr>
        <w:t>F</w:t>
      </w:r>
      <w:r>
        <w:rPr>
          <w:rFonts w:cs="Times New Roman" w:hAnsi="Times New Roman" w:eastAsia="Times New Roman" w:ascii="Times New Roman"/>
          <w:b/>
          <w:color w:val="538DD3"/>
          <w:spacing w:val="1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color w:val="538DD3"/>
          <w:spacing w:val="0"/>
          <w:w w:val="100"/>
          <w:sz w:val="28"/>
          <w:szCs w:val="28"/>
        </w:rPr>
        <w:t>c</w:t>
      </w:r>
      <w:r>
        <w:rPr>
          <w:rFonts w:cs="Times New Roman" w:hAnsi="Times New Roman" w:eastAsia="Times New Roman" w:ascii="Times New Roman"/>
          <w:b/>
          <w:color w:val="538DD3"/>
          <w:spacing w:val="-3"/>
          <w:w w:val="100"/>
          <w:sz w:val="28"/>
          <w:szCs w:val="28"/>
        </w:rPr>
        <w:t>u</w:t>
      </w:r>
      <w:r>
        <w:rPr>
          <w:rFonts w:cs="Times New Roman" w:hAnsi="Times New Roman" w:eastAsia="Times New Roman" w:ascii="Times New Roman"/>
          <w:b/>
          <w:color w:val="538DD3"/>
          <w:spacing w:val="1"/>
          <w:w w:val="100"/>
          <w:sz w:val="28"/>
          <w:szCs w:val="28"/>
        </w:rPr>
        <w:t>l</w:t>
      </w:r>
      <w:r>
        <w:rPr>
          <w:rFonts w:cs="Times New Roman" w:hAnsi="Times New Roman" w:eastAsia="Times New Roman" w:ascii="Times New Roman"/>
          <w:b/>
          <w:color w:val="538DD3"/>
          <w:spacing w:val="0"/>
          <w:w w:val="100"/>
          <w:sz w:val="28"/>
          <w:szCs w:val="28"/>
        </w:rPr>
        <w:t>ty</w:t>
      </w:r>
      <w:r>
        <w:rPr>
          <w:rFonts w:cs="Times New Roman" w:hAnsi="Times New Roman" w:eastAsia="Times New Roman" w:ascii="Times New Roman"/>
          <w:b/>
          <w:color w:val="538DD3"/>
          <w:spacing w:val="-1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color w:val="538DD3"/>
          <w:spacing w:val="0"/>
          <w:w w:val="100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b/>
          <w:color w:val="538DD3"/>
          <w:spacing w:val="-2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color w:val="538DD3"/>
          <w:spacing w:val="0"/>
          <w:w w:val="100"/>
          <w:sz w:val="28"/>
          <w:szCs w:val="28"/>
        </w:rPr>
        <w:t>b</w:t>
      </w:r>
      <w:r>
        <w:rPr>
          <w:rFonts w:cs="Times New Roman" w:hAnsi="Times New Roman" w:eastAsia="Times New Roman" w:ascii="Times New Roman"/>
          <w:b/>
          <w:color w:val="538DD3"/>
          <w:spacing w:val="1"/>
          <w:w w:val="100"/>
          <w:sz w:val="28"/>
          <w:szCs w:val="28"/>
        </w:rPr>
        <w:t>l</w:t>
      </w:r>
      <w:r>
        <w:rPr>
          <w:rFonts w:cs="Times New Roman" w:hAnsi="Times New Roman" w:eastAsia="Times New Roman" w:ascii="Times New Roman"/>
          <w:b/>
          <w:color w:val="538DD3"/>
          <w:spacing w:val="0"/>
          <w:w w:val="100"/>
          <w:sz w:val="28"/>
          <w:szCs w:val="28"/>
        </w:rPr>
        <w:t>e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8"/>
          <w:szCs w:val="28"/>
        </w:rPr>
      </w:r>
    </w:p>
    <w:p>
      <w:pPr>
        <w:rPr>
          <w:sz w:val="24"/>
          <w:szCs w:val="24"/>
        </w:rPr>
        <w:jc w:val="left"/>
        <w:spacing w:before="5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32"/>
          <w:szCs w:val="32"/>
        </w:rPr>
        <w:jc w:val="left"/>
        <w:spacing w:lineRule="exact" w:line="360"/>
        <w:ind w:left="108"/>
      </w:pPr>
      <w:r>
        <w:rPr>
          <w:rFonts w:cs="Times New Roman" w:hAnsi="Times New Roman" w:eastAsia="Times New Roman" w:ascii="Times New Roman"/>
          <w:b/>
          <w:w w:val="99"/>
          <w:position w:val="-1"/>
          <w:sz w:val="32"/>
          <w:szCs w:val="32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  <w:t>6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).</w:t>
      </w:r>
      <w:r>
        <w:rPr>
          <w:rFonts w:cs="Times New Roman" w:hAnsi="Times New Roman" w:eastAsia="Times New Roman" w:ascii="Times New Roman"/>
          <w:b/>
          <w:spacing w:val="-5"/>
          <w:w w:val="100"/>
          <w:position w:val="-1"/>
          <w:sz w:val="32"/>
          <w:szCs w:val="32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Data</w:t>
      </w:r>
      <w:r>
        <w:rPr>
          <w:rFonts w:cs="Times New Roman" w:hAnsi="Times New Roman" w:eastAsia="Times New Roman" w:ascii="Times New Roman"/>
          <w:b/>
          <w:spacing w:val="-6"/>
          <w:w w:val="100"/>
          <w:position w:val="-1"/>
          <w:sz w:val="32"/>
          <w:szCs w:val="32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D</w:t>
      </w:r>
      <w:r>
        <w:rPr>
          <w:rFonts w:cs="Times New Roman" w:hAnsi="Times New Roman" w:eastAsia="Times New Roman" w:ascii="Times New Roman"/>
          <w:b/>
          <w:spacing w:val="2"/>
          <w:w w:val="100"/>
          <w:position w:val="-1"/>
          <w:sz w:val="32"/>
          <w:szCs w:val="32"/>
          <w:u w:val="thick" w:color="000000"/>
        </w:rPr>
        <w:t>i</w:t>
      </w:r>
      <w:r>
        <w:rPr>
          <w:rFonts w:cs="Times New Roman" w:hAnsi="Times New Roman" w:eastAsia="Times New Roman" w:ascii="Times New Roman"/>
          <w:b/>
          <w:spacing w:val="2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ction</w:t>
      </w:r>
      <w:r>
        <w:rPr>
          <w:rFonts w:cs="Times New Roman" w:hAnsi="Times New Roman" w:eastAsia="Times New Roman" w:ascii="Times New Roman"/>
          <w:b/>
          <w:spacing w:val="4"/>
          <w:w w:val="100"/>
          <w:position w:val="-1"/>
          <w:sz w:val="32"/>
          <w:szCs w:val="32"/>
          <w:u w:val="thick" w:color="000000"/>
        </w:rPr>
        <w:t>a</w:t>
      </w:r>
      <w:r>
        <w:rPr>
          <w:rFonts w:cs="Times New Roman" w:hAnsi="Times New Roman" w:eastAsia="Times New Roman" w:ascii="Times New Roman"/>
          <w:b/>
          <w:spacing w:val="4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ry</w:t>
      </w:r>
      <w:r>
        <w:rPr>
          <w:rFonts w:cs="Times New Roman" w:hAnsi="Times New Roman" w:eastAsia="Times New Roman" w:ascii="Times New Roman"/>
          <w:b/>
          <w:spacing w:val="-14"/>
          <w:w w:val="100"/>
          <w:position w:val="-1"/>
          <w:sz w:val="32"/>
          <w:szCs w:val="32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32"/>
          <w:szCs w:val="32"/>
          <w:u w:val="thick" w:color="000000"/>
        </w:rPr>
        <w:t>F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r</w:t>
      </w:r>
      <w:r>
        <w:rPr>
          <w:rFonts w:cs="Times New Roman" w:hAnsi="Times New Roman" w:eastAsia="Times New Roman" w:ascii="Times New Roman"/>
          <w:b/>
          <w:spacing w:val="-6"/>
          <w:w w:val="100"/>
          <w:position w:val="-1"/>
          <w:sz w:val="32"/>
          <w:szCs w:val="32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Le</w:t>
      </w:r>
      <w:r>
        <w:rPr>
          <w:rFonts w:cs="Times New Roman" w:hAnsi="Times New Roman" w:eastAsia="Times New Roman" w:ascii="Times New Roman"/>
          <w:b/>
          <w:spacing w:val="2"/>
          <w:w w:val="100"/>
          <w:position w:val="-1"/>
          <w:sz w:val="32"/>
          <w:szCs w:val="32"/>
          <w:u w:val="thick" w:color="000000"/>
        </w:rPr>
        <w:t>c</w:t>
      </w:r>
      <w:r>
        <w:rPr>
          <w:rFonts w:cs="Times New Roman" w:hAnsi="Times New Roman" w:eastAsia="Times New Roman" w:ascii="Times New Roman"/>
          <w:b/>
          <w:spacing w:val="2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ture</w:t>
      </w:r>
      <w:r>
        <w:rPr>
          <w:rFonts w:cs="Times New Roman" w:hAnsi="Times New Roman" w:eastAsia="Times New Roman" w:ascii="Times New Roman"/>
          <w:b/>
          <w:spacing w:val="-10"/>
          <w:w w:val="100"/>
          <w:position w:val="-1"/>
          <w:sz w:val="32"/>
          <w:szCs w:val="32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2"/>
          <w:w w:val="100"/>
          <w:position w:val="-1"/>
          <w:sz w:val="32"/>
          <w:szCs w:val="32"/>
          <w:u w:val="thick" w:color="000000"/>
        </w:rPr>
        <w:t>D</w:t>
      </w:r>
      <w:r>
        <w:rPr>
          <w:rFonts w:cs="Times New Roman" w:hAnsi="Times New Roman" w:eastAsia="Times New Roman" w:ascii="Times New Roman"/>
          <w:b/>
          <w:spacing w:val="2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etails</w:t>
      </w:r>
      <w:r>
        <w:rPr>
          <w:rFonts w:cs="Times New Roman" w:hAnsi="Times New Roman" w:eastAsia="Times New Roman" w:ascii="Times New Roman"/>
          <w:b/>
          <w:spacing w:val="-6"/>
          <w:w w:val="100"/>
          <w:position w:val="-1"/>
          <w:sz w:val="32"/>
          <w:szCs w:val="32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: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</w:rPr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32"/>
          <w:szCs w:val="32"/>
        </w:rPr>
      </w:r>
    </w:p>
    <w:p>
      <w:pPr>
        <w:rPr>
          <w:sz w:val="24"/>
          <w:szCs w:val="24"/>
        </w:rPr>
        <w:jc w:val="left"/>
        <w:spacing w:before="16" w:lineRule="exact" w:line="240"/>
      </w:pPr>
      <w:r>
        <w:rPr>
          <w:sz w:val="24"/>
          <w:szCs w:val="24"/>
        </w:rPr>
      </w:r>
    </w:p>
    <w:tbl>
      <w:tblPr>
        <w:tblW w:w="0" w:type="auto"/>
        <w:tblLook w:val="01E0"/>
        <w:jc w:val="left"/>
        <w:tblInd w:w="10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562" w:hRule="exact"/>
        </w:trPr>
        <w:tc>
          <w:tcPr>
            <w:tcW w:w="16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lineRule="exact" w:line="260"/>
              <w:ind w:left="102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Sr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02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No.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7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lineRule="exact" w:line="260"/>
              <w:ind w:left="102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Fi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ld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Na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7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lineRule="exact" w:line="260"/>
              <w:ind w:left="102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Da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atype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7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lineRule="exact" w:line="260"/>
              <w:ind w:left="102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Const</w:t>
            </w:r>
            <w:r>
              <w:rPr>
                <w:rFonts w:cs="Times New Roman" w:hAnsi="Times New Roman" w:eastAsia="Times New Roman" w:ascii="Times New Roman"/>
                <w:b/>
                <w:spacing w:val="-2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ai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ts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7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lineRule="exact" w:line="260"/>
              <w:ind w:left="102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tion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240" w:hRule="exact"/>
        </w:trPr>
        <w:tc>
          <w:tcPr>
            <w:tcW w:w="16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1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ID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P.k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(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Pr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v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ate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Ke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0"/>
                <w:szCs w:val="20"/>
              </w:rPr>
              <w:t>y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)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Of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Le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240" w:hRule="exact"/>
        </w:trPr>
        <w:tc>
          <w:tcPr>
            <w:tcW w:w="16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2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Li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k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Va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h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ar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(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1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)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ll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Li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f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lect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240" w:hRule="exact"/>
        </w:trPr>
        <w:tc>
          <w:tcPr>
            <w:tcW w:w="16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3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Date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Va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h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ar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(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8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)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ll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Date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Of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Le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470" w:hRule="exact"/>
        </w:trPr>
        <w:tc>
          <w:tcPr>
            <w:tcW w:w="16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4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Ne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0"/>
                <w:szCs w:val="20"/>
              </w:rPr>
              <w:t>x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Date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Va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h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ar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(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8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)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ll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Ne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0"/>
                <w:szCs w:val="20"/>
              </w:rPr>
              <w:t>x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     </w:t>
            </w:r>
            <w:r>
              <w:rPr>
                <w:rFonts w:cs="Times New Roman" w:hAnsi="Times New Roman" w:eastAsia="Times New Roman" w:ascii="Times New Roman"/>
                <w:spacing w:val="17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Date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     </w:t>
            </w:r>
            <w:r>
              <w:rPr>
                <w:rFonts w:cs="Times New Roman" w:hAnsi="Times New Roman" w:eastAsia="Times New Roman" w:ascii="Times New Roman"/>
                <w:spacing w:val="18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f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Le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240" w:hRule="exact"/>
        </w:trPr>
        <w:tc>
          <w:tcPr>
            <w:tcW w:w="16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5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Det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ils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Va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h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ar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(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1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)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ll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Det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ils</w:t>
            </w:r>
            <w:r>
              <w:rPr>
                <w:rFonts w:cs="Times New Roman" w:hAnsi="Times New Roman" w:eastAsia="Times New Roman" w:ascii="Times New Roman"/>
                <w:spacing w:val="-7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Of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Le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240" w:hRule="exact"/>
        </w:trPr>
        <w:tc>
          <w:tcPr>
            <w:tcW w:w="16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6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f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id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t(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1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)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f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k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</w:tr>
    </w:tbl>
    <w:p>
      <w:pPr>
        <w:rPr>
          <w:rFonts w:cs="Times New Roman" w:hAnsi="Times New Roman" w:eastAsia="Times New Roman" w:ascii="Times New Roman"/>
          <w:sz w:val="28"/>
          <w:szCs w:val="28"/>
        </w:rPr>
        <w:jc w:val="left"/>
        <w:spacing w:lineRule="exact" w:line="300"/>
        <w:ind w:left="2989"/>
      </w:pPr>
      <w:r>
        <w:rPr>
          <w:rFonts w:cs="Times New Roman" w:hAnsi="Times New Roman" w:eastAsia="Times New Roman" w:ascii="Times New Roman"/>
          <w:b/>
          <w:color w:val="538DD3"/>
          <w:spacing w:val="0"/>
          <w:w w:val="100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b/>
          <w:color w:val="538DD3"/>
          <w:spacing w:val="1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color w:val="538DD3"/>
          <w:spacing w:val="-3"/>
          <w:w w:val="100"/>
          <w:sz w:val="28"/>
          <w:szCs w:val="28"/>
        </w:rPr>
        <w:t>b</w:t>
      </w:r>
      <w:r>
        <w:rPr>
          <w:rFonts w:cs="Times New Roman" w:hAnsi="Times New Roman" w:eastAsia="Times New Roman" w:ascii="Times New Roman"/>
          <w:b/>
          <w:color w:val="538DD3"/>
          <w:spacing w:val="1"/>
          <w:w w:val="100"/>
          <w:sz w:val="28"/>
          <w:szCs w:val="28"/>
        </w:rPr>
        <w:t>l</w:t>
      </w:r>
      <w:r>
        <w:rPr>
          <w:rFonts w:cs="Times New Roman" w:hAnsi="Times New Roman" w:eastAsia="Times New Roman" w:ascii="Times New Roman"/>
          <w:b/>
          <w:color w:val="538DD3"/>
          <w:spacing w:val="0"/>
          <w:w w:val="100"/>
          <w:sz w:val="28"/>
          <w:szCs w:val="28"/>
        </w:rPr>
        <w:t>e</w:t>
      </w:r>
      <w:r>
        <w:rPr>
          <w:rFonts w:cs="Times New Roman" w:hAnsi="Times New Roman" w:eastAsia="Times New Roman" w:ascii="Times New Roman"/>
          <w:b/>
          <w:color w:val="538DD3"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color w:val="538DD3"/>
          <w:spacing w:val="0"/>
          <w:w w:val="100"/>
          <w:sz w:val="28"/>
          <w:szCs w:val="28"/>
        </w:rPr>
        <w:t>6:</w:t>
      </w:r>
      <w:r>
        <w:rPr>
          <w:rFonts w:cs="Times New Roman" w:hAnsi="Times New Roman" w:eastAsia="Times New Roman" w:ascii="Times New Roman"/>
          <w:b/>
          <w:color w:val="538DD3"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color w:val="538DD3"/>
          <w:spacing w:val="-2"/>
          <w:w w:val="100"/>
          <w:sz w:val="28"/>
          <w:szCs w:val="28"/>
        </w:rPr>
        <w:t>L</w:t>
      </w:r>
      <w:r>
        <w:rPr>
          <w:rFonts w:cs="Times New Roman" w:hAnsi="Times New Roman" w:eastAsia="Times New Roman" w:ascii="Times New Roman"/>
          <w:b/>
          <w:color w:val="538DD3"/>
          <w:spacing w:val="0"/>
          <w:w w:val="100"/>
          <w:sz w:val="28"/>
          <w:szCs w:val="28"/>
        </w:rPr>
        <w:t>ectu</w:t>
      </w:r>
      <w:r>
        <w:rPr>
          <w:rFonts w:cs="Times New Roman" w:hAnsi="Times New Roman" w:eastAsia="Times New Roman" w:ascii="Times New Roman"/>
          <w:b/>
          <w:color w:val="538DD3"/>
          <w:spacing w:val="-2"/>
          <w:w w:val="100"/>
          <w:sz w:val="28"/>
          <w:szCs w:val="28"/>
        </w:rPr>
        <w:t>r</w:t>
      </w:r>
      <w:r>
        <w:rPr>
          <w:rFonts w:cs="Times New Roman" w:hAnsi="Times New Roman" w:eastAsia="Times New Roman" w:ascii="Times New Roman"/>
          <w:b/>
          <w:color w:val="538DD3"/>
          <w:spacing w:val="0"/>
          <w:w w:val="100"/>
          <w:sz w:val="28"/>
          <w:szCs w:val="28"/>
        </w:rPr>
        <w:t>e</w:t>
      </w:r>
      <w:r>
        <w:rPr>
          <w:rFonts w:cs="Times New Roman" w:hAnsi="Times New Roman" w:eastAsia="Times New Roman" w:ascii="Times New Roman"/>
          <w:b/>
          <w:color w:val="538DD3"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color w:val="538DD3"/>
          <w:spacing w:val="0"/>
          <w:w w:val="100"/>
          <w:sz w:val="28"/>
          <w:szCs w:val="28"/>
        </w:rPr>
        <w:t>D</w:t>
      </w:r>
      <w:r>
        <w:rPr>
          <w:rFonts w:cs="Times New Roman" w:hAnsi="Times New Roman" w:eastAsia="Times New Roman" w:ascii="Times New Roman"/>
          <w:b/>
          <w:color w:val="538DD3"/>
          <w:spacing w:val="-1"/>
          <w:w w:val="100"/>
          <w:sz w:val="28"/>
          <w:szCs w:val="28"/>
        </w:rPr>
        <w:t>e</w:t>
      </w:r>
      <w:r>
        <w:rPr>
          <w:rFonts w:cs="Times New Roman" w:hAnsi="Times New Roman" w:eastAsia="Times New Roman" w:ascii="Times New Roman"/>
          <w:b/>
          <w:color w:val="538DD3"/>
          <w:spacing w:val="0"/>
          <w:w w:val="100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b/>
          <w:color w:val="538DD3"/>
          <w:spacing w:val="1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color w:val="538DD3"/>
          <w:spacing w:val="-1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color w:val="538DD3"/>
          <w:spacing w:val="-1"/>
          <w:w w:val="100"/>
          <w:sz w:val="28"/>
          <w:szCs w:val="28"/>
        </w:rPr>
        <w:t>l</w:t>
      </w:r>
      <w:r>
        <w:rPr>
          <w:rFonts w:cs="Times New Roman" w:hAnsi="Times New Roman" w:eastAsia="Times New Roman" w:ascii="Times New Roman"/>
          <w:b/>
          <w:color w:val="538DD3"/>
          <w:spacing w:val="0"/>
          <w:w w:val="100"/>
          <w:sz w:val="28"/>
          <w:szCs w:val="28"/>
        </w:rPr>
        <w:t>s</w:t>
      </w:r>
      <w:r>
        <w:rPr>
          <w:rFonts w:cs="Times New Roman" w:hAnsi="Times New Roman" w:eastAsia="Times New Roman" w:ascii="Times New Roman"/>
          <w:b/>
          <w:color w:val="538DD3"/>
          <w:spacing w:val="1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color w:val="538DD3"/>
          <w:spacing w:val="0"/>
          <w:w w:val="100"/>
          <w:sz w:val="28"/>
          <w:szCs w:val="28"/>
        </w:rPr>
        <w:t>Ta</w:t>
      </w:r>
      <w:r>
        <w:rPr>
          <w:rFonts w:cs="Times New Roman" w:hAnsi="Times New Roman" w:eastAsia="Times New Roman" w:ascii="Times New Roman"/>
          <w:b/>
          <w:color w:val="538DD3"/>
          <w:spacing w:val="-2"/>
          <w:w w:val="100"/>
          <w:sz w:val="28"/>
          <w:szCs w:val="28"/>
        </w:rPr>
        <w:t>b</w:t>
      </w:r>
      <w:r>
        <w:rPr>
          <w:rFonts w:cs="Times New Roman" w:hAnsi="Times New Roman" w:eastAsia="Times New Roman" w:ascii="Times New Roman"/>
          <w:b/>
          <w:color w:val="538DD3"/>
          <w:spacing w:val="1"/>
          <w:w w:val="100"/>
          <w:sz w:val="28"/>
          <w:szCs w:val="28"/>
        </w:rPr>
        <w:t>l</w:t>
      </w:r>
      <w:r>
        <w:rPr>
          <w:rFonts w:cs="Times New Roman" w:hAnsi="Times New Roman" w:eastAsia="Times New Roman" w:ascii="Times New Roman"/>
          <w:b/>
          <w:color w:val="538DD3"/>
          <w:spacing w:val="0"/>
          <w:w w:val="100"/>
          <w:sz w:val="28"/>
          <w:szCs w:val="28"/>
        </w:rPr>
        <w:t>e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8"/>
          <w:szCs w:val="28"/>
        </w:rPr>
      </w:r>
    </w:p>
    <w:p>
      <w:pPr>
        <w:rPr>
          <w:sz w:val="24"/>
          <w:szCs w:val="24"/>
        </w:rPr>
        <w:jc w:val="left"/>
        <w:spacing w:before="8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32"/>
          <w:szCs w:val="32"/>
        </w:rPr>
        <w:jc w:val="left"/>
        <w:spacing w:lineRule="exact" w:line="360"/>
        <w:ind w:left="108"/>
      </w:pPr>
      <w:r>
        <w:rPr>
          <w:rFonts w:cs="Times New Roman" w:hAnsi="Times New Roman" w:eastAsia="Times New Roman" w:ascii="Times New Roman"/>
          <w:b/>
          <w:w w:val="99"/>
          <w:position w:val="-1"/>
          <w:sz w:val="32"/>
          <w:szCs w:val="32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  <w:t>7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).</w:t>
      </w:r>
      <w:r>
        <w:rPr>
          <w:rFonts w:cs="Times New Roman" w:hAnsi="Times New Roman" w:eastAsia="Times New Roman" w:ascii="Times New Roman"/>
          <w:b/>
          <w:spacing w:val="-5"/>
          <w:w w:val="100"/>
          <w:position w:val="-1"/>
          <w:sz w:val="32"/>
          <w:szCs w:val="32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Data</w:t>
      </w:r>
      <w:r>
        <w:rPr>
          <w:rFonts w:cs="Times New Roman" w:hAnsi="Times New Roman" w:eastAsia="Times New Roman" w:ascii="Times New Roman"/>
          <w:b/>
          <w:spacing w:val="-6"/>
          <w:w w:val="100"/>
          <w:position w:val="-1"/>
          <w:sz w:val="32"/>
          <w:szCs w:val="32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D</w:t>
      </w:r>
      <w:r>
        <w:rPr>
          <w:rFonts w:cs="Times New Roman" w:hAnsi="Times New Roman" w:eastAsia="Times New Roman" w:ascii="Times New Roman"/>
          <w:b/>
          <w:spacing w:val="2"/>
          <w:w w:val="100"/>
          <w:position w:val="-1"/>
          <w:sz w:val="32"/>
          <w:szCs w:val="32"/>
          <w:u w:val="thick" w:color="000000"/>
        </w:rPr>
        <w:t>i</w:t>
      </w:r>
      <w:r>
        <w:rPr>
          <w:rFonts w:cs="Times New Roman" w:hAnsi="Times New Roman" w:eastAsia="Times New Roman" w:ascii="Times New Roman"/>
          <w:b/>
          <w:spacing w:val="2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ction</w:t>
      </w:r>
      <w:r>
        <w:rPr>
          <w:rFonts w:cs="Times New Roman" w:hAnsi="Times New Roman" w:eastAsia="Times New Roman" w:ascii="Times New Roman"/>
          <w:b/>
          <w:spacing w:val="4"/>
          <w:w w:val="100"/>
          <w:position w:val="-1"/>
          <w:sz w:val="32"/>
          <w:szCs w:val="32"/>
          <w:u w:val="thick" w:color="000000"/>
        </w:rPr>
        <w:t>a</w:t>
      </w:r>
      <w:r>
        <w:rPr>
          <w:rFonts w:cs="Times New Roman" w:hAnsi="Times New Roman" w:eastAsia="Times New Roman" w:ascii="Times New Roman"/>
          <w:b/>
          <w:spacing w:val="4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ry</w:t>
      </w:r>
      <w:r>
        <w:rPr>
          <w:rFonts w:cs="Times New Roman" w:hAnsi="Times New Roman" w:eastAsia="Times New Roman" w:ascii="Times New Roman"/>
          <w:b/>
          <w:spacing w:val="-14"/>
          <w:w w:val="100"/>
          <w:position w:val="-1"/>
          <w:sz w:val="32"/>
          <w:szCs w:val="32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32"/>
          <w:szCs w:val="32"/>
          <w:u w:val="thick" w:color="000000"/>
        </w:rPr>
        <w:t>F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r</w:t>
      </w:r>
      <w:r>
        <w:rPr>
          <w:rFonts w:cs="Times New Roman" w:hAnsi="Times New Roman" w:eastAsia="Times New Roman" w:ascii="Times New Roman"/>
          <w:b/>
          <w:spacing w:val="-6"/>
          <w:w w:val="100"/>
          <w:position w:val="-1"/>
          <w:sz w:val="32"/>
          <w:szCs w:val="32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Le</w:t>
      </w:r>
      <w:r>
        <w:rPr>
          <w:rFonts w:cs="Times New Roman" w:hAnsi="Times New Roman" w:eastAsia="Times New Roman" w:ascii="Times New Roman"/>
          <w:b/>
          <w:spacing w:val="2"/>
          <w:w w:val="100"/>
          <w:position w:val="-1"/>
          <w:sz w:val="32"/>
          <w:szCs w:val="32"/>
          <w:u w:val="thick" w:color="000000"/>
        </w:rPr>
        <w:t>c</w:t>
      </w:r>
      <w:r>
        <w:rPr>
          <w:rFonts w:cs="Times New Roman" w:hAnsi="Times New Roman" w:eastAsia="Times New Roman" w:ascii="Times New Roman"/>
          <w:b/>
          <w:spacing w:val="2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ture</w:t>
      </w:r>
      <w:r>
        <w:rPr>
          <w:rFonts w:cs="Times New Roman" w:hAnsi="Times New Roman" w:eastAsia="Times New Roman" w:ascii="Times New Roman"/>
          <w:b/>
          <w:spacing w:val="-7"/>
          <w:w w:val="100"/>
          <w:position w:val="-1"/>
          <w:sz w:val="32"/>
          <w:szCs w:val="32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: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</w:rPr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32"/>
          <w:szCs w:val="32"/>
        </w:rPr>
      </w:r>
    </w:p>
    <w:p>
      <w:pPr>
        <w:rPr>
          <w:sz w:val="24"/>
          <w:szCs w:val="24"/>
        </w:rPr>
        <w:jc w:val="left"/>
        <w:spacing w:before="14" w:lineRule="exact" w:line="240"/>
      </w:pPr>
      <w:r>
        <w:rPr>
          <w:sz w:val="24"/>
          <w:szCs w:val="24"/>
        </w:rPr>
      </w:r>
    </w:p>
    <w:tbl>
      <w:tblPr>
        <w:tblW w:w="0" w:type="auto"/>
        <w:tblLook w:val="01E0"/>
        <w:jc w:val="left"/>
        <w:tblInd w:w="10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562" w:hRule="exact"/>
        </w:trPr>
        <w:tc>
          <w:tcPr>
            <w:tcW w:w="16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lineRule="exact" w:line="260"/>
              <w:ind w:left="102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Sr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02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No.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7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lineRule="exact" w:line="260"/>
              <w:ind w:left="102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Fi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ld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Na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7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lineRule="exact" w:line="260"/>
              <w:ind w:left="102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Da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atype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7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lineRule="exact" w:line="260"/>
              <w:ind w:left="102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Const</w:t>
            </w:r>
            <w:r>
              <w:rPr>
                <w:rFonts w:cs="Times New Roman" w:hAnsi="Times New Roman" w:eastAsia="Times New Roman" w:ascii="Times New Roman"/>
                <w:b/>
                <w:spacing w:val="-2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ai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ts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7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lineRule="exact" w:line="260"/>
              <w:ind w:left="102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tion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240" w:hRule="exact"/>
        </w:trPr>
        <w:tc>
          <w:tcPr>
            <w:tcW w:w="16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1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ID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P.K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(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v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ate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k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y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)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Of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Le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240" w:hRule="exact"/>
        </w:trPr>
        <w:tc>
          <w:tcPr>
            <w:tcW w:w="16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2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Li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k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Va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h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ar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(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1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)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ll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Li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Of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Le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240" w:hRule="exact"/>
        </w:trPr>
        <w:tc>
          <w:tcPr>
            <w:tcW w:w="16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3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Na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Va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h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ar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(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2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)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ll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Na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Of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Le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240" w:hRule="exact"/>
        </w:trPr>
        <w:tc>
          <w:tcPr>
            <w:tcW w:w="16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4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Date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Va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h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ar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(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1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)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ll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Date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Of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Le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</w:tr>
    </w:tbl>
    <w:p>
      <w:pPr>
        <w:rPr>
          <w:rFonts w:cs="Times New Roman" w:hAnsi="Times New Roman" w:eastAsia="Times New Roman" w:ascii="Times New Roman"/>
          <w:sz w:val="28"/>
          <w:szCs w:val="28"/>
        </w:rPr>
        <w:jc w:val="center"/>
        <w:spacing w:lineRule="exact" w:line="300"/>
        <w:ind w:left="2948" w:right="3315"/>
      </w:pPr>
      <w:r>
        <w:rPr>
          <w:rFonts w:cs="Times New Roman" w:hAnsi="Times New Roman" w:eastAsia="Times New Roman" w:ascii="Times New Roman"/>
          <w:b/>
          <w:color w:val="538DD3"/>
          <w:spacing w:val="0"/>
          <w:w w:val="100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b/>
          <w:color w:val="538DD3"/>
          <w:spacing w:val="1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color w:val="538DD3"/>
          <w:spacing w:val="-3"/>
          <w:w w:val="100"/>
          <w:sz w:val="28"/>
          <w:szCs w:val="28"/>
        </w:rPr>
        <w:t>b</w:t>
      </w:r>
      <w:r>
        <w:rPr>
          <w:rFonts w:cs="Times New Roman" w:hAnsi="Times New Roman" w:eastAsia="Times New Roman" w:ascii="Times New Roman"/>
          <w:b/>
          <w:color w:val="538DD3"/>
          <w:spacing w:val="1"/>
          <w:w w:val="100"/>
          <w:sz w:val="28"/>
          <w:szCs w:val="28"/>
        </w:rPr>
        <w:t>l</w:t>
      </w:r>
      <w:r>
        <w:rPr>
          <w:rFonts w:cs="Times New Roman" w:hAnsi="Times New Roman" w:eastAsia="Times New Roman" w:ascii="Times New Roman"/>
          <w:b/>
          <w:color w:val="538DD3"/>
          <w:spacing w:val="0"/>
          <w:w w:val="100"/>
          <w:sz w:val="28"/>
          <w:szCs w:val="28"/>
        </w:rPr>
        <w:t>e</w:t>
      </w:r>
      <w:r>
        <w:rPr>
          <w:rFonts w:cs="Times New Roman" w:hAnsi="Times New Roman" w:eastAsia="Times New Roman" w:ascii="Times New Roman"/>
          <w:b/>
          <w:color w:val="538DD3"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color w:val="538DD3"/>
          <w:spacing w:val="0"/>
          <w:w w:val="100"/>
          <w:sz w:val="28"/>
          <w:szCs w:val="28"/>
        </w:rPr>
        <w:t>7:</w:t>
      </w:r>
      <w:r>
        <w:rPr>
          <w:rFonts w:cs="Times New Roman" w:hAnsi="Times New Roman" w:eastAsia="Times New Roman" w:ascii="Times New Roman"/>
          <w:b/>
          <w:color w:val="538DD3"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color w:val="538DD3"/>
          <w:spacing w:val="-2"/>
          <w:w w:val="100"/>
          <w:sz w:val="28"/>
          <w:szCs w:val="28"/>
        </w:rPr>
        <w:t>L</w:t>
      </w:r>
      <w:r>
        <w:rPr>
          <w:rFonts w:cs="Times New Roman" w:hAnsi="Times New Roman" w:eastAsia="Times New Roman" w:ascii="Times New Roman"/>
          <w:b/>
          <w:color w:val="538DD3"/>
          <w:spacing w:val="0"/>
          <w:w w:val="100"/>
          <w:sz w:val="28"/>
          <w:szCs w:val="28"/>
        </w:rPr>
        <w:t>ectue</w:t>
      </w:r>
      <w:r>
        <w:rPr>
          <w:rFonts w:cs="Times New Roman" w:hAnsi="Times New Roman" w:eastAsia="Times New Roman" w:ascii="Times New Roman"/>
          <w:b/>
          <w:color w:val="538DD3"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color w:val="538DD3"/>
          <w:spacing w:val="-3"/>
          <w:w w:val="100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b/>
          <w:color w:val="538DD3"/>
          <w:spacing w:val="1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color w:val="538DD3"/>
          <w:spacing w:val="-3"/>
          <w:w w:val="100"/>
          <w:sz w:val="28"/>
          <w:szCs w:val="28"/>
        </w:rPr>
        <w:t>b</w:t>
      </w:r>
      <w:r>
        <w:rPr>
          <w:rFonts w:cs="Times New Roman" w:hAnsi="Times New Roman" w:eastAsia="Times New Roman" w:ascii="Times New Roman"/>
          <w:b/>
          <w:color w:val="538DD3"/>
          <w:spacing w:val="1"/>
          <w:w w:val="100"/>
          <w:sz w:val="28"/>
          <w:szCs w:val="28"/>
        </w:rPr>
        <w:t>l</w:t>
      </w:r>
      <w:r>
        <w:rPr>
          <w:rFonts w:cs="Times New Roman" w:hAnsi="Times New Roman" w:eastAsia="Times New Roman" w:ascii="Times New Roman"/>
          <w:b/>
          <w:color w:val="538DD3"/>
          <w:spacing w:val="0"/>
          <w:w w:val="100"/>
          <w:sz w:val="28"/>
          <w:szCs w:val="28"/>
        </w:rPr>
        <w:t>e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8"/>
          <w:szCs w:val="28"/>
        </w:rPr>
      </w:r>
    </w:p>
    <w:p>
      <w:pPr>
        <w:rPr>
          <w:sz w:val="24"/>
          <w:szCs w:val="24"/>
        </w:rPr>
        <w:jc w:val="left"/>
        <w:spacing w:before="8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32"/>
          <w:szCs w:val="32"/>
        </w:rPr>
        <w:jc w:val="left"/>
        <w:spacing w:lineRule="exact" w:line="360"/>
        <w:ind w:left="108"/>
      </w:pPr>
      <w:r>
        <w:rPr>
          <w:rFonts w:cs="Times New Roman" w:hAnsi="Times New Roman" w:eastAsia="Times New Roman" w:ascii="Times New Roman"/>
          <w:b/>
          <w:w w:val="99"/>
          <w:position w:val="-1"/>
          <w:sz w:val="32"/>
          <w:szCs w:val="32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  <w:t>8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).</w:t>
      </w:r>
      <w:r>
        <w:rPr>
          <w:rFonts w:cs="Times New Roman" w:hAnsi="Times New Roman" w:eastAsia="Times New Roman" w:ascii="Times New Roman"/>
          <w:b/>
          <w:spacing w:val="-6"/>
          <w:w w:val="100"/>
          <w:position w:val="-1"/>
          <w:sz w:val="32"/>
          <w:szCs w:val="32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D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ta</w:t>
      </w:r>
      <w:r>
        <w:rPr>
          <w:rFonts w:cs="Times New Roman" w:hAnsi="Times New Roman" w:eastAsia="Times New Roman" w:ascii="Times New Roman"/>
          <w:b/>
          <w:spacing w:val="-7"/>
          <w:w w:val="100"/>
          <w:position w:val="-1"/>
          <w:sz w:val="32"/>
          <w:szCs w:val="32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D</w:t>
      </w:r>
      <w:r>
        <w:rPr>
          <w:rFonts w:cs="Times New Roman" w:hAnsi="Times New Roman" w:eastAsia="Times New Roman" w:ascii="Times New Roman"/>
          <w:b/>
          <w:spacing w:val="2"/>
          <w:w w:val="100"/>
          <w:position w:val="-1"/>
          <w:sz w:val="32"/>
          <w:szCs w:val="32"/>
          <w:u w:val="thick" w:color="000000"/>
        </w:rPr>
        <w:t>i</w:t>
      </w:r>
      <w:r>
        <w:rPr>
          <w:rFonts w:cs="Times New Roman" w:hAnsi="Times New Roman" w:eastAsia="Times New Roman" w:ascii="Times New Roman"/>
          <w:b/>
          <w:spacing w:val="2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ction</w:t>
      </w:r>
      <w:r>
        <w:rPr>
          <w:rFonts w:cs="Times New Roman" w:hAnsi="Times New Roman" w:eastAsia="Times New Roman" w:ascii="Times New Roman"/>
          <w:b/>
          <w:spacing w:val="4"/>
          <w:w w:val="100"/>
          <w:position w:val="-1"/>
          <w:sz w:val="32"/>
          <w:szCs w:val="32"/>
          <w:u w:val="thick" w:color="000000"/>
        </w:rPr>
        <w:t>a</w:t>
      </w:r>
      <w:r>
        <w:rPr>
          <w:rFonts w:cs="Times New Roman" w:hAnsi="Times New Roman" w:eastAsia="Times New Roman" w:ascii="Times New Roman"/>
          <w:b/>
          <w:spacing w:val="4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ry</w:t>
      </w:r>
      <w:r>
        <w:rPr>
          <w:rFonts w:cs="Times New Roman" w:hAnsi="Times New Roman" w:eastAsia="Times New Roman" w:ascii="Times New Roman"/>
          <w:b/>
          <w:spacing w:val="-14"/>
          <w:w w:val="100"/>
          <w:position w:val="-1"/>
          <w:sz w:val="32"/>
          <w:szCs w:val="32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32"/>
          <w:szCs w:val="32"/>
          <w:u w:val="thick" w:color="000000"/>
        </w:rPr>
        <w:t>F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r</w:t>
      </w:r>
      <w:r>
        <w:rPr>
          <w:rFonts w:cs="Times New Roman" w:hAnsi="Times New Roman" w:eastAsia="Times New Roman" w:ascii="Times New Roman"/>
          <w:b/>
          <w:spacing w:val="-6"/>
          <w:w w:val="100"/>
          <w:position w:val="-1"/>
          <w:sz w:val="32"/>
          <w:szCs w:val="32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Assi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  <w:t>g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nme</w:t>
      </w:r>
      <w:r>
        <w:rPr>
          <w:rFonts w:cs="Times New Roman" w:hAnsi="Times New Roman" w:eastAsia="Times New Roman" w:ascii="Times New Roman"/>
          <w:b/>
          <w:spacing w:val="3"/>
          <w:w w:val="100"/>
          <w:position w:val="-1"/>
          <w:sz w:val="32"/>
          <w:szCs w:val="32"/>
          <w:u w:val="thick" w:color="000000"/>
        </w:rPr>
        <w:t>n</w:t>
      </w:r>
      <w:r>
        <w:rPr>
          <w:rFonts w:cs="Times New Roman" w:hAnsi="Times New Roman" w:eastAsia="Times New Roman" w:ascii="Times New Roman"/>
          <w:b/>
          <w:spacing w:val="3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3"/>
          <w:w w:val="100"/>
          <w:position w:val="-1"/>
          <w:sz w:val="32"/>
          <w:szCs w:val="32"/>
          <w:u w:val="thick" w:color="000000"/>
        </w:rPr>
        <w:t>t</w:t>
      </w:r>
      <w:r>
        <w:rPr>
          <w:rFonts w:cs="Times New Roman" w:hAnsi="Times New Roman" w:eastAsia="Times New Roman" w:ascii="Times New Roman"/>
          <w:b/>
          <w:spacing w:val="3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: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</w:rPr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32"/>
          <w:szCs w:val="32"/>
        </w:rPr>
      </w:r>
    </w:p>
    <w:p>
      <w:pPr>
        <w:rPr>
          <w:sz w:val="24"/>
          <w:szCs w:val="24"/>
        </w:rPr>
        <w:jc w:val="left"/>
        <w:spacing w:before="16" w:lineRule="exact" w:line="240"/>
      </w:pPr>
      <w:r>
        <w:rPr>
          <w:sz w:val="24"/>
          <w:szCs w:val="24"/>
        </w:rPr>
      </w:r>
    </w:p>
    <w:tbl>
      <w:tblPr>
        <w:tblW w:w="0" w:type="auto"/>
        <w:tblLook w:val="01E0"/>
        <w:jc w:val="left"/>
        <w:tblInd w:w="10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562" w:hRule="exact"/>
        </w:trPr>
        <w:tc>
          <w:tcPr>
            <w:tcW w:w="17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lineRule="exact" w:line="260"/>
              <w:ind w:left="102"/>
            </w:pP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Sr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02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No.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7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lineRule="exact" w:line="260"/>
              <w:ind w:left="102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Fi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ld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Na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7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lineRule="exact" w:line="260"/>
              <w:ind w:left="102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Da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atype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7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lineRule="exact" w:line="260"/>
              <w:ind w:left="102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Const</w:t>
            </w:r>
            <w:r>
              <w:rPr>
                <w:rFonts w:cs="Times New Roman" w:hAnsi="Times New Roman" w:eastAsia="Times New Roman" w:ascii="Times New Roman"/>
                <w:b/>
                <w:spacing w:val="-2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ai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ts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7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lineRule="exact" w:line="260"/>
              <w:ind w:left="103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4"/>
                <w:szCs w:val="24"/>
              </w:rPr>
              <w:t>tion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240" w:hRule="exact"/>
        </w:trPr>
        <w:tc>
          <w:tcPr>
            <w:tcW w:w="17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1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ID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P.K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(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Pri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v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ate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Ke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0"/>
                <w:szCs w:val="20"/>
              </w:rPr>
              <w:t>y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)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3"/>
            </w:pP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f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as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471" w:hRule="exact"/>
        </w:trPr>
        <w:tc>
          <w:tcPr>
            <w:tcW w:w="17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2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02"/>
            </w:pP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Va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h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(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2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)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ll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103" w:right="700"/>
            </w:pP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f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as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470" w:hRule="exact"/>
        </w:trPr>
        <w:tc>
          <w:tcPr>
            <w:tcW w:w="17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3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B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ch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id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F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ei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Key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before="2" w:lineRule="exact" w:line="220"/>
              <w:ind w:left="103" w:right="700"/>
            </w:pP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B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ch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f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as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468" w:hRule="exact"/>
        </w:trPr>
        <w:tc>
          <w:tcPr>
            <w:tcW w:w="17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4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Se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ester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ll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before="4" w:lineRule="exact" w:line="220"/>
              <w:ind w:left="103" w:right="650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Se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ester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f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as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470" w:hRule="exact"/>
        </w:trPr>
        <w:tc>
          <w:tcPr>
            <w:tcW w:w="17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5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Na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Va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h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(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2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)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ll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before="2" w:lineRule="exact" w:line="220"/>
              <w:ind w:left="103" w:right="700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Na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f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as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g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</w:tr>
    </w:tbl>
    <w:p>
      <w:pPr>
        <w:rPr>
          <w:rFonts w:cs="Times New Roman" w:hAnsi="Times New Roman" w:eastAsia="Times New Roman" w:ascii="Times New Roman"/>
          <w:sz w:val="28"/>
          <w:szCs w:val="28"/>
        </w:rPr>
        <w:jc w:val="left"/>
        <w:spacing w:lineRule="exact" w:line="300"/>
        <w:ind w:left="2989"/>
        <w:sectPr>
          <w:pgMar w:header="736" w:footer="998" w:top="960" w:bottom="280" w:left="1620" w:right="1320"/>
          <w:pgSz w:w="11920" w:h="16840"/>
        </w:sectPr>
      </w:pPr>
      <w:r>
        <w:rPr>
          <w:rFonts w:cs="Times New Roman" w:hAnsi="Times New Roman" w:eastAsia="Times New Roman" w:ascii="Times New Roman"/>
          <w:b/>
          <w:color w:val="538DD3"/>
          <w:spacing w:val="0"/>
          <w:w w:val="100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b/>
          <w:color w:val="538DD3"/>
          <w:spacing w:val="1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color w:val="538DD3"/>
          <w:spacing w:val="-3"/>
          <w:w w:val="100"/>
          <w:sz w:val="28"/>
          <w:szCs w:val="28"/>
        </w:rPr>
        <w:t>b</w:t>
      </w:r>
      <w:r>
        <w:rPr>
          <w:rFonts w:cs="Times New Roman" w:hAnsi="Times New Roman" w:eastAsia="Times New Roman" w:ascii="Times New Roman"/>
          <w:b/>
          <w:color w:val="538DD3"/>
          <w:spacing w:val="1"/>
          <w:w w:val="100"/>
          <w:sz w:val="28"/>
          <w:szCs w:val="28"/>
        </w:rPr>
        <w:t>l</w:t>
      </w:r>
      <w:r>
        <w:rPr>
          <w:rFonts w:cs="Times New Roman" w:hAnsi="Times New Roman" w:eastAsia="Times New Roman" w:ascii="Times New Roman"/>
          <w:b/>
          <w:color w:val="538DD3"/>
          <w:spacing w:val="0"/>
          <w:w w:val="100"/>
          <w:sz w:val="28"/>
          <w:szCs w:val="28"/>
        </w:rPr>
        <w:t>e</w:t>
      </w:r>
      <w:r>
        <w:rPr>
          <w:rFonts w:cs="Times New Roman" w:hAnsi="Times New Roman" w:eastAsia="Times New Roman" w:ascii="Times New Roman"/>
          <w:b/>
          <w:color w:val="538DD3"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color w:val="538DD3"/>
          <w:spacing w:val="0"/>
          <w:w w:val="100"/>
          <w:sz w:val="28"/>
          <w:szCs w:val="28"/>
        </w:rPr>
        <w:t>8:</w:t>
      </w:r>
      <w:r>
        <w:rPr>
          <w:rFonts w:cs="Times New Roman" w:hAnsi="Times New Roman" w:eastAsia="Times New Roman" w:ascii="Times New Roman"/>
          <w:b/>
          <w:color w:val="538DD3"/>
          <w:spacing w:val="-2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color w:val="538DD3"/>
          <w:spacing w:val="-1"/>
          <w:w w:val="100"/>
          <w:sz w:val="28"/>
          <w:szCs w:val="28"/>
        </w:rPr>
        <w:t>A</w:t>
      </w:r>
      <w:r>
        <w:rPr>
          <w:rFonts w:cs="Times New Roman" w:hAnsi="Times New Roman" w:eastAsia="Times New Roman" w:ascii="Times New Roman"/>
          <w:b/>
          <w:color w:val="538DD3"/>
          <w:spacing w:val="1"/>
          <w:w w:val="100"/>
          <w:sz w:val="28"/>
          <w:szCs w:val="28"/>
        </w:rPr>
        <w:t>s</w:t>
      </w:r>
      <w:r>
        <w:rPr>
          <w:rFonts w:cs="Times New Roman" w:hAnsi="Times New Roman" w:eastAsia="Times New Roman" w:ascii="Times New Roman"/>
          <w:b/>
          <w:color w:val="538DD3"/>
          <w:spacing w:val="-1"/>
          <w:w w:val="100"/>
          <w:sz w:val="28"/>
          <w:szCs w:val="28"/>
        </w:rPr>
        <w:t>s</w:t>
      </w:r>
      <w:r>
        <w:rPr>
          <w:rFonts w:cs="Times New Roman" w:hAnsi="Times New Roman" w:eastAsia="Times New Roman" w:ascii="Times New Roman"/>
          <w:b/>
          <w:color w:val="538DD3"/>
          <w:spacing w:val="1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color w:val="538DD3"/>
          <w:spacing w:val="-1"/>
          <w:w w:val="100"/>
          <w:sz w:val="28"/>
          <w:szCs w:val="28"/>
        </w:rPr>
        <w:t>g</w:t>
      </w:r>
      <w:r>
        <w:rPr>
          <w:rFonts w:cs="Times New Roman" w:hAnsi="Times New Roman" w:eastAsia="Times New Roman" w:ascii="Times New Roman"/>
          <w:b/>
          <w:color w:val="538DD3"/>
          <w:spacing w:val="0"/>
          <w:w w:val="100"/>
          <w:sz w:val="28"/>
          <w:szCs w:val="28"/>
        </w:rPr>
        <w:t>n</w:t>
      </w:r>
      <w:r>
        <w:rPr>
          <w:rFonts w:cs="Times New Roman" w:hAnsi="Times New Roman" w:eastAsia="Times New Roman" w:ascii="Times New Roman"/>
          <w:b/>
          <w:color w:val="538DD3"/>
          <w:spacing w:val="-1"/>
          <w:w w:val="100"/>
          <w:sz w:val="28"/>
          <w:szCs w:val="28"/>
        </w:rPr>
        <w:t>m</w:t>
      </w:r>
      <w:r>
        <w:rPr>
          <w:rFonts w:cs="Times New Roman" w:hAnsi="Times New Roman" w:eastAsia="Times New Roman" w:ascii="Times New Roman"/>
          <w:b/>
          <w:color w:val="538DD3"/>
          <w:spacing w:val="0"/>
          <w:w w:val="100"/>
          <w:sz w:val="28"/>
          <w:szCs w:val="28"/>
        </w:rPr>
        <w:t>e</w:t>
      </w:r>
      <w:r>
        <w:rPr>
          <w:rFonts w:cs="Times New Roman" w:hAnsi="Times New Roman" w:eastAsia="Times New Roman" w:ascii="Times New Roman"/>
          <w:b/>
          <w:color w:val="538DD3"/>
          <w:spacing w:val="-3"/>
          <w:w w:val="100"/>
          <w:sz w:val="28"/>
          <w:szCs w:val="28"/>
        </w:rPr>
        <w:t>n</w:t>
      </w:r>
      <w:r>
        <w:rPr>
          <w:rFonts w:cs="Times New Roman" w:hAnsi="Times New Roman" w:eastAsia="Times New Roman" w:ascii="Times New Roman"/>
          <w:b/>
          <w:color w:val="538DD3"/>
          <w:spacing w:val="0"/>
          <w:w w:val="100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b/>
          <w:color w:val="538DD3"/>
          <w:spacing w:val="0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color w:val="538DD3"/>
          <w:spacing w:val="0"/>
          <w:w w:val="100"/>
          <w:sz w:val="28"/>
          <w:szCs w:val="28"/>
        </w:rPr>
        <w:t>Ta</w:t>
      </w:r>
      <w:r>
        <w:rPr>
          <w:rFonts w:cs="Times New Roman" w:hAnsi="Times New Roman" w:eastAsia="Times New Roman" w:ascii="Times New Roman"/>
          <w:b/>
          <w:color w:val="538DD3"/>
          <w:spacing w:val="-2"/>
          <w:w w:val="100"/>
          <w:sz w:val="28"/>
          <w:szCs w:val="28"/>
        </w:rPr>
        <w:t>b</w:t>
      </w:r>
      <w:r>
        <w:rPr>
          <w:rFonts w:cs="Times New Roman" w:hAnsi="Times New Roman" w:eastAsia="Times New Roman" w:ascii="Times New Roman"/>
          <w:b/>
          <w:color w:val="538DD3"/>
          <w:spacing w:val="1"/>
          <w:w w:val="100"/>
          <w:sz w:val="28"/>
          <w:szCs w:val="28"/>
        </w:rPr>
        <w:t>l</w:t>
      </w:r>
      <w:r>
        <w:rPr>
          <w:rFonts w:cs="Times New Roman" w:hAnsi="Times New Roman" w:eastAsia="Times New Roman" w:ascii="Times New Roman"/>
          <w:b/>
          <w:color w:val="538DD3"/>
          <w:spacing w:val="0"/>
          <w:w w:val="100"/>
          <w:sz w:val="28"/>
          <w:szCs w:val="28"/>
        </w:rPr>
        <w:t>e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8"/>
          <w:szCs w:val="2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7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32"/>
          <w:szCs w:val="32"/>
        </w:rPr>
        <w:jc w:val="left"/>
        <w:spacing w:before="18" w:lineRule="exact" w:line="360"/>
        <w:ind w:left="108"/>
      </w:pPr>
      <w:r>
        <w:rPr>
          <w:rFonts w:cs="Times New Roman" w:hAnsi="Times New Roman" w:eastAsia="Times New Roman" w:ascii="Times New Roman"/>
          <w:b/>
          <w:w w:val="99"/>
          <w:position w:val="-1"/>
          <w:sz w:val="32"/>
          <w:szCs w:val="32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Entit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  <w:t>y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32"/>
          <w:szCs w:val="32"/>
          <w:u w:val="thick" w:color="000000"/>
        </w:rPr>
        <w:t>-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2"/>
          <w:w w:val="100"/>
          <w:position w:val="-1"/>
          <w:sz w:val="32"/>
          <w:szCs w:val="32"/>
          <w:u w:val="thick" w:color="000000"/>
        </w:rPr>
        <w:t>R</w:t>
      </w:r>
      <w:r>
        <w:rPr>
          <w:rFonts w:cs="Times New Roman" w:hAnsi="Times New Roman" w:eastAsia="Times New Roman" w:ascii="Times New Roman"/>
          <w:b/>
          <w:spacing w:val="2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el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tion</w:t>
      </w:r>
      <w:r>
        <w:rPr>
          <w:rFonts w:cs="Times New Roman" w:hAnsi="Times New Roman" w:eastAsia="Times New Roman" w:ascii="Times New Roman"/>
          <w:b/>
          <w:spacing w:val="3"/>
          <w:w w:val="100"/>
          <w:position w:val="-1"/>
          <w:sz w:val="32"/>
          <w:szCs w:val="32"/>
          <w:u w:val="thick" w:color="000000"/>
        </w:rPr>
        <w:t>S</w:t>
      </w:r>
      <w:r>
        <w:rPr>
          <w:rFonts w:cs="Times New Roman" w:hAnsi="Times New Roman" w:eastAsia="Times New Roman" w:ascii="Times New Roman"/>
          <w:b/>
          <w:spacing w:val="3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hip</w:t>
      </w:r>
      <w:r>
        <w:rPr>
          <w:rFonts w:cs="Times New Roman" w:hAnsi="Times New Roman" w:eastAsia="Times New Roman" w:ascii="Times New Roman"/>
          <w:b/>
          <w:spacing w:val="-28"/>
          <w:w w:val="100"/>
          <w:position w:val="-1"/>
          <w:sz w:val="32"/>
          <w:szCs w:val="32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Dia</w:t>
      </w:r>
      <w:r>
        <w:rPr>
          <w:rFonts w:cs="Times New Roman" w:hAnsi="Times New Roman" w:eastAsia="Times New Roman" w:ascii="Times New Roman"/>
          <w:b/>
          <w:spacing w:val="2"/>
          <w:w w:val="100"/>
          <w:position w:val="-1"/>
          <w:sz w:val="32"/>
          <w:szCs w:val="32"/>
          <w:u w:val="thick" w:color="000000"/>
        </w:rPr>
        <w:t>g</w:t>
      </w:r>
      <w:r>
        <w:rPr>
          <w:rFonts w:cs="Times New Roman" w:hAnsi="Times New Roman" w:eastAsia="Times New Roman" w:ascii="Times New Roman"/>
          <w:b/>
          <w:spacing w:val="2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3"/>
          <w:w w:val="100"/>
          <w:position w:val="-1"/>
          <w:sz w:val="32"/>
          <w:szCs w:val="32"/>
          <w:u w:val="thick" w:color="000000"/>
        </w:rPr>
        <w:t>m</w:t>
      </w:r>
      <w:r>
        <w:rPr>
          <w:rFonts w:cs="Times New Roman" w:hAnsi="Times New Roman" w:eastAsia="Times New Roman" w:ascii="Times New Roman"/>
          <w:b/>
          <w:spacing w:val="3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: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</w:rPr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32"/>
          <w:szCs w:val="32"/>
        </w:rPr>
      </w:r>
    </w:p>
    <w:p>
      <w:pPr>
        <w:rPr>
          <w:sz w:val="11"/>
          <w:szCs w:val="11"/>
        </w:rPr>
        <w:jc w:val="left"/>
        <w:spacing w:before="5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38" w:lineRule="exact" w:line="300"/>
        <w:ind w:left="1100" w:right="594" w:hanging="425"/>
      </w:pPr>
      <w:r>
        <w:rPr>
          <w:rFonts w:cs="MS UI Gothic" w:hAnsi="MS UI Gothic" w:eastAsia="MS UI Gothic" w:ascii="MS UI Gothic"/>
          <w:spacing w:val="0"/>
          <w:w w:val="100"/>
          <w:sz w:val="28"/>
          <w:szCs w:val="28"/>
        </w:rPr>
        <w:t>❖</w:t>
      </w:r>
      <w:r>
        <w:rPr>
          <w:rFonts w:cs="MS UI Gothic" w:hAnsi="MS UI Gothic" w:eastAsia="MS UI Gothic" w:ascii="MS UI Gothic"/>
          <w:spacing w:val="58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softw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ngi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ring,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–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lationship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(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model)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is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model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ribing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bst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exact" w:line="320"/>
        <w:ind w:left="675"/>
      </w:pPr>
      <w:r>
        <w:rPr>
          <w:rFonts w:cs="MS UI Gothic" w:hAnsi="MS UI Gothic" w:eastAsia="MS UI Gothic" w:ascii="MS UI Gothic"/>
          <w:spacing w:val="0"/>
          <w:w w:val="100"/>
          <w:position w:val="-2"/>
          <w:sz w:val="28"/>
          <w:szCs w:val="28"/>
        </w:rPr>
        <w:t>❖</w:t>
      </w:r>
      <w:r>
        <w:rPr>
          <w:rFonts w:cs="MS UI Gothic" w:hAnsi="MS UI Gothic" w:eastAsia="MS UI Gothic" w:ascii="MS UI Gothic"/>
          <w:spacing w:val="58"/>
          <w:w w:val="100"/>
          <w:position w:val="-2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An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-2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model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is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-2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-2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bstr</w:t>
      </w:r>
      <w:r>
        <w:rPr>
          <w:rFonts w:cs="Times New Roman" w:hAnsi="Times New Roman" w:eastAsia="Times New Roman" w:ascii="Times New Roman"/>
          <w:spacing w:val="-1"/>
          <w:w w:val="100"/>
          <w:position w:val="-2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position w:val="-2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position w:val="-2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of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position w:val="-2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position w:val="-2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position w:val="-2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ribing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position w:val="-2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position w:val="-2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tab</w:t>
      </w:r>
      <w:r>
        <w:rPr>
          <w:rFonts w:cs="Times New Roman" w:hAnsi="Times New Roman" w:eastAsia="Times New Roman" w:ascii="Times New Roman"/>
          <w:spacing w:val="-1"/>
          <w:w w:val="100"/>
          <w:position w:val="-2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position w:val="-2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43" w:lineRule="exact" w:line="300"/>
        <w:ind w:left="1100" w:right="597" w:hanging="360"/>
      </w:pPr>
      <w:r>
        <w:rPr>
          <w:rFonts w:cs="MS UI Gothic" w:hAnsi="MS UI Gothic" w:eastAsia="MS UI Gothic" w:ascii="MS UI Gothic"/>
          <w:spacing w:val="0"/>
          <w:w w:val="100"/>
          <w:sz w:val="28"/>
          <w:szCs w:val="28"/>
        </w:rPr>
        <w:t>❖</w:t>
      </w:r>
      <w:r>
        <w:rPr>
          <w:rFonts w:cs="MS UI Gothic" w:hAnsi="MS UI Gothic" w:eastAsia="MS UI Gothic" w:ascii="MS UI Gothic"/>
          <w:spacing w:val="54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lation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whi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tabl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s,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some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of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these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tabl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point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oth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tabl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your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ntry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26" w:lineRule="auto" w:line="271"/>
        <w:ind w:left="1100" w:right="601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1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ould</w:t>
      </w:r>
      <w:r>
        <w:rPr>
          <w:rFonts w:cs="Times New Roman" w:hAnsi="Times New Roman" w:eastAsia="Times New Roman" w:ascii="Times New Roman"/>
          <w:spacing w:val="1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point</w:t>
      </w:r>
      <w:r>
        <w:rPr>
          <w:rFonts w:cs="Times New Roman" w:hAnsi="Times New Roman" w:eastAsia="Times New Roman" w:ascii="Times New Roman"/>
          <w:spacing w:val="2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1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2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ntri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1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of</w:t>
      </w:r>
      <w:r>
        <w:rPr>
          <w:rFonts w:cs="Times New Roman" w:hAnsi="Times New Roman" w:eastAsia="Times New Roman" w:ascii="Times New Roman"/>
          <w:spacing w:val="1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1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pho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numbe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that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you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11" w:lineRule="exact" w:line="300"/>
        <w:ind w:left="1100" w:right="594" w:hanging="425"/>
      </w:pPr>
      <w:r>
        <w:rPr>
          <w:rFonts w:cs="MS UI Gothic" w:hAnsi="MS UI Gothic" w:eastAsia="MS UI Gothic" w:ascii="MS UI Gothic"/>
          <w:spacing w:val="0"/>
          <w:w w:val="100"/>
          <w:sz w:val="28"/>
          <w:szCs w:val="28"/>
        </w:rPr>
        <w:t>❖</w:t>
      </w:r>
      <w:r>
        <w:rPr>
          <w:rFonts w:cs="MS UI Gothic" w:hAnsi="MS UI Gothic" w:eastAsia="MS UI Gothic" w:ascii="MS UI Gothic"/>
          <w:spacing w:val="58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model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would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that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you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ty,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pho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numb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ty,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and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latio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ship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tw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you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phone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numbe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'h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26"/>
        <w:ind w:left="1100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phone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numbe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'.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exact" w:line="340"/>
        <w:ind w:left="675"/>
      </w:pPr>
      <w:r>
        <w:rPr>
          <w:rFonts w:cs="MS UI Gothic" w:hAnsi="MS UI Gothic" w:eastAsia="MS UI Gothic" w:ascii="MS UI Gothic"/>
          <w:spacing w:val="0"/>
          <w:w w:val="100"/>
          <w:position w:val="-2"/>
          <w:sz w:val="28"/>
          <w:szCs w:val="28"/>
        </w:rPr>
        <w:t>❖</w:t>
      </w:r>
      <w:r>
        <w:rPr>
          <w:rFonts w:cs="MS UI Gothic" w:hAnsi="MS UI Gothic" w:eastAsia="MS UI Gothic" w:ascii="MS UI Gothic"/>
          <w:spacing w:val="58"/>
          <w:w w:val="100"/>
          <w:position w:val="-2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Di</w:t>
      </w:r>
      <w:r>
        <w:rPr>
          <w:rFonts w:cs="Times New Roman" w:hAnsi="Times New Roman" w:eastAsia="Times New Roman" w:ascii="Times New Roman"/>
          <w:spacing w:val="-1"/>
          <w:w w:val="100"/>
          <w:position w:val="-2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gr</w:t>
      </w:r>
      <w:r>
        <w:rPr>
          <w:rFonts w:cs="Times New Roman" w:hAnsi="Times New Roman" w:eastAsia="Times New Roman" w:ascii="Times New Roman"/>
          <w:spacing w:val="-2"/>
          <w:w w:val="100"/>
          <w:position w:val="-2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ms</w:t>
      </w:r>
      <w:r>
        <w:rPr>
          <w:rFonts w:cs="Times New Roman" w:hAnsi="Times New Roman" w:eastAsia="Times New Roman" w:ascii="Times New Roman"/>
          <w:spacing w:val="-9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-2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position w:val="-2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position w:val="-2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position w:val="-2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ted</w:t>
      </w:r>
      <w:r>
        <w:rPr>
          <w:rFonts w:cs="Times New Roman" w:hAnsi="Times New Roman" w:eastAsia="Times New Roman" w:ascii="Times New Roman"/>
          <w:spacing w:val="-10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-9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position w:val="-2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3"/>
          <w:w w:val="100"/>
          <w:position w:val="-2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gn</w:t>
      </w:r>
      <w:r>
        <w:rPr>
          <w:rFonts w:cs="Times New Roman" w:hAnsi="Times New Roman" w:eastAsia="Times New Roman" w:ascii="Times New Roman"/>
          <w:spacing w:val="-10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these</w:t>
      </w:r>
      <w:r>
        <w:rPr>
          <w:rFonts w:cs="Times New Roman" w:hAnsi="Times New Roman" w:eastAsia="Times New Roman" w:ascii="Times New Roman"/>
          <w:spacing w:val="-11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-2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spacing w:val="1"/>
          <w:w w:val="100"/>
          <w:position w:val="-2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position w:val="-2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position w:val="-2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9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-2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spacing w:val="-10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position w:val="-2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2"/>
          <w:w w:val="100"/>
          <w:position w:val="-2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ionships</w:t>
      </w:r>
      <w:r>
        <w:rPr>
          <w:rFonts w:cs="Times New Roman" w:hAnsi="Times New Roman" w:eastAsia="Times New Roman" w:ascii="Times New Roman"/>
          <w:spacing w:val="-9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-2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re</w:t>
      </w:r>
      <w:r>
        <w:rPr>
          <w:rFonts w:cs="Times New Roman" w:hAnsi="Times New Roman" w:eastAsia="Times New Roman" w:ascii="Times New Roman"/>
          <w:spacing w:val="-11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-2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position w:val="-2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position w:val="-2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position w:val="-2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0"/>
          <w:w w:val="100"/>
          <w:position w:val="-2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-2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spacing w:val="1"/>
          <w:w w:val="100"/>
          <w:position w:val="-2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6"/>
          <w:w w:val="100"/>
          <w:position w:val="-2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position w:val="-2"/>
          <w:sz w:val="24"/>
          <w:szCs w:val="24"/>
        </w:rPr>
        <w:t>–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36"/>
        <w:ind w:left="1100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lationship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or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ms.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45" w:lineRule="exact" w:line="300"/>
        <w:ind w:left="1100" w:right="598" w:hanging="425"/>
      </w:pPr>
      <w:r>
        <w:rPr>
          <w:rFonts w:cs="MS UI Gothic" w:hAnsi="MS UI Gothic" w:eastAsia="MS UI Gothic" w:ascii="MS UI Gothic"/>
          <w:spacing w:val="0"/>
          <w:w w:val="100"/>
          <w:sz w:val="28"/>
          <w:szCs w:val="28"/>
        </w:rPr>
        <w:t>❖</w:t>
      </w:r>
      <w:r>
        <w:rPr>
          <w:rFonts w:cs="MS UI Gothic" w:hAnsi="MS UI Gothic" w:eastAsia="MS UI Gothic" w:ascii="MS UI Gothic"/>
          <w:spacing w:val="58"/>
          <w:w w:val="100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our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sys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shown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low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it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shows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the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lation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tw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bles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our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ble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sz w:val="16"/>
          <w:szCs w:val="16"/>
        </w:rPr>
        <w:jc w:val="left"/>
        <w:spacing w:before="4" w:lineRule="exact" w:line="160"/>
      </w:pP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108"/>
        <w:sectPr>
          <w:pgMar w:header="736" w:footer="998" w:top="960" w:bottom="280" w:left="1620" w:right="1320"/>
          <w:pgSz w:w="11920" w:h="16840"/>
        </w:sectPr>
      </w:pPr>
      <w:r>
        <w:pict>
          <v:shape type="#_x0000_t75" style="width:436.9pt;height:340.9pt">
            <v:imagedata o:title="" r:id="rId138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5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32"/>
          <w:szCs w:val="32"/>
        </w:rPr>
        <w:jc w:val="left"/>
        <w:spacing w:before="18" w:lineRule="exact" w:line="360"/>
        <w:ind w:left="108"/>
      </w:pPr>
      <w:r>
        <w:rPr>
          <w:rFonts w:cs="Times New Roman" w:hAnsi="Times New Roman" w:eastAsia="Times New Roman" w:ascii="Times New Roman"/>
          <w:b/>
          <w:w w:val="99"/>
          <w:position w:val="-1"/>
          <w:sz w:val="32"/>
          <w:szCs w:val="32"/>
        </w:rPr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32"/>
          <w:szCs w:val="32"/>
          <w:u w:val="thick" w:color="000000"/>
        </w:rPr>
        <w:t>G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UI</w:t>
      </w:r>
      <w:r>
        <w:rPr>
          <w:rFonts w:cs="Times New Roman" w:hAnsi="Times New Roman" w:eastAsia="Times New Roman" w:ascii="Times New Roman"/>
          <w:b/>
          <w:spacing w:val="-5"/>
          <w:w w:val="100"/>
          <w:position w:val="-1"/>
          <w:sz w:val="32"/>
          <w:szCs w:val="32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Desi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  <w:t>g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n: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</w:rPr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32"/>
          <w:szCs w:val="3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2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left"/>
        <w:spacing w:lineRule="exact" w:line="340"/>
        <w:ind w:left="468"/>
      </w:pPr>
      <w:r>
        <w:rPr>
          <w:rFonts w:cs="MS UI Gothic" w:hAnsi="MS UI Gothic" w:eastAsia="MS UI Gothic" w:ascii="MS UI Gothic"/>
          <w:spacing w:val="0"/>
          <w:w w:val="100"/>
          <w:position w:val="-1"/>
          <w:sz w:val="28"/>
          <w:szCs w:val="28"/>
        </w:rPr>
        <w:t>❖</w:t>
      </w:r>
      <w:r>
        <w:rPr>
          <w:rFonts w:cs="MS UI Gothic" w:hAnsi="MS UI Gothic" w:eastAsia="MS UI Gothic" w:ascii="MS UI Gothic"/>
          <w:spacing w:val="-24"/>
          <w:w w:val="100"/>
          <w:position w:val="-1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-67"/>
          <w:w w:val="100"/>
          <w:position w:val="-1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8"/>
          <w:szCs w:val="28"/>
          <w:u w:val="thick" w:color="000000"/>
        </w:rPr>
        <w:t>L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8"/>
          <w:szCs w:val="28"/>
          <w:u w:val="thick" w:color="000000"/>
        </w:rPr>
        <w:t>o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  <w:t>g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8"/>
          <w:szCs w:val="28"/>
          <w:u w:val="thick" w:color="000000"/>
        </w:rPr>
        <w:t>n</w:t>
      </w:r>
      <w:r>
        <w:rPr>
          <w:rFonts w:cs="Times New Roman" w:hAnsi="Times New Roman" w:eastAsia="Times New Roman" w:ascii="Times New Roman"/>
          <w:b/>
          <w:spacing w:val="-3"/>
          <w:w w:val="100"/>
          <w:position w:val="-1"/>
          <w:sz w:val="28"/>
          <w:szCs w:val="28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  <w:t>P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8"/>
          <w:szCs w:val="28"/>
          <w:u w:val="thick" w:color="000000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  <w:t>g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2"/>
          <w:w w:val="100"/>
          <w:position w:val="-1"/>
          <w:sz w:val="28"/>
          <w:szCs w:val="28"/>
          <w:u w:val="thick" w:color="000000"/>
        </w:rPr>
        <w:t>e</w:t>
      </w:r>
      <w:r>
        <w:rPr>
          <w:rFonts w:cs="Times New Roman" w:hAnsi="Times New Roman" w:eastAsia="Times New Roman" w:ascii="Times New Roman"/>
          <w:b/>
          <w:spacing w:val="2"/>
          <w:w w:val="100"/>
          <w:position w:val="-1"/>
          <w:sz w:val="28"/>
          <w:szCs w:val="28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8"/>
          <w:szCs w:val="28"/>
          <w:u w:val="thick" w:color="000000"/>
        </w:rPr>
        <w:t>: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8"/>
          <w:szCs w:val="28"/>
        </w:rPr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8"/>
          <w:szCs w:val="2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5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32"/>
          <w:szCs w:val="32"/>
        </w:rPr>
        <w:jc w:val="left"/>
        <w:spacing w:before="18" w:lineRule="exact" w:line="360"/>
        <w:ind w:left="389"/>
      </w:pP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</w:rPr>
        <w:t>L</w:t>
      </w:r>
      <w:r>
        <w:rPr>
          <w:rFonts w:cs="Times New Roman" w:hAnsi="Times New Roman" w:eastAsia="Times New Roman" w:ascii="Times New Roman"/>
          <w:b/>
          <w:spacing w:val="2"/>
          <w:w w:val="100"/>
          <w:position w:val="-1"/>
          <w:sz w:val="32"/>
          <w:szCs w:val="32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</w:rPr>
        <w:t>g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</w:rPr>
        <w:t>in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32"/>
          <w:szCs w:val="32"/>
        </w:rPr>
      </w:r>
    </w:p>
    <w:p>
      <w:pPr>
        <w:rPr>
          <w:sz w:val="24"/>
          <w:szCs w:val="24"/>
        </w:rPr>
        <w:jc w:val="left"/>
        <w:spacing w:before="16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29" w:lineRule="auto" w:line="480"/>
        <w:ind w:left="689" w:right="7019"/>
      </w:pPr>
      <w:r>
        <w:pict>
          <v:group style="position:absolute;margin-left:180.65pt;margin-top:1.61312pt;width:158.7pt;height:20.7pt;mso-position-horizontal-relative:page;mso-position-vertical-relative:paragraph;z-index:-4109" coordorigin="3613,32" coordsize="3174,414">
            <v:shape style="position:absolute;left:3613;top:32;width:3174;height:414" coordorigin="3613,32" coordsize="3174,414" path="m3613,446l6787,446,6787,32,3613,32,3613,446xe" filled="f" stroked="t" strokeweight="2pt" strokecolor="#000000">
              <v:path arrowok="t"/>
            </v:shape>
            <w10:wrap type="none"/>
          </v:group>
        </w:pict>
      </w:r>
      <w:r>
        <w:pict>
          <v:group style="position:absolute;margin-left:180.1pt;margin-top:28.8831pt;width:159.8pt;height:18.5pt;mso-position-horizontal-relative:page;mso-position-vertical-relative:paragraph;z-index:-4108" coordorigin="3602,578" coordsize="3196,370">
            <v:shape style="position:absolute;left:3602;top:578;width:3196;height:370" coordorigin="3602,578" coordsize="3196,370" path="m3602,948l6798,948,6798,578,3602,578,3602,948xe" filled="f" stroked="t" strokeweight="2pt" strokecolor="#000000">
              <v:path arrowok="t"/>
            </v:shape>
            <w10:wrap type="none"/>
          </v:group>
        </w:pict>
      </w:r>
      <w:r>
        <w:pict>
          <v:group style="position:absolute;margin-left:180.1pt;margin-top:55.6331pt;width:158.15pt;height:21.8pt;mso-position-horizontal-relative:page;mso-position-vertical-relative:paragraph;z-index:-4107" coordorigin="3602,1113" coordsize="3163,436">
            <v:shape style="position:absolute;left:3602;top:1113;width:3163;height:436" coordorigin="3602,1113" coordsize="3163,436" path="m3602,1549l6765,1549,6765,1113,3602,1113,3602,1549xe" filled="f" stroked="t" strokeweight="2pt" strokecolor="#000000">
              <v:path arrowok="t"/>
            </v:shape>
            <w10:wrap type="none"/>
          </v:group>
        </w:pict>
      </w:r>
      <w:r>
        <w:pict>
          <v:group style="position:absolute;margin-left:179.55pt;margin-top:83.4331pt;width:159.25pt;height:21.25pt;mso-position-horizontal-relative:page;mso-position-vertical-relative:paragraph;z-index:-4106" coordorigin="3591,1669" coordsize="3185,425">
            <v:shape style="position:absolute;left:3591;top:1669;width:3185;height:425" coordorigin="3591,1669" coordsize="3185,425" path="m3591,2094l6776,2094,6776,1669,3591,1669,3591,2094xe" filled="f" stroked="t" strokeweight="2pt" strokecolor="#000000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Us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Passwo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11" w:lineRule="exact" w:line="260"/>
        <w:ind w:left="689"/>
      </w:pPr>
      <w:r>
        <w:pict>
          <v:group style="position:absolute;margin-left:94.894pt;margin-top:151.65pt;width:248.666pt;height:247.93pt;mso-position-horizontal-relative:page;mso-position-vertical-relative:page;z-index:-4111" coordorigin="1898,3033" coordsize="4973,4959">
            <v:shape style="position:absolute;left:2009;top:3395;width:802;height:0" coordorigin="2009,3395" coordsize="802,0" path="m2009,3395l2811,3395e" filled="f" stroked="t" strokeweight="1.66pt" strokecolor="#000000">
              <v:path arrowok="t"/>
            </v:shape>
            <v:shape style="position:absolute;left:1908;top:3420;width:4952;height:0" coordorigin="1908,3420" coordsize="4952,0" path="m1908,3420l6861,3420e" filled="f" stroked="t" strokeweight="0.58001pt" strokecolor="#000000">
              <v:path arrowok="t"/>
            </v:shape>
            <v:shape style="position:absolute;left:1908;top:3044;width:4952;height:0" coordorigin="1908,3044" coordsize="4952,0" path="m1908,3044l6861,3044e" filled="f" stroked="t" strokeweight="0.58pt" strokecolor="#000000">
              <v:path arrowok="t"/>
            </v:shape>
            <v:shape style="position:absolute;left:1904;top:3039;width:0;height:4947" coordorigin="1904,3039" coordsize="0,4947" path="m1904,3039l1904,7986e" filled="f" stroked="t" strokeweight="0.58pt" strokecolor="#000000">
              <v:path arrowok="t"/>
            </v:shape>
            <v:shape style="position:absolute;left:1908;top:7981;width:4952;height:0" coordorigin="1908,7981" coordsize="4952,0" path="m1908,7981l6861,7981e" filled="f" stroked="t" strokeweight="0.57998pt" strokecolor="#000000">
              <v:path arrowok="t"/>
            </v:shape>
            <v:shape style="position:absolute;left:6865;top:3039;width:0;height:4947" coordorigin="6865,3039" coordsize="0,4947" path="m6865,3039l6865,7986e" filled="f" stroked="t" strokeweight="0.57998pt" strokecolor="#000000">
              <v:path arrowok="t"/>
            </v:shape>
            <v:shape style="position:absolute;left:6508;top:3152;width:254;height:177" coordorigin="6508,3152" coordsize="254,177" path="m6508,3152l6762,3329e" filled="f" stroked="t" strokeweight="2pt" strokecolor="#000000">
              <v:path arrowok="t"/>
            </v:shape>
            <v:shape style="position:absolute;left:6508;top:3152;width:254;height:177" coordorigin="6508,3152" coordsize="254,177" path="m6762,3152l6508,3329e" filled="f" stroked="t" strokeweight="2pt" strokecolor="#000000">
              <v:path arrowok="t"/>
            </v:shape>
            <v:shape style="position:absolute;left:6455;top:3115;width:360;height:250" coordorigin="6455,3115" coordsize="360,250" path="m6455,3240l6457,3222,6463,3204,6472,3188,6484,3172,6499,3158,6517,3146,6538,3135,6560,3127,6584,3121,6609,3117,6635,3115,6662,3117,6687,3121,6711,3127,6733,3136,6753,3146,6771,3159,6786,3173,6799,3188,6808,3205,6813,3223,6815,3240,6813,3259,6807,3277,6798,3293,6786,3309,6771,3323,6753,3335,6732,3346,6710,3354,6686,3360,6661,3364,6635,3365,6608,3364,6583,3360,6559,3354,6537,3345,6517,3335,6499,3322,6484,3308,6471,3293,6462,3276,6457,3258,6455,3240xe" filled="f" stroked="t" strokeweight="2pt" strokecolor="#000000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4"/>
          <w:szCs w:val="24"/>
        </w:rPr>
        <w:t>st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4"/>
          <w:szCs w:val="24"/>
        </w:rPr>
      </w:r>
    </w:p>
    <w:p>
      <w:pPr>
        <w:rPr>
          <w:sz w:val="12"/>
          <w:szCs w:val="12"/>
        </w:rPr>
        <w:jc w:val="left"/>
        <w:spacing w:lineRule="exact" w:line="120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29" w:lineRule="exact" w:line="260"/>
        <w:ind w:left="879"/>
      </w:pPr>
      <w:r>
        <w:pict>
          <v:group style="position:absolute;margin-left:112.4pt;margin-top:-4.35687pt;width:55.05pt;height:25.05pt;mso-position-horizontal-relative:page;mso-position-vertical-relative:paragraph;z-index:-4110" coordorigin="2248,-87" coordsize="1101,501">
            <v:shape style="position:absolute;left:2248;top:-87;width:1101;height:501" coordorigin="2248,-87" coordsize="1101,501" path="m2248,-4l2260,-46,2291,-76,2331,-87,3265,-87,3308,-75,3338,-45,3349,-4,3349,330,3337,373,3306,403,3265,414,2331,414,2289,402,2259,371,2248,330,2248,-4xe" filled="f" stroked="t" strokeweight="2pt" strokecolor="#000000">
              <v:path arrowok="t"/>
            </v:shape>
            <w10:wrap type="none"/>
          </v:group>
        </w:pict>
      </w:r>
      <w:r>
        <w:pict>
          <v:group style="position:absolute;margin-left:267.45pt;margin-top:-4.35687pt;width:55.05pt;height:25.05pt;mso-position-horizontal-relative:page;mso-position-vertical-relative:paragraph;z-index:-4105" coordorigin="5349,-87" coordsize="1101,501">
            <v:shape style="position:absolute;left:5349;top:-87;width:1101;height:501" coordorigin="5349,-87" coordsize="1101,501" path="m5349,-4l5361,-46,5392,-76,5432,-87,6366,-87,6409,-75,6439,-45,6450,-4,6450,330,6438,373,6407,403,6366,414,5432,414,5390,402,5360,371,5349,330,5349,-4xe" filled="f" stroked="t" strokeweight="2pt" strokecolor="#000000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4"/>
          <w:szCs w:val="24"/>
        </w:rPr>
        <w:t>Login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4"/>
          <w:szCs w:val="24"/>
        </w:rPr>
        <w:t>                                       </w:t>
      </w:r>
      <w:r>
        <w:rPr>
          <w:rFonts w:cs="Times New Roman" w:hAnsi="Times New Roman" w:eastAsia="Times New Roman" w:ascii="Times New Roman"/>
          <w:b/>
          <w:spacing w:val="48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4"/>
          <w:szCs w:val="24"/>
        </w:rPr>
        <w:t>Canc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4"/>
          <w:szCs w:val="24"/>
        </w:rPr>
      </w:r>
    </w:p>
    <w:p>
      <w:pPr>
        <w:rPr>
          <w:sz w:val="15"/>
          <w:szCs w:val="15"/>
        </w:rPr>
        <w:jc w:val="left"/>
        <w:spacing w:before="3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29"/>
        <w:ind w:left="812"/>
        <w:sectPr>
          <w:pgMar w:header="736" w:footer="998" w:top="960" w:bottom="280" w:left="1620" w:right="1320"/>
          <w:pgSz w:w="11920" w:h="16840"/>
        </w:sectPr>
      </w:pPr>
      <w:r>
        <w:pict>
          <v:group style="position:absolute;margin-left:112.1pt;margin-top:-4.36688pt;width:110.4pt;height:25.2pt;mso-position-horizontal-relative:page;mso-position-vertical-relative:paragraph;z-index:-4104" coordorigin="2242,-87" coordsize="2208,504">
            <v:shape style="position:absolute;left:2242;top:-87;width:2208;height:504" coordorigin="2242,-87" coordsize="2208,504" path="m2242,-3l2267,-63,2326,-87,4366,-87,4426,-62,4450,-3,4450,333,4425,393,4366,417,2326,417,2266,392,2242,333,2242,-3xe" filled="f" stroked="t" strokeweight="2pt" strokecolor="#000000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Fo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got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asswo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7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32"/>
          <w:szCs w:val="32"/>
        </w:rPr>
        <w:jc w:val="left"/>
        <w:spacing w:lineRule="exact" w:line="380"/>
        <w:ind w:left="468"/>
        <w:sectPr>
          <w:pgMar w:header="736" w:footer="998" w:top="960" w:bottom="280" w:left="1620" w:right="1320"/>
          <w:pgSz w:w="11920" w:h="16840"/>
        </w:sectPr>
      </w:pPr>
      <w:r>
        <w:pict>
          <v:group style="position:absolute;margin-left:86.014pt;margin-top:32.0426pt;width:315.87pt;height:466.08pt;mso-position-horizontal-relative:page;mso-position-vertical-relative:paragraph;z-index:-4103" coordorigin="1720,641" coordsize="6317,9322">
            <v:shape style="position:absolute;left:1728;top:9954;width:6301;height:0" coordorigin="1728,9954" coordsize="6301,0" path="m1728,9954l8029,9954e" filled="f" stroked="t" strokeweight="0.81997pt" strokecolor="#000000">
              <v:path arrowok="t"/>
            </v:shape>
            <v:shape type="#_x0000_t75" style="position:absolute;left:1728;top:640;width:6300;height:9260">
              <v:imagedata o:title="" r:id="rId139"/>
            </v:shape>
            <w10:wrap type="none"/>
          </v:group>
        </w:pict>
      </w:r>
      <w:r>
        <w:rPr>
          <w:rFonts w:cs="MS UI Gothic" w:hAnsi="MS UI Gothic" w:eastAsia="MS UI Gothic" w:ascii="MS UI Gothic"/>
          <w:spacing w:val="0"/>
          <w:w w:val="100"/>
          <w:position w:val="-1"/>
          <w:sz w:val="28"/>
          <w:szCs w:val="28"/>
        </w:rPr>
        <w:t>❖</w:t>
      </w:r>
      <w:r>
        <w:rPr>
          <w:rFonts w:cs="MS UI Gothic" w:hAnsi="MS UI Gothic" w:eastAsia="MS UI Gothic" w:ascii="MS UI Gothic"/>
          <w:spacing w:val="-24"/>
          <w:w w:val="100"/>
          <w:position w:val="-1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-67"/>
          <w:w w:val="100"/>
          <w:position w:val="-1"/>
          <w:sz w:val="32"/>
          <w:szCs w:val="3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Re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  <w:t>g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ist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tion</w:t>
      </w:r>
      <w:r>
        <w:rPr>
          <w:rFonts w:cs="Times New Roman" w:hAnsi="Times New Roman" w:eastAsia="Times New Roman" w:ascii="Times New Roman"/>
          <w:b/>
          <w:spacing w:val="-16"/>
          <w:w w:val="100"/>
          <w:position w:val="-1"/>
          <w:sz w:val="32"/>
          <w:szCs w:val="32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Pa</w:t>
      </w:r>
      <w:r>
        <w:rPr>
          <w:rFonts w:cs="Times New Roman" w:hAnsi="Times New Roman" w:eastAsia="Times New Roman" w:ascii="Times New Roman"/>
          <w:b/>
          <w:spacing w:val="2"/>
          <w:w w:val="100"/>
          <w:position w:val="-1"/>
          <w:sz w:val="32"/>
          <w:szCs w:val="32"/>
          <w:u w:val="thick" w:color="000000"/>
        </w:rPr>
        <w:t>g</w:t>
      </w:r>
      <w:r>
        <w:rPr>
          <w:rFonts w:cs="Times New Roman" w:hAnsi="Times New Roman" w:eastAsia="Times New Roman" w:ascii="Times New Roman"/>
          <w:b/>
          <w:spacing w:val="2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e: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</w:rPr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32"/>
          <w:szCs w:val="3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7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32"/>
          <w:szCs w:val="32"/>
        </w:rPr>
        <w:jc w:val="left"/>
        <w:spacing w:lineRule="exact" w:line="360"/>
        <w:ind w:left="468"/>
      </w:pPr>
      <w:r>
        <w:pict>
          <v:group style="position:absolute;margin-left:85.594pt;margin-top:32.0426pt;width:351.63pt;height:176.38pt;mso-position-horizontal-relative:page;mso-position-vertical-relative:paragraph;z-index:-4102" coordorigin="1712,641" coordsize="7033,3528">
            <v:shape style="position:absolute;left:1728;top:4152;width:6999;height:0" coordorigin="1728,4152" coordsize="6999,0" path="m1728,4152l8728,4152e" filled="f" stroked="t" strokeweight="1.66pt" strokecolor="#000000">
              <v:path arrowok="t"/>
            </v:shape>
            <v:shape type="#_x0000_t75" style="position:absolute;left:1728;top:640;width:7000;height:3460">
              <v:imagedata o:title="" r:id="rId140"/>
            </v:shape>
            <w10:wrap type="none"/>
          </v:group>
        </w:pict>
      </w:r>
      <w:r>
        <w:rPr>
          <w:rFonts w:cs="MS UI Gothic" w:hAnsi="MS UI Gothic" w:eastAsia="MS UI Gothic" w:ascii="MS UI Gothic"/>
          <w:spacing w:val="0"/>
          <w:w w:val="100"/>
          <w:position w:val="-1"/>
          <w:sz w:val="28"/>
          <w:szCs w:val="28"/>
        </w:rPr>
        <w:t>❖</w:t>
      </w:r>
      <w:r>
        <w:rPr>
          <w:rFonts w:cs="MS UI Gothic" w:hAnsi="MS UI Gothic" w:eastAsia="MS UI Gothic" w:ascii="MS UI Gothic"/>
          <w:spacing w:val="-24"/>
          <w:w w:val="100"/>
          <w:position w:val="-1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-67"/>
          <w:w w:val="100"/>
          <w:position w:val="-1"/>
          <w:sz w:val="32"/>
          <w:szCs w:val="3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Admin</w:t>
      </w:r>
      <w:r>
        <w:rPr>
          <w:rFonts w:cs="Times New Roman" w:hAnsi="Times New Roman" w:eastAsia="Times New Roman" w:ascii="Times New Roman"/>
          <w:b/>
          <w:spacing w:val="-10"/>
          <w:w w:val="100"/>
          <w:position w:val="-1"/>
          <w:sz w:val="32"/>
          <w:szCs w:val="32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L</w:t>
      </w:r>
      <w:r>
        <w:rPr>
          <w:rFonts w:cs="Times New Roman" w:hAnsi="Times New Roman" w:eastAsia="Times New Roman" w:ascii="Times New Roman"/>
          <w:b/>
          <w:spacing w:val="2"/>
          <w:w w:val="100"/>
          <w:position w:val="-1"/>
          <w:sz w:val="32"/>
          <w:szCs w:val="32"/>
          <w:u w:val="thick" w:color="000000"/>
        </w:rPr>
        <w:t>o</w:t>
      </w:r>
      <w:r>
        <w:rPr>
          <w:rFonts w:cs="Times New Roman" w:hAnsi="Times New Roman" w:eastAsia="Times New Roman" w:ascii="Times New Roman"/>
          <w:b/>
          <w:spacing w:val="2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  <w:t>g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in: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</w:rPr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32"/>
          <w:szCs w:val="3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12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32"/>
          <w:szCs w:val="32"/>
        </w:rPr>
        <w:jc w:val="left"/>
        <w:spacing w:lineRule="exact" w:line="380"/>
        <w:ind w:left="468"/>
        <w:sectPr>
          <w:pgMar w:header="736" w:footer="998" w:top="960" w:bottom="280" w:left="1620" w:right="1320"/>
          <w:pgSz w:w="11920" w:h="16840"/>
        </w:sectPr>
      </w:pPr>
      <w:r>
        <w:pict>
          <v:group style="position:absolute;margin-left:85.594pt;margin-top:31.9926pt;width:303.15pt;height:293.19pt;mso-position-horizontal-relative:page;mso-position-vertical-relative:paragraph;z-index:-4101" coordorigin="1712,640" coordsize="6063,5864">
            <v:shape style="position:absolute;left:1728;top:6487;width:6030;height:0" coordorigin="1728,6487" coordsize="6030,0" path="m1728,6487l7758,6487e" filled="f" stroked="t" strokeweight="1.66pt" strokecolor="#000000">
              <v:path arrowok="t"/>
            </v:shape>
            <v:shape type="#_x0000_t75" style="position:absolute;left:1728;top:639;width:6024;height:5796">
              <v:imagedata o:title="" r:id="rId141"/>
            </v:shape>
            <w10:wrap type="none"/>
          </v:group>
        </w:pict>
      </w:r>
      <w:r>
        <w:rPr>
          <w:rFonts w:cs="MS UI Gothic" w:hAnsi="MS UI Gothic" w:eastAsia="MS UI Gothic" w:ascii="MS UI Gothic"/>
          <w:spacing w:val="0"/>
          <w:w w:val="100"/>
          <w:position w:val="-1"/>
          <w:sz w:val="28"/>
          <w:szCs w:val="28"/>
        </w:rPr>
        <w:t>❖</w:t>
      </w:r>
      <w:r>
        <w:rPr>
          <w:rFonts w:cs="MS UI Gothic" w:hAnsi="MS UI Gothic" w:eastAsia="MS UI Gothic" w:ascii="MS UI Gothic"/>
          <w:spacing w:val="-24"/>
          <w:w w:val="100"/>
          <w:position w:val="-1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-67"/>
          <w:w w:val="100"/>
          <w:position w:val="-1"/>
          <w:sz w:val="32"/>
          <w:szCs w:val="3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32"/>
          <w:szCs w:val="32"/>
          <w:u w:val="thick" w:color="000000"/>
        </w:rPr>
        <w:t>H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D</w:t>
      </w:r>
      <w:r>
        <w:rPr>
          <w:rFonts w:cs="Times New Roman" w:hAnsi="Times New Roman" w:eastAsia="Times New Roman" w:ascii="Times New Roman"/>
          <w:b/>
          <w:spacing w:val="-8"/>
          <w:w w:val="100"/>
          <w:position w:val="-1"/>
          <w:sz w:val="32"/>
          <w:szCs w:val="32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  <w:t>g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i</w:t>
      </w:r>
      <w:r>
        <w:rPr>
          <w:rFonts w:cs="Times New Roman" w:hAnsi="Times New Roman" w:eastAsia="Times New Roman" w:ascii="Times New Roman"/>
          <w:b/>
          <w:spacing w:val="2"/>
          <w:w w:val="100"/>
          <w:position w:val="-1"/>
          <w:sz w:val="32"/>
          <w:szCs w:val="32"/>
          <w:u w:val="thick" w:color="000000"/>
        </w:rPr>
        <w:t>n</w:t>
      </w:r>
      <w:r>
        <w:rPr>
          <w:rFonts w:cs="Times New Roman" w:hAnsi="Times New Roman" w:eastAsia="Times New Roman" w:ascii="Times New Roman"/>
          <w:b/>
          <w:spacing w:val="2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: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</w:rPr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32"/>
          <w:szCs w:val="3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7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32"/>
          <w:szCs w:val="32"/>
        </w:rPr>
        <w:jc w:val="left"/>
        <w:spacing w:lineRule="exact" w:line="380"/>
        <w:ind w:left="468"/>
        <w:sectPr>
          <w:pgMar w:header="736" w:footer="998" w:top="960" w:bottom="280" w:left="1620" w:right="1320"/>
          <w:pgSz w:w="11920" w:h="16840"/>
        </w:sectPr>
      </w:pPr>
      <w:r>
        <w:pict>
          <v:group style="position:absolute;margin-left:85.594pt;margin-top:32.0426pt;width:303.15pt;height:367.92pt;mso-position-horizontal-relative:page;mso-position-vertical-relative:paragraph;z-index:-4100" coordorigin="1712,641" coordsize="6063,7358">
            <v:shape style="position:absolute;left:1728;top:7983;width:6030;height:0" coordorigin="1728,7983" coordsize="6030,0" path="m1728,7983l7758,7983e" filled="f" stroked="t" strokeweight="1.66pt" strokecolor="#000000">
              <v:path arrowok="t"/>
            </v:shape>
            <v:shape type="#_x0000_t75" style="position:absolute;left:1728;top:640;width:6024;height:7284">
              <v:imagedata o:title="" r:id="rId142"/>
            </v:shape>
            <w10:wrap type="none"/>
          </v:group>
        </w:pict>
      </w:r>
      <w:r>
        <w:rPr>
          <w:rFonts w:cs="MS UI Gothic" w:hAnsi="MS UI Gothic" w:eastAsia="MS UI Gothic" w:ascii="MS UI Gothic"/>
          <w:spacing w:val="0"/>
          <w:w w:val="100"/>
          <w:position w:val="-1"/>
          <w:sz w:val="28"/>
          <w:szCs w:val="28"/>
        </w:rPr>
        <w:t>❖</w:t>
      </w:r>
      <w:r>
        <w:rPr>
          <w:rFonts w:cs="MS UI Gothic" w:hAnsi="MS UI Gothic" w:eastAsia="MS UI Gothic" w:ascii="MS UI Gothic"/>
          <w:spacing w:val="-24"/>
          <w:w w:val="100"/>
          <w:position w:val="-1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-67"/>
          <w:w w:val="100"/>
          <w:position w:val="-1"/>
          <w:sz w:val="32"/>
          <w:szCs w:val="3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Faculty</w:t>
      </w:r>
      <w:r>
        <w:rPr>
          <w:rFonts w:cs="Times New Roman" w:hAnsi="Times New Roman" w:eastAsia="Times New Roman" w:ascii="Times New Roman"/>
          <w:b/>
          <w:spacing w:val="-10"/>
          <w:w w:val="100"/>
          <w:position w:val="-1"/>
          <w:sz w:val="32"/>
          <w:szCs w:val="32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  <w:t>g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i</w:t>
      </w:r>
      <w:r>
        <w:rPr>
          <w:rFonts w:cs="Times New Roman" w:hAnsi="Times New Roman" w:eastAsia="Times New Roman" w:ascii="Times New Roman"/>
          <w:b/>
          <w:spacing w:val="2"/>
          <w:w w:val="100"/>
          <w:position w:val="-1"/>
          <w:sz w:val="32"/>
          <w:szCs w:val="32"/>
          <w:u w:val="thick" w:color="000000"/>
        </w:rPr>
        <w:t>n</w:t>
      </w:r>
      <w:r>
        <w:rPr>
          <w:rFonts w:cs="Times New Roman" w:hAnsi="Times New Roman" w:eastAsia="Times New Roman" w:ascii="Times New Roman"/>
          <w:b/>
          <w:spacing w:val="2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: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</w:rPr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32"/>
          <w:szCs w:val="3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7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32"/>
          <w:szCs w:val="32"/>
        </w:rPr>
        <w:jc w:val="left"/>
        <w:spacing w:lineRule="exact" w:line="380"/>
        <w:ind w:left="468"/>
        <w:sectPr>
          <w:pgMar w:header="736" w:footer="998" w:top="960" w:bottom="280" w:left="1620" w:right="1320"/>
          <w:pgSz w:w="11920" w:h="16840"/>
        </w:sectPr>
      </w:pPr>
      <w:r>
        <w:pict>
          <v:group style="position:absolute;margin-left:85.594pt;margin-top:32.0426pt;width:301.71pt;height:369.36pt;mso-position-horizontal-relative:page;mso-position-vertical-relative:paragraph;z-index:-4099" coordorigin="1712,641" coordsize="6034,7387">
            <v:shape style="position:absolute;left:1728;top:8011;width:6001;height:0" coordorigin="1728,8011" coordsize="6001,0" path="m1728,8011l7729,8011e" filled="f" stroked="t" strokeweight="1.66pt" strokecolor="#000000">
              <v:path arrowok="t"/>
            </v:shape>
            <v:shape type="#_x0000_t75" style="position:absolute;left:1728;top:640;width:5988;height:7320">
              <v:imagedata o:title="" r:id="rId143"/>
            </v:shape>
            <w10:wrap type="none"/>
          </v:group>
        </w:pict>
      </w:r>
      <w:r>
        <w:rPr>
          <w:rFonts w:cs="MS UI Gothic" w:hAnsi="MS UI Gothic" w:eastAsia="MS UI Gothic" w:ascii="MS UI Gothic"/>
          <w:spacing w:val="0"/>
          <w:w w:val="100"/>
          <w:position w:val="-1"/>
          <w:sz w:val="28"/>
          <w:szCs w:val="28"/>
        </w:rPr>
        <w:t>❖</w:t>
      </w:r>
      <w:r>
        <w:rPr>
          <w:rFonts w:cs="MS UI Gothic" w:hAnsi="MS UI Gothic" w:eastAsia="MS UI Gothic" w:ascii="MS UI Gothic"/>
          <w:spacing w:val="-24"/>
          <w:w w:val="100"/>
          <w:position w:val="-1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-67"/>
          <w:w w:val="100"/>
          <w:position w:val="-1"/>
          <w:sz w:val="32"/>
          <w:szCs w:val="3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Stude</w:t>
      </w:r>
      <w:r>
        <w:rPr>
          <w:rFonts w:cs="Times New Roman" w:hAnsi="Times New Roman" w:eastAsia="Times New Roman" w:ascii="Times New Roman"/>
          <w:b/>
          <w:spacing w:val="2"/>
          <w:w w:val="100"/>
          <w:position w:val="-1"/>
          <w:sz w:val="32"/>
          <w:szCs w:val="32"/>
          <w:u w:val="thick" w:color="000000"/>
        </w:rPr>
        <w:t>n</w:t>
      </w:r>
      <w:r>
        <w:rPr>
          <w:rFonts w:cs="Times New Roman" w:hAnsi="Times New Roman" w:eastAsia="Times New Roman" w:ascii="Times New Roman"/>
          <w:b/>
          <w:spacing w:val="2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t</w:t>
      </w:r>
      <w:r>
        <w:rPr>
          <w:rFonts w:cs="Times New Roman" w:hAnsi="Times New Roman" w:eastAsia="Times New Roman" w:ascii="Times New Roman"/>
          <w:b/>
          <w:spacing w:val="-12"/>
          <w:w w:val="100"/>
          <w:position w:val="-1"/>
          <w:sz w:val="32"/>
          <w:szCs w:val="32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L</w:t>
      </w:r>
      <w:r>
        <w:rPr>
          <w:rFonts w:cs="Times New Roman" w:hAnsi="Times New Roman" w:eastAsia="Times New Roman" w:ascii="Times New Roman"/>
          <w:b/>
          <w:spacing w:val="2"/>
          <w:w w:val="100"/>
          <w:position w:val="-1"/>
          <w:sz w:val="32"/>
          <w:szCs w:val="32"/>
          <w:u w:val="thick" w:color="000000"/>
        </w:rPr>
        <w:t>o</w:t>
      </w:r>
      <w:r>
        <w:rPr>
          <w:rFonts w:cs="Times New Roman" w:hAnsi="Times New Roman" w:eastAsia="Times New Roman" w:ascii="Times New Roman"/>
          <w:b/>
          <w:spacing w:val="2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  <w:t>g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: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</w:rPr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32"/>
          <w:szCs w:val="3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7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32"/>
          <w:szCs w:val="32"/>
        </w:rPr>
        <w:jc w:val="left"/>
        <w:spacing w:lineRule="exact" w:line="360"/>
        <w:ind w:left="1188"/>
      </w:pPr>
      <w:r>
        <w:pict>
          <v:group style="position:absolute;margin-left:85.594pt;margin-top:103.2pt;width:306.51pt;height:258.94pt;mso-position-horizontal-relative:page;mso-position-vertical-relative:page;z-index:-4098" coordorigin="1712,2064" coordsize="6130,5179">
            <v:shape style="position:absolute;left:1728;top:7226;width:6097;height:0" coordorigin="1728,7226" coordsize="6097,0" path="m1728,7226l7825,7226e" filled="f" stroked="t" strokeweight="1.66pt" strokecolor="#000000">
              <v:path arrowok="t"/>
            </v:shape>
            <v:shape type="#_x0000_t75" style="position:absolute;left:1728;top:2063;width:6096;height:5112">
              <v:imagedata o:title="" r:id="rId144"/>
            </v:shape>
            <w10:wrap type="none"/>
          </v:group>
        </w:pict>
      </w:r>
      <w:r>
        <w:rPr>
          <w:rFonts w:cs="MS UI Gothic" w:hAnsi="MS UI Gothic" w:eastAsia="MS UI Gothic" w:ascii="MS UI Gothic"/>
          <w:spacing w:val="0"/>
          <w:w w:val="100"/>
          <w:position w:val="-1"/>
          <w:sz w:val="28"/>
          <w:szCs w:val="28"/>
        </w:rPr>
        <w:t>❖</w:t>
      </w:r>
      <w:r>
        <w:rPr>
          <w:rFonts w:cs="MS UI Gothic" w:hAnsi="MS UI Gothic" w:eastAsia="MS UI Gothic" w:ascii="MS UI Gothic"/>
          <w:spacing w:val="-24"/>
          <w:w w:val="100"/>
          <w:position w:val="-1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-67"/>
          <w:w w:val="100"/>
          <w:position w:val="-1"/>
          <w:sz w:val="32"/>
          <w:szCs w:val="3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nduct</w:t>
      </w:r>
      <w:r>
        <w:rPr>
          <w:rFonts w:cs="Times New Roman" w:hAnsi="Times New Roman" w:eastAsia="Times New Roman" w:ascii="Times New Roman"/>
          <w:b/>
          <w:spacing w:val="-14"/>
          <w:w w:val="100"/>
          <w:position w:val="-1"/>
          <w:sz w:val="32"/>
          <w:szCs w:val="32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L</w:t>
      </w:r>
      <w:r>
        <w:rPr>
          <w:rFonts w:cs="Times New Roman" w:hAnsi="Times New Roman" w:eastAsia="Times New Roman" w:ascii="Times New Roman"/>
          <w:b/>
          <w:spacing w:val="3"/>
          <w:w w:val="100"/>
          <w:position w:val="-1"/>
          <w:sz w:val="32"/>
          <w:szCs w:val="32"/>
          <w:u w:val="thick" w:color="000000"/>
        </w:rPr>
        <w:t>e</w:t>
      </w:r>
      <w:r>
        <w:rPr>
          <w:rFonts w:cs="Times New Roman" w:hAnsi="Times New Roman" w:eastAsia="Times New Roman" w:ascii="Times New Roman"/>
          <w:b/>
          <w:spacing w:val="3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ctu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e: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</w:rPr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32"/>
          <w:szCs w:val="32"/>
        </w:rPr>
      </w:r>
    </w:p>
    <w:p>
      <w:pPr>
        <w:rPr>
          <w:sz w:val="10"/>
          <w:szCs w:val="10"/>
        </w:rPr>
        <w:jc w:val="left"/>
        <w:spacing w:before="3" w:lineRule="exact" w:line="100"/>
      </w:pP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32"/>
          <w:szCs w:val="32"/>
        </w:rPr>
        <w:jc w:val="left"/>
        <w:spacing w:lineRule="exact" w:line="380"/>
        <w:ind w:left="468"/>
        <w:sectPr>
          <w:pgMar w:header="736" w:footer="998" w:top="960" w:bottom="280" w:left="1620" w:right="1320"/>
          <w:pgSz w:w="11920" w:h="16840"/>
        </w:sectPr>
      </w:pPr>
      <w:r>
        <w:pict>
          <v:group style="position:absolute;margin-left:85.594pt;margin-top:32.0126pt;width:304.71pt;height:285.97pt;mso-position-horizontal-relative:page;mso-position-vertical-relative:paragraph;z-index:-4097" coordorigin="1712,640" coordsize="6094,5719">
            <v:shape style="position:absolute;left:1728;top:6343;width:6061;height:0" coordorigin="1728,6343" coordsize="6061,0" path="m1728,6343l7789,6343e" filled="f" stroked="t" strokeweight="1.66pt" strokecolor="#000000">
              <v:path arrowok="t"/>
            </v:shape>
            <v:shape type="#_x0000_t75" style="position:absolute;left:1728;top:640;width:6048;height:5652">
              <v:imagedata o:title="" r:id="rId145"/>
            </v:shape>
            <w10:wrap type="none"/>
          </v:group>
        </w:pict>
      </w:r>
      <w:r>
        <w:rPr>
          <w:rFonts w:cs="MS UI Gothic" w:hAnsi="MS UI Gothic" w:eastAsia="MS UI Gothic" w:ascii="MS UI Gothic"/>
          <w:spacing w:val="0"/>
          <w:w w:val="100"/>
          <w:position w:val="-1"/>
          <w:sz w:val="28"/>
          <w:szCs w:val="28"/>
        </w:rPr>
        <w:t>❖</w:t>
      </w:r>
      <w:r>
        <w:rPr>
          <w:rFonts w:cs="MS UI Gothic" w:hAnsi="MS UI Gothic" w:eastAsia="MS UI Gothic" w:ascii="MS UI Gothic"/>
          <w:spacing w:val="-24"/>
          <w:w w:val="100"/>
          <w:position w:val="-1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-67"/>
          <w:w w:val="100"/>
          <w:position w:val="-1"/>
          <w:sz w:val="32"/>
          <w:szCs w:val="3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Upl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d</w:t>
      </w:r>
      <w:r>
        <w:rPr>
          <w:rFonts w:cs="Times New Roman" w:hAnsi="Times New Roman" w:eastAsia="Times New Roman" w:ascii="Times New Roman"/>
          <w:b/>
          <w:spacing w:val="-11"/>
          <w:w w:val="100"/>
          <w:position w:val="-1"/>
          <w:sz w:val="32"/>
          <w:szCs w:val="32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Assi</w:t>
      </w:r>
      <w:r>
        <w:rPr>
          <w:rFonts w:cs="Times New Roman" w:hAnsi="Times New Roman" w:eastAsia="Times New Roman" w:ascii="Times New Roman"/>
          <w:b/>
          <w:spacing w:val="2"/>
          <w:w w:val="100"/>
          <w:position w:val="-1"/>
          <w:sz w:val="32"/>
          <w:szCs w:val="32"/>
          <w:u w:val="thick" w:color="000000"/>
        </w:rPr>
        <w:t>g</w:t>
      </w:r>
      <w:r>
        <w:rPr>
          <w:rFonts w:cs="Times New Roman" w:hAnsi="Times New Roman" w:eastAsia="Times New Roman" w:ascii="Times New Roman"/>
          <w:b/>
          <w:spacing w:val="2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nm</w:t>
      </w:r>
      <w:r>
        <w:rPr>
          <w:rFonts w:cs="Times New Roman" w:hAnsi="Times New Roman" w:eastAsia="Times New Roman" w:ascii="Times New Roman"/>
          <w:b/>
          <w:spacing w:val="3"/>
          <w:w w:val="100"/>
          <w:position w:val="-1"/>
          <w:sz w:val="32"/>
          <w:szCs w:val="32"/>
          <w:u w:val="thick" w:color="000000"/>
        </w:rPr>
        <w:t>e</w:t>
      </w:r>
      <w:r>
        <w:rPr>
          <w:rFonts w:cs="Times New Roman" w:hAnsi="Times New Roman" w:eastAsia="Times New Roman" w:ascii="Times New Roman"/>
          <w:b/>
          <w:spacing w:val="3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nt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</w:rPr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32"/>
          <w:szCs w:val="3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7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32"/>
          <w:szCs w:val="32"/>
        </w:rPr>
        <w:jc w:val="left"/>
        <w:spacing w:lineRule="exact" w:line="360"/>
        <w:ind w:left="468"/>
      </w:pPr>
      <w:r>
        <w:rPr>
          <w:rFonts w:cs="MS UI Gothic" w:hAnsi="MS UI Gothic" w:eastAsia="MS UI Gothic" w:ascii="MS UI Gothic"/>
          <w:spacing w:val="0"/>
          <w:w w:val="100"/>
          <w:position w:val="-1"/>
          <w:sz w:val="28"/>
          <w:szCs w:val="28"/>
        </w:rPr>
        <w:t>❖</w:t>
      </w:r>
      <w:r>
        <w:rPr>
          <w:rFonts w:cs="MS UI Gothic" w:hAnsi="MS UI Gothic" w:eastAsia="MS UI Gothic" w:ascii="MS UI Gothic"/>
          <w:spacing w:val="-24"/>
          <w:w w:val="100"/>
          <w:position w:val="-1"/>
          <w:sz w:val="28"/>
          <w:szCs w:val="28"/>
        </w:rPr>
        <w:t> </w:t>
      </w:r>
      <w:r>
        <w:rPr>
          <w:rFonts w:cs="Times New Roman" w:hAnsi="Times New Roman" w:eastAsia="Times New Roman" w:ascii="Times New Roman"/>
          <w:b/>
          <w:spacing w:val="-67"/>
          <w:w w:val="100"/>
          <w:position w:val="-1"/>
          <w:sz w:val="32"/>
          <w:szCs w:val="3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Ref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32"/>
          <w:szCs w:val="32"/>
          <w:u w:val="thick" w:color="000000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r</w:t>
      </w:r>
      <w:r>
        <w:rPr>
          <w:rFonts w:cs="Times New Roman" w:hAnsi="Times New Roman" w:eastAsia="Times New Roman" w:ascii="Times New Roman"/>
          <w:b/>
          <w:spacing w:val="2"/>
          <w:w w:val="100"/>
          <w:position w:val="-1"/>
          <w:sz w:val="32"/>
          <w:szCs w:val="32"/>
          <w:u w:val="thick" w:color="000000"/>
        </w:rPr>
        <w:t>e</w:t>
      </w:r>
      <w:r>
        <w:rPr>
          <w:rFonts w:cs="Times New Roman" w:hAnsi="Times New Roman" w:eastAsia="Times New Roman" w:ascii="Times New Roman"/>
          <w:b/>
          <w:spacing w:val="2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nce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: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</w:rPr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32"/>
          <w:szCs w:val="3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14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exact" w:line="300"/>
        <w:ind w:left="468"/>
      </w:pPr>
      <w:r>
        <w:rPr>
          <w:rFonts w:cs="MS UI Gothic" w:hAnsi="MS UI Gothic" w:eastAsia="MS UI Gothic" w:ascii="MS UI Gothic"/>
          <w:spacing w:val="0"/>
          <w:w w:val="100"/>
          <w:position w:val="-1"/>
          <w:sz w:val="23"/>
          <w:szCs w:val="23"/>
        </w:rPr>
        <w:t>❖</w:t>
      </w:r>
      <w:r>
        <w:rPr>
          <w:rFonts w:cs="MS UI Gothic" w:hAnsi="MS UI Gothic" w:eastAsia="MS UI Gothic" w:ascii="MS UI Gothic"/>
          <w:spacing w:val="47"/>
          <w:w w:val="100"/>
          <w:position w:val="-1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color w:val="0462C1"/>
          <w:spacing w:val="-57"/>
          <w:w w:val="100"/>
          <w:position w:val="-1"/>
          <w:sz w:val="24"/>
          <w:szCs w:val="24"/>
        </w:rPr>
        <w:t> </w:t>
      </w:r>
      <w:hyperlink r:id="rId146">
        <w:r>
          <w:rPr>
            <w:rFonts w:cs="Times New Roman" w:hAnsi="Times New Roman" w:eastAsia="Times New Roman" w:ascii="Times New Roman"/>
            <w:color w:val="0462C1"/>
            <w:spacing w:val="0"/>
            <w:w w:val="100"/>
            <w:position w:val="-1"/>
            <w:sz w:val="24"/>
            <w:szCs w:val="24"/>
            <w:u w:val="single" w:color="0462C1"/>
          </w:rPr>
          <w:t>ht</w:t>
        </w:r>
        <w:r>
          <w:rPr>
            <w:rFonts w:cs="Times New Roman" w:hAnsi="Times New Roman" w:eastAsia="Times New Roman" w:ascii="Times New Roman"/>
            <w:color w:val="0462C1"/>
            <w:spacing w:val="1"/>
            <w:w w:val="100"/>
            <w:position w:val="-1"/>
            <w:sz w:val="24"/>
            <w:szCs w:val="24"/>
            <w:u w:val="single" w:color="0462C1"/>
          </w:rPr>
          <w:t>t</w:t>
        </w:r>
        <w:r>
          <w:rPr>
            <w:rFonts w:cs="Times New Roman" w:hAnsi="Times New Roman" w:eastAsia="Times New Roman" w:ascii="Times New Roman"/>
            <w:color w:val="0462C1"/>
            <w:spacing w:val="1"/>
            <w:w w:val="100"/>
            <w:position w:val="-1"/>
            <w:sz w:val="24"/>
            <w:szCs w:val="24"/>
            <w:u w:val="single" w:color="0462C1"/>
          </w:rPr>
        </w:r>
        <w:r>
          <w:rPr>
            <w:rFonts w:cs="Times New Roman" w:hAnsi="Times New Roman" w:eastAsia="Times New Roman" w:ascii="Times New Roman"/>
            <w:color w:val="0462C1"/>
            <w:spacing w:val="0"/>
            <w:w w:val="100"/>
            <w:position w:val="-1"/>
            <w:sz w:val="24"/>
            <w:szCs w:val="24"/>
            <w:u w:val="single" w:color="0462C1"/>
          </w:rPr>
          <w:t>ps:</w:t>
        </w:r>
        <w:r>
          <w:rPr>
            <w:rFonts w:cs="Times New Roman" w:hAnsi="Times New Roman" w:eastAsia="Times New Roman" w:ascii="Times New Roman"/>
            <w:color w:val="0462C1"/>
            <w:spacing w:val="1"/>
            <w:w w:val="100"/>
            <w:position w:val="-1"/>
            <w:sz w:val="24"/>
            <w:szCs w:val="24"/>
            <w:u w:val="single" w:color="0462C1"/>
          </w:rPr>
          <w:t>/</w:t>
        </w:r>
        <w:r>
          <w:rPr>
            <w:rFonts w:cs="Times New Roman" w:hAnsi="Times New Roman" w:eastAsia="Times New Roman" w:ascii="Times New Roman"/>
            <w:color w:val="0462C1"/>
            <w:spacing w:val="1"/>
            <w:w w:val="100"/>
            <w:position w:val="-1"/>
            <w:sz w:val="24"/>
            <w:szCs w:val="24"/>
            <w:u w:val="single" w:color="0462C1"/>
          </w:rPr>
        </w:r>
        <w:r>
          <w:rPr>
            <w:rFonts w:cs="Times New Roman" w:hAnsi="Times New Roman" w:eastAsia="Times New Roman" w:ascii="Times New Roman"/>
            <w:color w:val="0462C1"/>
            <w:spacing w:val="0"/>
            <w:w w:val="100"/>
            <w:position w:val="-1"/>
            <w:sz w:val="24"/>
            <w:szCs w:val="24"/>
            <w:u w:val="single" w:color="0462C1"/>
          </w:rPr>
          <w:t>/condo</w:t>
        </w:r>
        <w:r>
          <w:rPr>
            <w:rFonts w:cs="Times New Roman" w:hAnsi="Times New Roman" w:eastAsia="Times New Roman" w:ascii="Times New Roman"/>
            <w:color w:val="0462C1"/>
            <w:spacing w:val="-1"/>
            <w:w w:val="100"/>
            <w:position w:val="-1"/>
            <w:sz w:val="24"/>
            <w:szCs w:val="24"/>
            <w:u w:val="single" w:color="0462C1"/>
          </w:rPr>
          <w:t>r</w:t>
        </w:r>
        <w:r>
          <w:rPr>
            <w:rFonts w:cs="Times New Roman" w:hAnsi="Times New Roman" w:eastAsia="Times New Roman" w:ascii="Times New Roman"/>
            <w:color w:val="0462C1"/>
            <w:spacing w:val="-1"/>
            <w:w w:val="100"/>
            <w:position w:val="-1"/>
            <w:sz w:val="24"/>
            <w:szCs w:val="24"/>
            <w:u w:val="single" w:color="0462C1"/>
          </w:rPr>
        </w:r>
        <w:r>
          <w:rPr>
            <w:rFonts w:cs="Times New Roman" w:hAnsi="Times New Roman" w:eastAsia="Times New Roman" w:ascii="Times New Roman"/>
            <w:color w:val="0462C1"/>
            <w:spacing w:val="0"/>
            <w:w w:val="100"/>
            <w:position w:val="-1"/>
            <w:sz w:val="24"/>
            <w:szCs w:val="24"/>
            <w:u w:val="single" w:color="0462C1"/>
          </w:rPr>
          <w:t>.d</w:t>
        </w:r>
        <w:r>
          <w:rPr>
            <w:rFonts w:cs="Times New Roman" w:hAnsi="Times New Roman" w:eastAsia="Times New Roman" w:ascii="Times New Roman"/>
            <w:color w:val="0462C1"/>
            <w:spacing w:val="-1"/>
            <w:w w:val="100"/>
            <w:position w:val="-1"/>
            <w:sz w:val="24"/>
            <w:szCs w:val="24"/>
            <w:u w:val="single" w:color="0462C1"/>
          </w:rPr>
          <w:t>e</w:t>
        </w:r>
        <w:r>
          <w:rPr>
            <w:rFonts w:cs="Times New Roman" w:hAnsi="Times New Roman" w:eastAsia="Times New Roman" w:ascii="Times New Roman"/>
            <w:color w:val="0462C1"/>
            <w:spacing w:val="-1"/>
            <w:w w:val="100"/>
            <w:position w:val="-1"/>
            <w:sz w:val="24"/>
            <w:szCs w:val="24"/>
            <w:u w:val="single" w:color="0462C1"/>
          </w:rPr>
        </w:r>
        <w:r>
          <w:rPr>
            <w:rFonts w:cs="Times New Roman" w:hAnsi="Times New Roman" w:eastAsia="Times New Roman" w:ascii="Times New Roman"/>
            <w:color w:val="0462C1"/>
            <w:spacing w:val="0"/>
            <w:w w:val="100"/>
            <w:position w:val="-1"/>
            <w:sz w:val="24"/>
            <w:szCs w:val="24"/>
            <w:u w:val="single" w:color="0462C1"/>
          </w:rPr>
          <w:t>p</w:t>
        </w:r>
        <w:r>
          <w:rPr>
            <w:rFonts w:cs="Times New Roman" w:hAnsi="Times New Roman" w:eastAsia="Times New Roman" w:ascii="Times New Roman"/>
            <w:color w:val="0462C1"/>
            <w:spacing w:val="-1"/>
            <w:w w:val="100"/>
            <w:position w:val="-1"/>
            <w:sz w:val="24"/>
            <w:szCs w:val="24"/>
            <w:u w:val="single" w:color="0462C1"/>
          </w:rPr>
          <w:t>a</w:t>
        </w:r>
        <w:r>
          <w:rPr>
            <w:rFonts w:cs="Times New Roman" w:hAnsi="Times New Roman" w:eastAsia="Times New Roman" w:ascii="Times New Roman"/>
            <w:color w:val="0462C1"/>
            <w:spacing w:val="-1"/>
            <w:w w:val="100"/>
            <w:position w:val="-1"/>
            <w:sz w:val="24"/>
            <w:szCs w:val="24"/>
            <w:u w:val="single" w:color="0462C1"/>
          </w:rPr>
        </w:r>
        <w:r>
          <w:rPr>
            <w:rFonts w:cs="Times New Roman" w:hAnsi="Times New Roman" w:eastAsia="Times New Roman" w:ascii="Times New Roman"/>
            <w:color w:val="0462C1"/>
            <w:spacing w:val="0"/>
            <w:w w:val="100"/>
            <w:position w:val="-1"/>
            <w:sz w:val="24"/>
            <w:szCs w:val="24"/>
            <w:u w:val="single" w:color="0462C1"/>
          </w:rPr>
          <w:t>ul.ed</w:t>
        </w:r>
        <w:r>
          <w:rPr>
            <w:rFonts w:cs="Times New Roman" w:hAnsi="Times New Roman" w:eastAsia="Times New Roman" w:ascii="Times New Roman"/>
            <w:color w:val="0462C1"/>
            <w:spacing w:val="2"/>
            <w:w w:val="100"/>
            <w:position w:val="-1"/>
            <w:sz w:val="24"/>
            <w:szCs w:val="24"/>
            <w:u w:val="single" w:color="0462C1"/>
          </w:rPr>
          <w:t>u</w:t>
        </w:r>
        <w:r>
          <w:rPr>
            <w:rFonts w:cs="Times New Roman" w:hAnsi="Times New Roman" w:eastAsia="Times New Roman" w:ascii="Times New Roman"/>
            <w:color w:val="0462C1"/>
            <w:spacing w:val="2"/>
            <w:w w:val="100"/>
            <w:position w:val="-1"/>
            <w:sz w:val="24"/>
            <w:szCs w:val="24"/>
            <w:u w:val="single" w:color="0462C1"/>
          </w:rPr>
        </w:r>
        <w:r>
          <w:rPr>
            <w:rFonts w:cs="Times New Roman" w:hAnsi="Times New Roman" w:eastAsia="Times New Roman" w:ascii="Times New Roman"/>
            <w:color w:val="0462C1"/>
            <w:spacing w:val="0"/>
            <w:w w:val="100"/>
            <w:position w:val="-1"/>
            <w:sz w:val="24"/>
            <w:szCs w:val="24"/>
            <w:u w:val="single" w:color="0462C1"/>
          </w:rPr>
          <w:t>/s</w:t>
        </w:r>
        <w:r>
          <w:rPr>
            <w:rFonts w:cs="Times New Roman" w:hAnsi="Times New Roman" w:eastAsia="Times New Roman" w:ascii="Times New Roman"/>
            <w:color w:val="0462C1"/>
            <w:spacing w:val="1"/>
            <w:w w:val="100"/>
            <w:position w:val="-1"/>
            <w:sz w:val="24"/>
            <w:szCs w:val="24"/>
            <w:u w:val="single" w:color="0462C1"/>
          </w:rPr>
          <w:t>j</w:t>
        </w:r>
        <w:r>
          <w:rPr>
            <w:rFonts w:cs="Times New Roman" w:hAnsi="Times New Roman" w:eastAsia="Times New Roman" w:ascii="Times New Roman"/>
            <w:color w:val="0462C1"/>
            <w:spacing w:val="1"/>
            <w:w w:val="100"/>
            <w:position w:val="-1"/>
            <w:sz w:val="24"/>
            <w:szCs w:val="24"/>
            <w:u w:val="single" w:color="0462C1"/>
          </w:rPr>
        </w:r>
        <w:r>
          <w:rPr>
            <w:rFonts w:cs="Times New Roman" w:hAnsi="Times New Roman" w:eastAsia="Times New Roman" w:ascii="Times New Roman"/>
            <w:color w:val="0462C1"/>
            <w:spacing w:val="0"/>
            <w:w w:val="100"/>
            <w:position w:val="-1"/>
            <w:sz w:val="24"/>
            <w:szCs w:val="24"/>
            <w:u w:val="single" w:color="0462C1"/>
          </w:rPr>
          <w:t>ost</w:t>
        </w:r>
        <w:r>
          <w:rPr>
            <w:rFonts w:cs="Times New Roman" w:hAnsi="Times New Roman" w:eastAsia="Times New Roman" w:ascii="Times New Roman"/>
            <w:color w:val="0462C1"/>
            <w:spacing w:val="1"/>
            <w:w w:val="100"/>
            <w:position w:val="-1"/>
            <w:sz w:val="24"/>
            <w:szCs w:val="24"/>
            <w:u w:val="single" w:color="0462C1"/>
          </w:rPr>
          <w:t>/</w:t>
        </w:r>
        <w:r>
          <w:rPr>
            <w:rFonts w:cs="Times New Roman" w:hAnsi="Times New Roman" w:eastAsia="Times New Roman" w:ascii="Times New Roman"/>
            <w:color w:val="0462C1"/>
            <w:spacing w:val="1"/>
            <w:w w:val="100"/>
            <w:position w:val="-1"/>
            <w:sz w:val="24"/>
            <w:szCs w:val="24"/>
            <w:u w:val="single" w:color="0462C1"/>
          </w:rPr>
        </w:r>
        <w:r>
          <w:rPr>
            <w:rFonts w:cs="Times New Roman" w:hAnsi="Times New Roman" w:eastAsia="Times New Roman" w:ascii="Times New Roman"/>
            <w:color w:val="0462C1"/>
            <w:spacing w:val="0"/>
            <w:w w:val="100"/>
            <w:position w:val="-1"/>
            <w:sz w:val="24"/>
            <w:szCs w:val="24"/>
            <w:u w:val="single" w:color="0462C1"/>
          </w:rPr>
          <w:t>h</w:t>
        </w:r>
        <w:r>
          <w:rPr>
            <w:rFonts w:cs="Times New Roman" w:hAnsi="Times New Roman" w:eastAsia="Times New Roman" w:ascii="Times New Roman"/>
            <w:color w:val="0462C1"/>
            <w:spacing w:val="-1"/>
            <w:w w:val="100"/>
            <w:position w:val="-1"/>
            <w:sz w:val="24"/>
            <w:szCs w:val="24"/>
            <w:u w:val="single" w:color="0462C1"/>
          </w:rPr>
          <w:t>c</w:t>
        </w:r>
        <w:r>
          <w:rPr>
            <w:rFonts w:cs="Times New Roman" w:hAnsi="Times New Roman" w:eastAsia="Times New Roman" w:ascii="Times New Roman"/>
            <w:color w:val="0462C1"/>
            <w:spacing w:val="-1"/>
            <w:w w:val="100"/>
            <w:position w:val="-1"/>
            <w:sz w:val="24"/>
            <w:szCs w:val="24"/>
            <w:u w:val="single" w:color="0462C1"/>
          </w:rPr>
        </w:r>
        <w:r>
          <w:rPr>
            <w:rFonts w:cs="Times New Roman" w:hAnsi="Times New Roman" w:eastAsia="Times New Roman" w:ascii="Times New Roman"/>
            <w:color w:val="0462C1"/>
            <w:spacing w:val="0"/>
            <w:w w:val="100"/>
            <w:position w:val="-1"/>
            <w:sz w:val="24"/>
            <w:szCs w:val="24"/>
            <w:u w:val="single" w:color="0462C1"/>
          </w:rPr>
          <w:t>i430</w:t>
        </w:r>
        <w:r>
          <w:rPr>
            <w:rFonts w:cs="Times New Roman" w:hAnsi="Times New Roman" w:eastAsia="Times New Roman" w:ascii="Times New Roman"/>
            <w:color w:val="0462C1"/>
            <w:spacing w:val="1"/>
            <w:w w:val="100"/>
            <w:position w:val="-1"/>
            <w:sz w:val="24"/>
            <w:szCs w:val="24"/>
            <w:u w:val="single" w:color="0462C1"/>
          </w:rPr>
          <w:t>/</w:t>
        </w:r>
        <w:r>
          <w:rPr>
            <w:rFonts w:cs="Times New Roman" w:hAnsi="Times New Roman" w:eastAsia="Times New Roman" w:ascii="Times New Roman"/>
            <w:color w:val="0462C1"/>
            <w:spacing w:val="1"/>
            <w:w w:val="100"/>
            <w:position w:val="-1"/>
            <w:sz w:val="24"/>
            <w:szCs w:val="24"/>
            <w:u w:val="single" w:color="0462C1"/>
          </w:rPr>
        </w:r>
        <w:r>
          <w:rPr>
            <w:rFonts w:cs="Times New Roman" w:hAnsi="Times New Roman" w:eastAsia="Times New Roman" w:ascii="Times New Roman"/>
            <w:color w:val="0462C1"/>
            <w:spacing w:val="0"/>
            <w:w w:val="100"/>
            <w:position w:val="-1"/>
            <w:sz w:val="24"/>
            <w:szCs w:val="24"/>
            <w:u w:val="single" w:color="0462C1"/>
          </w:rPr>
          <w:t>do</w:t>
        </w:r>
        <w:r>
          <w:rPr>
            <w:rFonts w:cs="Times New Roman" w:hAnsi="Times New Roman" w:eastAsia="Times New Roman" w:ascii="Times New Roman"/>
            <w:color w:val="0462C1"/>
            <w:spacing w:val="-1"/>
            <w:w w:val="100"/>
            <w:position w:val="-1"/>
            <w:sz w:val="24"/>
            <w:szCs w:val="24"/>
            <w:u w:val="single" w:color="0462C1"/>
          </w:rPr>
          <w:t>c</w:t>
        </w:r>
        <w:r>
          <w:rPr>
            <w:rFonts w:cs="Times New Roman" w:hAnsi="Times New Roman" w:eastAsia="Times New Roman" w:ascii="Times New Roman"/>
            <w:color w:val="0462C1"/>
            <w:spacing w:val="-1"/>
            <w:w w:val="100"/>
            <w:position w:val="-1"/>
            <w:sz w:val="24"/>
            <w:szCs w:val="24"/>
            <w:u w:val="single" w:color="0462C1"/>
          </w:rPr>
        </w:r>
        <w:r>
          <w:rPr>
            <w:rFonts w:cs="Times New Roman" w:hAnsi="Times New Roman" w:eastAsia="Times New Roman" w:ascii="Times New Roman"/>
            <w:color w:val="0462C1"/>
            <w:spacing w:val="0"/>
            <w:w w:val="100"/>
            <w:position w:val="-1"/>
            <w:sz w:val="24"/>
            <w:szCs w:val="24"/>
            <w:u w:val="single" w:color="0462C1"/>
          </w:rPr>
          <w:t>uments</w:t>
        </w:r>
        <w:r>
          <w:rPr>
            <w:rFonts w:cs="Times New Roman" w:hAnsi="Times New Roman" w:eastAsia="Times New Roman" w:ascii="Times New Roman"/>
            <w:color w:val="0462C1"/>
            <w:spacing w:val="-2"/>
            <w:w w:val="100"/>
            <w:position w:val="-1"/>
            <w:sz w:val="24"/>
            <w:szCs w:val="24"/>
            <w:u w:val="single" w:color="0462C1"/>
          </w:rPr>
          <w:t>/</w:t>
        </w:r>
        <w:r>
          <w:rPr>
            <w:rFonts w:cs="Times New Roman" w:hAnsi="Times New Roman" w:eastAsia="Times New Roman" w:ascii="Times New Roman"/>
            <w:color w:val="0462C1"/>
            <w:spacing w:val="-2"/>
            <w:w w:val="100"/>
            <w:position w:val="-1"/>
            <w:sz w:val="24"/>
            <w:szCs w:val="24"/>
            <w:u w:val="single" w:color="0462C1"/>
          </w:rPr>
        </w:r>
        <w:r>
          <w:rPr>
            <w:rFonts w:cs="Times New Roman" w:hAnsi="Times New Roman" w:eastAsia="Times New Roman" w:ascii="Times New Roman"/>
            <w:color w:val="0462C1"/>
            <w:spacing w:val="0"/>
            <w:w w:val="100"/>
            <w:position w:val="-1"/>
            <w:sz w:val="24"/>
            <w:szCs w:val="24"/>
            <w:u w:val="single" w:color="0462C1"/>
          </w:rPr>
          <w:t>prototype</w:t>
        </w:r>
        <w:r>
          <w:rPr>
            <w:rFonts w:cs="Times New Roman" w:hAnsi="Times New Roman" w:eastAsia="Times New Roman" w:ascii="Times New Roman"/>
            <w:color w:val="0462C1"/>
            <w:spacing w:val="2"/>
            <w:w w:val="100"/>
            <w:position w:val="-1"/>
            <w:sz w:val="24"/>
            <w:szCs w:val="24"/>
            <w:u w:val="single" w:color="0462C1"/>
          </w:rPr>
          <w:t>s</w:t>
        </w:r>
        <w:r>
          <w:rPr>
            <w:rFonts w:cs="Times New Roman" w:hAnsi="Times New Roman" w:eastAsia="Times New Roman" w:ascii="Times New Roman"/>
            <w:color w:val="0462C1"/>
            <w:spacing w:val="2"/>
            <w:w w:val="100"/>
            <w:position w:val="-1"/>
            <w:sz w:val="24"/>
            <w:szCs w:val="24"/>
            <w:u w:val="single" w:color="0462C1"/>
          </w:rPr>
        </w:r>
      </w:hyperlink>
      <w:hyperlink r:id="rId147">
        <w:r>
          <w:rPr>
            <w:rFonts w:cs="Times New Roman" w:hAnsi="Times New Roman" w:eastAsia="Times New Roman" w:ascii="Times New Roman"/>
            <w:color w:val="0462C1"/>
            <w:spacing w:val="0"/>
            <w:w w:val="100"/>
            <w:position w:val="-1"/>
            <w:sz w:val="24"/>
            <w:szCs w:val="24"/>
            <w:u w:val="single" w:color="0462C1"/>
          </w:rPr>
          <w:t>g</w:t>
        </w:r>
        <w:r>
          <w:rPr>
            <w:rFonts w:cs="Times New Roman" w:hAnsi="Times New Roman" w:eastAsia="Times New Roman" w:ascii="Times New Roman"/>
            <w:color w:val="0462C1"/>
            <w:spacing w:val="-1"/>
            <w:w w:val="100"/>
            <w:position w:val="-1"/>
            <w:sz w:val="24"/>
            <w:szCs w:val="24"/>
            <w:u w:val="single" w:color="0462C1"/>
          </w:rPr>
          <w:t>e</w:t>
        </w:r>
        <w:r>
          <w:rPr>
            <w:rFonts w:cs="Times New Roman" w:hAnsi="Times New Roman" w:eastAsia="Times New Roman" w:ascii="Times New Roman"/>
            <w:color w:val="0462C1"/>
            <w:spacing w:val="-1"/>
            <w:w w:val="100"/>
            <w:position w:val="-1"/>
            <w:sz w:val="24"/>
            <w:szCs w:val="24"/>
            <w:u w:val="single" w:color="0462C1"/>
          </w:rPr>
        </w:r>
        <w:r>
          <w:rPr>
            <w:rFonts w:cs="Times New Roman" w:hAnsi="Times New Roman" w:eastAsia="Times New Roman" w:ascii="Times New Roman"/>
            <w:color w:val="0462C1"/>
            <w:spacing w:val="0"/>
            <w:w w:val="100"/>
            <w:position w:val="-1"/>
            <w:sz w:val="24"/>
            <w:szCs w:val="24"/>
            <w:u w:val="single" w:color="0462C1"/>
          </w:rPr>
          <w:t>n</w:t>
        </w:r>
        <w:r>
          <w:rPr>
            <w:rFonts w:cs="Times New Roman" w:hAnsi="Times New Roman" w:eastAsia="Times New Roman" w:ascii="Times New Roman"/>
            <w:color w:val="0462C1"/>
            <w:spacing w:val="-1"/>
            <w:w w:val="100"/>
            <w:position w:val="-1"/>
            <w:sz w:val="24"/>
            <w:szCs w:val="24"/>
            <w:u w:val="single" w:color="0462C1"/>
          </w:rPr>
          <w:t>e</w:t>
        </w:r>
        <w:r>
          <w:rPr>
            <w:rFonts w:cs="Times New Roman" w:hAnsi="Times New Roman" w:eastAsia="Times New Roman" w:ascii="Times New Roman"/>
            <w:color w:val="0462C1"/>
            <w:spacing w:val="-1"/>
            <w:w w:val="100"/>
            <w:position w:val="-1"/>
            <w:sz w:val="24"/>
            <w:szCs w:val="24"/>
            <w:u w:val="single" w:color="0462C1"/>
          </w:rPr>
        </w:r>
        <w:r>
          <w:rPr>
            <w:rFonts w:cs="Times New Roman" w:hAnsi="Times New Roman" w:eastAsia="Times New Roman" w:ascii="Times New Roman"/>
            <w:color w:val="0462C1"/>
            <w:spacing w:val="1"/>
            <w:w w:val="100"/>
            <w:position w:val="-1"/>
            <w:sz w:val="24"/>
            <w:szCs w:val="24"/>
            <w:u w:val="single" w:color="0462C1"/>
          </w:rPr>
          <w:t>r</w:t>
        </w:r>
        <w:r>
          <w:rPr>
            <w:rFonts w:cs="Times New Roman" w:hAnsi="Times New Roman" w:eastAsia="Times New Roman" w:ascii="Times New Roman"/>
            <w:color w:val="0462C1"/>
            <w:spacing w:val="1"/>
            <w:w w:val="100"/>
            <w:position w:val="-1"/>
            <w:sz w:val="24"/>
            <w:szCs w:val="24"/>
            <w:u w:val="single" w:color="0462C1"/>
          </w:rPr>
        </w:r>
        <w:r>
          <w:rPr>
            <w:rFonts w:cs="Times New Roman" w:hAnsi="Times New Roman" w:eastAsia="Times New Roman" w:ascii="Times New Roman"/>
            <w:color w:val="0462C1"/>
            <w:spacing w:val="-1"/>
            <w:w w:val="100"/>
            <w:position w:val="-1"/>
            <w:sz w:val="24"/>
            <w:szCs w:val="24"/>
            <w:u w:val="single" w:color="0462C1"/>
          </w:rPr>
          <w:t>a</w:t>
        </w:r>
        <w:r>
          <w:rPr>
            <w:rFonts w:cs="Times New Roman" w:hAnsi="Times New Roman" w:eastAsia="Times New Roman" w:ascii="Times New Roman"/>
            <w:color w:val="0462C1"/>
            <w:spacing w:val="-1"/>
            <w:w w:val="100"/>
            <w:position w:val="-1"/>
            <w:sz w:val="24"/>
            <w:szCs w:val="24"/>
            <w:u w:val="single" w:color="0462C1"/>
          </w:rPr>
        </w:r>
        <w:r>
          <w:rPr>
            <w:rFonts w:cs="Times New Roman" w:hAnsi="Times New Roman" w:eastAsia="Times New Roman" w:ascii="Times New Roman"/>
            <w:color w:val="0462C1"/>
            <w:spacing w:val="0"/>
            <w:w w:val="100"/>
            <w:position w:val="-1"/>
            <w:sz w:val="24"/>
            <w:szCs w:val="24"/>
            <w:u w:val="single" w:color="0462C1"/>
          </w:rPr>
          <w:t>l</w:t>
        </w:r>
        <w:r>
          <w:rPr>
            <w:rFonts w:cs="Times New Roman" w:hAnsi="Times New Roman" w:eastAsia="Times New Roman" w:ascii="Times New Roman"/>
            <w:color w:val="0462C1"/>
            <w:spacing w:val="1"/>
            <w:w w:val="100"/>
            <w:position w:val="-1"/>
            <w:sz w:val="24"/>
            <w:szCs w:val="24"/>
            <w:u w:val="single" w:color="0462C1"/>
          </w:rPr>
          <w:t>/</w:t>
        </w:r>
        <w:r>
          <w:rPr>
            <w:rFonts w:cs="Times New Roman" w:hAnsi="Times New Roman" w:eastAsia="Times New Roman" w:ascii="Times New Roman"/>
            <w:color w:val="0462C1"/>
            <w:spacing w:val="1"/>
            <w:w w:val="100"/>
            <w:position w:val="-1"/>
            <w:sz w:val="24"/>
            <w:szCs w:val="24"/>
            <w:u w:val="single" w:color="0462C1"/>
          </w:rPr>
        </w:r>
        <w:r>
          <w:rPr>
            <w:rFonts w:cs="Times New Roman" w:hAnsi="Times New Roman" w:eastAsia="Times New Roman" w:ascii="Times New Roman"/>
            <w:color w:val="0462C1"/>
            <w:spacing w:val="0"/>
            <w:w w:val="100"/>
            <w:position w:val="-1"/>
            <w:sz w:val="24"/>
            <w:szCs w:val="24"/>
            <w:u w:val="single" w:color="0462C1"/>
          </w:rPr>
          <w:t>B</w:t>
        </w:r>
        <w:r>
          <w:rPr>
            <w:rFonts w:cs="Times New Roman" w:hAnsi="Times New Roman" w:eastAsia="Times New Roman" w:ascii="Times New Roman"/>
            <w:color w:val="0462C1"/>
            <w:spacing w:val="0"/>
            <w:w w:val="100"/>
            <w:position w:val="-1"/>
            <w:sz w:val="24"/>
            <w:szCs w:val="24"/>
            <w:u w:val="single" w:color="0462C1"/>
          </w:rPr>
        </w:r>
        <w:r>
          <w:rPr>
            <w:rFonts w:cs="Times New Roman" w:hAnsi="Times New Roman" w:eastAsia="Times New Roman" w:ascii="Times New Roman"/>
            <w:color w:val="0462C1"/>
            <w:spacing w:val="-1"/>
            <w:w w:val="100"/>
            <w:position w:val="-1"/>
            <w:sz w:val="24"/>
            <w:szCs w:val="24"/>
            <w:u w:val="single" w:color="0462C1"/>
          </w:rPr>
          <w:t>e</w:t>
        </w:r>
        <w:r>
          <w:rPr>
            <w:rFonts w:cs="Times New Roman" w:hAnsi="Times New Roman" w:eastAsia="Times New Roman" w:ascii="Times New Roman"/>
            <w:color w:val="0462C1"/>
            <w:spacing w:val="-1"/>
            <w:w w:val="100"/>
            <w:position w:val="-1"/>
            <w:sz w:val="24"/>
            <w:szCs w:val="24"/>
            <w:u w:val="single" w:color="0462C1"/>
          </w:rPr>
        </w:r>
        <w:r>
          <w:rPr>
            <w:rFonts w:cs="Times New Roman" w:hAnsi="Times New Roman" w:eastAsia="Times New Roman" w:ascii="Times New Roman"/>
            <w:color w:val="0462C1"/>
            <w:spacing w:val="0"/>
            <w:w w:val="100"/>
            <w:position w:val="-1"/>
            <w:sz w:val="24"/>
            <w:szCs w:val="24"/>
            <w:u w:val="single" w:color="0462C1"/>
          </w:rPr>
          <w:t>rnst</w:t>
        </w:r>
      </w:hyperlink>
      <w:r>
        <w:rPr>
          <w:rFonts w:cs="Times New Roman" w:hAnsi="Times New Roman" w:eastAsia="Times New Roman" w:ascii="Times New Roman"/>
          <w:color w:val="0462C1"/>
          <w:spacing w:val="0"/>
          <w:w w:val="100"/>
          <w:position w:val="-1"/>
          <w:sz w:val="24"/>
          <w:szCs w:val="24"/>
        </w:rPr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43"/>
        <w:ind w:left="828"/>
      </w:pPr>
      <w:r>
        <w:rPr>
          <w:rFonts w:cs="Times New Roman" w:hAnsi="Times New Roman" w:eastAsia="Times New Roman" w:ascii="Times New Roman"/>
          <w:color w:val="0462C1"/>
          <w:sz w:val="24"/>
          <w:szCs w:val="24"/>
        </w:rPr>
      </w:r>
      <w:hyperlink r:id="rId148">
        <w:r>
          <w:rPr>
            <w:rFonts w:cs="Times New Roman" w:hAnsi="Times New Roman" w:eastAsia="Times New Roman" w:ascii="Times New Roman"/>
            <w:color w:val="0462C1"/>
            <w:spacing w:val="-1"/>
            <w:w w:val="100"/>
            <w:sz w:val="24"/>
            <w:szCs w:val="24"/>
            <w:u w:val="single" w:color="0462C1"/>
          </w:rPr>
          <w:t>e</w:t>
        </w:r>
        <w:r>
          <w:rPr>
            <w:rFonts w:cs="Times New Roman" w:hAnsi="Times New Roman" w:eastAsia="Times New Roman" w:ascii="Times New Roman"/>
            <w:color w:val="0462C1"/>
            <w:spacing w:val="-1"/>
            <w:w w:val="100"/>
            <w:sz w:val="24"/>
            <w:szCs w:val="24"/>
            <w:u w:val="single" w:color="0462C1"/>
          </w:rPr>
        </w:r>
        <w:r>
          <w:rPr>
            <w:rFonts w:cs="Times New Roman" w:hAnsi="Times New Roman" w:eastAsia="Times New Roman" w:ascii="Times New Roman"/>
            <w:color w:val="0462C1"/>
            <w:spacing w:val="0"/>
            <w:w w:val="100"/>
            <w:sz w:val="24"/>
            <w:szCs w:val="24"/>
            <w:u w:val="single" w:color="0462C1"/>
          </w:rPr>
          <w:t>in</w:t>
        </w:r>
        <w:r>
          <w:rPr>
            <w:rFonts w:cs="Times New Roman" w:hAnsi="Times New Roman" w:eastAsia="Times New Roman" w:ascii="Times New Roman"/>
            <w:color w:val="0462C1"/>
            <w:spacing w:val="1"/>
            <w:w w:val="100"/>
            <w:sz w:val="24"/>
            <w:szCs w:val="24"/>
            <w:u w:val="single" w:color="0462C1"/>
          </w:rPr>
          <w:t>P</w:t>
        </w:r>
        <w:r>
          <w:rPr>
            <w:rFonts w:cs="Times New Roman" w:hAnsi="Times New Roman" w:eastAsia="Times New Roman" w:ascii="Times New Roman"/>
            <w:color w:val="0462C1"/>
            <w:spacing w:val="1"/>
            <w:w w:val="100"/>
            <w:sz w:val="24"/>
            <w:szCs w:val="24"/>
            <w:u w:val="single" w:color="0462C1"/>
          </w:rPr>
        </w:r>
        <w:r>
          <w:rPr>
            <w:rFonts w:cs="Times New Roman" w:hAnsi="Times New Roman" w:eastAsia="Times New Roman" w:ascii="Times New Roman"/>
            <w:color w:val="0462C1"/>
            <w:spacing w:val="0"/>
            <w:w w:val="100"/>
            <w:sz w:val="24"/>
            <w:szCs w:val="24"/>
            <w:u w:val="single" w:color="0462C1"/>
          </w:rPr>
          <w:t>rototypi</w:t>
        </w:r>
        <w:r>
          <w:rPr>
            <w:rFonts w:cs="Times New Roman" w:hAnsi="Times New Roman" w:eastAsia="Times New Roman" w:ascii="Times New Roman"/>
            <w:color w:val="0462C1"/>
            <w:spacing w:val="0"/>
            <w:w w:val="100"/>
            <w:sz w:val="24"/>
            <w:szCs w:val="24"/>
            <w:u w:val="single" w:color="0462C1"/>
          </w:rPr>
        </w:r>
        <w:r>
          <w:rPr>
            <w:rFonts w:cs="Times New Roman" w:hAnsi="Times New Roman" w:eastAsia="Times New Roman" w:ascii="Times New Roman"/>
            <w:color w:val="0462C1"/>
            <w:spacing w:val="0"/>
            <w:w w:val="100"/>
            <w:sz w:val="24"/>
            <w:szCs w:val="24"/>
            <w:u w:val="single" w:color="0462C1"/>
          </w:rPr>
          <w:t>ng.htm</w:t>
        </w:r>
      </w:hyperlink>
      <w:r>
        <w:rPr>
          <w:rFonts w:cs="Times New Roman" w:hAnsi="Times New Roman" w:eastAsia="Times New Roman" w:ascii="Times New Roman"/>
          <w:color w:val="0462C1"/>
          <w:spacing w:val="0"/>
          <w:w w:val="100"/>
          <w:sz w:val="24"/>
          <w:szCs w:val="24"/>
        </w:rPr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exact" w:line="300"/>
        <w:ind w:left="468"/>
      </w:pPr>
      <w:r>
        <w:pict>
          <v:group style="position:absolute;margin-left:122.07pt;margin-top:14.5143pt;width:349.49pt;height:0.70001pt;mso-position-horizontal-relative:page;mso-position-vertical-relative:paragraph;z-index:-4096" coordorigin="2441,290" coordsize="6990,14">
            <v:shape style="position:absolute;left:2448;top:297;width:3894;height:0" coordorigin="2448,297" coordsize="3894,0" path="m2448,297l6342,297e" filled="f" stroked="t" strokeweight="0.70001pt" strokecolor="#0000FF">
              <v:path arrowok="t"/>
            </v:shape>
            <v:shape style="position:absolute;left:6342;top:297;width:3082;height:0" coordorigin="6342,297" coordsize="3082,0" path="m6342,297l9424,297e" filled="f" stroked="t" strokeweight="0.70001pt" strokecolor="#0462C1">
              <v:path arrowok="t"/>
            </v:shape>
            <w10:wrap type="none"/>
          </v:group>
        </w:pict>
      </w:r>
      <w:r>
        <w:rPr>
          <w:rFonts w:cs="MS UI Gothic" w:hAnsi="MS UI Gothic" w:eastAsia="MS UI Gothic" w:ascii="MS UI Gothic"/>
          <w:spacing w:val="0"/>
          <w:w w:val="100"/>
          <w:position w:val="-2"/>
          <w:sz w:val="23"/>
          <w:szCs w:val="23"/>
        </w:rPr>
        <w:t>❖</w:t>
      </w:r>
      <w:r>
        <w:rPr>
          <w:rFonts w:cs="MS UI Gothic" w:hAnsi="MS UI Gothic" w:eastAsia="MS UI Gothic" w:ascii="MS UI Gothic"/>
          <w:spacing w:val="60"/>
          <w:w w:val="100"/>
          <w:position w:val="-2"/>
          <w:sz w:val="23"/>
          <w:szCs w:val="23"/>
        </w:rPr>
        <w:t> </w:t>
      </w:r>
      <w:hyperlink r:id="rId149">
        <w:r>
          <w:rPr>
            <w:rFonts w:cs="Times New Roman" w:hAnsi="Times New Roman" w:eastAsia="Times New Roman" w:ascii="Times New Roman"/>
            <w:color w:val="0000FF"/>
            <w:spacing w:val="0"/>
            <w:w w:val="100"/>
            <w:position w:val="-2"/>
            <w:sz w:val="24"/>
            <w:szCs w:val="24"/>
          </w:rPr>
          <w:t>ht</w:t>
        </w:r>
        <w:r>
          <w:rPr>
            <w:rFonts w:cs="Times New Roman" w:hAnsi="Times New Roman" w:eastAsia="Times New Roman" w:ascii="Times New Roman"/>
            <w:color w:val="0000FF"/>
            <w:spacing w:val="1"/>
            <w:w w:val="100"/>
            <w:position w:val="-2"/>
            <w:sz w:val="24"/>
            <w:szCs w:val="24"/>
          </w:rPr>
          <w:t>t</w:t>
        </w:r>
        <w:r>
          <w:rPr>
            <w:rFonts w:cs="Times New Roman" w:hAnsi="Times New Roman" w:eastAsia="Times New Roman" w:ascii="Times New Roman"/>
            <w:color w:val="0000FF"/>
            <w:spacing w:val="0"/>
            <w:w w:val="100"/>
            <w:position w:val="-2"/>
            <w:sz w:val="24"/>
            <w:szCs w:val="24"/>
          </w:rPr>
          <w:t>ps:</w:t>
        </w:r>
        <w:r>
          <w:rPr>
            <w:rFonts w:cs="Times New Roman" w:hAnsi="Times New Roman" w:eastAsia="Times New Roman" w:ascii="Times New Roman"/>
            <w:color w:val="0000FF"/>
            <w:spacing w:val="1"/>
            <w:w w:val="100"/>
            <w:position w:val="-2"/>
            <w:sz w:val="24"/>
            <w:szCs w:val="24"/>
          </w:rPr>
          <w:t>/</w:t>
        </w:r>
        <w:r>
          <w:rPr>
            <w:rFonts w:cs="Times New Roman" w:hAnsi="Times New Roman" w:eastAsia="Times New Roman" w:ascii="Times New Roman"/>
            <w:color w:val="0000FF"/>
            <w:spacing w:val="0"/>
            <w:w w:val="100"/>
            <w:position w:val="-2"/>
            <w:sz w:val="24"/>
            <w:szCs w:val="24"/>
          </w:rPr>
          <w:t>/ww</w:t>
        </w:r>
        <w:r>
          <w:rPr>
            <w:rFonts w:cs="Times New Roman" w:hAnsi="Times New Roman" w:eastAsia="Times New Roman" w:ascii="Times New Roman"/>
            <w:color w:val="0000FF"/>
            <w:spacing w:val="-1"/>
            <w:w w:val="100"/>
            <w:position w:val="-2"/>
            <w:sz w:val="24"/>
            <w:szCs w:val="24"/>
          </w:rPr>
          <w:t>w</w:t>
        </w:r>
        <w:r>
          <w:rPr>
            <w:rFonts w:cs="Times New Roman" w:hAnsi="Times New Roman" w:eastAsia="Times New Roman" w:ascii="Times New Roman"/>
            <w:color w:val="0000FF"/>
            <w:spacing w:val="0"/>
            <w:w w:val="100"/>
            <w:position w:val="-2"/>
            <w:sz w:val="24"/>
            <w:szCs w:val="24"/>
          </w:rPr>
          <w:t>.g</w:t>
        </w:r>
        <w:r>
          <w:rPr>
            <w:rFonts w:cs="Times New Roman" w:hAnsi="Times New Roman" w:eastAsia="Times New Roman" w:ascii="Times New Roman"/>
            <w:color w:val="0000FF"/>
            <w:spacing w:val="-1"/>
            <w:w w:val="100"/>
            <w:position w:val="-2"/>
            <w:sz w:val="24"/>
            <w:szCs w:val="24"/>
          </w:rPr>
          <w:t>e</w:t>
        </w:r>
        <w:r>
          <w:rPr>
            <w:rFonts w:cs="Times New Roman" w:hAnsi="Times New Roman" w:eastAsia="Times New Roman" w:ascii="Times New Roman"/>
            <w:color w:val="0000FF"/>
            <w:spacing w:val="-1"/>
            <w:w w:val="100"/>
            <w:position w:val="-2"/>
            <w:sz w:val="24"/>
            <w:szCs w:val="24"/>
          </w:rPr>
          <w:t>e</w:t>
        </w:r>
        <w:r>
          <w:rPr>
            <w:rFonts w:cs="Times New Roman" w:hAnsi="Times New Roman" w:eastAsia="Times New Roman" w:ascii="Times New Roman"/>
            <w:color w:val="0000FF"/>
            <w:spacing w:val="0"/>
            <w:w w:val="100"/>
            <w:position w:val="-2"/>
            <w:sz w:val="24"/>
            <w:szCs w:val="24"/>
          </w:rPr>
          <w:t>ksfo</w:t>
        </w:r>
        <w:r>
          <w:rPr>
            <w:rFonts w:cs="Times New Roman" w:hAnsi="Times New Roman" w:eastAsia="Times New Roman" w:ascii="Times New Roman"/>
            <w:color w:val="0000FF"/>
            <w:spacing w:val="-1"/>
            <w:w w:val="100"/>
            <w:position w:val="-2"/>
            <w:sz w:val="24"/>
            <w:szCs w:val="24"/>
          </w:rPr>
          <w:t>r</w:t>
        </w:r>
        <w:r>
          <w:rPr>
            <w:rFonts w:cs="Times New Roman" w:hAnsi="Times New Roman" w:eastAsia="Times New Roman" w:ascii="Times New Roman"/>
            <w:color w:val="0000FF"/>
            <w:spacing w:val="0"/>
            <w:w w:val="100"/>
            <w:position w:val="-2"/>
            <w:sz w:val="24"/>
            <w:szCs w:val="24"/>
          </w:rPr>
          <w:t>g</w:t>
        </w:r>
        <w:r>
          <w:rPr>
            <w:rFonts w:cs="Times New Roman" w:hAnsi="Times New Roman" w:eastAsia="Times New Roman" w:ascii="Times New Roman"/>
            <w:color w:val="0000FF"/>
            <w:spacing w:val="1"/>
            <w:w w:val="100"/>
            <w:position w:val="-2"/>
            <w:sz w:val="24"/>
            <w:szCs w:val="24"/>
          </w:rPr>
          <w:t>e</w:t>
        </w:r>
        <w:r>
          <w:rPr>
            <w:rFonts w:cs="Times New Roman" w:hAnsi="Times New Roman" w:eastAsia="Times New Roman" w:ascii="Times New Roman"/>
            <w:color w:val="0000FF"/>
            <w:spacing w:val="1"/>
            <w:w w:val="100"/>
            <w:position w:val="-2"/>
            <w:sz w:val="24"/>
            <w:szCs w:val="24"/>
          </w:rPr>
          <w:t>e</w:t>
        </w:r>
        <w:r>
          <w:rPr>
            <w:rFonts w:cs="Times New Roman" w:hAnsi="Times New Roman" w:eastAsia="Times New Roman" w:ascii="Times New Roman"/>
            <w:color w:val="0000FF"/>
            <w:spacing w:val="0"/>
            <w:w w:val="100"/>
            <w:position w:val="-2"/>
            <w:sz w:val="24"/>
            <w:szCs w:val="24"/>
          </w:rPr>
          <w:t>ks.org/softw</w:t>
        </w:r>
        <w:r>
          <w:rPr>
            <w:rFonts w:cs="Times New Roman" w:hAnsi="Times New Roman" w:eastAsia="Times New Roman" w:ascii="Times New Roman"/>
            <w:color w:val="0000FF"/>
            <w:spacing w:val="-1"/>
            <w:w w:val="100"/>
            <w:position w:val="-2"/>
            <w:sz w:val="24"/>
            <w:szCs w:val="24"/>
          </w:rPr>
          <w:t>a</w:t>
        </w:r>
        <w:r>
          <w:rPr>
            <w:rFonts w:cs="Times New Roman" w:hAnsi="Times New Roman" w:eastAsia="Times New Roman" w:ascii="Times New Roman"/>
            <w:color w:val="0000FF"/>
            <w:spacing w:val="0"/>
            <w:w w:val="100"/>
            <w:position w:val="-2"/>
            <w:sz w:val="24"/>
            <w:szCs w:val="24"/>
          </w:rPr>
          <w:t>r</w:t>
        </w:r>
        <w:r>
          <w:rPr>
            <w:rFonts w:cs="Times New Roman" w:hAnsi="Times New Roman" w:eastAsia="Times New Roman" w:ascii="Times New Roman"/>
            <w:color w:val="0000FF"/>
            <w:spacing w:val="3"/>
            <w:w w:val="100"/>
            <w:position w:val="-2"/>
            <w:sz w:val="24"/>
            <w:szCs w:val="24"/>
          </w:rPr>
          <w:t>e</w:t>
        </w:r>
      </w:hyperlink>
      <w:hyperlink r:id="rId150">
        <w:r>
          <w:rPr>
            <w:rFonts w:cs="Times New Roman" w:hAnsi="Times New Roman" w:eastAsia="Times New Roman" w:ascii="Times New Roman"/>
            <w:color w:val="0462C1"/>
            <w:spacing w:val="-1"/>
            <w:w w:val="100"/>
            <w:position w:val="-2"/>
            <w:sz w:val="24"/>
            <w:szCs w:val="24"/>
          </w:rPr>
          <w:t>-</w:t>
        </w:r>
      </w:hyperlink>
      <w:hyperlink r:id="rId151">
        <w:r>
          <w:rPr>
            <w:rFonts w:cs="Times New Roman" w:hAnsi="Times New Roman" w:eastAsia="Times New Roman" w:ascii="Times New Roman"/>
            <w:color w:val="0462C1"/>
            <w:spacing w:val="-1"/>
            <w:w w:val="100"/>
            <w:position w:val="-2"/>
            <w:sz w:val="24"/>
            <w:szCs w:val="24"/>
          </w:rPr>
          <w:t>e</w:t>
        </w:r>
        <w:r>
          <w:rPr>
            <w:rFonts w:cs="Times New Roman" w:hAnsi="Times New Roman" w:eastAsia="Times New Roman" w:ascii="Times New Roman"/>
            <w:color w:val="0462C1"/>
            <w:spacing w:val="0"/>
            <w:w w:val="100"/>
            <w:position w:val="-2"/>
            <w:sz w:val="24"/>
            <w:szCs w:val="24"/>
          </w:rPr>
          <w:t>ngin</w:t>
        </w:r>
        <w:r>
          <w:rPr>
            <w:rFonts w:cs="Times New Roman" w:hAnsi="Times New Roman" w:eastAsia="Times New Roman" w:ascii="Times New Roman"/>
            <w:color w:val="0462C1"/>
            <w:spacing w:val="2"/>
            <w:w w:val="100"/>
            <w:position w:val="-2"/>
            <w:sz w:val="24"/>
            <w:szCs w:val="24"/>
          </w:rPr>
          <w:t>e</w:t>
        </w:r>
        <w:r>
          <w:rPr>
            <w:rFonts w:cs="Times New Roman" w:hAnsi="Times New Roman" w:eastAsia="Times New Roman" w:ascii="Times New Roman"/>
            <w:color w:val="0462C1"/>
            <w:spacing w:val="-1"/>
            <w:w w:val="100"/>
            <w:position w:val="-2"/>
            <w:sz w:val="24"/>
            <w:szCs w:val="24"/>
          </w:rPr>
          <w:t>e</w:t>
        </w:r>
        <w:r>
          <w:rPr>
            <w:rFonts w:cs="Times New Roman" w:hAnsi="Times New Roman" w:eastAsia="Times New Roman" w:ascii="Times New Roman"/>
            <w:color w:val="0462C1"/>
            <w:spacing w:val="1"/>
            <w:w w:val="100"/>
            <w:position w:val="-2"/>
            <w:sz w:val="24"/>
            <w:szCs w:val="24"/>
          </w:rPr>
          <w:t>r</w:t>
        </w:r>
        <w:r>
          <w:rPr>
            <w:rFonts w:cs="Times New Roman" w:hAnsi="Times New Roman" w:eastAsia="Times New Roman" w:ascii="Times New Roman"/>
            <w:color w:val="0462C1"/>
            <w:spacing w:val="0"/>
            <w:w w:val="100"/>
            <w:position w:val="-2"/>
            <w:sz w:val="24"/>
            <w:szCs w:val="24"/>
          </w:rPr>
          <w:t>in</w:t>
        </w:r>
        <w:r>
          <w:rPr>
            <w:rFonts w:cs="Times New Roman" w:hAnsi="Times New Roman" w:eastAsia="Times New Roman" w:ascii="Times New Roman"/>
            <w:color w:val="0462C1"/>
            <w:spacing w:val="1"/>
            <w:w w:val="100"/>
            <w:position w:val="-2"/>
            <w:sz w:val="24"/>
            <w:szCs w:val="24"/>
          </w:rPr>
          <w:t>g</w:t>
        </w:r>
      </w:hyperlink>
      <w:hyperlink r:id="rId152">
        <w:r>
          <w:rPr>
            <w:rFonts w:cs="Times New Roman" w:hAnsi="Times New Roman" w:eastAsia="Times New Roman" w:ascii="Times New Roman"/>
            <w:color w:val="0462C1"/>
            <w:spacing w:val="0"/>
            <w:w w:val="100"/>
            <w:position w:val="-2"/>
            <w:sz w:val="24"/>
            <w:szCs w:val="24"/>
          </w:rPr>
          <w:t>prototyping</w:t>
        </w:r>
        <w:r>
          <w:rPr>
            <w:rFonts w:cs="Times New Roman" w:hAnsi="Times New Roman" w:eastAsia="Times New Roman" w:ascii="Times New Roman"/>
            <w:color w:val="0462C1"/>
            <w:spacing w:val="-1"/>
            <w:w w:val="100"/>
            <w:position w:val="-2"/>
            <w:sz w:val="24"/>
            <w:szCs w:val="24"/>
          </w:rPr>
          <w:t>-</w:t>
        </w:r>
      </w:hyperlink>
      <w:hyperlink r:id="rId153">
        <w:r>
          <w:rPr>
            <w:rFonts w:cs="Times New Roman" w:hAnsi="Times New Roman" w:eastAsia="Times New Roman" w:ascii="Times New Roman"/>
            <w:color w:val="0462C1"/>
            <w:spacing w:val="0"/>
            <w:w w:val="100"/>
            <w:position w:val="-2"/>
            <w:sz w:val="24"/>
            <w:szCs w:val="24"/>
          </w:rPr>
          <w:t>model/</w:t>
        </w:r>
        <w:r>
          <w:rPr>
            <w:rFonts w:cs="Times New Roman" w:hAnsi="Times New Roman" w:eastAsia="Times New Roman" w:ascii="Times New Roman"/>
            <w:color w:val="000000"/>
            <w:spacing w:val="0"/>
            <w:w w:val="100"/>
            <w:position w:val="0"/>
            <w:sz w:val="24"/>
            <w:szCs w:val="24"/>
          </w:rPr>
        </w:r>
      </w:hyperlink>
    </w:p>
    <w:p>
      <w:pPr>
        <w:rPr>
          <w:sz w:val="13"/>
          <w:szCs w:val="13"/>
        </w:rPr>
        <w:jc w:val="left"/>
        <w:spacing w:before="8" w:lineRule="exact" w:line="120"/>
      </w:pP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exact" w:line="300"/>
        <w:ind w:left="468"/>
      </w:pPr>
      <w:r>
        <w:rPr>
          <w:rFonts w:cs="MS UI Gothic" w:hAnsi="MS UI Gothic" w:eastAsia="MS UI Gothic" w:ascii="MS UI Gothic"/>
          <w:spacing w:val="0"/>
          <w:w w:val="100"/>
          <w:position w:val="-1"/>
          <w:sz w:val="23"/>
          <w:szCs w:val="23"/>
        </w:rPr>
        <w:t>❖</w:t>
      </w:r>
      <w:r>
        <w:rPr>
          <w:rFonts w:cs="MS UI Gothic" w:hAnsi="MS UI Gothic" w:eastAsia="MS UI Gothic" w:ascii="MS UI Gothic"/>
          <w:spacing w:val="47"/>
          <w:w w:val="100"/>
          <w:position w:val="-1"/>
          <w:sz w:val="23"/>
          <w:szCs w:val="23"/>
        </w:rPr>
        <w:t> </w:t>
      </w:r>
      <w:r>
        <w:rPr>
          <w:rFonts w:cs="Times New Roman" w:hAnsi="Times New Roman" w:eastAsia="Times New Roman" w:ascii="Times New Roman"/>
          <w:color w:val="0000FF"/>
          <w:spacing w:val="-57"/>
          <w:w w:val="100"/>
          <w:position w:val="-1"/>
          <w:sz w:val="24"/>
          <w:szCs w:val="24"/>
        </w:rPr>
        <w:t> </w:t>
      </w:r>
      <w:hyperlink r:id="rId154">
        <w:r>
          <w:rPr>
            <w:rFonts w:cs="Times New Roman" w:hAnsi="Times New Roman" w:eastAsia="Times New Roman" w:ascii="Times New Roman"/>
            <w:color w:val="0000FF"/>
            <w:spacing w:val="0"/>
            <w:w w:val="100"/>
            <w:position w:val="-1"/>
            <w:sz w:val="24"/>
            <w:szCs w:val="24"/>
            <w:u w:val="single" w:color="0000FF"/>
          </w:rPr>
          <w:t>ht</w:t>
        </w:r>
        <w:r>
          <w:rPr>
            <w:rFonts w:cs="Times New Roman" w:hAnsi="Times New Roman" w:eastAsia="Times New Roman" w:ascii="Times New Roman"/>
            <w:color w:val="0000FF"/>
            <w:spacing w:val="1"/>
            <w:w w:val="100"/>
            <w:position w:val="-1"/>
            <w:sz w:val="24"/>
            <w:szCs w:val="24"/>
            <w:u w:val="single" w:color="0000FF"/>
          </w:rPr>
          <w:t>t</w:t>
        </w:r>
        <w:r>
          <w:rPr>
            <w:rFonts w:cs="Times New Roman" w:hAnsi="Times New Roman" w:eastAsia="Times New Roman" w:ascii="Times New Roman"/>
            <w:color w:val="0000FF"/>
            <w:spacing w:val="1"/>
            <w:w w:val="100"/>
            <w:position w:val="-1"/>
            <w:sz w:val="24"/>
            <w:szCs w:val="24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0"/>
            <w:w w:val="100"/>
            <w:position w:val="-1"/>
            <w:sz w:val="24"/>
            <w:szCs w:val="24"/>
            <w:u w:val="single" w:color="0000FF"/>
          </w:rPr>
          <w:t>ps:</w:t>
        </w:r>
        <w:r>
          <w:rPr>
            <w:rFonts w:cs="Times New Roman" w:hAnsi="Times New Roman" w:eastAsia="Times New Roman" w:ascii="Times New Roman"/>
            <w:color w:val="0000FF"/>
            <w:spacing w:val="1"/>
            <w:w w:val="100"/>
            <w:position w:val="-1"/>
            <w:sz w:val="24"/>
            <w:szCs w:val="24"/>
            <w:u w:val="single" w:color="0000FF"/>
          </w:rPr>
          <w:t>/</w:t>
        </w:r>
        <w:r>
          <w:rPr>
            <w:rFonts w:cs="Times New Roman" w:hAnsi="Times New Roman" w:eastAsia="Times New Roman" w:ascii="Times New Roman"/>
            <w:color w:val="0000FF"/>
            <w:spacing w:val="1"/>
            <w:w w:val="100"/>
            <w:position w:val="-1"/>
            <w:sz w:val="24"/>
            <w:szCs w:val="24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0"/>
            <w:w w:val="100"/>
            <w:position w:val="-1"/>
            <w:sz w:val="24"/>
            <w:szCs w:val="24"/>
            <w:u w:val="single" w:color="0000FF"/>
          </w:rPr>
          <w:t>/ww</w:t>
        </w:r>
        <w:r>
          <w:rPr>
            <w:rFonts w:cs="Times New Roman" w:hAnsi="Times New Roman" w:eastAsia="Times New Roman" w:ascii="Times New Roman"/>
            <w:color w:val="0000FF"/>
            <w:spacing w:val="-1"/>
            <w:w w:val="100"/>
            <w:position w:val="-1"/>
            <w:sz w:val="24"/>
            <w:szCs w:val="24"/>
            <w:u w:val="single" w:color="0000FF"/>
          </w:rPr>
          <w:t>w</w:t>
        </w:r>
        <w:r>
          <w:rPr>
            <w:rFonts w:cs="Times New Roman" w:hAnsi="Times New Roman" w:eastAsia="Times New Roman" w:ascii="Times New Roman"/>
            <w:color w:val="0000FF"/>
            <w:spacing w:val="-1"/>
            <w:w w:val="100"/>
            <w:position w:val="-1"/>
            <w:sz w:val="24"/>
            <w:szCs w:val="24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0"/>
            <w:w w:val="100"/>
            <w:position w:val="-1"/>
            <w:sz w:val="24"/>
            <w:szCs w:val="24"/>
            <w:u w:val="single" w:color="0000FF"/>
          </w:rPr>
          <w:t>.sl</w:t>
        </w:r>
        <w:r>
          <w:rPr>
            <w:rFonts w:cs="Times New Roman" w:hAnsi="Times New Roman" w:eastAsia="Times New Roman" w:ascii="Times New Roman"/>
            <w:color w:val="0000FF"/>
            <w:spacing w:val="1"/>
            <w:w w:val="100"/>
            <w:position w:val="-1"/>
            <w:sz w:val="24"/>
            <w:szCs w:val="24"/>
            <w:u w:val="single" w:color="0000FF"/>
          </w:rPr>
          <w:t>i</w:t>
        </w:r>
        <w:r>
          <w:rPr>
            <w:rFonts w:cs="Times New Roman" w:hAnsi="Times New Roman" w:eastAsia="Times New Roman" w:ascii="Times New Roman"/>
            <w:color w:val="0000FF"/>
            <w:spacing w:val="1"/>
            <w:w w:val="100"/>
            <w:position w:val="-1"/>
            <w:sz w:val="24"/>
            <w:szCs w:val="24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0"/>
            <w:w w:val="100"/>
            <w:position w:val="-1"/>
            <w:sz w:val="24"/>
            <w:szCs w:val="24"/>
            <w:u w:val="single" w:color="0000FF"/>
          </w:rPr>
          <w:t>d</w:t>
        </w:r>
        <w:r>
          <w:rPr>
            <w:rFonts w:cs="Times New Roman" w:hAnsi="Times New Roman" w:eastAsia="Times New Roman" w:ascii="Times New Roman"/>
            <w:color w:val="0000FF"/>
            <w:spacing w:val="-1"/>
            <w:w w:val="100"/>
            <w:position w:val="-1"/>
            <w:sz w:val="24"/>
            <w:szCs w:val="24"/>
            <w:u w:val="single" w:color="0000FF"/>
          </w:rPr>
          <w:t>e</w:t>
        </w:r>
        <w:r>
          <w:rPr>
            <w:rFonts w:cs="Times New Roman" w:hAnsi="Times New Roman" w:eastAsia="Times New Roman" w:ascii="Times New Roman"/>
            <w:color w:val="0000FF"/>
            <w:spacing w:val="-1"/>
            <w:w w:val="100"/>
            <w:position w:val="-1"/>
            <w:sz w:val="24"/>
            <w:szCs w:val="24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0"/>
            <w:w w:val="100"/>
            <w:position w:val="-1"/>
            <w:sz w:val="24"/>
            <w:szCs w:val="24"/>
            <w:u w:val="single" w:color="0000FF"/>
          </w:rPr>
          <w:t>sh</w:t>
        </w:r>
        <w:r>
          <w:rPr>
            <w:rFonts w:cs="Times New Roman" w:hAnsi="Times New Roman" w:eastAsia="Times New Roman" w:ascii="Times New Roman"/>
            <w:color w:val="0000FF"/>
            <w:spacing w:val="-1"/>
            <w:w w:val="100"/>
            <w:position w:val="-1"/>
            <w:sz w:val="24"/>
            <w:szCs w:val="24"/>
            <w:u w:val="single" w:color="0000FF"/>
          </w:rPr>
          <w:t>a</w:t>
        </w:r>
        <w:r>
          <w:rPr>
            <w:rFonts w:cs="Times New Roman" w:hAnsi="Times New Roman" w:eastAsia="Times New Roman" w:ascii="Times New Roman"/>
            <w:color w:val="0000FF"/>
            <w:spacing w:val="-1"/>
            <w:w w:val="100"/>
            <w:position w:val="-1"/>
            <w:sz w:val="24"/>
            <w:szCs w:val="24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0"/>
            <w:w w:val="100"/>
            <w:position w:val="-1"/>
            <w:sz w:val="24"/>
            <w:szCs w:val="24"/>
            <w:u w:val="single" w:color="0000FF"/>
          </w:rPr>
          <w:t>r</w:t>
        </w:r>
        <w:r>
          <w:rPr>
            <w:rFonts w:cs="Times New Roman" w:hAnsi="Times New Roman" w:eastAsia="Times New Roman" w:ascii="Times New Roman"/>
            <w:color w:val="0000FF"/>
            <w:spacing w:val="-2"/>
            <w:w w:val="100"/>
            <w:position w:val="-1"/>
            <w:sz w:val="24"/>
            <w:szCs w:val="24"/>
            <w:u w:val="single" w:color="0000FF"/>
          </w:rPr>
          <w:t>e</w:t>
        </w:r>
        <w:r>
          <w:rPr>
            <w:rFonts w:cs="Times New Roman" w:hAnsi="Times New Roman" w:eastAsia="Times New Roman" w:ascii="Times New Roman"/>
            <w:color w:val="0000FF"/>
            <w:spacing w:val="-2"/>
            <w:w w:val="100"/>
            <w:position w:val="-1"/>
            <w:sz w:val="24"/>
            <w:szCs w:val="24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0"/>
            <w:w w:val="100"/>
            <w:position w:val="-1"/>
            <w:sz w:val="24"/>
            <w:szCs w:val="24"/>
            <w:u w:val="single" w:color="0000FF"/>
          </w:rPr>
          <w:t>.n</w:t>
        </w:r>
        <w:r>
          <w:rPr>
            <w:rFonts w:cs="Times New Roman" w:hAnsi="Times New Roman" w:eastAsia="Times New Roman" w:ascii="Times New Roman"/>
            <w:color w:val="0000FF"/>
            <w:spacing w:val="-1"/>
            <w:w w:val="100"/>
            <w:position w:val="-1"/>
            <w:sz w:val="24"/>
            <w:szCs w:val="24"/>
            <w:u w:val="single" w:color="0000FF"/>
          </w:rPr>
          <w:t>e</w:t>
        </w:r>
        <w:r>
          <w:rPr>
            <w:rFonts w:cs="Times New Roman" w:hAnsi="Times New Roman" w:eastAsia="Times New Roman" w:ascii="Times New Roman"/>
            <w:color w:val="0000FF"/>
            <w:spacing w:val="-1"/>
            <w:w w:val="100"/>
            <w:position w:val="-1"/>
            <w:sz w:val="24"/>
            <w:szCs w:val="24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0"/>
            <w:w w:val="100"/>
            <w:position w:val="-1"/>
            <w:sz w:val="24"/>
            <w:szCs w:val="24"/>
            <w:u w:val="single" w:color="0000FF"/>
          </w:rPr>
          <w:t>t</w:t>
        </w:r>
        <w:r>
          <w:rPr>
            <w:rFonts w:cs="Times New Roman" w:hAnsi="Times New Roman" w:eastAsia="Times New Roman" w:ascii="Times New Roman"/>
            <w:color w:val="0000FF"/>
            <w:spacing w:val="1"/>
            <w:w w:val="100"/>
            <w:position w:val="-1"/>
            <w:sz w:val="24"/>
            <w:szCs w:val="24"/>
            <w:u w:val="single" w:color="0000FF"/>
          </w:rPr>
          <w:t>/</w:t>
        </w:r>
        <w:r>
          <w:rPr>
            <w:rFonts w:cs="Times New Roman" w:hAnsi="Times New Roman" w:eastAsia="Times New Roman" w:ascii="Times New Roman"/>
            <w:color w:val="0000FF"/>
            <w:spacing w:val="1"/>
            <w:w w:val="100"/>
            <w:position w:val="-1"/>
            <w:sz w:val="24"/>
            <w:szCs w:val="24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0"/>
            <w:w w:val="100"/>
            <w:position w:val="-1"/>
            <w:sz w:val="24"/>
            <w:szCs w:val="24"/>
            <w:u w:val="single" w:color="0000FF"/>
          </w:rPr>
          <w:t>khld77</w:t>
        </w:r>
        <w:r>
          <w:rPr>
            <w:rFonts w:cs="Times New Roman" w:hAnsi="Times New Roman" w:eastAsia="Times New Roman" w:ascii="Times New Roman"/>
            <w:color w:val="0000FF"/>
            <w:spacing w:val="1"/>
            <w:w w:val="100"/>
            <w:position w:val="-1"/>
            <w:sz w:val="24"/>
            <w:szCs w:val="24"/>
            <w:u w:val="single" w:color="0000FF"/>
          </w:rPr>
          <w:t>/</w:t>
        </w:r>
        <w:r>
          <w:rPr>
            <w:rFonts w:cs="Times New Roman" w:hAnsi="Times New Roman" w:eastAsia="Times New Roman" w:ascii="Times New Roman"/>
            <w:color w:val="0000FF"/>
            <w:spacing w:val="1"/>
            <w:w w:val="100"/>
            <w:position w:val="-1"/>
            <w:sz w:val="24"/>
            <w:szCs w:val="24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0"/>
            <w:w w:val="100"/>
            <w:position w:val="-1"/>
            <w:sz w:val="24"/>
            <w:szCs w:val="24"/>
            <w:u w:val="single" w:color="0000FF"/>
          </w:rPr>
          <w:t>virtu</w:t>
        </w:r>
        <w:r>
          <w:rPr>
            <w:rFonts w:cs="Times New Roman" w:hAnsi="Times New Roman" w:eastAsia="Times New Roman" w:ascii="Times New Roman"/>
            <w:color w:val="0000FF"/>
            <w:spacing w:val="-1"/>
            <w:w w:val="100"/>
            <w:position w:val="-1"/>
            <w:sz w:val="24"/>
            <w:szCs w:val="24"/>
            <w:u w:val="single" w:color="0000FF"/>
          </w:rPr>
          <w:t>a</w:t>
        </w:r>
        <w:r>
          <w:rPr>
            <w:rFonts w:cs="Times New Roman" w:hAnsi="Times New Roman" w:eastAsia="Times New Roman" w:ascii="Times New Roman"/>
            <w:color w:val="0000FF"/>
            <w:spacing w:val="-1"/>
            <w:w w:val="100"/>
            <w:position w:val="-1"/>
            <w:sz w:val="24"/>
            <w:szCs w:val="24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3"/>
            <w:w w:val="100"/>
            <w:position w:val="-1"/>
            <w:sz w:val="24"/>
            <w:szCs w:val="24"/>
            <w:u w:val="single" w:color="0000FF"/>
          </w:rPr>
          <w:t>l</w:t>
        </w:r>
        <w:r>
          <w:rPr>
            <w:rFonts w:cs="Times New Roman" w:hAnsi="Times New Roman" w:eastAsia="Times New Roman" w:ascii="Times New Roman"/>
            <w:color w:val="0000FF"/>
            <w:spacing w:val="3"/>
            <w:w w:val="100"/>
            <w:position w:val="-1"/>
            <w:sz w:val="24"/>
            <w:szCs w:val="24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-1"/>
            <w:w w:val="100"/>
            <w:position w:val="-1"/>
            <w:sz w:val="24"/>
            <w:szCs w:val="24"/>
            <w:u w:val="single" w:color="0000FF"/>
          </w:rPr>
          <w:t>-</w:t>
        </w:r>
        <w:r>
          <w:rPr>
            <w:rFonts w:cs="Times New Roman" w:hAnsi="Times New Roman" w:eastAsia="Times New Roman" w:ascii="Times New Roman"/>
            <w:color w:val="0000FF"/>
            <w:spacing w:val="-1"/>
            <w:w w:val="100"/>
            <w:position w:val="-1"/>
            <w:sz w:val="24"/>
            <w:szCs w:val="24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-1"/>
            <w:w w:val="100"/>
            <w:position w:val="-1"/>
            <w:sz w:val="24"/>
            <w:szCs w:val="24"/>
            <w:u w:val="single" w:color="0000FF"/>
          </w:rPr>
          <w:t>c</w:t>
        </w:r>
        <w:r>
          <w:rPr>
            <w:rFonts w:cs="Times New Roman" w:hAnsi="Times New Roman" w:eastAsia="Times New Roman" w:ascii="Times New Roman"/>
            <w:color w:val="0000FF"/>
            <w:spacing w:val="-1"/>
            <w:w w:val="100"/>
            <w:position w:val="-1"/>
            <w:sz w:val="24"/>
            <w:szCs w:val="24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0"/>
            <w:w w:val="100"/>
            <w:position w:val="-1"/>
            <w:sz w:val="24"/>
            <w:szCs w:val="24"/>
            <w:u w:val="single" w:color="0000FF"/>
          </w:rPr>
          <w:t>lass</w:t>
        </w:r>
        <w:r>
          <w:rPr>
            <w:rFonts w:cs="Times New Roman" w:hAnsi="Times New Roman" w:eastAsia="Times New Roman" w:ascii="Times New Roman"/>
            <w:color w:val="0000FF"/>
            <w:spacing w:val="-1"/>
            <w:w w:val="100"/>
            <w:position w:val="-1"/>
            <w:sz w:val="24"/>
            <w:szCs w:val="24"/>
            <w:u w:val="single" w:color="0000FF"/>
          </w:rPr>
          <w:t>r</w:t>
        </w:r>
        <w:r>
          <w:rPr>
            <w:rFonts w:cs="Times New Roman" w:hAnsi="Times New Roman" w:eastAsia="Times New Roman" w:ascii="Times New Roman"/>
            <w:color w:val="0000FF"/>
            <w:spacing w:val="-1"/>
            <w:w w:val="100"/>
            <w:position w:val="-1"/>
            <w:sz w:val="24"/>
            <w:szCs w:val="24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2"/>
            <w:w w:val="100"/>
            <w:position w:val="-1"/>
            <w:sz w:val="24"/>
            <w:szCs w:val="24"/>
            <w:u w:val="single" w:color="0000FF"/>
          </w:rPr>
          <w:t>o</w:t>
        </w:r>
        <w:r>
          <w:rPr>
            <w:rFonts w:cs="Times New Roman" w:hAnsi="Times New Roman" w:eastAsia="Times New Roman" w:ascii="Times New Roman"/>
            <w:color w:val="0000FF"/>
            <w:spacing w:val="2"/>
            <w:w w:val="100"/>
            <w:position w:val="-1"/>
            <w:sz w:val="24"/>
            <w:szCs w:val="24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0"/>
            <w:w w:val="100"/>
            <w:position w:val="-1"/>
            <w:sz w:val="24"/>
            <w:szCs w:val="24"/>
            <w:u w:val="single" w:color="0000FF"/>
          </w:rPr>
          <w:t>o</w:t>
        </w:r>
        <w:r>
          <w:rPr>
            <w:rFonts w:cs="Times New Roman" w:hAnsi="Times New Roman" w:eastAsia="Times New Roman" w:ascii="Times New Roman"/>
            <w:color w:val="0000FF"/>
            <w:spacing w:val="1"/>
            <w:w w:val="100"/>
            <w:position w:val="-1"/>
            <w:sz w:val="24"/>
            <w:szCs w:val="24"/>
            <w:u w:val="single" w:color="0000FF"/>
          </w:rPr>
          <w:t>m</w:t>
        </w:r>
        <w:r>
          <w:rPr>
            <w:rFonts w:cs="Times New Roman" w:hAnsi="Times New Roman" w:eastAsia="Times New Roman" w:ascii="Times New Roman"/>
            <w:color w:val="0000FF"/>
            <w:spacing w:val="1"/>
            <w:w w:val="100"/>
            <w:position w:val="-1"/>
            <w:sz w:val="24"/>
            <w:szCs w:val="24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-1"/>
            <w:w w:val="100"/>
            <w:position w:val="-1"/>
            <w:sz w:val="24"/>
            <w:szCs w:val="24"/>
            <w:u w:val="single" w:color="0000FF"/>
          </w:rPr>
          <w:t>-</w:t>
        </w:r>
        <w:r>
          <w:rPr>
            <w:rFonts w:cs="Times New Roman" w:hAnsi="Times New Roman" w:eastAsia="Times New Roman" w:ascii="Times New Roman"/>
            <w:color w:val="0000FF"/>
            <w:spacing w:val="-1"/>
            <w:w w:val="100"/>
            <w:position w:val="-1"/>
            <w:sz w:val="24"/>
            <w:szCs w:val="24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0"/>
            <w:w w:val="100"/>
            <w:position w:val="-1"/>
            <w:sz w:val="24"/>
            <w:szCs w:val="24"/>
            <w:u w:val="single" w:color="0000FF"/>
          </w:rPr>
          <w:t>9438664</w:t>
        </w:r>
      </w:hyperlink>
      <w:r>
        <w:rPr>
          <w:rFonts w:cs="Times New Roman" w:hAnsi="Times New Roman" w:eastAsia="Times New Roman" w:ascii="Times New Roman"/>
          <w:color w:val="0000FF"/>
          <w:spacing w:val="0"/>
          <w:w w:val="100"/>
          <w:position w:val="-1"/>
          <w:sz w:val="24"/>
          <w:szCs w:val="24"/>
        </w:rPr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24"/>
          <w:szCs w:val="24"/>
        </w:rPr>
      </w:r>
    </w:p>
    <w:p>
      <w:pPr>
        <w:rPr>
          <w:sz w:val="13"/>
          <w:szCs w:val="13"/>
        </w:rPr>
        <w:jc w:val="left"/>
        <w:spacing w:before="6" w:lineRule="exact" w:line="120"/>
      </w:pP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exact" w:line="300"/>
        <w:ind w:left="468"/>
      </w:pPr>
      <w:hyperlink r:id="rId155">
        <w:r>
          <w:rPr>
            <w:rFonts w:cs="MS UI Gothic" w:hAnsi="MS UI Gothic" w:eastAsia="MS UI Gothic" w:ascii="MS UI Gothic"/>
            <w:spacing w:val="0"/>
            <w:w w:val="100"/>
            <w:position w:val="-1"/>
            <w:sz w:val="23"/>
            <w:szCs w:val="23"/>
          </w:rPr>
          <w:t>❖</w:t>
        </w:r>
        <w:r>
          <w:rPr>
            <w:rFonts w:cs="MS UI Gothic" w:hAnsi="MS UI Gothic" w:eastAsia="MS UI Gothic" w:ascii="MS UI Gothic"/>
            <w:spacing w:val="47"/>
            <w:w w:val="100"/>
            <w:position w:val="-1"/>
            <w:sz w:val="23"/>
            <w:szCs w:val="23"/>
          </w:rPr>
          <w:t> </w:t>
        </w:r>
        <w:r>
          <w:rPr>
            <w:rFonts w:cs="Times New Roman" w:hAnsi="Times New Roman" w:eastAsia="Times New Roman" w:ascii="Times New Roman"/>
            <w:color w:val="0000FF"/>
            <w:spacing w:val="-57"/>
            <w:w w:val="100"/>
            <w:position w:val="-1"/>
            <w:sz w:val="24"/>
            <w:szCs w:val="24"/>
          </w:rPr>
          <w:t> </w:t>
        </w:r>
        <w:r>
          <w:rPr>
            <w:rFonts w:cs="Times New Roman" w:hAnsi="Times New Roman" w:eastAsia="Times New Roman" w:ascii="Times New Roman"/>
            <w:color w:val="0000FF"/>
            <w:spacing w:val="0"/>
            <w:w w:val="100"/>
            <w:position w:val="-1"/>
            <w:sz w:val="24"/>
            <w:szCs w:val="24"/>
            <w:u w:val="single" w:color="0000FF"/>
          </w:rPr>
          <w:t>ht</w:t>
        </w:r>
        <w:r>
          <w:rPr>
            <w:rFonts w:cs="Times New Roman" w:hAnsi="Times New Roman" w:eastAsia="Times New Roman" w:ascii="Times New Roman"/>
            <w:color w:val="0000FF"/>
            <w:spacing w:val="1"/>
            <w:w w:val="100"/>
            <w:position w:val="-1"/>
            <w:sz w:val="24"/>
            <w:szCs w:val="24"/>
            <w:u w:val="single" w:color="0000FF"/>
          </w:rPr>
          <w:t>t</w:t>
        </w:r>
        <w:r>
          <w:rPr>
            <w:rFonts w:cs="Times New Roman" w:hAnsi="Times New Roman" w:eastAsia="Times New Roman" w:ascii="Times New Roman"/>
            <w:color w:val="0000FF"/>
            <w:spacing w:val="1"/>
            <w:w w:val="100"/>
            <w:position w:val="-1"/>
            <w:sz w:val="24"/>
            <w:szCs w:val="24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0"/>
            <w:w w:val="100"/>
            <w:position w:val="-1"/>
            <w:sz w:val="24"/>
            <w:szCs w:val="24"/>
            <w:u w:val="single" w:color="0000FF"/>
          </w:rPr>
          <w:t>ps:</w:t>
        </w:r>
        <w:r>
          <w:rPr>
            <w:rFonts w:cs="Times New Roman" w:hAnsi="Times New Roman" w:eastAsia="Times New Roman" w:ascii="Times New Roman"/>
            <w:color w:val="0000FF"/>
            <w:spacing w:val="1"/>
            <w:w w:val="100"/>
            <w:position w:val="-1"/>
            <w:sz w:val="24"/>
            <w:szCs w:val="24"/>
            <w:u w:val="single" w:color="0000FF"/>
          </w:rPr>
          <w:t>/</w:t>
        </w:r>
        <w:r>
          <w:rPr>
            <w:rFonts w:cs="Times New Roman" w:hAnsi="Times New Roman" w:eastAsia="Times New Roman" w:ascii="Times New Roman"/>
            <w:color w:val="0000FF"/>
            <w:spacing w:val="1"/>
            <w:w w:val="100"/>
            <w:position w:val="-1"/>
            <w:sz w:val="24"/>
            <w:szCs w:val="24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0"/>
            <w:w w:val="100"/>
            <w:position w:val="-1"/>
            <w:sz w:val="24"/>
            <w:szCs w:val="24"/>
            <w:u w:val="single" w:color="0000FF"/>
          </w:rPr>
          <w:t>/ww</w:t>
        </w:r>
        <w:r>
          <w:rPr>
            <w:rFonts w:cs="Times New Roman" w:hAnsi="Times New Roman" w:eastAsia="Times New Roman" w:ascii="Times New Roman"/>
            <w:color w:val="0000FF"/>
            <w:spacing w:val="-1"/>
            <w:w w:val="100"/>
            <w:position w:val="-1"/>
            <w:sz w:val="24"/>
            <w:szCs w:val="24"/>
            <w:u w:val="single" w:color="0000FF"/>
          </w:rPr>
          <w:t>w</w:t>
        </w:r>
        <w:r>
          <w:rPr>
            <w:rFonts w:cs="Times New Roman" w:hAnsi="Times New Roman" w:eastAsia="Times New Roman" w:ascii="Times New Roman"/>
            <w:color w:val="0000FF"/>
            <w:spacing w:val="-1"/>
            <w:w w:val="100"/>
            <w:position w:val="-1"/>
            <w:sz w:val="24"/>
            <w:szCs w:val="24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0"/>
            <w:w w:val="100"/>
            <w:position w:val="-1"/>
            <w:sz w:val="24"/>
            <w:szCs w:val="24"/>
            <w:u w:val="single" w:color="0000FF"/>
          </w:rPr>
          <w:t>.sl</w:t>
        </w:r>
        <w:r>
          <w:rPr>
            <w:rFonts w:cs="Times New Roman" w:hAnsi="Times New Roman" w:eastAsia="Times New Roman" w:ascii="Times New Roman"/>
            <w:color w:val="0000FF"/>
            <w:spacing w:val="1"/>
            <w:w w:val="100"/>
            <w:position w:val="-1"/>
            <w:sz w:val="24"/>
            <w:szCs w:val="24"/>
            <w:u w:val="single" w:color="0000FF"/>
          </w:rPr>
          <w:t>i</w:t>
        </w:r>
        <w:r>
          <w:rPr>
            <w:rFonts w:cs="Times New Roman" w:hAnsi="Times New Roman" w:eastAsia="Times New Roman" w:ascii="Times New Roman"/>
            <w:color w:val="0000FF"/>
            <w:spacing w:val="1"/>
            <w:w w:val="100"/>
            <w:position w:val="-1"/>
            <w:sz w:val="24"/>
            <w:szCs w:val="24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0"/>
            <w:w w:val="100"/>
            <w:position w:val="-1"/>
            <w:sz w:val="24"/>
            <w:szCs w:val="24"/>
            <w:u w:val="single" w:color="0000FF"/>
          </w:rPr>
          <w:t>d</w:t>
        </w:r>
        <w:r>
          <w:rPr>
            <w:rFonts w:cs="Times New Roman" w:hAnsi="Times New Roman" w:eastAsia="Times New Roman" w:ascii="Times New Roman"/>
            <w:color w:val="0000FF"/>
            <w:spacing w:val="-1"/>
            <w:w w:val="100"/>
            <w:position w:val="-1"/>
            <w:sz w:val="24"/>
            <w:szCs w:val="24"/>
            <w:u w:val="single" w:color="0000FF"/>
          </w:rPr>
          <w:t>e</w:t>
        </w:r>
        <w:r>
          <w:rPr>
            <w:rFonts w:cs="Times New Roman" w:hAnsi="Times New Roman" w:eastAsia="Times New Roman" w:ascii="Times New Roman"/>
            <w:color w:val="0000FF"/>
            <w:spacing w:val="-1"/>
            <w:w w:val="100"/>
            <w:position w:val="-1"/>
            <w:sz w:val="24"/>
            <w:szCs w:val="24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0"/>
            <w:w w:val="100"/>
            <w:position w:val="-1"/>
            <w:sz w:val="24"/>
            <w:szCs w:val="24"/>
            <w:u w:val="single" w:color="0000FF"/>
          </w:rPr>
          <w:t>sh</w:t>
        </w:r>
        <w:r>
          <w:rPr>
            <w:rFonts w:cs="Times New Roman" w:hAnsi="Times New Roman" w:eastAsia="Times New Roman" w:ascii="Times New Roman"/>
            <w:color w:val="0000FF"/>
            <w:spacing w:val="-1"/>
            <w:w w:val="100"/>
            <w:position w:val="-1"/>
            <w:sz w:val="24"/>
            <w:szCs w:val="24"/>
            <w:u w:val="single" w:color="0000FF"/>
          </w:rPr>
          <w:t>a</w:t>
        </w:r>
        <w:r>
          <w:rPr>
            <w:rFonts w:cs="Times New Roman" w:hAnsi="Times New Roman" w:eastAsia="Times New Roman" w:ascii="Times New Roman"/>
            <w:color w:val="0000FF"/>
            <w:spacing w:val="-1"/>
            <w:w w:val="100"/>
            <w:position w:val="-1"/>
            <w:sz w:val="24"/>
            <w:szCs w:val="24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0"/>
            <w:w w:val="100"/>
            <w:position w:val="-1"/>
            <w:sz w:val="24"/>
            <w:szCs w:val="24"/>
            <w:u w:val="single" w:color="0000FF"/>
          </w:rPr>
          <w:t>r</w:t>
        </w:r>
        <w:r>
          <w:rPr>
            <w:rFonts w:cs="Times New Roman" w:hAnsi="Times New Roman" w:eastAsia="Times New Roman" w:ascii="Times New Roman"/>
            <w:color w:val="0000FF"/>
            <w:spacing w:val="-2"/>
            <w:w w:val="100"/>
            <w:position w:val="-1"/>
            <w:sz w:val="24"/>
            <w:szCs w:val="24"/>
            <w:u w:val="single" w:color="0000FF"/>
          </w:rPr>
          <w:t>e</w:t>
        </w:r>
        <w:r>
          <w:rPr>
            <w:rFonts w:cs="Times New Roman" w:hAnsi="Times New Roman" w:eastAsia="Times New Roman" w:ascii="Times New Roman"/>
            <w:color w:val="0000FF"/>
            <w:spacing w:val="-2"/>
            <w:w w:val="100"/>
            <w:position w:val="-1"/>
            <w:sz w:val="24"/>
            <w:szCs w:val="24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0"/>
            <w:w w:val="100"/>
            <w:position w:val="-1"/>
            <w:sz w:val="24"/>
            <w:szCs w:val="24"/>
            <w:u w:val="single" w:color="0000FF"/>
          </w:rPr>
          <w:t>.n</w:t>
        </w:r>
        <w:r>
          <w:rPr>
            <w:rFonts w:cs="Times New Roman" w:hAnsi="Times New Roman" w:eastAsia="Times New Roman" w:ascii="Times New Roman"/>
            <w:color w:val="0000FF"/>
            <w:spacing w:val="-1"/>
            <w:w w:val="100"/>
            <w:position w:val="-1"/>
            <w:sz w:val="24"/>
            <w:szCs w:val="24"/>
            <w:u w:val="single" w:color="0000FF"/>
          </w:rPr>
          <w:t>e</w:t>
        </w:r>
        <w:r>
          <w:rPr>
            <w:rFonts w:cs="Times New Roman" w:hAnsi="Times New Roman" w:eastAsia="Times New Roman" w:ascii="Times New Roman"/>
            <w:color w:val="0000FF"/>
            <w:spacing w:val="-1"/>
            <w:w w:val="100"/>
            <w:position w:val="-1"/>
            <w:sz w:val="24"/>
            <w:szCs w:val="24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0"/>
            <w:w w:val="100"/>
            <w:position w:val="-1"/>
            <w:sz w:val="24"/>
            <w:szCs w:val="24"/>
            <w:u w:val="single" w:color="0000FF"/>
          </w:rPr>
          <w:t>t</w:t>
        </w:r>
        <w:r>
          <w:rPr>
            <w:rFonts w:cs="Times New Roman" w:hAnsi="Times New Roman" w:eastAsia="Times New Roman" w:ascii="Times New Roman"/>
            <w:color w:val="0000FF"/>
            <w:spacing w:val="1"/>
            <w:w w:val="100"/>
            <w:position w:val="-1"/>
            <w:sz w:val="24"/>
            <w:szCs w:val="24"/>
            <w:u w:val="single" w:color="0000FF"/>
          </w:rPr>
          <w:t>/</w:t>
        </w:r>
        <w:r>
          <w:rPr>
            <w:rFonts w:cs="Times New Roman" w:hAnsi="Times New Roman" w:eastAsia="Times New Roman" w:ascii="Times New Roman"/>
            <w:color w:val="0000FF"/>
            <w:spacing w:val="1"/>
            <w:w w:val="100"/>
            <w:position w:val="-1"/>
            <w:sz w:val="24"/>
            <w:szCs w:val="24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0"/>
            <w:w w:val="100"/>
            <w:position w:val="-1"/>
            <w:sz w:val="24"/>
            <w:szCs w:val="24"/>
            <w:u w:val="single" w:color="0000FF"/>
          </w:rPr>
          <w:t>Dh</w:t>
        </w:r>
        <w:r>
          <w:rPr>
            <w:rFonts w:cs="Times New Roman" w:hAnsi="Times New Roman" w:eastAsia="Times New Roman" w:ascii="Times New Roman"/>
            <w:color w:val="0000FF"/>
            <w:spacing w:val="-1"/>
            <w:w w:val="100"/>
            <w:position w:val="-1"/>
            <w:sz w:val="24"/>
            <w:szCs w:val="24"/>
            <w:u w:val="single" w:color="0000FF"/>
          </w:rPr>
          <w:t>a</w:t>
        </w:r>
        <w:r>
          <w:rPr>
            <w:rFonts w:cs="Times New Roman" w:hAnsi="Times New Roman" w:eastAsia="Times New Roman" w:ascii="Times New Roman"/>
            <w:color w:val="0000FF"/>
            <w:spacing w:val="-1"/>
            <w:w w:val="100"/>
            <w:position w:val="-1"/>
            <w:sz w:val="24"/>
            <w:szCs w:val="24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0"/>
            <w:w w:val="100"/>
            <w:position w:val="-1"/>
            <w:sz w:val="24"/>
            <w:szCs w:val="24"/>
            <w:u w:val="single" w:color="0000FF"/>
          </w:rPr>
          <w:t>r</w:t>
        </w:r>
        <w:r>
          <w:rPr>
            <w:rFonts w:cs="Times New Roman" w:hAnsi="Times New Roman" w:eastAsia="Times New Roman" w:ascii="Times New Roman"/>
            <w:color w:val="0000FF"/>
            <w:spacing w:val="-2"/>
            <w:w w:val="100"/>
            <w:position w:val="-1"/>
            <w:sz w:val="24"/>
            <w:szCs w:val="24"/>
            <w:u w:val="single" w:color="0000FF"/>
          </w:rPr>
          <w:t>a</w:t>
        </w:r>
        <w:r>
          <w:rPr>
            <w:rFonts w:cs="Times New Roman" w:hAnsi="Times New Roman" w:eastAsia="Times New Roman" w:ascii="Times New Roman"/>
            <w:color w:val="0000FF"/>
            <w:spacing w:val="-2"/>
            <w:w w:val="100"/>
            <w:position w:val="-1"/>
            <w:sz w:val="24"/>
            <w:szCs w:val="24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0"/>
            <w:w w:val="100"/>
            <w:position w:val="-1"/>
            <w:sz w:val="24"/>
            <w:szCs w:val="24"/>
            <w:u w:val="single" w:color="0000FF"/>
          </w:rPr>
          <w:t>024/v</w:t>
        </w:r>
        <w:r>
          <w:rPr>
            <w:rFonts w:cs="Times New Roman" w:hAnsi="Times New Roman" w:eastAsia="Times New Roman" w:ascii="Times New Roman"/>
            <w:color w:val="0000FF"/>
            <w:spacing w:val="1"/>
            <w:w w:val="100"/>
            <w:position w:val="-1"/>
            <w:sz w:val="24"/>
            <w:szCs w:val="24"/>
            <w:u w:val="single" w:color="0000FF"/>
          </w:rPr>
          <w:t>i</w:t>
        </w:r>
        <w:r>
          <w:rPr>
            <w:rFonts w:cs="Times New Roman" w:hAnsi="Times New Roman" w:eastAsia="Times New Roman" w:ascii="Times New Roman"/>
            <w:color w:val="0000FF"/>
            <w:spacing w:val="1"/>
            <w:w w:val="100"/>
            <w:position w:val="-1"/>
            <w:sz w:val="24"/>
            <w:szCs w:val="24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0"/>
            <w:w w:val="100"/>
            <w:position w:val="-1"/>
            <w:sz w:val="24"/>
            <w:szCs w:val="24"/>
            <w:u w:val="single" w:color="0000FF"/>
          </w:rPr>
          <w:t>rtu</w:t>
        </w:r>
        <w:r>
          <w:rPr>
            <w:rFonts w:cs="Times New Roman" w:hAnsi="Times New Roman" w:eastAsia="Times New Roman" w:ascii="Times New Roman"/>
            <w:color w:val="0000FF"/>
            <w:spacing w:val="-1"/>
            <w:w w:val="100"/>
            <w:position w:val="-1"/>
            <w:sz w:val="24"/>
            <w:szCs w:val="24"/>
            <w:u w:val="single" w:color="0000FF"/>
          </w:rPr>
          <w:t>a</w:t>
        </w:r>
        <w:r>
          <w:rPr>
            <w:rFonts w:cs="Times New Roman" w:hAnsi="Times New Roman" w:eastAsia="Times New Roman" w:ascii="Times New Roman"/>
            <w:color w:val="0000FF"/>
            <w:spacing w:val="-1"/>
            <w:w w:val="100"/>
            <w:position w:val="-1"/>
            <w:sz w:val="24"/>
            <w:szCs w:val="24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3"/>
            <w:w w:val="100"/>
            <w:position w:val="-1"/>
            <w:sz w:val="24"/>
            <w:szCs w:val="24"/>
            <w:u w:val="single" w:color="0000FF"/>
          </w:rPr>
          <w:t>l</w:t>
        </w:r>
        <w:r>
          <w:rPr>
            <w:rFonts w:cs="Times New Roman" w:hAnsi="Times New Roman" w:eastAsia="Times New Roman" w:ascii="Times New Roman"/>
            <w:color w:val="0000FF"/>
            <w:spacing w:val="3"/>
            <w:w w:val="100"/>
            <w:position w:val="-1"/>
            <w:sz w:val="24"/>
            <w:szCs w:val="24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2"/>
            <w:w w:val="100"/>
            <w:position w:val="-1"/>
            <w:sz w:val="24"/>
            <w:szCs w:val="24"/>
            <w:u w:val="single" w:color="0000FF"/>
          </w:rPr>
          <w:t>-</w:t>
        </w:r>
        <w:r>
          <w:rPr>
            <w:rFonts w:cs="Times New Roman" w:hAnsi="Times New Roman" w:eastAsia="Times New Roman" w:ascii="Times New Roman"/>
            <w:color w:val="0000FF"/>
            <w:spacing w:val="2"/>
            <w:w w:val="100"/>
            <w:position w:val="-1"/>
            <w:sz w:val="24"/>
            <w:szCs w:val="24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-1"/>
            <w:w w:val="100"/>
            <w:position w:val="-1"/>
            <w:sz w:val="24"/>
            <w:szCs w:val="24"/>
            <w:u w:val="single" w:color="0000FF"/>
          </w:rPr>
          <w:t>e</w:t>
        </w:r>
        <w:r>
          <w:rPr>
            <w:rFonts w:cs="Times New Roman" w:hAnsi="Times New Roman" w:eastAsia="Times New Roman" w:ascii="Times New Roman"/>
            <w:color w:val="0000FF"/>
            <w:spacing w:val="-1"/>
            <w:w w:val="100"/>
            <w:position w:val="-1"/>
            <w:sz w:val="24"/>
            <w:szCs w:val="24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0"/>
            <w:w w:val="100"/>
            <w:position w:val="-1"/>
            <w:sz w:val="24"/>
            <w:szCs w:val="24"/>
            <w:u w:val="single" w:color="0000FF"/>
          </w:rPr>
          <w:t>du</w:t>
        </w:r>
        <w:r>
          <w:rPr>
            <w:rFonts w:cs="Times New Roman" w:hAnsi="Times New Roman" w:eastAsia="Times New Roman" w:ascii="Times New Roman"/>
            <w:color w:val="0000FF"/>
            <w:spacing w:val="0"/>
            <w:w w:val="100"/>
            <w:position w:val="-1"/>
            <w:sz w:val="24"/>
            <w:szCs w:val="24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1"/>
            <w:w w:val="100"/>
            <w:position w:val="-1"/>
            <w:sz w:val="24"/>
            <w:szCs w:val="24"/>
            <w:u w:val="single" w:color="0000FF"/>
          </w:rPr>
          <w:t>c</w:t>
        </w:r>
        <w:r>
          <w:rPr>
            <w:rFonts w:cs="Times New Roman" w:hAnsi="Times New Roman" w:eastAsia="Times New Roman" w:ascii="Times New Roman"/>
            <w:color w:val="0000FF"/>
            <w:spacing w:val="1"/>
            <w:w w:val="100"/>
            <w:position w:val="-1"/>
            <w:sz w:val="24"/>
            <w:szCs w:val="24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-1"/>
            <w:w w:val="100"/>
            <w:position w:val="-1"/>
            <w:sz w:val="24"/>
            <w:szCs w:val="24"/>
            <w:u w:val="single" w:color="0000FF"/>
          </w:rPr>
          <w:t>a</w:t>
        </w:r>
        <w:r>
          <w:rPr>
            <w:rFonts w:cs="Times New Roman" w:hAnsi="Times New Roman" w:eastAsia="Times New Roman" w:ascii="Times New Roman"/>
            <w:color w:val="0000FF"/>
            <w:spacing w:val="-1"/>
            <w:w w:val="100"/>
            <w:position w:val="-1"/>
            <w:sz w:val="24"/>
            <w:szCs w:val="24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0"/>
            <w:w w:val="100"/>
            <w:position w:val="-1"/>
            <w:sz w:val="24"/>
            <w:szCs w:val="24"/>
            <w:u w:val="single" w:color="0000FF"/>
          </w:rPr>
          <w:t>t</w:t>
        </w:r>
        <w:r>
          <w:rPr>
            <w:rFonts w:cs="Times New Roman" w:hAnsi="Times New Roman" w:eastAsia="Times New Roman" w:ascii="Times New Roman"/>
            <w:color w:val="0000FF"/>
            <w:spacing w:val="1"/>
            <w:w w:val="100"/>
            <w:position w:val="-1"/>
            <w:sz w:val="24"/>
            <w:szCs w:val="24"/>
            <w:u w:val="single" w:color="0000FF"/>
          </w:rPr>
          <w:t>i</w:t>
        </w:r>
        <w:r>
          <w:rPr>
            <w:rFonts w:cs="Times New Roman" w:hAnsi="Times New Roman" w:eastAsia="Times New Roman" w:ascii="Times New Roman"/>
            <w:color w:val="0000FF"/>
            <w:spacing w:val="1"/>
            <w:w w:val="100"/>
            <w:position w:val="-1"/>
            <w:sz w:val="24"/>
            <w:szCs w:val="24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0"/>
            <w:w w:val="100"/>
            <w:position w:val="-1"/>
            <w:sz w:val="24"/>
            <w:szCs w:val="24"/>
            <w:u w:val="single" w:color="0000FF"/>
          </w:rPr>
          <w:t>on</w:t>
        </w:r>
        <w:r>
          <w:rPr>
            <w:rFonts w:cs="Times New Roman" w:hAnsi="Times New Roman" w:eastAsia="Times New Roman" w:ascii="Times New Roman"/>
            <w:color w:val="0000FF"/>
            <w:spacing w:val="0"/>
            <w:w w:val="100"/>
            <w:position w:val="-1"/>
            <w:sz w:val="24"/>
            <w:szCs w:val="24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-1"/>
            <w:w w:val="100"/>
            <w:position w:val="-1"/>
            <w:sz w:val="24"/>
            <w:szCs w:val="24"/>
            <w:u w:val="single" w:color="0000FF"/>
          </w:rPr>
          <w:t>-</w:t>
        </w:r>
        <w:r>
          <w:rPr>
            <w:rFonts w:cs="Times New Roman" w:hAnsi="Times New Roman" w:eastAsia="Times New Roman" w:ascii="Times New Roman"/>
            <w:color w:val="0000FF"/>
            <w:spacing w:val="-1"/>
            <w:w w:val="100"/>
            <w:position w:val="-1"/>
            <w:sz w:val="24"/>
            <w:szCs w:val="24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0"/>
            <w:w w:val="100"/>
            <w:position w:val="-1"/>
            <w:sz w:val="24"/>
            <w:szCs w:val="24"/>
            <w:u w:val="single" w:color="0000FF"/>
          </w:rPr>
          <w:t>sys</w:t>
        </w:r>
        <w:r>
          <w:rPr>
            <w:rFonts w:cs="Times New Roman" w:hAnsi="Times New Roman" w:eastAsia="Times New Roman" w:ascii="Times New Roman"/>
            <w:color w:val="0000FF"/>
            <w:spacing w:val="1"/>
            <w:w w:val="100"/>
            <w:position w:val="-1"/>
            <w:sz w:val="24"/>
            <w:szCs w:val="24"/>
            <w:u w:val="single" w:color="0000FF"/>
          </w:rPr>
          <w:t>t</w:t>
        </w:r>
        <w:r>
          <w:rPr>
            <w:rFonts w:cs="Times New Roman" w:hAnsi="Times New Roman" w:eastAsia="Times New Roman" w:ascii="Times New Roman"/>
            <w:color w:val="0000FF"/>
            <w:spacing w:val="1"/>
            <w:w w:val="100"/>
            <w:position w:val="-1"/>
            <w:sz w:val="24"/>
            <w:szCs w:val="24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-1"/>
            <w:w w:val="100"/>
            <w:position w:val="-1"/>
            <w:sz w:val="24"/>
            <w:szCs w:val="24"/>
            <w:u w:val="single" w:color="0000FF"/>
          </w:rPr>
          <w:t>e</w:t>
        </w:r>
        <w:r>
          <w:rPr>
            <w:rFonts w:cs="Times New Roman" w:hAnsi="Times New Roman" w:eastAsia="Times New Roman" w:ascii="Times New Roman"/>
            <w:color w:val="0000FF"/>
            <w:spacing w:val="-1"/>
            <w:w w:val="100"/>
            <w:position w:val="-1"/>
            <w:sz w:val="24"/>
            <w:szCs w:val="24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0"/>
            <w:w w:val="100"/>
            <w:position w:val="-1"/>
            <w:sz w:val="24"/>
            <w:szCs w:val="24"/>
            <w:u w:val="single" w:color="0000FF"/>
          </w:rPr>
          <w:t>m</w:t>
        </w:r>
      </w:hyperlink>
      <w:r>
        <w:rPr>
          <w:rFonts w:cs="Times New Roman" w:hAnsi="Times New Roman" w:eastAsia="Times New Roman" w:ascii="Times New Roman"/>
          <w:color w:val="0000FF"/>
          <w:spacing w:val="0"/>
          <w:w w:val="100"/>
          <w:position w:val="-1"/>
          <w:sz w:val="24"/>
          <w:szCs w:val="24"/>
        </w:rPr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24"/>
          <w:szCs w:val="24"/>
        </w:rPr>
      </w:r>
    </w:p>
    <w:p>
      <w:pPr>
        <w:rPr>
          <w:sz w:val="13"/>
          <w:szCs w:val="13"/>
        </w:rPr>
        <w:jc w:val="left"/>
        <w:spacing w:before="9" w:lineRule="exact" w:line="120"/>
      </w:pP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exact" w:line="300"/>
        <w:ind w:left="468"/>
      </w:pPr>
      <w:hyperlink r:id="rId156">
        <w:r>
          <w:rPr>
            <w:rFonts w:cs="MS UI Gothic" w:hAnsi="MS UI Gothic" w:eastAsia="MS UI Gothic" w:ascii="MS UI Gothic"/>
            <w:spacing w:val="0"/>
            <w:w w:val="100"/>
            <w:position w:val="-1"/>
            <w:sz w:val="23"/>
            <w:szCs w:val="23"/>
          </w:rPr>
          <w:t>❖</w:t>
        </w:r>
        <w:r>
          <w:rPr>
            <w:rFonts w:cs="MS UI Gothic" w:hAnsi="MS UI Gothic" w:eastAsia="MS UI Gothic" w:ascii="MS UI Gothic"/>
            <w:spacing w:val="47"/>
            <w:w w:val="100"/>
            <w:position w:val="-1"/>
            <w:sz w:val="23"/>
            <w:szCs w:val="23"/>
          </w:rPr>
          <w:t> </w:t>
        </w:r>
        <w:r>
          <w:rPr>
            <w:rFonts w:cs="Times New Roman" w:hAnsi="Times New Roman" w:eastAsia="Times New Roman" w:ascii="Times New Roman"/>
            <w:color w:val="0000FF"/>
            <w:spacing w:val="-57"/>
            <w:w w:val="100"/>
            <w:position w:val="-1"/>
            <w:sz w:val="24"/>
            <w:szCs w:val="24"/>
          </w:rPr>
          <w:t> </w:t>
        </w:r>
        <w:r>
          <w:rPr>
            <w:rFonts w:cs="Times New Roman" w:hAnsi="Times New Roman" w:eastAsia="Times New Roman" w:ascii="Times New Roman"/>
            <w:color w:val="0000FF"/>
            <w:spacing w:val="0"/>
            <w:w w:val="100"/>
            <w:position w:val="-1"/>
            <w:sz w:val="24"/>
            <w:szCs w:val="24"/>
            <w:u w:val="single" w:color="0000FF"/>
          </w:rPr>
          <w:t>ht</w:t>
        </w:r>
        <w:r>
          <w:rPr>
            <w:rFonts w:cs="Times New Roman" w:hAnsi="Times New Roman" w:eastAsia="Times New Roman" w:ascii="Times New Roman"/>
            <w:color w:val="0000FF"/>
            <w:spacing w:val="1"/>
            <w:w w:val="100"/>
            <w:position w:val="-1"/>
            <w:sz w:val="24"/>
            <w:szCs w:val="24"/>
            <w:u w:val="single" w:color="0000FF"/>
          </w:rPr>
          <w:t>t</w:t>
        </w:r>
        <w:r>
          <w:rPr>
            <w:rFonts w:cs="Times New Roman" w:hAnsi="Times New Roman" w:eastAsia="Times New Roman" w:ascii="Times New Roman"/>
            <w:color w:val="0000FF"/>
            <w:spacing w:val="1"/>
            <w:w w:val="100"/>
            <w:position w:val="-1"/>
            <w:sz w:val="24"/>
            <w:szCs w:val="24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0"/>
            <w:w w:val="100"/>
            <w:position w:val="-1"/>
            <w:sz w:val="24"/>
            <w:szCs w:val="24"/>
            <w:u w:val="single" w:color="0000FF"/>
          </w:rPr>
          <w:t>ps:</w:t>
        </w:r>
        <w:r>
          <w:rPr>
            <w:rFonts w:cs="Times New Roman" w:hAnsi="Times New Roman" w:eastAsia="Times New Roman" w:ascii="Times New Roman"/>
            <w:color w:val="0000FF"/>
            <w:spacing w:val="1"/>
            <w:w w:val="100"/>
            <w:position w:val="-1"/>
            <w:sz w:val="24"/>
            <w:szCs w:val="24"/>
            <w:u w:val="single" w:color="0000FF"/>
          </w:rPr>
          <w:t>/</w:t>
        </w:r>
        <w:r>
          <w:rPr>
            <w:rFonts w:cs="Times New Roman" w:hAnsi="Times New Roman" w:eastAsia="Times New Roman" w:ascii="Times New Roman"/>
            <w:color w:val="0000FF"/>
            <w:spacing w:val="1"/>
            <w:w w:val="100"/>
            <w:position w:val="-1"/>
            <w:sz w:val="24"/>
            <w:szCs w:val="24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0"/>
            <w:w w:val="100"/>
            <w:position w:val="-1"/>
            <w:sz w:val="24"/>
            <w:szCs w:val="24"/>
            <w:u w:val="single" w:color="0000FF"/>
          </w:rPr>
          <w:t>/files.</w:t>
        </w:r>
        <w:r>
          <w:rPr>
            <w:rFonts w:cs="Times New Roman" w:hAnsi="Times New Roman" w:eastAsia="Times New Roman" w:ascii="Times New Roman"/>
            <w:color w:val="0000FF"/>
            <w:spacing w:val="-1"/>
            <w:w w:val="100"/>
            <w:position w:val="-1"/>
            <w:sz w:val="24"/>
            <w:szCs w:val="24"/>
            <w:u w:val="single" w:color="0000FF"/>
          </w:rPr>
          <w:t>e</w:t>
        </w:r>
        <w:r>
          <w:rPr>
            <w:rFonts w:cs="Times New Roman" w:hAnsi="Times New Roman" w:eastAsia="Times New Roman" w:ascii="Times New Roman"/>
            <w:color w:val="0000FF"/>
            <w:spacing w:val="-1"/>
            <w:w w:val="100"/>
            <w:position w:val="-1"/>
            <w:sz w:val="24"/>
            <w:szCs w:val="24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0"/>
            <w:w w:val="100"/>
            <w:position w:val="-1"/>
            <w:sz w:val="24"/>
            <w:szCs w:val="24"/>
            <w:u w:val="single" w:color="0000FF"/>
          </w:rPr>
          <w:t>ri</w:t>
        </w:r>
        <w:r>
          <w:rPr>
            <w:rFonts w:cs="Times New Roman" w:hAnsi="Times New Roman" w:eastAsia="Times New Roman" w:ascii="Times New Roman"/>
            <w:color w:val="0000FF"/>
            <w:spacing w:val="-1"/>
            <w:w w:val="100"/>
            <w:position w:val="-1"/>
            <w:sz w:val="24"/>
            <w:szCs w:val="24"/>
            <w:u w:val="single" w:color="0000FF"/>
          </w:rPr>
          <w:t>c</w:t>
        </w:r>
        <w:r>
          <w:rPr>
            <w:rFonts w:cs="Times New Roman" w:hAnsi="Times New Roman" w:eastAsia="Times New Roman" w:ascii="Times New Roman"/>
            <w:color w:val="0000FF"/>
            <w:spacing w:val="-1"/>
            <w:w w:val="100"/>
            <w:position w:val="-1"/>
            <w:sz w:val="24"/>
            <w:szCs w:val="24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0"/>
            <w:w w:val="100"/>
            <w:position w:val="-1"/>
            <w:sz w:val="24"/>
            <w:szCs w:val="24"/>
            <w:u w:val="single" w:color="0000FF"/>
          </w:rPr>
          <w:t>.</w:t>
        </w:r>
        <w:r>
          <w:rPr>
            <w:rFonts w:cs="Times New Roman" w:hAnsi="Times New Roman" w:eastAsia="Times New Roman" w:ascii="Times New Roman"/>
            <w:color w:val="0000FF"/>
            <w:spacing w:val="-1"/>
            <w:w w:val="100"/>
            <w:position w:val="-1"/>
            <w:sz w:val="24"/>
            <w:szCs w:val="24"/>
            <w:u w:val="single" w:color="0000FF"/>
          </w:rPr>
          <w:t>e</w:t>
        </w:r>
        <w:r>
          <w:rPr>
            <w:rFonts w:cs="Times New Roman" w:hAnsi="Times New Roman" w:eastAsia="Times New Roman" w:ascii="Times New Roman"/>
            <w:color w:val="0000FF"/>
            <w:spacing w:val="-1"/>
            <w:w w:val="100"/>
            <w:position w:val="-1"/>
            <w:sz w:val="24"/>
            <w:szCs w:val="24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0"/>
            <w:w w:val="100"/>
            <w:position w:val="-1"/>
            <w:sz w:val="24"/>
            <w:szCs w:val="24"/>
            <w:u w:val="single" w:color="0000FF"/>
          </w:rPr>
          <w:t>d.gov/full</w:t>
        </w:r>
        <w:r>
          <w:rPr>
            <w:rFonts w:cs="Times New Roman" w:hAnsi="Times New Roman" w:eastAsia="Times New Roman" w:ascii="Times New Roman"/>
            <w:color w:val="0000FF"/>
            <w:spacing w:val="0"/>
            <w:w w:val="100"/>
            <w:position w:val="-1"/>
            <w:sz w:val="24"/>
            <w:szCs w:val="24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0"/>
            <w:w w:val="100"/>
            <w:position w:val="-1"/>
            <w:sz w:val="24"/>
            <w:szCs w:val="24"/>
            <w:u w:val="single" w:color="0000FF"/>
          </w:rPr>
          <w:t>text/EJ1102818.pdf</w:t>
        </w:r>
      </w:hyperlink>
      <w:r>
        <w:rPr>
          <w:rFonts w:cs="Times New Roman" w:hAnsi="Times New Roman" w:eastAsia="Times New Roman" w:ascii="Times New Roman"/>
          <w:color w:val="0000FF"/>
          <w:spacing w:val="0"/>
          <w:w w:val="100"/>
          <w:position w:val="-1"/>
          <w:sz w:val="24"/>
          <w:szCs w:val="24"/>
        </w:rPr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24"/>
          <w:szCs w:val="24"/>
        </w:rPr>
      </w:r>
    </w:p>
    <w:p>
      <w:pPr>
        <w:rPr>
          <w:sz w:val="13"/>
          <w:szCs w:val="13"/>
        </w:rPr>
        <w:jc w:val="left"/>
        <w:spacing w:before="8" w:lineRule="exact" w:line="120"/>
      </w:pP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6" w:lineRule="exact" w:line="300"/>
        <w:ind w:left="828" w:right="106" w:hanging="360"/>
      </w:pPr>
      <w:hyperlink r:id="rId157">
        <w:r>
          <w:rPr>
            <w:rFonts w:cs="MS UI Gothic" w:hAnsi="MS UI Gothic" w:eastAsia="MS UI Gothic" w:ascii="MS UI Gothic"/>
            <w:spacing w:val="0"/>
            <w:w w:val="100"/>
            <w:sz w:val="23"/>
            <w:szCs w:val="23"/>
          </w:rPr>
          <w:t>❖</w:t>
        </w:r>
        <w:r>
          <w:rPr>
            <w:rFonts w:cs="MS UI Gothic" w:hAnsi="MS UI Gothic" w:eastAsia="MS UI Gothic" w:ascii="MS UI Gothic"/>
            <w:spacing w:val="47"/>
            <w:w w:val="100"/>
            <w:sz w:val="23"/>
            <w:szCs w:val="23"/>
          </w:rPr>
          <w:t> </w:t>
        </w:r>
        <w:r>
          <w:rPr>
            <w:rFonts w:cs="Times New Roman" w:hAnsi="Times New Roman" w:eastAsia="Times New Roman" w:ascii="Times New Roman"/>
            <w:color w:val="0000FF"/>
            <w:spacing w:val="-57"/>
            <w:w w:val="100"/>
            <w:sz w:val="24"/>
            <w:szCs w:val="24"/>
          </w:rPr>
          <w:t> </w:t>
        </w:r>
        <w:r>
          <w:rPr>
            <w:rFonts w:cs="Times New Roman" w:hAnsi="Times New Roman" w:eastAsia="Times New Roman" w:ascii="Times New Roman"/>
            <w:color w:val="0000FF"/>
            <w:spacing w:val="0"/>
            <w:w w:val="100"/>
            <w:sz w:val="24"/>
            <w:szCs w:val="24"/>
            <w:u w:val="single" w:color="0000FF"/>
          </w:rPr>
          <w:t>ht</w:t>
        </w:r>
        <w:r>
          <w:rPr>
            <w:rFonts w:cs="Times New Roman" w:hAnsi="Times New Roman" w:eastAsia="Times New Roman" w:ascii="Times New Roman"/>
            <w:color w:val="0000FF"/>
            <w:spacing w:val="1"/>
            <w:w w:val="100"/>
            <w:sz w:val="24"/>
            <w:szCs w:val="24"/>
            <w:u w:val="single" w:color="0000FF"/>
          </w:rPr>
          <w:t>t</w:t>
        </w:r>
        <w:r>
          <w:rPr>
            <w:rFonts w:cs="Times New Roman" w:hAnsi="Times New Roman" w:eastAsia="Times New Roman" w:ascii="Times New Roman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0"/>
            <w:w w:val="100"/>
            <w:sz w:val="24"/>
            <w:szCs w:val="24"/>
            <w:u w:val="single" w:color="0000FF"/>
          </w:rPr>
          <w:t>ps:</w:t>
        </w:r>
        <w:r>
          <w:rPr>
            <w:rFonts w:cs="Times New Roman" w:hAnsi="Times New Roman" w:eastAsia="Times New Roman" w:ascii="Times New Roman"/>
            <w:color w:val="0000FF"/>
            <w:spacing w:val="1"/>
            <w:w w:val="100"/>
            <w:sz w:val="24"/>
            <w:szCs w:val="24"/>
            <w:u w:val="single" w:color="0000FF"/>
          </w:rPr>
          <w:t>/</w:t>
        </w:r>
        <w:r>
          <w:rPr>
            <w:rFonts w:cs="Times New Roman" w:hAnsi="Times New Roman" w:eastAsia="Times New Roman" w:ascii="Times New Roman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0"/>
            <w:w w:val="100"/>
            <w:sz w:val="24"/>
            <w:szCs w:val="24"/>
            <w:u w:val="single" w:color="0000FF"/>
          </w:rPr>
          <w:t>/cites</w:t>
        </w:r>
        <w:r>
          <w:rPr>
            <w:rFonts w:cs="Times New Roman" w:hAnsi="Times New Roman" w:eastAsia="Times New Roman" w:ascii="Times New Roman"/>
            <w:color w:val="0000FF"/>
            <w:spacing w:val="-1"/>
            <w:w w:val="100"/>
            <w:sz w:val="24"/>
            <w:szCs w:val="24"/>
            <w:u w:val="single" w:color="0000FF"/>
          </w:rPr>
          <w:t>e</w:t>
        </w:r>
        <w:r>
          <w:rPr>
            <w:rFonts w:cs="Times New Roman" w:hAnsi="Times New Roman" w:eastAsia="Times New Roman" w:ascii="Times New Roman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-1"/>
            <w:w w:val="100"/>
            <w:sz w:val="24"/>
            <w:szCs w:val="24"/>
            <w:u w:val="single" w:color="0000FF"/>
          </w:rPr>
          <w:t>e</w:t>
        </w:r>
        <w:r>
          <w:rPr>
            <w:rFonts w:cs="Times New Roman" w:hAnsi="Times New Roman" w:eastAsia="Times New Roman" w:ascii="Times New Roman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0"/>
            <w:w w:val="100"/>
            <w:sz w:val="24"/>
            <w:szCs w:val="24"/>
            <w:u w:val="single" w:color="0000FF"/>
          </w:rPr>
          <w:t>rx.ist.ps</w:t>
        </w:r>
        <w:r>
          <w:rPr>
            <w:rFonts w:cs="Times New Roman" w:hAnsi="Times New Roman" w:eastAsia="Times New Roman" w:ascii="Times New Roman"/>
            <w:color w:val="0000FF"/>
            <w:spacing w:val="0"/>
            <w:w w:val="100"/>
            <w:sz w:val="24"/>
            <w:szCs w:val="24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0"/>
            <w:w w:val="100"/>
            <w:sz w:val="24"/>
            <w:szCs w:val="24"/>
            <w:u w:val="single" w:color="0000FF"/>
          </w:rPr>
          <w:t>u.</w:t>
        </w:r>
        <w:r>
          <w:rPr>
            <w:rFonts w:cs="Times New Roman" w:hAnsi="Times New Roman" w:eastAsia="Times New Roman" w:ascii="Times New Roman"/>
            <w:color w:val="0000FF"/>
            <w:spacing w:val="-1"/>
            <w:w w:val="100"/>
            <w:sz w:val="24"/>
            <w:szCs w:val="24"/>
            <w:u w:val="single" w:color="0000FF"/>
          </w:rPr>
          <w:t>e</w:t>
        </w:r>
        <w:r>
          <w:rPr>
            <w:rFonts w:cs="Times New Roman" w:hAnsi="Times New Roman" w:eastAsia="Times New Roman" w:ascii="Times New Roman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0"/>
            <w:w w:val="100"/>
            <w:sz w:val="24"/>
            <w:szCs w:val="24"/>
            <w:u w:val="single" w:color="0000FF"/>
          </w:rPr>
          <w:t>du/v</w:t>
        </w:r>
        <w:r>
          <w:rPr>
            <w:rFonts w:cs="Times New Roman" w:hAnsi="Times New Roman" w:eastAsia="Times New Roman" w:ascii="Times New Roman"/>
            <w:color w:val="0000FF"/>
            <w:spacing w:val="1"/>
            <w:w w:val="100"/>
            <w:sz w:val="24"/>
            <w:szCs w:val="24"/>
            <w:u w:val="single" w:color="0000FF"/>
          </w:rPr>
          <w:t>i</w:t>
        </w:r>
        <w:r>
          <w:rPr>
            <w:rFonts w:cs="Times New Roman" w:hAnsi="Times New Roman" w:eastAsia="Times New Roman" w:ascii="Times New Roman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-1"/>
            <w:w w:val="100"/>
            <w:sz w:val="24"/>
            <w:szCs w:val="24"/>
            <w:u w:val="single" w:color="0000FF"/>
          </w:rPr>
          <w:t>e</w:t>
        </w:r>
        <w:r>
          <w:rPr>
            <w:rFonts w:cs="Times New Roman" w:hAnsi="Times New Roman" w:eastAsia="Times New Roman" w:ascii="Times New Roman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0"/>
            <w:w w:val="100"/>
            <w:sz w:val="24"/>
            <w:szCs w:val="24"/>
            <w:u w:val="single" w:color="0000FF"/>
          </w:rPr>
          <w:t>wdo</w:t>
        </w:r>
        <w:r>
          <w:rPr>
            <w:rFonts w:cs="Times New Roman" w:hAnsi="Times New Roman" w:eastAsia="Times New Roman" w:ascii="Times New Roman"/>
            <w:color w:val="0000FF"/>
            <w:spacing w:val="-1"/>
            <w:w w:val="100"/>
            <w:sz w:val="24"/>
            <w:szCs w:val="24"/>
            <w:u w:val="single" w:color="0000FF"/>
          </w:rPr>
          <w:t>c</w:t>
        </w:r>
        <w:r>
          <w:rPr>
            <w:rFonts w:cs="Times New Roman" w:hAnsi="Times New Roman" w:eastAsia="Times New Roman" w:ascii="Times New Roman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0"/>
            <w:w w:val="100"/>
            <w:sz w:val="24"/>
            <w:szCs w:val="24"/>
            <w:u w:val="single" w:color="0000FF"/>
          </w:rPr>
          <w:t>/download</w:t>
        </w:r>
        <w:r>
          <w:rPr>
            <w:rFonts w:cs="Times New Roman" w:hAnsi="Times New Roman" w:eastAsia="Times New Roman" w:ascii="Times New Roman"/>
            <w:color w:val="0000FF"/>
            <w:spacing w:val="-1"/>
            <w:w w:val="100"/>
            <w:sz w:val="24"/>
            <w:szCs w:val="24"/>
            <w:u w:val="single" w:color="0000FF"/>
          </w:rPr>
          <w:t>?</w:t>
        </w:r>
        <w:r>
          <w:rPr>
            <w:rFonts w:cs="Times New Roman" w:hAnsi="Times New Roman" w:eastAsia="Times New Roman" w:ascii="Times New Roman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2"/>
            <w:w w:val="100"/>
            <w:sz w:val="24"/>
            <w:szCs w:val="24"/>
            <w:u w:val="single" w:color="0000FF"/>
          </w:rPr>
          <w:t>d</w:t>
        </w:r>
        <w:r>
          <w:rPr>
            <w:rFonts w:cs="Times New Roman" w:hAnsi="Times New Roman" w:eastAsia="Times New Roman" w:ascii="Times New Roman"/>
            <w:color w:val="0000FF"/>
            <w:spacing w:val="2"/>
            <w:w w:val="100"/>
            <w:sz w:val="24"/>
            <w:szCs w:val="24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0"/>
            <w:w w:val="100"/>
            <w:sz w:val="24"/>
            <w:szCs w:val="24"/>
            <w:u w:val="single" w:color="0000FF"/>
          </w:rPr>
          <w:t>oi=10.1.1.437.4030&amp;</w:t>
        </w:r>
        <w:r>
          <w:rPr>
            <w:rFonts w:cs="Times New Roman" w:hAnsi="Times New Roman" w:eastAsia="Times New Roman" w:ascii="Times New Roman"/>
            <w:color w:val="0000FF"/>
            <w:spacing w:val="-1"/>
            <w:w w:val="100"/>
            <w:sz w:val="24"/>
            <w:szCs w:val="24"/>
            <w:u w:val="single" w:color="0000FF"/>
          </w:rPr>
          <w:t>r</w:t>
        </w:r>
        <w:r>
          <w:rPr>
            <w:rFonts w:cs="Times New Roman" w:hAnsi="Times New Roman" w:eastAsia="Times New Roman" w:ascii="Times New Roman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-1"/>
            <w:w w:val="100"/>
            <w:sz w:val="24"/>
            <w:szCs w:val="24"/>
            <w:u w:val="single" w:color="0000FF"/>
          </w:rPr>
          <w:t>e</w:t>
        </w:r>
        <w:r>
          <w:rPr>
            <w:rFonts w:cs="Times New Roman" w:hAnsi="Times New Roman" w:eastAsia="Times New Roman" w:ascii="Times New Roman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2"/>
            <w:w w:val="100"/>
            <w:sz w:val="24"/>
            <w:szCs w:val="24"/>
            <w:u w:val="single" w:color="0000FF"/>
          </w:rPr>
          <w:t>p</w:t>
        </w:r>
        <w:r>
          <w:rPr>
            <w:rFonts w:cs="Times New Roman" w:hAnsi="Times New Roman" w:eastAsia="Times New Roman" w:ascii="Times New Roman"/>
            <w:color w:val="0000FF"/>
            <w:spacing w:val="2"/>
            <w:w w:val="100"/>
            <w:sz w:val="24"/>
            <w:szCs w:val="24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-1"/>
            <w:w w:val="100"/>
            <w:sz w:val="24"/>
            <w:szCs w:val="24"/>
            <w:u w:val="single" w:color="0000FF"/>
          </w:rPr>
          <w:t>=</w:t>
        </w:r>
        <w:r>
          <w:rPr>
            <w:rFonts w:cs="Times New Roman" w:hAnsi="Times New Roman" w:eastAsia="Times New Roman" w:ascii="Times New Roman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0"/>
            <w:w w:val="100"/>
            <w:sz w:val="24"/>
            <w:szCs w:val="24"/>
            <w:u w:val="single" w:color="0000FF"/>
          </w:rPr>
          <w:t>r</w:t>
        </w:r>
        <w:r>
          <w:rPr>
            <w:rFonts w:cs="Times New Roman" w:hAnsi="Times New Roman" w:eastAsia="Times New Roman" w:ascii="Times New Roman"/>
            <w:color w:val="0000FF"/>
            <w:spacing w:val="-2"/>
            <w:w w:val="100"/>
            <w:sz w:val="24"/>
            <w:szCs w:val="24"/>
            <w:u w:val="single" w:color="0000FF"/>
          </w:rPr>
          <w:t>e</w:t>
        </w:r>
        <w:r>
          <w:rPr>
            <w:rFonts w:cs="Times New Roman" w:hAnsi="Times New Roman" w:eastAsia="Times New Roman" w:ascii="Times New Roman"/>
            <w:color w:val="0000FF"/>
            <w:spacing w:val="-2"/>
            <w:w w:val="100"/>
            <w:sz w:val="24"/>
            <w:szCs w:val="24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0"/>
            <w:w w:val="100"/>
            <w:sz w:val="24"/>
            <w:szCs w:val="24"/>
            <w:u w:val="single" w:color="0000FF"/>
          </w:rPr>
          <w:t>p1&amp;t</w:t>
        </w:r>
      </w:hyperlink>
      <w:r>
        <w:rPr>
          <w:rFonts w:cs="Times New Roman" w:hAnsi="Times New Roman" w:eastAsia="Times New Roman" w:ascii="Times New Roman"/>
          <w:color w:val="0000FF"/>
          <w:spacing w:val="0"/>
          <w:w w:val="100"/>
          <w:sz w:val="24"/>
          <w:szCs w:val="24"/>
        </w:rPr>
      </w:r>
      <w:r>
        <w:rPr>
          <w:rFonts w:cs="Times New Roman" w:hAnsi="Times New Roman" w:eastAsia="Times New Roman" w:ascii="Times New Roman"/>
          <w:color w:val="0000FF"/>
          <w:spacing w:val="0"/>
          <w:w w:val="100"/>
          <w:sz w:val="24"/>
          <w:szCs w:val="24"/>
        </w:rPr>
        <w:t> </w:t>
      </w:r>
      <w:hyperlink r:id="rId158">
        <w:r>
          <w:rPr>
            <w:rFonts w:cs="Times New Roman" w:hAnsi="Times New Roman" w:eastAsia="Times New Roman" w:ascii="Times New Roman"/>
            <w:color w:val="0000FF"/>
            <w:spacing w:val="0"/>
            <w:w w:val="100"/>
            <w:sz w:val="24"/>
            <w:szCs w:val="24"/>
            <w:u w:val="single" w:color="0000FF"/>
          </w:rPr>
          <w:t>yp</w:t>
        </w:r>
        <w:r>
          <w:rPr>
            <w:rFonts w:cs="Times New Roman" w:hAnsi="Times New Roman" w:eastAsia="Times New Roman" w:ascii="Times New Roman"/>
            <w:color w:val="0000FF"/>
            <w:spacing w:val="-1"/>
            <w:w w:val="100"/>
            <w:sz w:val="24"/>
            <w:szCs w:val="24"/>
            <w:u w:val="single" w:color="0000FF"/>
          </w:rPr>
          <w:t>e</w:t>
        </w:r>
        <w:r>
          <w:rPr>
            <w:rFonts w:cs="Times New Roman" w:hAnsi="Times New Roman" w:eastAsia="Times New Roman" w:ascii="Times New Roman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-1"/>
            <w:w w:val="100"/>
            <w:sz w:val="24"/>
            <w:szCs w:val="24"/>
            <w:u w:val="single" w:color="0000FF"/>
          </w:rPr>
          <w:t>=</w:t>
        </w:r>
        <w:r>
          <w:rPr>
            <w:rFonts w:cs="Times New Roman" w:hAnsi="Times New Roman" w:eastAsia="Times New Roman" w:ascii="Times New Roman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0"/>
            <w:w w:val="100"/>
            <w:sz w:val="24"/>
            <w:szCs w:val="24"/>
            <w:u w:val="single" w:color="0000FF"/>
          </w:rPr>
          <w:t>pdf#:~:text</w:t>
        </w:r>
        <w:r>
          <w:rPr>
            <w:rFonts w:cs="Times New Roman" w:hAnsi="Times New Roman" w:eastAsia="Times New Roman" w:ascii="Times New Roman"/>
            <w:color w:val="0000FF"/>
            <w:spacing w:val="-1"/>
            <w:w w:val="100"/>
            <w:sz w:val="24"/>
            <w:szCs w:val="24"/>
            <w:u w:val="single" w:color="0000FF"/>
          </w:rPr>
          <w:t>=</w:t>
        </w:r>
        <w:r>
          <w:rPr>
            <w:rFonts w:cs="Times New Roman" w:hAnsi="Times New Roman" w:eastAsia="Times New Roman" w:ascii="Times New Roman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0"/>
            <w:w w:val="100"/>
            <w:sz w:val="24"/>
            <w:szCs w:val="24"/>
            <w:u w:val="single" w:color="0000FF"/>
          </w:rPr>
          <w:t>T</w:t>
        </w:r>
        <w:r>
          <w:rPr>
            <w:rFonts w:cs="Times New Roman" w:hAnsi="Times New Roman" w:eastAsia="Times New Roman" w:ascii="Times New Roman"/>
            <w:color w:val="0000FF"/>
            <w:spacing w:val="2"/>
            <w:w w:val="100"/>
            <w:sz w:val="24"/>
            <w:szCs w:val="24"/>
            <w:u w:val="single" w:color="0000FF"/>
          </w:rPr>
          <w:t>h</w:t>
        </w:r>
        <w:r>
          <w:rPr>
            <w:rFonts w:cs="Times New Roman" w:hAnsi="Times New Roman" w:eastAsia="Times New Roman" w:ascii="Times New Roman"/>
            <w:color w:val="0000FF"/>
            <w:spacing w:val="2"/>
            <w:w w:val="100"/>
            <w:sz w:val="24"/>
            <w:szCs w:val="24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-1"/>
            <w:w w:val="100"/>
            <w:sz w:val="24"/>
            <w:szCs w:val="24"/>
            <w:u w:val="single" w:color="0000FF"/>
          </w:rPr>
          <w:t>e</w:t>
        </w:r>
        <w:r>
          <w:rPr>
            <w:rFonts w:cs="Times New Roman" w:hAnsi="Times New Roman" w:eastAsia="Times New Roman" w:ascii="Times New Roman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-1"/>
            <w:w w:val="100"/>
            <w:sz w:val="24"/>
            <w:szCs w:val="24"/>
            <w:u w:val="single" w:color="0000FF"/>
          </w:rPr>
          <w:t>%</w:t>
        </w:r>
        <w:r>
          <w:rPr>
            <w:rFonts w:cs="Times New Roman" w:hAnsi="Times New Roman" w:eastAsia="Times New Roman" w:ascii="Times New Roman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2"/>
            <w:w w:val="100"/>
            <w:sz w:val="24"/>
            <w:szCs w:val="24"/>
            <w:u w:val="single" w:color="0000FF"/>
          </w:rPr>
          <w:t>2</w:t>
        </w:r>
        <w:r>
          <w:rPr>
            <w:rFonts w:cs="Times New Roman" w:hAnsi="Times New Roman" w:eastAsia="Times New Roman" w:ascii="Times New Roman"/>
            <w:color w:val="0000FF"/>
            <w:spacing w:val="2"/>
            <w:w w:val="100"/>
            <w:sz w:val="24"/>
            <w:szCs w:val="24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0"/>
            <w:w w:val="100"/>
            <w:sz w:val="24"/>
            <w:szCs w:val="24"/>
            <w:u w:val="single" w:color="0000FF"/>
          </w:rPr>
          <w:t>0obje</w:t>
        </w:r>
        <w:r>
          <w:rPr>
            <w:rFonts w:cs="Times New Roman" w:hAnsi="Times New Roman" w:eastAsia="Times New Roman" w:ascii="Times New Roman"/>
            <w:color w:val="0000FF"/>
            <w:spacing w:val="-1"/>
            <w:w w:val="100"/>
            <w:sz w:val="24"/>
            <w:szCs w:val="24"/>
            <w:u w:val="single" w:color="0000FF"/>
          </w:rPr>
          <w:t>c</w:t>
        </w:r>
        <w:r>
          <w:rPr>
            <w:rFonts w:cs="Times New Roman" w:hAnsi="Times New Roman" w:eastAsia="Times New Roman" w:ascii="Times New Roman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0"/>
            <w:w w:val="100"/>
            <w:sz w:val="24"/>
            <w:szCs w:val="24"/>
            <w:u w:val="single" w:color="0000FF"/>
          </w:rPr>
          <w:t>t</w:t>
        </w:r>
        <w:r>
          <w:rPr>
            <w:rFonts w:cs="Times New Roman" w:hAnsi="Times New Roman" w:eastAsia="Times New Roman" w:ascii="Times New Roman"/>
            <w:color w:val="0000FF"/>
            <w:spacing w:val="1"/>
            <w:w w:val="100"/>
            <w:sz w:val="24"/>
            <w:szCs w:val="24"/>
            <w:u w:val="single" w:color="0000FF"/>
          </w:rPr>
          <w:t>i</w:t>
        </w:r>
        <w:r>
          <w:rPr>
            <w:rFonts w:cs="Times New Roman" w:hAnsi="Times New Roman" w:eastAsia="Times New Roman" w:ascii="Times New Roman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0"/>
            <w:w w:val="100"/>
            <w:sz w:val="24"/>
            <w:szCs w:val="24"/>
            <w:u w:val="single" w:color="0000FF"/>
          </w:rPr>
          <w:t>v</w:t>
        </w:r>
        <w:r>
          <w:rPr>
            <w:rFonts w:cs="Times New Roman" w:hAnsi="Times New Roman" w:eastAsia="Times New Roman" w:ascii="Times New Roman"/>
            <w:color w:val="0000FF"/>
            <w:spacing w:val="-1"/>
            <w:w w:val="100"/>
            <w:sz w:val="24"/>
            <w:szCs w:val="24"/>
            <w:u w:val="single" w:color="0000FF"/>
          </w:rPr>
          <w:t>e</w:t>
        </w:r>
        <w:r>
          <w:rPr>
            <w:rFonts w:cs="Times New Roman" w:hAnsi="Times New Roman" w:eastAsia="Times New Roman" w:ascii="Times New Roman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0"/>
            <w:w w:val="100"/>
            <w:sz w:val="24"/>
            <w:szCs w:val="24"/>
            <w:u w:val="single" w:color="0000FF"/>
          </w:rPr>
          <w:t>s%20o</w:t>
        </w:r>
        <w:r>
          <w:rPr>
            <w:rFonts w:cs="Times New Roman" w:hAnsi="Times New Roman" w:eastAsia="Times New Roman" w:ascii="Times New Roman"/>
            <w:color w:val="0000FF"/>
            <w:spacing w:val="-1"/>
            <w:w w:val="100"/>
            <w:sz w:val="24"/>
            <w:szCs w:val="24"/>
            <w:u w:val="single" w:color="0000FF"/>
          </w:rPr>
          <w:t>f</w:t>
        </w:r>
        <w:r>
          <w:rPr>
            <w:rFonts w:cs="Times New Roman" w:hAnsi="Times New Roman" w:eastAsia="Times New Roman" w:ascii="Times New Roman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-1"/>
            <w:w w:val="100"/>
            <w:sz w:val="24"/>
            <w:szCs w:val="24"/>
            <w:u w:val="single" w:color="0000FF"/>
          </w:rPr>
          <w:t>%</w:t>
        </w:r>
        <w:r>
          <w:rPr>
            <w:rFonts w:cs="Times New Roman" w:hAnsi="Times New Roman" w:eastAsia="Times New Roman" w:ascii="Times New Roman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0"/>
            <w:w w:val="100"/>
            <w:sz w:val="24"/>
            <w:szCs w:val="24"/>
            <w:u w:val="single" w:color="0000FF"/>
          </w:rPr>
          <w:t>2</w:t>
        </w:r>
        <w:r>
          <w:rPr>
            <w:rFonts w:cs="Times New Roman" w:hAnsi="Times New Roman" w:eastAsia="Times New Roman" w:ascii="Times New Roman"/>
            <w:color w:val="0000FF"/>
            <w:spacing w:val="2"/>
            <w:w w:val="100"/>
            <w:sz w:val="24"/>
            <w:szCs w:val="24"/>
            <w:u w:val="single" w:color="0000FF"/>
          </w:rPr>
          <w:t>0</w:t>
        </w:r>
        <w:r>
          <w:rPr>
            <w:rFonts w:cs="Times New Roman" w:hAnsi="Times New Roman" w:eastAsia="Times New Roman" w:ascii="Times New Roman"/>
            <w:color w:val="0000FF"/>
            <w:spacing w:val="2"/>
            <w:w w:val="100"/>
            <w:sz w:val="24"/>
            <w:szCs w:val="24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1"/>
            <w:w w:val="100"/>
            <w:sz w:val="24"/>
            <w:szCs w:val="24"/>
            <w:u w:val="single" w:color="0000FF"/>
          </w:rPr>
          <w:t>a</w:t>
        </w:r>
        <w:r>
          <w:rPr>
            <w:rFonts w:cs="Times New Roman" w:hAnsi="Times New Roman" w:eastAsia="Times New Roman" w:ascii="Times New Roman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-1"/>
            <w:w w:val="100"/>
            <w:sz w:val="24"/>
            <w:szCs w:val="24"/>
            <w:u w:val="single" w:color="0000FF"/>
          </w:rPr>
          <w:t>%</w:t>
        </w:r>
        <w:r>
          <w:rPr>
            <w:rFonts w:cs="Times New Roman" w:hAnsi="Times New Roman" w:eastAsia="Times New Roman" w:ascii="Times New Roman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0"/>
            <w:w w:val="100"/>
            <w:sz w:val="24"/>
            <w:szCs w:val="24"/>
            <w:u w:val="single" w:color="0000FF"/>
          </w:rPr>
          <w:t>20virtu</w:t>
        </w:r>
        <w:r>
          <w:rPr>
            <w:rFonts w:cs="Times New Roman" w:hAnsi="Times New Roman" w:eastAsia="Times New Roman" w:ascii="Times New Roman"/>
            <w:color w:val="0000FF"/>
            <w:spacing w:val="-1"/>
            <w:w w:val="100"/>
            <w:sz w:val="24"/>
            <w:szCs w:val="24"/>
            <w:u w:val="single" w:color="0000FF"/>
          </w:rPr>
          <w:t>a</w:t>
        </w:r>
        <w:r>
          <w:rPr>
            <w:rFonts w:cs="Times New Roman" w:hAnsi="Times New Roman" w:eastAsia="Times New Roman" w:ascii="Times New Roman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0"/>
            <w:w w:val="100"/>
            <w:sz w:val="24"/>
            <w:szCs w:val="24"/>
            <w:u w:val="single" w:color="0000FF"/>
          </w:rPr>
          <w:t>l,</w:t>
        </w:r>
        <w:r>
          <w:rPr>
            <w:rFonts w:cs="Times New Roman" w:hAnsi="Times New Roman" w:eastAsia="Times New Roman" w:ascii="Times New Roman"/>
            <w:color w:val="0000FF"/>
            <w:spacing w:val="1"/>
            <w:w w:val="100"/>
            <w:sz w:val="24"/>
            <w:szCs w:val="24"/>
            <w:u w:val="single" w:color="0000FF"/>
          </w:rPr>
          <w:t>t</w:t>
        </w:r>
        <w:r>
          <w:rPr>
            <w:rFonts w:cs="Times New Roman" w:hAnsi="Times New Roman" w:eastAsia="Times New Roman" w:ascii="Times New Roman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0"/>
            <w:w w:val="100"/>
            <w:sz w:val="24"/>
            <w:szCs w:val="24"/>
            <w:u w:val="single" w:color="0000FF"/>
          </w:rPr>
          <w:t>o</w:t>
        </w:r>
        <w:r>
          <w:rPr>
            <w:rFonts w:cs="Times New Roman" w:hAnsi="Times New Roman" w:eastAsia="Times New Roman" w:ascii="Times New Roman"/>
            <w:color w:val="0000FF"/>
            <w:spacing w:val="-1"/>
            <w:w w:val="100"/>
            <w:sz w:val="24"/>
            <w:szCs w:val="24"/>
            <w:u w:val="single" w:color="0000FF"/>
          </w:rPr>
          <w:t>%</w:t>
        </w:r>
        <w:r>
          <w:rPr>
            <w:rFonts w:cs="Times New Roman" w:hAnsi="Times New Roman" w:eastAsia="Times New Roman" w:ascii="Times New Roman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0"/>
            <w:w w:val="100"/>
            <w:sz w:val="24"/>
            <w:szCs w:val="24"/>
            <w:u w:val="single" w:color="0000FF"/>
          </w:rPr>
          <w:t>20suppo</w:t>
        </w:r>
        <w:r>
          <w:rPr>
            <w:rFonts w:cs="Times New Roman" w:hAnsi="Times New Roman" w:eastAsia="Times New Roman" w:ascii="Times New Roman"/>
            <w:color w:val="0000FF"/>
            <w:spacing w:val="2"/>
            <w:w w:val="100"/>
            <w:sz w:val="24"/>
            <w:szCs w:val="24"/>
            <w:u w:val="single" w:color="0000FF"/>
          </w:rPr>
          <w:t>r</w:t>
        </w:r>
        <w:r>
          <w:rPr>
            <w:rFonts w:cs="Times New Roman" w:hAnsi="Times New Roman" w:eastAsia="Times New Roman" w:ascii="Times New Roman"/>
            <w:color w:val="0000FF"/>
            <w:spacing w:val="2"/>
            <w:w w:val="100"/>
            <w:sz w:val="24"/>
            <w:szCs w:val="24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0"/>
            <w:w w:val="100"/>
            <w:sz w:val="24"/>
            <w:szCs w:val="24"/>
            <w:u w:val="single" w:color="0000FF"/>
          </w:rPr>
          <w:t>t%20</w:t>
        </w:r>
        <w:r>
          <w:rPr>
            <w:rFonts w:cs="Times New Roman" w:hAnsi="Times New Roman" w:eastAsia="Times New Roman" w:ascii="Times New Roman"/>
            <w:color w:val="0000FF"/>
            <w:spacing w:val="-1"/>
            <w:w w:val="100"/>
            <w:sz w:val="24"/>
            <w:szCs w:val="24"/>
            <w:u w:val="single" w:color="0000FF"/>
          </w:rPr>
          <w:t>a</w:t>
        </w:r>
        <w:r>
          <w:rPr>
            <w:rFonts w:cs="Times New Roman" w:hAnsi="Times New Roman" w:eastAsia="Times New Roman" w:ascii="Times New Roman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-1"/>
            <w:w w:val="100"/>
            <w:sz w:val="24"/>
            <w:szCs w:val="24"/>
            <w:u w:val="single" w:color="0000FF"/>
          </w:rPr>
          <w:t>%</w:t>
        </w:r>
        <w:r>
          <w:rPr>
            <w:rFonts w:cs="Times New Roman" w:hAnsi="Times New Roman" w:eastAsia="Times New Roman" w:ascii="Times New Roman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0"/>
            <w:w w:val="100"/>
            <w:sz w:val="24"/>
            <w:szCs w:val="24"/>
            <w:u w:val="single" w:color="0000FF"/>
          </w:rPr>
          <w:t>2</w:t>
        </w:r>
      </w:hyperlink>
      <w:r>
        <w:rPr>
          <w:rFonts w:cs="Times New Roman" w:hAnsi="Times New Roman" w:eastAsia="Times New Roman" w:ascii="Times New Roman"/>
          <w:color w:val="0000FF"/>
          <w:spacing w:val="0"/>
          <w:w w:val="100"/>
          <w:sz w:val="24"/>
          <w:szCs w:val="24"/>
        </w:rPr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21"/>
        <w:ind w:left="828"/>
        <w:sectPr>
          <w:pgMar w:header="736" w:footer="998" w:top="960" w:bottom="280" w:left="1620" w:right="1320"/>
          <w:pgSz w:w="11920" w:h="16840"/>
        </w:sectPr>
      </w:pPr>
      <w:r>
        <w:rPr>
          <w:rFonts w:cs="Times New Roman" w:hAnsi="Times New Roman" w:eastAsia="Times New Roman" w:ascii="Times New Roman"/>
          <w:color w:val="0000FF"/>
          <w:sz w:val="24"/>
          <w:szCs w:val="24"/>
        </w:rPr>
      </w:r>
      <w:hyperlink r:id="rId159">
        <w:r>
          <w:rPr>
            <w:rFonts w:cs="Times New Roman" w:hAnsi="Times New Roman" w:eastAsia="Times New Roman" w:ascii="Times New Roman"/>
            <w:color w:val="0000FF"/>
            <w:spacing w:val="0"/>
            <w:w w:val="100"/>
            <w:sz w:val="24"/>
            <w:szCs w:val="24"/>
            <w:u w:val="single" w:color="0000FF"/>
          </w:rPr>
          <w:t>0</w:t>
        </w:r>
        <w:r>
          <w:rPr>
            <w:rFonts w:cs="Times New Roman" w:hAnsi="Times New Roman" w:eastAsia="Times New Roman" w:ascii="Times New Roman"/>
            <w:color w:val="0000FF"/>
            <w:spacing w:val="-1"/>
            <w:w w:val="100"/>
            <w:sz w:val="24"/>
            <w:szCs w:val="24"/>
            <w:u w:val="single" w:color="0000FF"/>
          </w:rPr>
          <w:t>c</w:t>
        </w:r>
        <w:r>
          <w:rPr>
            <w:rFonts w:cs="Times New Roman" w:hAnsi="Times New Roman" w:eastAsia="Times New Roman" w:ascii="Times New Roman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0"/>
            <w:w w:val="100"/>
            <w:sz w:val="24"/>
            <w:szCs w:val="24"/>
            <w:u w:val="single" w:color="0000FF"/>
          </w:rPr>
          <w:t>ol</w:t>
        </w:r>
        <w:r>
          <w:rPr>
            <w:rFonts w:cs="Times New Roman" w:hAnsi="Times New Roman" w:eastAsia="Times New Roman" w:ascii="Times New Roman"/>
            <w:color w:val="0000FF"/>
            <w:spacing w:val="1"/>
            <w:w w:val="100"/>
            <w:sz w:val="24"/>
            <w:szCs w:val="24"/>
            <w:u w:val="single" w:color="0000FF"/>
          </w:rPr>
          <w:t>l</w:t>
        </w:r>
        <w:r>
          <w:rPr>
            <w:rFonts w:cs="Times New Roman" w:hAnsi="Times New Roman" w:eastAsia="Times New Roman" w:ascii="Times New Roman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-1"/>
            <w:w w:val="100"/>
            <w:sz w:val="24"/>
            <w:szCs w:val="24"/>
            <w:u w:val="single" w:color="0000FF"/>
          </w:rPr>
          <w:t>a</w:t>
        </w:r>
        <w:r>
          <w:rPr>
            <w:rFonts w:cs="Times New Roman" w:hAnsi="Times New Roman" w:eastAsia="Times New Roman" w:ascii="Times New Roman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0"/>
            <w:w w:val="100"/>
            <w:sz w:val="24"/>
            <w:szCs w:val="24"/>
            <w:u w:val="single" w:color="0000FF"/>
          </w:rPr>
          <w:t>bor</w:t>
        </w:r>
        <w:r>
          <w:rPr>
            <w:rFonts w:cs="Times New Roman" w:hAnsi="Times New Roman" w:eastAsia="Times New Roman" w:ascii="Times New Roman"/>
            <w:color w:val="0000FF"/>
            <w:spacing w:val="-2"/>
            <w:w w:val="100"/>
            <w:sz w:val="24"/>
            <w:szCs w:val="24"/>
            <w:u w:val="single" w:color="0000FF"/>
          </w:rPr>
          <w:t>a</w:t>
        </w:r>
        <w:r>
          <w:rPr>
            <w:rFonts w:cs="Times New Roman" w:hAnsi="Times New Roman" w:eastAsia="Times New Roman" w:ascii="Times New Roman"/>
            <w:color w:val="0000FF"/>
            <w:spacing w:val="-2"/>
            <w:w w:val="100"/>
            <w:sz w:val="24"/>
            <w:szCs w:val="24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0"/>
            <w:w w:val="100"/>
            <w:sz w:val="24"/>
            <w:szCs w:val="24"/>
            <w:u w:val="single" w:color="0000FF"/>
          </w:rPr>
          <w:t>t</w:t>
        </w:r>
        <w:r>
          <w:rPr>
            <w:rFonts w:cs="Times New Roman" w:hAnsi="Times New Roman" w:eastAsia="Times New Roman" w:ascii="Times New Roman"/>
            <w:color w:val="0000FF"/>
            <w:spacing w:val="1"/>
            <w:w w:val="100"/>
            <w:sz w:val="24"/>
            <w:szCs w:val="24"/>
            <w:u w:val="single" w:color="0000FF"/>
          </w:rPr>
          <w:t>i</w:t>
        </w:r>
        <w:r>
          <w:rPr>
            <w:rFonts w:cs="Times New Roman" w:hAnsi="Times New Roman" w:eastAsia="Times New Roman" w:ascii="Times New Roman"/>
            <w:color w:val="0000FF"/>
            <w:spacing w:val="1"/>
            <w:w w:val="100"/>
            <w:sz w:val="24"/>
            <w:szCs w:val="24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0"/>
            <w:w w:val="100"/>
            <w:sz w:val="24"/>
            <w:szCs w:val="24"/>
            <w:u w:val="single" w:color="0000FF"/>
          </w:rPr>
          <w:t>v</w:t>
        </w:r>
        <w:r>
          <w:rPr>
            <w:rFonts w:cs="Times New Roman" w:hAnsi="Times New Roman" w:eastAsia="Times New Roman" w:ascii="Times New Roman"/>
            <w:color w:val="0000FF"/>
            <w:spacing w:val="-1"/>
            <w:w w:val="100"/>
            <w:sz w:val="24"/>
            <w:szCs w:val="24"/>
            <w:u w:val="single" w:color="0000FF"/>
          </w:rPr>
          <w:t>e</w:t>
        </w:r>
        <w:r>
          <w:rPr>
            <w:rFonts w:cs="Times New Roman" w:hAnsi="Times New Roman" w:eastAsia="Times New Roman" w:ascii="Times New Roman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-1"/>
            <w:w w:val="100"/>
            <w:sz w:val="24"/>
            <w:szCs w:val="24"/>
            <w:u w:val="single" w:color="0000FF"/>
          </w:rPr>
          <w:t>%</w:t>
        </w:r>
        <w:r>
          <w:rPr>
            <w:rFonts w:cs="Times New Roman" w:hAnsi="Times New Roman" w:eastAsia="Times New Roman" w:ascii="Times New Roman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0"/>
            <w:w w:val="100"/>
            <w:sz w:val="24"/>
            <w:szCs w:val="24"/>
            <w:u w:val="single" w:color="0000FF"/>
          </w:rPr>
          <w:t>20</w:t>
        </w:r>
        <w:r>
          <w:rPr>
            <w:rFonts w:cs="Times New Roman" w:hAnsi="Times New Roman" w:eastAsia="Times New Roman" w:ascii="Times New Roman"/>
            <w:color w:val="0000FF"/>
            <w:spacing w:val="3"/>
            <w:w w:val="100"/>
            <w:sz w:val="24"/>
            <w:szCs w:val="24"/>
            <w:u w:val="single" w:color="0000FF"/>
          </w:rPr>
          <w:t>l</w:t>
        </w:r>
        <w:r>
          <w:rPr>
            <w:rFonts w:cs="Times New Roman" w:hAnsi="Times New Roman" w:eastAsia="Times New Roman" w:ascii="Times New Roman"/>
            <w:color w:val="0000FF"/>
            <w:spacing w:val="3"/>
            <w:w w:val="100"/>
            <w:sz w:val="24"/>
            <w:szCs w:val="24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-1"/>
            <w:w w:val="100"/>
            <w:sz w:val="24"/>
            <w:szCs w:val="24"/>
            <w:u w:val="single" w:color="0000FF"/>
          </w:rPr>
          <w:t>e</w:t>
        </w:r>
        <w:r>
          <w:rPr>
            <w:rFonts w:cs="Times New Roman" w:hAnsi="Times New Roman" w:eastAsia="Times New Roman" w:ascii="Times New Roman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-1"/>
            <w:w w:val="100"/>
            <w:sz w:val="24"/>
            <w:szCs w:val="24"/>
            <w:u w:val="single" w:color="0000FF"/>
          </w:rPr>
          <w:t>a</w:t>
        </w:r>
        <w:r>
          <w:rPr>
            <w:rFonts w:cs="Times New Roman" w:hAnsi="Times New Roman" w:eastAsia="Times New Roman" w:ascii="Times New Roman"/>
            <w:color w:val="0000FF"/>
            <w:spacing w:val="-1"/>
            <w:w w:val="100"/>
            <w:sz w:val="24"/>
            <w:szCs w:val="24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0"/>
            <w:w w:val="100"/>
            <w:sz w:val="24"/>
            <w:szCs w:val="24"/>
            <w:u w:val="single" w:color="0000FF"/>
          </w:rPr>
          <w:t>rn</w:t>
        </w:r>
        <w:r>
          <w:rPr>
            <w:rFonts w:cs="Times New Roman" w:hAnsi="Times New Roman" w:eastAsia="Times New Roman" w:ascii="Times New Roman"/>
            <w:color w:val="0000FF"/>
            <w:spacing w:val="2"/>
            <w:w w:val="100"/>
            <w:sz w:val="24"/>
            <w:szCs w:val="24"/>
            <w:u w:val="single" w:color="0000FF"/>
          </w:rPr>
          <w:t>i</w:t>
        </w:r>
        <w:r>
          <w:rPr>
            <w:rFonts w:cs="Times New Roman" w:hAnsi="Times New Roman" w:eastAsia="Times New Roman" w:ascii="Times New Roman"/>
            <w:color w:val="0000FF"/>
            <w:spacing w:val="2"/>
            <w:w w:val="100"/>
            <w:sz w:val="24"/>
            <w:szCs w:val="24"/>
            <w:u w:val="single" w:color="0000FF"/>
          </w:rPr>
        </w:r>
        <w:r>
          <w:rPr>
            <w:rFonts w:cs="Times New Roman" w:hAnsi="Times New Roman" w:eastAsia="Times New Roman" w:ascii="Times New Roman"/>
            <w:color w:val="0000FF"/>
            <w:spacing w:val="0"/>
            <w:w w:val="100"/>
            <w:sz w:val="24"/>
            <w:szCs w:val="24"/>
            <w:u w:val="single" w:color="0000FF"/>
          </w:rPr>
          <w:t>ng</w:t>
        </w:r>
      </w:hyperlink>
      <w:r>
        <w:rPr>
          <w:rFonts w:cs="Times New Roman" w:hAnsi="Times New Roman" w:eastAsia="Times New Roman" w:ascii="Times New Roman"/>
          <w:color w:val="0000FF"/>
          <w:spacing w:val="0"/>
          <w:w w:val="100"/>
          <w:sz w:val="24"/>
          <w:szCs w:val="24"/>
        </w:rPr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4"/>
          <w:szCs w:val="2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7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32"/>
          <w:szCs w:val="32"/>
        </w:rPr>
        <w:jc w:val="left"/>
        <w:spacing w:before="18" w:lineRule="exact" w:line="360"/>
        <w:ind w:left="108"/>
      </w:pPr>
      <w:r>
        <w:rPr>
          <w:rFonts w:cs="Times New Roman" w:hAnsi="Times New Roman" w:eastAsia="Times New Roman" w:ascii="Times New Roman"/>
          <w:b/>
          <w:w w:val="99"/>
          <w:position w:val="-1"/>
          <w:sz w:val="32"/>
          <w:szCs w:val="32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Append</w:t>
      </w:r>
      <w:r>
        <w:rPr>
          <w:rFonts w:cs="Times New Roman" w:hAnsi="Times New Roman" w:eastAsia="Times New Roman" w:ascii="Times New Roman"/>
          <w:b/>
          <w:spacing w:val="3"/>
          <w:w w:val="100"/>
          <w:position w:val="-1"/>
          <w:sz w:val="32"/>
          <w:szCs w:val="32"/>
          <w:u w:val="thick" w:color="000000"/>
        </w:rPr>
        <w:t>i</w:t>
      </w:r>
      <w:r>
        <w:rPr>
          <w:rFonts w:cs="Times New Roman" w:hAnsi="Times New Roman" w:eastAsia="Times New Roman" w:ascii="Times New Roman"/>
          <w:b/>
          <w:spacing w:val="3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32"/>
          <w:szCs w:val="32"/>
          <w:u w:val="thick" w:color="000000"/>
        </w:rPr>
        <w:t>x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32"/>
          <w:szCs w:val="3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  <w:u w:val="thick" w:color="000000"/>
        </w:rPr>
        <w:t>: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32"/>
          <w:szCs w:val="32"/>
        </w:rPr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32"/>
          <w:szCs w:val="3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11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43"/>
          <w:szCs w:val="43"/>
        </w:rPr>
        <w:jc w:val="center"/>
        <w:spacing w:before="9" w:lineRule="exact" w:line="480"/>
        <w:ind w:left="3557" w:right="4820"/>
      </w:pPr>
      <w:r>
        <w:pict>
          <v:group style="position:absolute;margin-left:130.14pt;margin-top:56.5972pt;width:353.373pt;height:0pt;mso-position-horizontal-relative:page;mso-position-vertical-relative:paragraph;z-index:-4094" coordorigin="2603,1132" coordsize="7067,0">
            <v:shape style="position:absolute;left:2603;top:1132;width:7067;height:0" coordorigin="2603,1132" coordsize="7067,0" path="m2603,1132l9670,1132e" filled="f" stroked="t" strokeweight="0.635681pt" strokecolor="#7E7E7E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b/>
          <w:spacing w:val="-1"/>
          <w:w w:val="101"/>
          <w:position w:val="-1"/>
          <w:sz w:val="43"/>
          <w:szCs w:val="43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1"/>
          <w:position w:val="-1"/>
          <w:sz w:val="43"/>
          <w:szCs w:val="43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43"/>
          <w:szCs w:val="43"/>
        </w:rPr>
      </w:r>
    </w:p>
    <w:p>
      <w:pPr>
        <w:rPr>
          <w:sz w:val="11"/>
          <w:szCs w:val="11"/>
        </w:rPr>
        <w:jc w:val="left"/>
        <w:spacing w:before="7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43"/>
          <w:szCs w:val="43"/>
        </w:rPr>
        <w:jc w:val="left"/>
        <w:spacing w:before="9"/>
        <w:ind w:left="1303"/>
      </w:pPr>
      <w:r>
        <w:pict>
          <v:group style="position:absolute;margin-left:129.595pt;margin-top:27.8281pt;width:356.645pt;height:0pt;mso-position-horizontal-relative:page;mso-position-vertical-relative:paragraph;z-index:-4092" coordorigin="2592,557" coordsize="7133,0">
            <v:shape style="position:absolute;left:2592;top:557;width:7133;height:0" coordorigin="2592,557" coordsize="7133,0" path="m2592,557l9725,557e" filled="f" stroked="t" strokeweight="0.635681pt" strokecolor="#7E7E7E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b/>
          <w:spacing w:val="0"/>
          <w:w w:val="100"/>
          <w:sz w:val="43"/>
          <w:szCs w:val="43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43"/>
          <w:szCs w:val="43"/>
        </w:rPr>
        <w:t>  </w:t>
      </w:r>
      <w:r>
        <w:rPr>
          <w:rFonts w:cs="Times New Roman" w:hAnsi="Times New Roman" w:eastAsia="Times New Roman" w:ascii="Times New Roman"/>
          <w:b/>
          <w:spacing w:val="26"/>
          <w:w w:val="100"/>
          <w:sz w:val="43"/>
          <w:szCs w:val="43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43"/>
          <w:szCs w:val="43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43"/>
          <w:szCs w:val="43"/>
        </w:rPr>
        <w:t>           </w:t>
      </w:r>
      <w:r>
        <w:rPr>
          <w:rFonts w:cs="Times New Roman" w:hAnsi="Times New Roman" w:eastAsia="Times New Roman" w:ascii="Times New Roman"/>
          <w:b/>
          <w:spacing w:val="90"/>
          <w:w w:val="100"/>
          <w:sz w:val="43"/>
          <w:szCs w:val="43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43"/>
          <w:szCs w:val="43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43"/>
          <w:szCs w:val="43"/>
        </w:rPr>
        <w:t>        </w:t>
      </w:r>
      <w:r>
        <w:rPr>
          <w:rFonts w:cs="Times New Roman" w:hAnsi="Times New Roman" w:eastAsia="Times New Roman" w:ascii="Times New Roman"/>
          <w:b/>
          <w:spacing w:val="32"/>
          <w:w w:val="100"/>
          <w:sz w:val="43"/>
          <w:szCs w:val="43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43"/>
          <w:szCs w:val="43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43"/>
          <w:szCs w:val="43"/>
        </w:rPr>
        <w:t>      </w:t>
      </w:r>
      <w:r>
        <w:rPr>
          <w:rFonts w:cs="Times New Roman" w:hAnsi="Times New Roman" w:eastAsia="Times New Roman" w:ascii="Times New Roman"/>
          <w:b/>
          <w:spacing w:val="10"/>
          <w:w w:val="100"/>
          <w:sz w:val="43"/>
          <w:szCs w:val="43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1"/>
          <w:sz w:val="43"/>
          <w:szCs w:val="43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43"/>
          <w:szCs w:val="43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15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16"/>
          <w:szCs w:val="16"/>
        </w:rPr>
        <w:jc w:val="left"/>
        <w:ind w:left="965"/>
      </w:pPr>
      <w:r>
        <w:pict>
          <v:group style="position:absolute;margin-left:84.5162pt;margin-top:-172.048pt;width:440.803pt;height:21.9856pt;mso-position-horizontal-relative:page;mso-position-vertical-relative:paragraph;z-index:-4095" coordorigin="1690,-3441" coordsize="8816,440">
            <v:shape style="position:absolute;left:1736;top:-3374;width:8725;height:327" coordorigin="1736,-3374" coordsize="8725,327" path="m10461,-3374l1736,-3374,1736,-3047,10461,-3047,10461,-3374xe" filled="t" fillcolor="#BC572C" stroked="f">
              <v:path arrowok="t"/>
              <v:fill/>
            </v:shape>
            <v:shape style="position:absolute;left:1736;top:-3418;width:8725;height:46" coordorigin="1736,-3418" coordsize="8725,46" path="m1736,-3373l10461,-3373,10461,-3418,1736,-3418,1736,-3373xe" filled="t" fillcolor="#E38312" stroked="f">
              <v:path arrowok="t"/>
              <v:fill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spacing w:val="6"/>
          <w:w w:val="100"/>
          <w:sz w:val="16"/>
          <w:szCs w:val="16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spacing w:val="3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spacing w:val="-6"/>
          <w:w w:val="100"/>
          <w:sz w:val="16"/>
          <w:szCs w:val="16"/>
        </w:rPr>
        <w:t>p</w:t>
      </w:r>
      <w:r>
        <w:rPr>
          <w:rFonts w:cs="Times New Roman" w:hAnsi="Times New Roman" w:eastAsia="Times New Roman" w:ascii="Times New Roman"/>
          <w:spacing w:val="3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spacing w:val="3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spacing w:val="6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spacing w:val="-2"/>
          <w:w w:val="103"/>
          <w:sz w:val="16"/>
          <w:szCs w:val="16"/>
        </w:rPr>
        <w:t>By</w:t>
      </w:r>
      <w:r>
        <w:rPr>
          <w:rFonts w:cs="Times New Roman" w:hAnsi="Times New Roman" w:eastAsia="Times New Roman" w:ascii="Times New Roman"/>
          <w:spacing w:val="0"/>
          <w:w w:val="100"/>
          <w:sz w:val="16"/>
          <w:szCs w:val="16"/>
        </w:rPr>
      </w:r>
    </w:p>
    <w:p>
      <w:pPr>
        <w:rPr>
          <w:sz w:val="11"/>
          <w:szCs w:val="11"/>
        </w:rPr>
        <w:jc w:val="left"/>
        <w:spacing w:before="2" w:lineRule="exact" w:line="100"/>
      </w:pPr>
      <w:r>
        <w:rPr>
          <w:sz w:val="11"/>
          <w:szCs w:val="11"/>
        </w:rPr>
      </w:r>
    </w:p>
    <w:p>
      <w:pPr>
        <w:rPr>
          <w:rFonts w:cs="Times New Roman" w:hAnsi="Times New Roman" w:eastAsia="Times New Roman" w:ascii="Times New Roman"/>
          <w:sz w:val="16"/>
          <w:szCs w:val="16"/>
        </w:rPr>
        <w:jc w:val="left"/>
        <w:spacing w:lineRule="auto" w:line="397"/>
        <w:ind w:left="965" w:right="6600"/>
      </w:pPr>
      <w:r>
        <w:rPr>
          <w:rFonts w:cs="Times New Roman" w:hAnsi="Times New Roman" w:eastAsia="Times New Roman" w:ascii="Times New Roman"/>
          <w:spacing w:val="7"/>
          <w:w w:val="100"/>
          <w:sz w:val="16"/>
          <w:szCs w:val="16"/>
        </w:rPr>
        <w:t>P</w:t>
      </w:r>
      <w:r>
        <w:rPr>
          <w:rFonts w:cs="Times New Roman" w:hAnsi="Times New Roman" w:eastAsia="Times New Roman" w:ascii="Times New Roman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spacing w:val="-7"/>
          <w:w w:val="100"/>
          <w:sz w:val="16"/>
          <w:szCs w:val="16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spacing w:val="13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spacing w:val="7"/>
          <w:w w:val="100"/>
          <w:sz w:val="16"/>
          <w:szCs w:val="16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16"/>
          <w:szCs w:val="16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16"/>
          <w:szCs w:val="16"/>
        </w:rPr>
        <w:t>ra</w:t>
      </w:r>
      <w:r>
        <w:rPr>
          <w:rFonts w:cs="Times New Roman" w:hAnsi="Times New Roman" w:eastAsia="Times New Roman" w:ascii="Times New Roman"/>
          <w:spacing w:val="4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spacing w:val="3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spacing w:val="-1"/>
          <w:w w:val="102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spacing w:val="0"/>
          <w:w w:val="102"/>
          <w:sz w:val="16"/>
          <w:szCs w:val="16"/>
        </w:rPr>
        <w:t>.</w:t>
      </w:r>
      <w:r>
        <w:rPr>
          <w:rFonts w:cs="Times New Roman" w:hAnsi="Times New Roman" w:eastAsia="Times New Roman" w:ascii="Times New Roman"/>
          <w:spacing w:val="0"/>
          <w:w w:val="102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spacing w:val="-13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16"/>
          <w:szCs w:val="16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spacing w:val="4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16"/>
          <w:szCs w:val="16"/>
        </w:rPr>
        <w:t>v</w:t>
      </w:r>
      <w:r>
        <w:rPr>
          <w:rFonts w:cs="Times New Roman" w:hAnsi="Times New Roman" w:eastAsia="Times New Roman" w:ascii="Times New Roman"/>
          <w:spacing w:val="-5"/>
          <w:w w:val="100"/>
          <w:sz w:val="16"/>
          <w:szCs w:val="16"/>
        </w:rPr>
        <w:t>y</w:t>
      </w:r>
      <w:r>
        <w:rPr>
          <w:rFonts w:cs="Times New Roman" w:hAnsi="Times New Roman" w:eastAsia="Times New Roman" w:ascii="Times New Roman"/>
          <w:spacing w:val="-5"/>
          <w:w w:val="100"/>
          <w:sz w:val="16"/>
          <w:szCs w:val="16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spacing w:val="7"/>
          <w:w w:val="102"/>
          <w:sz w:val="16"/>
          <w:szCs w:val="16"/>
        </w:rPr>
        <w:t>P</w:t>
      </w:r>
      <w:r>
        <w:rPr>
          <w:rFonts w:cs="Times New Roman" w:hAnsi="Times New Roman" w:eastAsia="Times New Roman" w:ascii="Times New Roman"/>
          <w:spacing w:val="0"/>
          <w:w w:val="102"/>
          <w:sz w:val="16"/>
          <w:szCs w:val="16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16"/>
          <w:szCs w:val="16"/>
        </w:rPr>
        <w:jc w:val="left"/>
        <w:spacing w:before="4"/>
        <w:ind w:left="1063"/>
        <w:sectPr>
          <w:pgMar w:header="736" w:footer="998" w:top="960" w:bottom="280" w:left="1620" w:right="1320"/>
          <w:pgSz w:w="11920" w:h="16840"/>
        </w:sectPr>
      </w:pPr>
      <w:r>
        <w:pict>
          <v:group style="position:absolute;margin-left:84.5162pt;margin-top:97.8586pt;width:440.803pt;height:21.9856pt;mso-position-horizontal-relative:page;mso-position-vertical-relative:paragraph;z-index:-4093" coordorigin="1690,1957" coordsize="8816,440">
            <v:shape style="position:absolute;left:1736;top:2025;width:8725;height:327" coordorigin="1736,2025" coordsize="8725,327" path="m10461,2025l1736,2025,1736,2351,10461,2351,10461,2025xe" filled="t" fillcolor="#BC572C" stroked="f">
              <v:path arrowok="t"/>
              <v:fill/>
            </v:shape>
            <v:shape style="position:absolute;left:1736;top:1980;width:8725;height:46" coordorigin="1736,1980" coordsize="8725,46" path="m1736,2026l10461,2026,10461,1980,1736,1980,1736,2026xe" filled="t" fillcolor="#E38312" stroked="f">
              <v:path arrowok="t"/>
              <v:fill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spacing w:val="22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16"/>
          <w:szCs w:val="16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16"/>
          <w:szCs w:val="16"/>
        </w:rPr>
        <w:t>v</w:t>
      </w:r>
      <w:r>
        <w:rPr>
          <w:rFonts w:cs="Times New Roman" w:hAnsi="Times New Roman" w:eastAsia="Times New Roman" w:ascii="Times New Roman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16"/>
          <w:szCs w:val="16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spacing w:val="3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spacing w:val="7"/>
          <w:w w:val="100"/>
          <w:sz w:val="16"/>
          <w:szCs w:val="16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16"/>
          <w:szCs w:val="16"/>
        </w:rPr>
        <w:t>k</w:t>
      </w:r>
      <w:r>
        <w:rPr>
          <w:rFonts w:cs="Times New Roman" w:hAnsi="Times New Roman" w:eastAsia="Times New Roman" w:ascii="Times New Roman"/>
          <w:spacing w:val="13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spacing w:val="2"/>
          <w:w w:val="102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spacing w:val="0"/>
          <w:w w:val="102"/>
          <w:sz w:val="16"/>
          <w:szCs w:val="16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16"/>
          <w:szCs w:val="16"/>
        </w:rPr>
      </w:r>
    </w:p>
    <w:p>
      <w:pPr>
        <w:rPr>
          <w:sz w:val="16"/>
          <w:szCs w:val="16"/>
        </w:rPr>
        <w:jc w:val="left"/>
        <w:spacing w:before="3" w:lineRule="exact" w:line="160"/>
      </w:pP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43"/>
          <w:szCs w:val="43"/>
        </w:rPr>
        <w:jc w:val="left"/>
        <w:spacing w:before="9"/>
        <w:ind w:left="1139"/>
      </w:pPr>
      <w:r>
        <w:pict>
          <v:group style="position:absolute;margin-left:129.595pt;margin-top:27.8281pt;width:356.645pt;height:0pt;mso-position-horizontal-relative:page;mso-position-vertical-relative:paragraph;z-index:-4090" coordorigin="2592,557" coordsize="7133,0">
            <v:shape style="position:absolute;left:2592;top:557;width:7133;height:0" coordorigin="2592,557" coordsize="7133,0" path="m2592,557l9725,557e" filled="f" stroked="t" strokeweight="0.635681pt" strokecolor="#7E7E7E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b/>
          <w:spacing w:val="0"/>
          <w:w w:val="100"/>
          <w:sz w:val="43"/>
          <w:szCs w:val="43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43"/>
          <w:szCs w:val="43"/>
        </w:rPr>
        <w:t>                        </w:t>
      </w:r>
      <w:r>
        <w:rPr>
          <w:rFonts w:cs="Times New Roman" w:hAnsi="Times New Roman" w:eastAsia="Times New Roman" w:ascii="Times New Roman"/>
          <w:b/>
          <w:spacing w:val="20"/>
          <w:w w:val="100"/>
          <w:sz w:val="43"/>
          <w:szCs w:val="43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1"/>
          <w:sz w:val="43"/>
          <w:szCs w:val="43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43"/>
          <w:szCs w:val="43"/>
        </w:rPr>
      </w:r>
    </w:p>
    <w:p>
      <w:pPr>
        <w:rPr>
          <w:sz w:val="16"/>
          <w:szCs w:val="16"/>
        </w:rPr>
        <w:jc w:val="left"/>
        <w:spacing w:before="7" w:lineRule="exact" w:line="160"/>
      </w:pPr>
      <w:r>
        <w:rPr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13"/>
          <w:szCs w:val="13"/>
        </w:rPr>
        <w:jc w:val="left"/>
        <w:spacing w:lineRule="auto" w:line="279"/>
        <w:ind w:left="1146" w:right="829"/>
      </w:pPr>
      <w:r>
        <w:rPr>
          <w:rFonts w:cs="Times New Roman" w:hAnsi="Times New Roman" w:eastAsia="Times New Roman" w:ascii="Times New Roman"/>
          <w:color w:val="404040"/>
          <w:spacing w:val="4"/>
          <w:w w:val="100"/>
          <w:sz w:val="13"/>
          <w:szCs w:val="13"/>
        </w:rPr>
        <w:t>D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ue</w:t>
      </w:r>
      <w:r>
        <w:rPr>
          <w:rFonts w:cs="Times New Roman" w:hAnsi="Times New Roman" w:eastAsia="Times New Roman" w:ascii="Times New Roman"/>
          <w:color w:val="404040"/>
          <w:spacing w:val="-8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3"/>
          <w:szCs w:val="13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o</w:t>
      </w:r>
      <w:r>
        <w:rPr>
          <w:rFonts w:cs="Times New Roman" w:hAnsi="Times New Roman" w:eastAsia="Times New Roman" w:ascii="Times New Roman"/>
          <w:color w:val="404040"/>
          <w:spacing w:val="-6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h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i</w:t>
      </w:r>
      <w:r>
        <w:rPr>
          <w:rFonts w:cs="Times New Roman" w:hAnsi="Times New Roman" w:eastAsia="Times New Roman" w:ascii="Times New Roman"/>
          <w:color w:val="404040"/>
          <w:spacing w:val="-11"/>
          <w:w w:val="100"/>
          <w:sz w:val="13"/>
          <w:szCs w:val="13"/>
        </w:rPr>
        <w:t>g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h</w:t>
      </w:r>
      <w:r>
        <w:rPr>
          <w:rFonts w:cs="Times New Roman" w:hAnsi="Times New Roman" w:eastAsia="Times New Roman" w:ascii="Times New Roman"/>
          <w:color w:val="404040"/>
          <w:spacing w:val="11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dv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n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c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m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nt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n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r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of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c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i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n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c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04040"/>
          <w:spacing w:val="14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nd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T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c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hno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l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o</w:t>
      </w:r>
      <w:r>
        <w:rPr>
          <w:rFonts w:cs="Times New Roman" w:hAnsi="Times New Roman" w:eastAsia="Times New Roman" w:ascii="Times New Roman"/>
          <w:color w:val="404040"/>
          <w:spacing w:val="-11"/>
          <w:w w:val="100"/>
          <w:sz w:val="13"/>
          <w:szCs w:val="13"/>
        </w:rPr>
        <w:t>g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y</w:t>
      </w:r>
      <w:r>
        <w:rPr>
          <w:rFonts w:cs="Times New Roman" w:hAnsi="Times New Roman" w:eastAsia="Times New Roman" w:ascii="Times New Roman"/>
          <w:color w:val="404040"/>
          <w:spacing w:val="-22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404040"/>
          <w:spacing w:val="-17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p</w:t>
      </w:r>
      <w:r>
        <w:rPr>
          <w:rFonts w:cs="Times New Roman" w:hAnsi="Times New Roman" w:eastAsia="Times New Roman" w:ascii="Times New Roman"/>
          <w:color w:val="404040"/>
          <w:spacing w:val="-22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r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3"/>
          <w:szCs w:val="13"/>
        </w:rPr>
        <w:t>t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i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c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u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l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r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l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y</w:t>
      </w:r>
      <w:r>
        <w:rPr>
          <w:rFonts w:cs="Times New Roman" w:hAnsi="Times New Roman" w:eastAsia="Times New Roman" w:ascii="Times New Roman"/>
          <w:color w:val="404040"/>
          <w:spacing w:val="-11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nfor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m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3"/>
          <w:szCs w:val="13"/>
        </w:rPr>
        <w:t>t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on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7"/>
          <w:w w:val="101"/>
          <w:sz w:val="13"/>
          <w:szCs w:val="13"/>
        </w:rPr>
        <w:t>t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c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hno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l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o</w:t>
      </w:r>
      <w:r>
        <w:rPr>
          <w:rFonts w:cs="Times New Roman" w:hAnsi="Times New Roman" w:eastAsia="Times New Roman" w:ascii="Times New Roman"/>
          <w:color w:val="404040"/>
          <w:spacing w:val="-11"/>
          <w:w w:val="100"/>
          <w:sz w:val="13"/>
          <w:szCs w:val="13"/>
        </w:rPr>
        <w:t>g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y</w:t>
      </w:r>
      <w:r>
        <w:rPr>
          <w:rFonts w:cs="Times New Roman" w:hAnsi="Times New Roman" w:eastAsia="Times New Roman" w:ascii="Times New Roman"/>
          <w:color w:val="404040"/>
          <w:spacing w:val="-19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404040"/>
          <w:spacing w:val="-19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m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ny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l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3"/>
          <w:szCs w:val="13"/>
        </w:rPr>
        <w:t>t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rn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3"/>
          <w:szCs w:val="13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04040"/>
          <w:spacing w:val="-6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of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l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rn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ng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cam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1"/>
          <w:sz w:val="13"/>
          <w:szCs w:val="13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n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3"/>
          <w:szCs w:val="13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04040"/>
          <w:spacing w:val="-11"/>
          <w:w w:val="100"/>
          <w:sz w:val="13"/>
          <w:szCs w:val="13"/>
        </w:rPr>
        <w:t>x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i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3"/>
          <w:szCs w:val="13"/>
        </w:rPr>
        <w:t>t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n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c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-11"/>
          <w:w w:val="100"/>
          <w:sz w:val="13"/>
          <w:szCs w:val="13"/>
        </w:rPr>
        <w:t>g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l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ob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l</w:t>
      </w:r>
      <w:r>
        <w:rPr>
          <w:rFonts w:cs="Times New Roman" w:hAnsi="Times New Roman" w:eastAsia="Times New Roman" w:ascii="Times New Roman"/>
          <w:color w:val="404040"/>
          <w:spacing w:val="11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d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ff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r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n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3"/>
          <w:szCs w:val="13"/>
        </w:rPr>
        <w:t>t</w:t>
      </w:r>
      <w:r>
        <w:rPr>
          <w:rFonts w:cs="Times New Roman" w:hAnsi="Times New Roman" w:eastAsia="Times New Roman" w:ascii="Times New Roman"/>
          <w:color w:val="404040"/>
          <w:spacing w:val="-4"/>
          <w:w w:val="101"/>
          <w:sz w:val="13"/>
          <w:szCs w:val="13"/>
        </w:rPr>
        <w:t>i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04040"/>
          <w:spacing w:val="-8"/>
          <w:w w:val="10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13"/>
          <w:szCs w:val="13"/>
        </w:rPr>
        <w:jc w:val="left"/>
        <w:spacing w:before="1"/>
        <w:ind w:left="1146"/>
      </w:pPr>
      <w:r>
        <w:rPr>
          <w:rFonts w:cs="Times New Roman" w:hAnsi="Times New Roman" w:eastAsia="Times New Roman" w:ascii="Times New Roman"/>
          <w:color w:val="404040"/>
          <w:spacing w:val="2"/>
          <w:w w:val="100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3"/>
          <w:szCs w:val="13"/>
        </w:rPr>
        <w:t>d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3"/>
          <w:szCs w:val="13"/>
        </w:rPr>
        <w:t>v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3"/>
          <w:szCs w:val="13"/>
        </w:rPr>
        <w:t>n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3"/>
          <w:szCs w:val="13"/>
        </w:rPr>
        <w:t>c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3"/>
          <w:szCs w:val="13"/>
        </w:rPr>
        <w:t>m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3"/>
          <w:szCs w:val="13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n</w:t>
      </w:r>
      <w:r>
        <w:rPr>
          <w:rFonts w:cs="Times New Roman" w:hAnsi="Times New Roman" w:eastAsia="Times New Roman" w:ascii="Times New Roman"/>
          <w:color w:val="404040"/>
          <w:spacing w:val="32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2"/>
          <w:sz w:val="13"/>
          <w:szCs w:val="13"/>
        </w:rPr>
        <w:t>c</w:t>
      </w:r>
      <w:r>
        <w:rPr>
          <w:rFonts w:cs="Times New Roman" w:hAnsi="Times New Roman" w:eastAsia="Times New Roman" w:ascii="Times New Roman"/>
          <w:color w:val="404040"/>
          <w:spacing w:val="-1"/>
          <w:w w:val="102"/>
          <w:sz w:val="13"/>
          <w:szCs w:val="13"/>
        </w:rPr>
        <w:t>o</w:t>
      </w:r>
      <w:r>
        <w:rPr>
          <w:rFonts w:cs="Times New Roman" w:hAnsi="Times New Roman" w:eastAsia="Times New Roman" w:ascii="Times New Roman"/>
          <w:color w:val="404040"/>
          <w:spacing w:val="-5"/>
          <w:w w:val="102"/>
          <w:sz w:val="13"/>
          <w:szCs w:val="13"/>
        </w:rPr>
        <w:t>m</w:t>
      </w:r>
      <w:r>
        <w:rPr>
          <w:rFonts w:cs="Times New Roman" w:hAnsi="Times New Roman" w:eastAsia="Times New Roman" w:ascii="Times New Roman"/>
          <w:color w:val="404040"/>
          <w:spacing w:val="0"/>
          <w:w w:val="102"/>
          <w:sz w:val="13"/>
          <w:szCs w:val="13"/>
        </w:rPr>
        <w:t>p</w:t>
      </w:r>
      <w:r>
        <w:rPr>
          <w:rFonts w:cs="Times New Roman" w:hAnsi="Times New Roman" w:eastAsia="Times New Roman" w:ascii="Times New Roman"/>
          <w:color w:val="404040"/>
          <w:spacing w:val="-23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3"/>
          <w:szCs w:val="13"/>
        </w:rPr>
        <w:t>u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3"/>
          <w:szCs w:val="13"/>
        </w:rPr>
        <w:t>t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r</w:t>
      </w:r>
      <w:r>
        <w:rPr>
          <w:rFonts w:cs="Times New Roman" w:hAnsi="Times New Roman" w:eastAsia="Times New Roman" w:ascii="Times New Roman"/>
          <w:color w:val="404040"/>
          <w:spacing w:val="15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3"/>
          <w:szCs w:val="13"/>
        </w:rPr>
        <w:t>d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i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3"/>
          <w:szCs w:val="13"/>
        </w:rPr>
        <w:t>f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3"/>
          <w:szCs w:val="13"/>
        </w:rPr>
        <w:t>f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r</w:t>
      </w:r>
      <w:r>
        <w:rPr>
          <w:rFonts w:cs="Times New Roman" w:hAnsi="Times New Roman" w:eastAsia="Times New Roman" w:ascii="Times New Roman"/>
          <w:color w:val="404040"/>
          <w:spacing w:val="31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3"/>
          <w:szCs w:val="13"/>
        </w:rPr>
        <w:t>m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3"/>
          <w:szCs w:val="13"/>
        </w:rPr>
        <w:t>o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3"/>
          <w:szCs w:val="13"/>
        </w:rPr>
        <w:t>d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3"/>
          <w:szCs w:val="13"/>
        </w:rPr>
        <w:t>m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404040"/>
          <w:spacing w:val="31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3"/>
          <w:szCs w:val="13"/>
        </w:rPr>
        <w:t>d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i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3"/>
          <w:szCs w:val="13"/>
        </w:rPr>
        <w:t>f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3"/>
          <w:szCs w:val="13"/>
        </w:rPr>
        <w:t>f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3"/>
          <w:szCs w:val="13"/>
        </w:rPr>
        <w:t>r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3"/>
          <w:szCs w:val="13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3"/>
          <w:w w:val="102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404040"/>
          <w:spacing w:val="7"/>
          <w:w w:val="102"/>
          <w:sz w:val="13"/>
          <w:szCs w:val="13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2"/>
          <w:sz w:val="13"/>
          <w:szCs w:val="13"/>
        </w:rPr>
        <w:t>y</w:t>
      </w:r>
      <w:r>
        <w:rPr>
          <w:rFonts w:cs="Times New Roman" w:hAnsi="Times New Roman" w:eastAsia="Times New Roman" w:ascii="Times New Roman"/>
          <w:color w:val="404040"/>
          <w:spacing w:val="-23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l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3"/>
          <w:szCs w:val="13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f</w:t>
      </w:r>
      <w:r>
        <w:rPr>
          <w:rFonts w:cs="Times New Roman" w:hAnsi="Times New Roman" w:eastAsia="Times New Roman" w:ascii="Times New Roman"/>
          <w:color w:val="404040"/>
          <w:spacing w:val="26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3"/>
          <w:szCs w:val="13"/>
        </w:rPr>
        <w:t>m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i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3"/>
          <w:szCs w:val="13"/>
        </w:rPr>
        <w:t>n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3"/>
          <w:szCs w:val="13"/>
        </w:rPr>
        <w:t>f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3"/>
          <w:szCs w:val="13"/>
        </w:rPr>
        <w:t>r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3"/>
          <w:szCs w:val="13"/>
        </w:rPr>
        <w:t>m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13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3"/>
          <w:szCs w:val="13"/>
        </w:rPr>
        <w:t>t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3"/>
          <w:szCs w:val="13"/>
        </w:rPr>
        <w:t>h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04040"/>
          <w:spacing w:val="18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3"/>
          <w:szCs w:val="13"/>
        </w:rPr>
        <w:t>b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t</w:t>
      </w:r>
      <w:r>
        <w:rPr>
          <w:rFonts w:cs="Times New Roman" w:hAnsi="Times New Roman" w:eastAsia="Times New Roman" w:ascii="Times New Roman"/>
          <w:color w:val="404040"/>
          <w:spacing w:val="29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3"/>
          <w:szCs w:val="13"/>
        </w:rPr>
        <w:t>f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3"/>
          <w:szCs w:val="13"/>
        </w:rPr>
        <w:t>c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i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l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i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3"/>
          <w:szCs w:val="13"/>
        </w:rPr>
        <w:t>t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i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10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3"/>
          <w:szCs w:val="13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f</w:t>
      </w:r>
      <w:r>
        <w:rPr>
          <w:rFonts w:cs="Times New Roman" w:hAnsi="Times New Roman" w:eastAsia="Times New Roman" w:ascii="Times New Roman"/>
          <w:color w:val="404040"/>
          <w:spacing w:val="26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2"/>
          <w:sz w:val="13"/>
          <w:szCs w:val="13"/>
        </w:rPr>
        <w:t>i</w:t>
      </w:r>
      <w:r>
        <w:rPr>
          <w:rFonts w:cs="Times New Roman" w:hAnsi="Times New Roman" w:eastAsia="Times New Roman" w:ascii="Times New Roman"/>
          <w:color w:val="404040"/>
          <w:spacing w:val="-1"/>
          <w:w w:val="102"/>
          <w:sz w:val="13"/>
          <w:szCs w:val="13"/>
        </w:rPr>
        <w:t>n</w:t>
      </w:r>
      <w:r>
        <w:rPr>
          <w:rFonts w:cs="Times New Roman" w:hAnsi="Times New Roman" w:eastAsia="Times New Roman" w:ascii="Times New Roman"/>
          <w:color w:val="404040"/>
          <w:spacing w:val="7"/>
          <w:w w:val="102"/>
          <w:sz w:val="13"/>
          <w:szCs w:val="13"/>
        </w:rPr>
        <w:t>t</w:t>
      </w:r>
      <w:r>
        <w:rPr>
          <w:rFonts w:cs="Times New Roman" w:hAnsi="Times New Roman" w:eastAsia="Times New Roman" w:ascii="Times New Roman"/>
          <w:color w:val="404040"/>
          <w:spacing w:val="-5"/>
          <w:w w:val="102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04040"/>
          <w:spacing w:val="-1"/>
          <w:w w:val="102"/>
          <w:sz w:val="13"/>
          <w:szCs w:val="13"/>
        </w:rPr>
        <w:t>r</w:t>
      </w:r>
      <w:r>
        <w:rPr>
          <w:rFonts w:cs="Times New Roman" w:hAnsi="Times New Roman" w:eastAsia="Times New Roman" w:ascii="Times New Roman"/>
          <w:color w:val="404040"/>
          <w:spacing w:val="-1"/>
          <w:w w:val="102"/>
          <w:sz w:val="13"/>
          <w:szCs w:val="13"/>
        </w:rPr>
        <w:t>n</w:t>
      </w:r>
      <w:r>
        <w:rPr>
          <w:rFonts w:cs="Times New Roman" w:hAnsi="Times New Roman" w:eastAsia="Times New Roman" w:ascii="Times New Roman"/>
          <w:color w:val="404040"/>
          <w:spacing w:val="-5"/>
          <w:w w:val="102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2"/>
          <w:sz w:val="13"/>
          <w:szCs w:val="13"/>
        </w:rPr>
        <w:t>t</w:t>
      </w:r>
      <w:r>
        <w:rPr>
          <w:rFonts w:cs="Times New Roman" w:hAnsi="Times New Roman" w:eastAsia="Times New Roman" w:ascii="Times New Roman"/>
          <w:color w:val="404040"/>
          <w:spacing w:val="-24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404040"/>
          <w:spacing w:val="12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2"/>
          <w:sz w:val="13"/>
          <w:szCs w:val="13"/>
        </w:rPr>
        <w:t>c</w:t>
      </w:r>
      <w:r>
        <w:rPr>
          <w:rFonts w:cs="Times New Roman" w:hAnsi="Times New Roman" w:eastAsia="Times New Roman" w:ascii="Times New Roman"/>
          <w:color w:val="404040"/>
          <w:spacing w:val="-1"/>
          <w:w w:val="102"/>
          <w:sz w:val="13"/>
          <w:szCs w:val="13"/>
        </w:rPr>
        <w:t>o</w:t>
      </w:r>
      <w:r>
        <w:rPr>
          <w:rFonts w:cs="Times New Roman" w:hAnsi="Times New Roman" w:eastAsia="Times New Roman" w:ascii="Times New Roman"/>
          <w:color w:val="404040"/>
          <w:spacing w:val="-5"/>
          <w:w w:val="102"/>
          <w:sz w:val="13"/>
          <w:szCs w:val="13"/>
        </w:rPr>
        <w:t>m</w:t>
      </w:r>
      <w:r>
        <w:rPr>
          <w:rFonts w:cs="Times New Roman" w:hAnsi="Times New Roman" w:eastAsia="Times New Roman" w:ascii="Times New Roman"/>
          <w:color w:val="404040"/>
          <w:spacing w:val="0"/>
          <w:w w:val="102"/>
          <w:sz w:val="13"/>
          <w:szCs w:val="13"/>
        </w:rPr>
        <w:t>p</w:t>
      </w:r>
      <w:r>
        <w:rPr>
          <w:rFonts w:cs="Times New Roman" w:hAnsi="Times New Roman" w:eastAsia="Times New Roman" w:ascii="Times New Roman"/>
          <w:color w:val="404040"/>
          <w:spacing w:val="-23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3"/>
          <w:szCs w:val="13"/>
        </w:rPr>
        <w:t>r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3"/>
          <w:szCs w:val="13"/>
        </w:rPr>
        <w:t>h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3"/>
          <w:szCs w:val="13"/>
        </w:rPr>
        <w:t>n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i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3"/>
          <w:szCs w:val="13"/>
        </w:rPr>
        <w:t>v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04040"/>
          <w:spacing w:val="21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3"/>
          <w:w w:val="102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404040"/>
          <w:spacing w:val="-1"/>
          <w:w w:val="102"/>
          <w:sz w:val="13"/>
          <w:szCs w:val="13"/>
        </w:rPr>
        <w:t>o</w:t>
      </w:r>
      <w:r>
        <w:rPr>
          <w:rFonts w:cs="Times New Roman" w:hAnsi="Times New Roman" w:eastAsia="Times New Roman" w:ascii="Times New Roman"/>
          <w:color w:val="404040"/>
          <w:spacing w:val="-1"/>
          <w:w w:val="102"/>
          <w:sz w:val="13"/>
          <w:szCs w:val="13"/>
        </w:rPr>
        <w:t>f</w:t>
      </w:r>
      <w:r>
        <w:rPr>
          <w:rFonts w:cs="Times New Roman" w:hAnsi="Times New Roman" w:eastAsia="Times New Roman" w:ascii="Times New Roman"/>
          <w:color w:val="404040"/>
          <w:spacing w:val="7"/>
          <w:w w:val="102"/>
          <w:sz w:val="13"/>
          <w:szCs w:val="13"/>
        </w:rPr>
        <w:t>t</w:t>
      </w:r>
      <w:r>
        <w:rPr>
          <w:rFonts w:cs="Times New Roman" w:hAnsi="Times New Roman" w:eastAsia="Times New Roman" w:ascii="Times New Roman"/>
          <w:color w:val="404040"/>
          <w:spacing w:val="2"/>
          <w:w w:val="102"/>
          <w:sz w:val="13"/>
          <w:szCs w:val="13"/>
        </w:rPr>
        <w:t>w</w:t>
      </w:r>
      <w:r>
        <w:rPr>
          <w:rFonts w:cs="Times New Roman" w:hAnsi="Times New Roman" w:eastAsia="Times New Roman" w:ascii="Times New Roman"/>
          <w:color w:val="404040"/>
          <w:spacing w:val="-5"/>
          <w:w w:val="102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04040"/>
          <w:spacing w:val="-1"/>
          <w:w w:val="102"/>
          <w:sz w:val="13"/>
          <w:szCs w:val="13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2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13"/>
          <w:szCs w:val="13"/>
        </w:rPr>
        <w:jc w:val="left"/>
        <w:spacing w:before="27"/>
        <w:ind w:left="1146"/>
      </w:pPr>
      <w:r>
        <w:rPr>
          <w:rFonts w:cs="Times New Roman" w:hAnsi="Times New Roman" w:eastAsia="Times New Roman" w:ascii="Times New Roman"/>
          <w:color w:val="404040"/>
          <w:sz w:val="13"/>
          <w:szCs w:val="13"/>
        </w:rPr>
        <w:t>p</w:t>
      </w:r>
      <w:r>
        <w:rPr>
          <w:rFonts w:cs="Times New Roman" w:hAnsi="Times New Roman" w:eastAsia="Times New Roman" w:ascii="Times New Roman"/>
          <w:color w:val="404040"/>
          <w:spacing w:val="-22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ro</w:t>
      </w:r>
      <w:r>
        <w:rPr>
          <w:rFonts w:cs="Times New Roman" w:hAnsi="Times New Roman" w:eastAsia="Times New Roman" w:ascii="Times New Roman"/>
          <w:color w:val="404040"/>
          <w:spacing w:val="-11"/>
          <w:w w:val="100"/>
          <w:sz w:val="13"/>
          <w:szCs w:val="13"/>
        </w:rPr>
        <w:t>g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r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m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m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ng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404040"/>
          <w:spacing w:val="-11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c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b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l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404040"/>
          <w:spacing w:val="6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nd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7"/>
          <w:w w:val="101"/>
          <w:sz w:val="13"/>
          <w:szCs w:val="13"/>
        </w:rPr>
        <w:t>t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04040"/>
          <w:spacing w:val="-4"/>
          <w:w w:val="101"/>
          <w:sz w:val="13"/>
          <w:szCs w:val="13"/>
        </w:rPr>
        <w:t>l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p</w:t>
      </w:r>
      <w:r>
        <w:rPr>
          <w:rFonts w:cs="Times New Roman" w:hAnsi="Times New Roman" w:eastAsia="Times New Roman" w:ascii="Times New Roman"/>
          <w:color w:val="404040"/>
          <w:spacing w:val="-22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hone</w:t>
      </w:r>
      <w:r>
        <w:rPr>
          <w:rFonts w:cs="Times New Roman" w:hAnsi="Times New Roman" w:eastAsia="Times New Roman" w:ascii="Times New Roman"/>
          <w:color w:val="404040"/>
          <w:spacing w:val="-23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l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n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h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l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p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3"/>
          <w:szCs w:val="13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o</w:t>
      </w:r>
      <w:r>
        <w:rPr>
          <w:rFonts w:cs="Times New Roman" w:hAnsi="Times New Roman" w:eastAsia="Times New Roman" w:ascii="Times New Roman"/>
          <w:color w:val="404040"/>
          <w:spacing w:val="-11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d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v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l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op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v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r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3"/>
          <w:szCs w:val="13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u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l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c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l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room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d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v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04040"/>
          <w:spacing w:val="-4"/>
          <w:w w:val="101"/>
          <w:sz w:val="13"/>
          <w:szCs w:val="13"/>
        </w:rPr>
        <w:t>l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op</w:t>
      </w:r>
      <w:r>
        <w:rPr>
          <w:rFonts w:cs="Times New Roman" w:hAnsi="Times New Roman" w:eastAsia="Times New Roman" w:ascii="Times New Roman"/>
          <w:color w:val="404040"/>
          <w:spacing w:val="-22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d</w:t>
      </w:r>
      <w:r>
        <w:rPr>
          <w:rFonts w:cs="Times New Roman" w:hAnsi="Times New Roman" w:eastAsia="Times New Roman" w:ascii="Times New Roman"/>
          <w:color w:val="404040"/>
          <w:spacing w:val="-11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nd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d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v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04040"/>
          <w:spacing w:val="-4"/>
          <w:w w:val="101"/>
          <w:sz w:val="13"/>
          <w:szCs w:val="13"/>
        </w:rPr>
        <w:t>l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op</w:t>
      </w:r>
      <w:r>
        <w:rPr>
          <w:rFonts w:cs="Times New Roman" w:hAnsi="Times New Roman" w:eastAsia="Times New Roman" w:ascii="Times New Roman"/>
          <w:color w:val="404040"/>
          <w:spacing w:val="-22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ng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c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oun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3"/>
          <w:szCs w:val="13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r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i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13"/>
          <w:szCs w:val="13"/>
        </w:rPr>
        <w:jc w:val="left"/>
        <w:spacing w:before="25" w:lineRule="auto" w:line="297"/>
        <w:ind w:left="1146" w:right="841"/>
      </w:pPr>
      <w:r>
        <w:rPr>
          <w:rFonts w:cs="Times New Roman" w:hAnsi="Times New Roman" w:eastAsia="Times New Roman" w:ascii="Times New Roman"/>
          <w:color w:val="404040"/>
          <w:spacing w:val="4"/>
          <w:w w:val="100"/>
          <w:sz w:val="13"/>
          <w:szCs w:val="13"/>
        </w:rPr>
        <w:t>H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o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3"/>
          <w:szCs w:val="13"/>
        </w:rPr>
        <w:t>w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v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r,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n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Ind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i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v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r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3"/>
          <w:szCs w:val="13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u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l</w:t>
      </w:r>
      <w:r>
        <w:rPr>
          <w:rFonts w:cs="Times New Roman" w:hAnsi="Times New Roman" w:eastAsia="Times New Roman" w:ascii="Times New Roman"/>
          <w:color w:val="404040"/>
          <w:spacing w:val="-3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c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l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room</w:t>
      </w:r>
      <w:r>
        <w:rPr>
          <w:rFonts w:cs="Times New Roman" w:hAnsi="Times New Roman" w:eastAsia="Times New Roman" w:ascii="Times New Roman"/>
          <w:color w:val="404040"/>
          <w:spacing w:val="-3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re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3"/>
          <w:szCs w:val="13"/>
        </w:rPr>
        <w:t>t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k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ng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p</w:t>
      </w:r>
      <w:r>
        <w:rPr>
          <w:rFonts w:cs="Times New Roman" w:hAnsi="Times New Roman" w:eastAsia="Times New Roman" w:ascii="Times New Roman"/>
          <w:color w:val="404040"/>
          <w:spacing w:val="-22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l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c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-11"/>
          <w:w w:val="100"/>
          <w:sz w:val="13"/>
          <w:szCs w:val="13"/>
        </w:rPr>
        <w:t>g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r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du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l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l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y</w:t>
      </w:r>
      <w:r>
        <w:rPr>
          <w:rFonts w:cs="Times New Roman" w:hAnsi="Times New Roman" w:eastAsia="Times New Roman" w:ascii="Times New Roman"/>
          <w:color w:val="404040"/>
          <w:spacing w:val="18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for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l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3"/>
          <w:szCs w:val="13"/>
        </w:rPr>
        <w:t>t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rn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3"/>
          <w:szCs w:val="13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3"/>
          <w:szCs w:val="13"/>
        </w:rPr>
        <w:t>w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y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of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l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rn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n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3"/>
          <w:szCs w:val="13"/>
        </w:rPr>
        <w:t>g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v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r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3"/>
          <w:szCs w:val="13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u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l</w:t>
      </w:r>
      <w:r>
        <w:rPr>
          <w:rFonts w:cs="Times New Roman" w:hAnsi="Times New Roman" w:eastAsia="Times New Roman" w:ascii="Times New Roman"/>
          <w:color w:val="404040"/>
          <w:spacing w:val="-3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c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l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room</w:t>
      </w:r>
      <w:r>
        <w:rPr>
          <w:rFonts w:cs="Times New Roman" w:hAnsi="Times New Roman" w:eastAsia="Times New Roman" w:ascii="Times New Roman"/>
          <w:color w:val="404040"/>
          <w:spacing w:val="-3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404040"/>
          <w:spacing w:val="8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n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on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l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ne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1"/>
          <w:sz w:val="13"/>
          <w:szCs w:val="13"/>
        </w:rPr>
        <w:t>l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rn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ng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nv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ron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m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n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13"/>
          <w:szCs w:val="13"/>
        </w:rPr>
        <w:jc w:val="left"/>
        <w:spacing w:lineRule="exact" w:line="140"/>
        <w:ind w:left="1146"/>
      </w:pPr>
      <w:r>
        <w:rPr>
          <w:rFonts w:cs="Times New Roman" w:hAnsi="Times New Roman" w:eastAsia="Times New Roman" w:ascii="Times New Roman"/>
          <w:color w:val="404040"/>
          <w:spacing w:val="7"/>
          <w:sz w:val="13"/>
          <w:szCs w:val="13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sz w:val="13"/>
          <w:szCs w:val="13"/>
        </w:rPr>
        <w:t>he</w:t>
      </w:r>
      <w:r>
        <w:rPr>
          <w:rFonts w:cs="Times New Roman" w:hAnsi="Times New Roman" w:eastAsia="Times New Roman" w:ascii="Times New Roman"/>
          <w:color w:val="404040"/>
          <w:spacing w:val="-14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nv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ron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m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nt</w:t>
      </w:r>
      <w:r>
        <w:rPr>
          <w:rFonts w:cs="Times New Roman" w:hAnsi="Times New Roman" w:eastAsia="Times New Roman" w:ascii="Times New Roman"/>
          <w:color w:val="404040"/>
          <w:spacing w:val="-3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ca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n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be</w:t>
      </w:r>
      <w:r>
        <w:rPr>
          <w:rFonts w:cs="Times New Roman" w:hAnsi="Times New Roman" w:eastAsia="Times New Roman" w:ascii="Times New Roman"/>
          <w:color w:val="404040"/>
          <w:spacing w:val="-6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3"/>
          <w:szCs w:val="13"/>
        </w:rPr>
        <w:t>w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b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b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d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nd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c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c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d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3"/>
          <w:szCs w:val="13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hrou</w:t>
      </w:r>
      <w:r>
        <w:rPr>
          <w:rFonts w:cs="Times New Roman" w:hAnsi="Times New Roman" w:eastAsia="Times New Roman" w:ascii="Times New Roman"/>
          <w:color w:val="404040"/>
          <w:spacing w:val="-11"/>
          <w:w w:val="100"/>
          <w:sz w:val="13"/>
          <w:szCs w:val="13"/>
        </w:rPr>
        <w:t>g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h</w:t>
      </w:r>
      <w:r>
        <w:rPr>
          <w:rFonts w:cs="Times New Roman" w:hAnsi="Times New Roman" w:eastAsia="Times New Roman" w:ascii="Times New Roman"/>
          <w:color w:val="404040"/>
          <w:spacing w:val="-8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p</w:t>
      </w:r>
      <w:r>
        <w:rPr>
          <w:rFonts w:cs="Times New Roman" w:hAnsi="Times New Roman" w:eastAsia="Times New Roman" w:ascii="Times New Roman"/>
          <w:color w:val="404040"/>
          <w:spacing w:val="-22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or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3"/>
          <w:szCs w:val="13"/>
        </w:rPr>
        <w:t>t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3"/>
          <w:szCs w:val="13"/>
        </w:rPr>
        <w:t>l</w:t>
      </w:r>
      <w:r>
        <w:rPr>
          <w:rFonts w:cs="Times New Roman" w:hAnsi="Times New Roman" w:eastAsia="Times New Roman" w:ascii="Times New Roman"/>
          <w:color w:val="404040"/>
          <w:spacing w:val="-23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or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of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3"/>
          <w:szCs w:val="13"/>
        </w:rPr>
        <w:t>t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3"/>
          <w:szCs w:val="13"/>
        </w:rPr>
        <w:t>w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re</w:t>
      </w:r>
      <w:r>
        <w:rPr>
          <w:rFonts w:cs="Times New Roman" w:hAnsi="Times New Roman" w:eastAsia="Times New Roman" w:ascii="Times New Roman"/>
          <w:color w:val="404040"/>
          <w:spacing w:val="-14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b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d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nd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re</w:t>
      </w:r>
      <w:r>
        <w:rPr>
          <w:rFonts w:cs="Times New Roman" w:hAnsi="Times New Roman" w:eastAsia="Times New Roman" w:ascii="Times New Roman"/>
          <w:color w:val="404040"/>
          <w:spacing w:val="30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u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re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do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3"/>
          <w:szCs w:val="13"/>
        </w:rPr>
        <w:t>w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n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l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o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d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b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l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04040"/>
          <w:spacing w:val="-8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04040"/>
          <w:spacing w:val="-11"/>
          <w:w w:val="100"/>
          <w:sz w:val="13"/>
          <w:szCs w:val="13"/>
        </w:rPr>
        <w:t>x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c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u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3"/>
          <w:szCs w:val="13"/>
        </w:rPr>
        <w:t>t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b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l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04040"/>
          <w:spacing w:val="8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f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i</w:t>
      </w:r>
      <w:r>
        <w:rPr>
          <w:rFonts w:cs="Times New Roman" w:hAnsi="Times New Roman" w:eastAsia="Times New Roman" w:ascii="Times New Roman"/>
          <w:color w:val="404040"/>
          <w:spacing w:val="-4"/>
          <w:w w:val="101"/>
          <w:sz w:val="13"/>
          <w:szCs w:val="13"/>
        </w:rPr>
        <w:t>l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13"/>
          <w:szCs w:val="13"/>
        </w:rPr>
        <w:jc w:val="left"/>
        <w:spacing w:before="25"/>
        <w:ind w:left="1146"/>
      </w:pPr>
      <w:r>
        <w:rPr>
          <w:rFonts w:cs="Times New Roman" w:hAnsi="Times New Roman" w:eastAsia="Times New Roman" w:ascii="Times New Roman"/>
          <w:color w:val="404040"/>
          <w:spacing w:val="4"/>
          <w:w w:val="100"/>
          <w:sz w:val="13"/>
          <w:szCs w:val="13"/>
        </w:rPr>
        <w:t>J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u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t</w:t>
      </w:r>
      <w:r>
        <w:rPr>
          <w:rFonts w:cs="Times New Roman" w:hAnsi="Times New Roman" w:eastAsia="Times New Roman" w:ascii="Times New Roman"/>
          <w:color w:val="404040"/>
          <w:spacing w:val="-12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l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ke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r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l</w:t>
      </w:r>
      <w:r>
        <w:rPr>
          <w:rFonts w:cs="Times New Roman" w:hAnsi="Times New Roman" w:eastAsia="Times New Roman" w:ascii="Times New Roman"/>
          <w:color w:val="404040"/>
          <w:spacing w:val="12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3"/>
          <w:szCs w:val="13"/>
        </w:rPr>
        <w:t>w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or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l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d</w:t>
      </w:r>
      <w:r>
        <w:rPr>
          <w:rFonts w:cs="Times New Roman" w:hAnsi="Times New Roman" w:eastAsia="Times New Roman" w:ascii="Times New Roman"/>
          <w:color w:val="404040"/>
          <w:spacing w:val="-11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c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l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roo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3"/>
          <w:szCs w:val="13"/>
        </w:rPr>
        <w:t>m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404040"/>
          <w:spacing w:val="-9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404040"/>
          <w:spacing w:val="7"/>
          <w:w w:val="101"/>
          <w:sz w:val="13"/>
          <w:szCs w:val="13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ud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nt</w:t>
      </w:r>
      <w:r>
        <w:rPr>
          <w:rFonts w:cs="Times New Roman" w:hAnsi="Times New Roman" w:eastAsia="Times New Roman" w:ascii="Times New Roman"/>
          <w:color w:val="404040"/>
          <w:spacing w:val="-18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n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04040"/>
          <w:spacing w:val="-3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v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r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3"/>
          <w:szCs w:val="13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u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l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c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l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room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p</w:t>
      </w:r>
      <w:r>
        <w:rPr>
          <w:rFonts w:cs="Times New Roman" w:hAnsi="Times New Roman" w:eastAsia="Times New Roman" w:ascii="Times New Roman"/>
          <w:color w:val="404040"/>
          <w:spacing w:val="-22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r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3"/>
          <w:szCs w:val="13"/>
        </w:rPr>
        <w:t>t</w:t>
      </w:r>
      <w:r>
        <w:rPr>
          <w:rFonts w:cs="Times New Roman" w:hAnsi="Times New Roman" w:eastAsia="Times New Roman" w:ascii="Times New Roman"/>
          <w:color w:val="404040"/>
          <w:spacing w:val="-4"/>
          <w:w w:val="101"/>
          <w:sz w:val="13"/>
          <w:szCs w:val="13"/>
        </w:rPr>
        <w:t>i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c</w:t>
      </w:r>
      <w:r>
        <w:rPr>
          <w:rFonts w:cs="Times New Roman" w:hAnsi="Times New Roman" w:eastAsia="Times New Roman" w:ascii="Times New Roman"/>
          <w:color w:val="404040"/>
          <w:spacing w:val="-4"/>
          <w:w w:val="101"/>
          <w:sz w:val="13"/>
          <w:szCs w:val="13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p</w:t>
      </w:r>
      <w:r>
        <w:rPr>
          <w:rFonts w:cs="Times New Roman" w:hAnsi="Times New Roman" w:eastAsia="Times New Roman" w:ascii="Times New Roman"/>
          <w:color w:val="404040"/>
          <w:spacing w:val="-22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3"/>
          <w:szCs w:val="13"/>
        </w:rPr>
        <w:t>t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y</w:t>
      </w:r>
      <w:r>
        <w:rPr>
          <w:rFonts w:cs="Times New Roman" w:hAnsi="Times New Roman" w:eastAsia="Times New Roman" w:ascii="Times New Roman"/>
          <w:color w:val="404040"/>
          <w:spacing w:val="-22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n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c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hronou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404040"/>
          <w:spacing w:val="-4"/>
          <w:w w:val="101"/>
          <w:sz w:val="13"/>
          <w:szCs w:val="13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n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404040"/>
          <w:spacing w:val="7"/>
          <w:w w:val="101"/>
          <w:sz w:val="13"/>
          <w:szCs w:val="13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ru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c</w:t>
      </w:r>
      <w:r>
        <w:rPr>
          <w:rFonts w:cs="Times New Roman" w:hAnsi="Times New Roman" w:eastAsia="Times New Roman" w:ascii="Times New Roman"/>
          <w:color w:val="404040"/>
          <w:spacing w:val="7"/>
          <w:w w:val="101"/>
          <w:sz w:val="13"/>
          <w:szCs w:val="13"/>
        </w:rPr>
        <w:t>t</w:t>
      </w:r>
      <w:r>
        <w:rPr>
          <w:rFonts w:cs="Times New Roman" w:hAnsi="Times New Roman" w:eastAsia="Times New Roman" w:ascii="Times New Roman"/>
          <w:color w:val="404040"/>
          <w:spacing w:val="-4"/>
          <w:w w:val="101"/>
          <w:sz w:val="13"/>
          <w:szCs w:val="13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on,</w:t>
      </w:r>
      <w:r>
        <w:rPr>
          <w:rFonts w:cs="Times New Roman" w:hAnsi="Times New Roman" w:eastAsia="Times New Roman" w:ascii="Times New Roman"/>
          <w:color w:val="404040"/>
          <w:spacing w:val="-24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3"/>
          <w:szCs w:val="13"/>
        </w:rPr>
        <w:t>w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h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i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c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h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m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ns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3"/>
          <w:szCs w:val="13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h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t</w:t>
      </w:r>
      <w:r>
        <w:rPr>
          <w:rFonts w:cs="Times New Roman" w:hAnsi="Times New Roman" w:eastAsia="Times New Roman" w:ascii="Times New Roman"/>
          <w:color w:val="404040"/>
          <w:spacing w:val="-9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3"/>
          <w:szCs w:val="13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he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7"/>
          <w:w w:val="101"/>
          <w:sz w:val="13"/>
          <w:szCs w:val="13"/>
        </w:rPr>
        <w:t>t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c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h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r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13"/>
          <w:szCs w:val="13"/>
        </w:rPr>
        <w:jc w:val="left"/>
        <w:spacing w:before="25"/>
        <w:ind w:left="1146"/>
      </w:pP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3"/>
          <w:szCs w:val="13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d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3"/>
          <w:szCs w:val="13"/>
        </w:rPr>
        <w:t>t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3"/>
          <w:szCs w:val="13"/>
        </w:rPr>
        <w:t>u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3"/>
          <w:szCs w:val="13"/>
        </w:rPr>
        <w:t>d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3"/>
          <w:szCs w:val="13"/>
        </w:rPr>
        <w:t>n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3"/>
          <w:szCs w:val="13"/>
        </w:rPr>
        <w:t>t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3"/>
          <w:szCs w:val="13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04040"/>
          <w:spacing w:val="10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l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3"/>
          <w:szCs w:val="13"/>
        </w:rPr>
        <w:t>o</w:t>
      </w:r>
      <w:r>
        <w:rPr>
          <w:rFonts w:cs="Times New Roman" w:hAnsi="Times New Roman" w:eastAsia="Times New Roman" w:ascii="Times New Roman"/>
          <w:color w:val="404040"/>
          <w:spacing w:val="-12"/>
          <w:w w:val="100"/>
          <w:sz w:val="13"/>
          <w:szCs w:val="13"/>
        </w:rPr>
        <w:t>g</w:t>
      </w:r>
      <w:r>
        <w:rPr>
          <w:rFonts w:cs="Times New Roman" w:hAnsi="Times New Roman" w:eastAsia="Times New Roman" w:ascii="Times New Roman"/>
          <w:color w:val="404040"/>
          <w:spacing w:val="-12"/>
          <w:w w:val="100"/>
          <w:sz w:val="13"/>
          <w:szCs w:val="13"/>
        </w:rPr>
        <w:t>g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d</w:t>
      </w:r>
      <w:r>
        <w:rPr>
          <w:rFonts w:cs="Times New Roman" w:hAnsi="Times New Roman" w:eastAsia="Times New Roman" w:ascii="Times New Roman"/>
          <w:color w:val="404040"/>
          <w:spacing w:val="26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i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3"/>
          <w:szCs w:val="13"/>
        </w:rPr>
        <w:t>n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3"/>
          <w:szCs w:val="13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o</w:t>
      </w:r>
      <w:r>
        <w:rPr>
          <w:rFonts w:cs="Times New Roman" w:hAnsi="Times New Roman" w:eastAsia="Times New Roman" w:ascii="Times New Roman"/>
          <w:color w:val="404040"/>
          <w:spacing w:val="-8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3"/>
          <w:szCs w:val="13"/>
        </w:rPr>
        <w:t>t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3"/>
          <w:szCs w:val="13"/>
        </w:rPr>
        <w:t>h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3"/>
          <w:szCs w:val="13"/>
        </w:rPr>
        <w:t>v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i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3"/>
          <w:szCs w:val="13"/>
        </w:rPr>
        <w:t>r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3"/>
          <w:szCs w:val="13"/>
        </w:rPr>
        <w:t>t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3"/>
          <w:szCs w:val="13"/>
        </w:rPr>
        <w:t>u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l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l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3"/>
          <w:szCs w:val="13"/>
        </w:rPr>
        <w:t>r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3"/>
          <w:szCs w:val="13"/>
        </w:rPr>
        <w:t>n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i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3"/>
          <w:szCs w:val="13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g</w:t>
      </w:r>
      <w:r>
        <w:rPr>
          <w:rFonts w:cs="Times New Roman" w:hAnsi="Times New Roman" w:eastAsia="Times New Roman" w:ascii="Times New Roman"/>
          <w:color w:val="404040"/>
          <w:spacing w:val="9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3"/>
          <w:szCs w:val="13"/>
        </w:rPr>
        <w:t>n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3"/>
          <w:szCs w:val="13"/>
        </w:rPr>
        <w:t>v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i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3"/>
          <w:szCs w:val="13"/>
        </w:rPr>
        <w:t>r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3"/>
          <w:szCs w:val="13"/>
        </w:rPr>
        <w:t>o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3"/>
          <w:szCs w:val="13"/>
        </w:rPr>
        <w:t>n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3"/>
          <w:szCs w:val="13"/>
        </w:rPr>
        <w:t>m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3"/>
          <w:szCs w:val="13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t</w:t>
      </w:r>
      <w:r>
        <w:rPr>
          <w:rFonts w:cs="Times New Roman" w:hAnsi="Times New Roman" w:eastAsia="Times New Roman" w:ascii="Times New Roman"/>
          <w:color w:val="404040"/>
          <w:spacing w:val="9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3"/>
          <w:szCs w:val="13"/>
        </w:rPr>
        <w:t>t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3"/>
          <w:szCs w:val="13"/>
        </w:rPr>
        <w:t>h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3"/>
          <w:szCs w:val="13"/>
        </w:rPr>
        <w:t>m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7"/>
          <w:w w:val="102"/>
          <w:sz w:val="13"/>
          <w:szCs w:val="13"/>
        </w:rPr>
        <w:t>t</w:t>
      </w:r>
      <w:r>
        <w:rPr>
          <w:rFonts w:cs="Times New Roman" w:hAnsi="Times New Roman" w:eastAsia="Times New Roman" w:ascii="Times New Roman"/>
          <w:color w:val="404040"/>
          <w:spacing w:val="-4"/>
          <w:w w:val="102"/>
          <w:sz w:val="13"/>
          <w:szCs w:val="13"/>
        </w:rPr>
        <w:t>i</w:t>
      </w:r>
      <w:r>
        <w:rPr>
          <w:rFonts w:cs="Times New Roman" w:hAnsi="Times New Roman" w:eastAsia="Times New Roman" w:ascii="Times New Roman"/>
          <w:color w:val="404040"/>
          <w:spacing w:val="-5"/>
          <w:w w:val="102"/>
          <w:sz w:val="13"/>
          <w:szCs w:val="13"/>
        </w:rPr>
        <w:t>m</w:t>
      </w:r>
      <w:r>
        <w:rPr>
          <w:rFonts w:cs="Times New Roman" w:hAnsi="Times New Roman" w:eastAsia="Times New Roman" w:ascii="Times New Roman"/>
          <w:color w:val="404040"/>
          <w:spacing w:val="-9"/>
          <w:w w:val="102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2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13"/>
          <w:szCs w:val="13"/>
        </w:rPr>
        <w:jc w:val="left"/>
        <w:spacing w:before="27"/>
        <w:ind w:left="1146"/>
      </w:pPr>
      <w:r>
        <w:rPr>
          <w:rFonts w:cs="Times New Roman" w:hAnsi="Times New Roman" w:eastAsia="Times New Roman" w:ascii="Times New Roman"/>
          <w:color w:val="404040"/>
          <w:sz w:val="13"/>
          <w:szCs w:val="13"/>
        </w:rPr>
        <w:t>M</w:t>
      </w:r>
      <w:r>
        <w:rPr>
          <w:rFonts w:cs="Times New Roman" w:hAnsi="Times New Roman" w:eastAsia="Times New Roman" w:ascii="Times New Roman"/>
          <w:color w:val="404040"/>
          <w:spacing w:val="-18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sz w:val="13"/>
          <w:szCs w:val="13"/>
        </w:rPr>
        <w:t>ny</w:t>
      </w:r>
      <w:r>
        <w:rPr>
          <w:rFonts w:cs="Times New Roman" w:hAnsi="Times New Roman" w:eastAsia="Times New Roman" w:ascii="Times New Roman"/>
          <w:color w:val="404040"/>
          <w:spacing w:val="-19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c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hoo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l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nd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bu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n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h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ve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ro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l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l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d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out</w:t>
      </w:r>
      <w:r>
        <w:rPr>
          <w:rFonts w:cs="Times New Roman" w:hAnsi="Times New Roman" w:eastAsia="Times New Roman" w:ascii="Times New Roman"/>
          <w:color w:val="404040"/>
          <w:spacing w:val="-6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v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r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3"/>
          <w:szCs w:val="13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u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l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c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l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roo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m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3"/>
          <w:szCs w:val="13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o</w:t>
      </w:r>
      <w:r>
        <w:rPr>
          <w:rFonts w:cs="Times New Roman" w:hAnsi="Times New Roman" w:eastAsia="Times New Roman" w:ascii="Times New Roman"/>
          <w:color w:val="404040"/>
          <w:spacing w:val="-11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p</w:t>
      </w:r>
      <w:r>
        <w:rPr>
          <w:rFonts w:cs="Times New Roman" w:hAnsi="Times New Roman" w:eastAsia="Times New Roman" w:ascii="Times New Roman"/>
          <w:color w:val="404040"/>
          <w:spacing w:val="-22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rov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de</w:t>
      </w:r>
      <w:r>
        <w:rPr>
          <w:rFonts w:cs="Times New Roman" w:hAnsi="Times New Roman" w:eastAsia="Times New Roman" w:ascii="Times New Roman"/>
          <w:color w:val="404040"/>
          <w:spacing w:val="-18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y</w:t>
      </w:r>
      <w:r>
        <w:rPr>
          <w:rFonts w:cs="Times New Roman" w:hAnsi="Times New Roman" w:eastAsia="Times New Roman" w:ascii="Times New Roman"/>
          <w:color w:val="404040"/>
          <w:spacing w:val="-22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n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c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hronou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d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i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3"/>
          <w:szCs w:val="13"/>
        </w:rPr>
        <w:t>t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n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c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du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c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04040"/>
          <w:spacing w:val="7"/>
          <w:w w:val="101"/>
          <w:sz w:val="13"/>
          <w:szCs w:val="13"/>
        </w:rPr>
        <w:t>t</w:t>
      </w:r>
      <w:r>
        <w:rPr>
          <w:rFonts w:cs="Times New Roman" w:hAnsi="Times New Roman" w:eastAsia="Times New Roman" w:ascii="Times New Roman"/>
          <w:color w:val="404040"/>
          <w:spacing w:val="-4"/>
          <w:w w:val="101"/>
          <w:sz w:val="13"/>
          <w:szCs w:val="13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o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3"/>
          <w:szCs w:val="13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13"/>
          <w:szCs w:val="13"/>
        </w:rPr>
        <w:jc w:val="left"/>
        <w:spacing w:before="25" w:lineRule="auto" w:line="279"/>
        <w:ind w:left="1146" w:right="837"/>
      </w:pPr>
      <w:r>
        <w:rPr>
          <w:rFonts w:cs="Times New Roman" w:hAnsi="Times New Roman" w:eastAsia="Times New Roman" w:ascii="Times New Roman"/>
          <w:color w:val="404040"/>
          <w:spacing w:val="-18"/>
          <w:w w:val="100"/>
          <w:sz w:val="13"/>
          <w:szCs w:val="13"/>
        </w:rPr>
        <w:t>V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r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3"/>
          <w:szCs w:val="13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u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l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21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c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l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room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10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of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3"/>
          <w:szCs w:val="13"/>
        </w:rPr>
        <w:t>t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3"/>
          <w:szCs w:val="13"/>
        </w:rPr>
        <w:t>w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re</w:t>
      </w:r>
      <w:r>
        <w:rPr>
          <w:rFonts w:cs="Times New Roman" w:hAnsi="Times New Roman" w:eastAsia="Times New Roman" w:ascii="Times New Roman"/>
          <w:color w:val="404040"/>
          <w:spacing w:val="30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p</w:t>
      </w:r>
      <w:r>
        <w:rPr>
          <w:rFonts w:cs="Times New Roman" w:hAnsi="Times New Roman" w:eastAsia="Times New Roman" w:ascii="Times New Roman"/>
          <w:color w:val="404040"/>
          <w:spacing w:val="-22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p</w:t>
      </w:r>
      <w:r>
        <w:rPr>
          <w:rFonts w:cs="Times New Roman" w:hAnsi="Times New Roman" w:eastAsia="Times New Roman" w:ascii="Times New Roman"/>
          <w:color w:val="404040"/>
          <w:spacing w:val="-22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l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i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c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3"/>
          <w:szCs w:val="13"/>
        </w:rPr>
        <w:t>t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ons</w:t>
      </w:r>
      <w:r>
        <w:rPr>
          <w:rFonts w:cs="Times New Roman" w:hAnsi="Times New Roman" w:eastAsia="Times New Roman" w:ascii="Times New Roman"/>
          <w:color w:val="404040"/>
          <w:spacing w:val="32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of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3"/>
          <w:szCs w:val="13"/>
        </w:rPr>
        <w:t>t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9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m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p</w:t>
      </w:r>
      <w:r>
        <w:rPr>
          <w:rFonts w:cs="Times New Roman" w:hAnsi="Times New Roman" w:eastAsia="Times New Roman" w:ascii="Times New Roman"/>
          <w:color w:val="404040"/>
          <w:spacing w:val="-22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l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oy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11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m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u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l</w:t>
      </w:r>
      <w:r>
        <w:rPr>
          <w:rFonts w:cs="Times New Roman" w:hAnsi="Times New Roman" w:eastAsia="Times New Roman" w:ascii="Times New Roman"/>
          <w:color w:val="404040"/>
          <w:spacing w:val="7"/>
          <w:w w:val="101"/>
          <w:sz w:val="13"/>
          <w:szCs w:val="13"/>
        </w:rPr>
        <w:t>t</w:t>
      </w:r>
      <w:r>
        <w:rPr>
          <w:rFonts w:cs="Times New Roman" w:hAnsi="Times New Roman" w:eastAsia="Times New Roman" w:ascii="Times New Roman"/>
          <w:color w:val="404040"/>
          <w:spacing w:val="-4"/>
          <w:w w:val="101"/>
          <w:sz w:val="13"/>
          <w:szCs w:val="13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p</w:t>
      </w:r>
      <w:r>
        <w:rPr>
          <w:rFonts w:cs="Times New Roman" w:hAnsi="Times New Roman" w:eastAsia="Times New Roman" w:ascii="Times New Roman"/>
          <w:color w:val="404040"/>
          <w:spacing w:val="-22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l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y</w:t>
      </w:r>
      <w:r>
        <w:rPr>
          <w:rFonts w:cs="Times New Roman" w:hAnsi="Times New Roman" w:eastAsia="Times New Roman" w:ascii="Times New Roman"/>
          <w:color w:val="404040"/>
          <w:spacing w:val="-22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n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c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hronous</w:t>
      </w:r>
      <w:r>
        <w:rPr>
          <w:rFonts w:cs="Times New Roman" w:hAnsi="Times New Roman" w:eastAsia="Times New Roman" w:ascii="Times New Roman"/>
          <w:color w:val="404040"/>
          <w:spacing w:val="26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3"/>
          <w:szCs w:val="13"/>
        </w:rPr>
        <w:t>t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c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hno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l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o</w:t>
      </w:r>
      <w:r>
        <w:rPr>
          <w:rFonts w:cs="Times New Roman" w:hAnsi="Times New Roman" w:eastAsia="Times New Roman" w:ascii="Times New Roman"/>
          <w:color w:val="404040"/>
          <w:spacing w:val="-11"/>
          <w:w w:val="100"/>
          <w:sz w:val="13"/>
          <w:szCs w:val="13"/>
        </w:rPr>
        <w:t>g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i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21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u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c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h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16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22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3"/>
          <w:szCs w:val="13"/>
        </w:rPr>
        <w:t>w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b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16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c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onf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r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n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c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n</w:t>
      </w:r>
      <w:r>
        <w:rPr>
          <w:rFonts w:cs="Times New Roman" w:hAnsi="Times New Roman" w:eastAsia="Times New Roman" w:ascii="Times New Roman"/>
          <w:color w:val="404040"/>
          <w:spacing w:val="-11"/>
          <w:w w:val="100"/>
          <w:sz w:val="13"/>
          <w:szCs w:val="13"/>
        </w:rPr>
        <w:t>g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31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v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d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c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onf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r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n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c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n</w:t>
      </w:r>
      <w:r>
        <w:rPr>
          <w:rFonts w:cs="Times New Roman" w:hAnsi="Times New Roman" w:eastAsia="Times New Roman" w:ascii="Times New Roman"/>
          <w:color w:val="404040"/>
          <w:spacing w:val="-11"/>
          <w:w w:val="100"/>
          <w:sz w:val="13"/>
          <w:szCs w:val="13"/>
        </w:rPr>
        <w:t>g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404040"/>
          <w:spacing w:val="9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l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ve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3"/>
          <w:szCs w:val="13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r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m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n</w:t>
      </w:r>
      <w:r>
        <w:rPr>
          <w:rFonts w:cs="Times New Roman" w:hAnsi="Times New Roman" w:eastAsia="Times New Roman" w:ascii="Times New Roman"/>
          <w:color w:val="404040"/>
          <w:spacing w:val="-11"/>
          <w:w w:val="100"/>
          <w:sz w:val="13"/>
          <w:szCs w:val="13"/>
        </w:rPr>
        <w:t>g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nd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3"/>
          <w:szCs w:val="13"/>
        </w:rPr>
        <w:t>w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b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b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d</w:t>
      </w:r>
      <w:r>
        <w:rPr>
          <w:rFonts w:cs="Times New Roman" w:hAnsi="Times New Roman" w:eastAsia="Times New Roman" w:ascii="Times New Roman"/>
          <w:color w:val="404040"/>
          <w:spacing w:val="-6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-29"/>
          <w:w w:val="100"/>
          <w:sz w:val="13"/>
          <w:szCs w:val="13"/>
        </w:rPr>
        <w:t>V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oIP</w:t>
      </w:r>
      <w:r>
        <w:rPr>
          <w:rFonts w:cs="Times New Roman" w:hAnsi="Times New Roman" w:eastAsia="Times New Roman" w:ascii="Times New Roman"/>
          <w:color w:val="404040"/>
          <w:spacing w:val="-3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3"/>
          <w:szCs w:val="13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o</w:t>
      </w:r>
      <w:r>
        <w:rPr>
          <w:rFonts w:cs="Times New Roman" w:hAnsi="Times New Roman" w:eastAsia="Times New Roman" w:ascii="Times New Roman"/>
          <w:color w:val="404040"/>
          <w:spacing w:val="-11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p</w:t>
      </w:r>
      <w:r>
        <w:rPr>
          <w:rFonts w:cs="Times New Roman" w:hAnsi="Times New Roman" w:eastAsia="Times New Roman" w:ascii="Times New Roman"/>
          <w:color w:val="404040"/>
          <w:spacing w:val="-22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rov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de</w:t>
      </w:r>
      <w:r>
        <w:rPr>
          <w:rFonts w:cs="Times New Roman" w:hAnsi="Times New Roman" w:eastAsia="Times New Roman" w:ascii="Times New Roman"/>
          <w:color w:val="404040"/>
          <w:spacing w:val="-18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r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m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o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3"/>
          <w:szCs w:val="13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404040"/>
          <w:spacing w:val="7"/>
          <w:w w:val="101"/>
          <w:sz w:val="13"/>
          <w:szCs w:val="13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ud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n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3"/>
          <w:szCs w:val="13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404040"/>
          <w:spacing w:val="-24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3"/>
          <w:szCs w:val="13"/>
        </w:rPr>
        <w:t>w</w:t>
      </w:r>
      <w:r>
        <w:rPr>
          <w:rFonts w:cs="Times New Roman" w:hAnsi="Times New Roman" w:eastAsia="Times New Roman" w:ascii="Times New Roman"/>
          <w:color w:val="404040"/>
          <w:spacing w:val="-4"/>
          <w:w w:val="101"/>
          <w:sz w:val="13"/>
          <w:szCs w:val="13"/>
        </w:rPr>
        <w:t>i</w:t>
      </w:r>
      <w:r>
        <w:rPr>
          <w:rFonts w:cs="Times New Roman" w:hAnsi="Times New Roman" w:eastAsia="Times New Roman" w:ascii="Times New Roman"/>
          <w:color w:val="404040"/>
          <w:spacing w:val="7"/>
          <w:w w:val="101"/>
          <w:sz w:val="13"/>
          <w:szCs w:val="13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h</w:t>
      </w:r>
      <w:r>
        <w:rPr>
          <w:rFonts w:cs="Times New Roman" w:hAnsi="Times New Roman" w:eastAsia="Times New Roman" w:ascii="Times New Roman"/>
          <w:color w:val="404040"/>
          <w:spacing w:val="-15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3"/>
          <w:szCs w:val="13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he</w:t>
      </w:r>
      <w:r>
        <w:rPr>
          <w:rFonts w:cs="Times New Roman" w:hAnsi="Times New Roman" w:eastAsia="Times New Roman" w:ascii="Times New Roman"/>
          <w:color w:val="404040"/>
          <w:spacing w:val="-12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b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i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l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i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3"/>
          <w:szCs w:val="13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y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3"/>
          <w:szCs w:val="13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o</w:t>
      </w:r>
      <w:r>
        <w:rPr>
          <w:rFonts w:cs="Times New Roman" w:hAnsi="Times New Roman" w:eastAsia="Times New Roman" w:ascii="Times New Roman"/>
          <w:color w:val="404040"/>
          <w:spacing w:val="-11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c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o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l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l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bor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3"/>
          <w:szCs w:val="13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r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l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7"/>
          <w:w w:val="101"/>
          <w:sz w:val="13"/>
          <w:szCs w:val="13"/>
        </w:rPr>
        <w:t>t</w:t>
      </w:r>
      <w:r>
        <w:rPr>
          <w:rFonts w:cs="Times New Roman" w:hAnsi="Times New Roman" w:eastAsia="Times New Roman" w:ascii="Times New Roman"/>
          <w:color w:val="404040"/>
          <w:spacing w:val="-4"/>
          <w:w w:val="101"/>
          <w:sz w:val="13"/>
          <w:szCs w:val="13"/>
        </w:rPr>
        <w:t>i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m</w:t>
      </w:r>
      <w:r>
        <w:rPr>
          <w:rFonts w:cs="Times New Roman" w:hAnsi="Times New Roman" w:eastAsia="Times New Roman" w:ascii="Times New Roman"/>
          <w:color w:val="404040"/>
          <w:spacing w:val="-6"/>
          <w:w w:val="10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13"/>
          <w:szCs w:val="13"/>
        </w:rPr>
        <w:jc w:val="left"/>
        <w:spacing w:before="1" w:lineRule="auto" w:line="279"/>
        <w:ind w:left="1146" w:right="842"/>
      </w:pPr>
      <w:r>
        <w:pict>
          <v:group style="position:absolute;margin-left:84.5162pt;margin-top:52.0648pt;width:440.803pt;height:21.9856pt;mso-position-horizontal-relative:page;mso-position-vertical-relative:paragraph;z-index:-4091" coordorigin="1690,1041" coordsize="8816,440">
            <v:shape style="position:absolute;left:1736;top:1109;width:8725;height:327" coordorigin="1736,1109" coordsize="8725,327" path="m10461,1109l1736,1109,1736,1436,10461,1436,10461,1109xe" filled="t" fillcolor="#BC572C" stroked="f">
              <v:path arrowok="t"/>
              <v:fill/>
            </v:shape>
            <v:shape style="position:absolute;left:1736;top:1064;width:8725;height:46" coordorigin="1736,1064" coordsize="8725,46" path="m1736,1110l10461,1110,10461,1064,1736,1064,1736,1110xe" filled="t" fillcolor="#E38312" stroked="f">
              <v:path arrowok="t"/>
              <v:fill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o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nh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n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c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3"/>
          <w:szCs w:val="13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he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du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c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3"/>
          <w:szCs w:val="13"/>
        </w:rPr>
        <w:t>t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on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l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p</w:t>
      </w:r>
      <w:r>
        <w:rPr>
          <w:rFonts w:cs="Times New Roman" w:hAnsi="Times New Roman" w:eastAsia="Times New Roman" w:ascii="Times New Roman"/>
          <w:color w:val="404040"/>
          <w:spacing w:val="-22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ro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c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404040"/>
          <w:spacing w:val="-15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p</w:t>
      </w:r>
      <w:r>
        <w:rPr>
          <w:rFonts w:cs="Times New Roman" w:hAnsi="Times New Roman" w:eastAsia="Times New Roman" w:ascii="Times New Roman"/>
          <w:color w:val="404040"/>
          <w:spacing w:val="-22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p</w:t>
      </w:r>
      <w:r>
        <w:rPr>
          <w:rFonts w:cs="Times New Roman" w:hAnsi="Times New Roman" w:eastAsia="Times New Roman" w:ascii="Times New Roman"/>
          <w:color w:val="404040"/>
          <w:spacing w:val="-22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1"/>
          <w:sz w:val="13"/>
          <w:szCs w:val="13"/>
        </w:rPr>
        <w:t>l</w:t>
      </w:r>
      <w:r>
        <w:rPr>
          <w:rFonts w:cs="Times New Roman" w:hAnsi="Times New Roman" w:eastAsia="Times New Roman" w:ascii="Times New Roman"/>
          <w:color w:val="404040"/>
          <w:spacing w:val="-4"/>
          <w:w w:val="101"/>
          <w:sz w:val="13"/>
          <w:szCs w:val="13"/>
        </w:rPr>
        <w:t>i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c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04040"/>
          <w:spacing w:val="7"/>
          <w:w w:val="101"/>
          <w:sz w:val="13"/>
          <w:szCs w:val="13"/>
        </w:rPr>
        <w:t>t</w:t>
      </w:r>
      <w:r>
        <w:rPr>
          <w:rFonts w:cs="Times New Roman" w:hAnsi="Times New Roman" w:eastAsia="Times New Roman" w:ascii="Times New Roman"/>
          <w:color w:val="404040"/>
          <w:spacing w:val="-4"/>
          <w:w w:val="101"/>
          <w:sz w:val="13"/>
          <w:szCs w:val="13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ons</w:t>
      </w:r>
      <w:r>
        <w:rPr>
          <w:rFonts w:cs="Times New Roman" w:hAnsi="Times New Roman" w:eastAsia="Times New Roman" w:ascii="Times New Roman"/>
          <w:color w:val="404040"/>
          <w:spacing w:val="-15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ma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y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l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o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p</w:t>
      </w:r>
      <w:r>
        <w:rPr>
          <w:rFonts w:cs="Times New Roman" w:hAnsi="Times New Roman" w:eastAsia="Times New Roman" w:ascii="Times New Roman"/>
          <w:color w:val="404040"/>
          <w:spacing w:val="-22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rov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de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404040"/>
          <w:spacing w:val="7"/>
          <w:w w:val="101"/>
          <w:sz w:val="13"/>
          <w:szCs w:val="13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ud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n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3"/>
          <w:szCs w:val="13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404040"/>
          <w:spacing w:val="-18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3"/>
          <w:szCs w:val="13"/>
        </w:rPr>
        <w:t>w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i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3"/>
          <w:szCs w:val="13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h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y</w:t>
      </w:r>
      <w:r>
        <w:rPr>
          <w:rFonts w:cs="Times New Roman" w:hAnsi="Times New Roman" w:eastAsia="Times New Roman" w:ascii="Times New Roman"/>
          <w:color w:val="404040"/>
          <w:spacing w:val="-22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n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c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hronous</w:t>
      </w:r>
      <w:r>
        <w:rPr>
          <w:rFonts w:cs="Times New Roman" w:hAnsi="Times New Roman" w:eastAsia="Times New Roman" w:ascii="Times New Roman"/>
          <w:color w:val="404040"/>
          <w:spacing w:val="-18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c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o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m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m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un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i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c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3"/>
          <w:szCs w:val="13"/>
        </w:rPr>
        <w:t>t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on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3"/>
          <w:szCs w:val="13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oo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l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,</w:t>
      </w:r>
      <w:r>
        <w:rPr>
          <w:rFonts w:cs="Times New Roman" w:hAnsi="Times New Roman" w:eastAsia="Times New Roman" w:ascii="Times New Roman"/>
          <w:color w:val="404040"/>
          <w:spacing w:val="-6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u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c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h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404040"/>
          <w:spacing w:val="8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m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04040"/>
          <w:spacing w:val="-11"/>
          <w:w w:val="100"/>
          <w:sz w:val="13"/>
          <w:szCs w:val="13"/>
        </w:rPr>
        <w:t>g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bo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rds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nd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c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h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t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c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p</w:t>
      </w:r>
      <w:r>
        <w:rPr>
          <w:rFonts w:cs="Times New Roman" w:hAnsi="Times New Roman" w:eastAsia="Times New Roman" w:ascii="Times New Roman"/>
          <w:color w:val="404040"/>
          <w:spacing w:val="-22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b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i</w:t>
      </w:r>
      <w:r>
        <w:rPr>
          <w:rFonts w:cs="Times New Roman" w:hAnsi="Times New Roman" w:eastAsia="Times New Roman" w:ascii="Times New Roman"/>
          <w:color w:val="404040"/>
          <w:spacing w:val="-4"/>
          <w:w w:val="101"/>
          <w:sz w:val="13"/>
          <w:szCs w:val="13"/>
        </w:rPr>
        <w:t>l</w:t>
      </w:r>
      <w:r>
        <w:rPr>
          <w:rFonts w:cs="Times New Roman" w:hAnsi="Times New Roman" w:eastAsia="Times New Roman" w:ascii="Times New Roman"/>
          <w:color w:val="404040"/>
          <w:spacing w:val="-4"/>
          <w:w w:val="101"/>
          <w:sz w:val="13"/>
          <w:szCs w:val="13"/>
        </w:rPr>
        <w:t>i</w:t>
      </w:r>
      <w:r>
        <w:rPr>
          <w:rFonts w:cs="Times New Roman" w:hAnsi="Times New Roman" w:eastAsia="Times New Roman" w:ascii="Times New Roman"/>
          <w:color w:val="404040"/>
          <w:spacing w:val="7"/>
          <w:w w:val="101"/>
          <w:sz w:val="13"/>
          <w:szCs w:val="13"/>
        </w:rPr>
        <w:t>t</w:t>
      </w:r>
      <w:r>
        <w:rPr>
          <w:rFonts w:cs="Times New Roman" w:hAnsi="Times New Roman" w:eastAsia="Times New Roman" w:ascii="Times New Roman"/>
          <w:color w:val="404040"/>
          <w:spacing w:val="-4"/>
          <w:w w:val="101"/>
          <w:sz w:val="13"/>
          <w:szCs w:val="13"/>
        </w:rPr>
        <w:t>i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04040"/>
          <w:spacing w:val="-3"/>
          <w:w w:val="100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13"/>
          <w:szCs w:val="13"/>
        </w:rPr>
        <w:jc w:val="left"/>
        <w:spacing w:before="3" w:lineRule="exact" w:line="140"/>
        <w:ind w:left="1212"/>
      </w:pPr>
      <w:r>
        <w:rPr>
          <w:rFonts w:cs="Times New Roman" w:hAnsi="Times New Roman" w:eastAsia="Times New Roman" w:ascii="Times New Roman"/>
          <w:color w:val="404040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04040"/>
          <w:spacing w:val="-2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v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r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3"/>
          <w:szCs w:val="13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u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l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c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l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room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04040"/>
          <w:spacing w:val="-3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l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rn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ng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nv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ron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m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nt</w:t>
      </w:r>
      <w:r>
        <w:rPr>
          <w:rFonts w:cs="Times New Roman" w:hAnsi="Times New Roman" w:eastAsia="Times New Roman" w:ascii="Times New Roman"/>
          <w:color w:val="404040"/>
          <w:spacing w:val="-3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c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r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3"/>
          <w:szCs w:val="13"/>
        </w:rPr>
        <w:t>t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d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n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3"/>
          <w:szCs w:val="13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he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v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r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3"/>
          <w:szCs w:val="13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u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l</w:t>
      </w:r>
      <w:r>
        <w:rPr>
          <w:rFonts w:cs="Times New Roman" w:hAnsi="Times New Roman" w:eastAsia="Times New Roman" w:ascii="Times New Roman"/>
          <w:color w:val="404040"/>
          <w:spacing w:val="-12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3"/>
          <w:szCs w:val="13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p</w:t>
      </w:r>
      <w:r>
        <w:rPr>
          <w:rFonts w:cs="Times New Roman" w:hAnsi="Times New Roman" w:eastAsia="Times New Roman" w:ascii="Times New Roman"/>
          <w:color w:val="404040"/>
          <w:spacing w:val="-22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a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3"/>
          <w:szCs w:val="13"/>
        </w:rPr>
        <w:t>c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e</w:t>
      </w:r>
      <w:r>
        <w:rPr>
          <w:rFonts w:cs="Times New Roman" w:hAnsi="Times New Roman" w:eastAsia="Times New Roman" w:ascii="Times New Roman"/>
          <w:color w:val="404040"/>
          <w:spacing w:val="12"/>
          <w:w w:val="100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3"/>
          <w:szCs w:val="13"/>
        </w:rPr>
        <w:t>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3"/>
          <w:szCs w:val="13"/>
        </w:rPr>
      </w:r>
    </w:p>
    <w:p>
      <w:pPr>
        <w:rPr>
          <w:sz w:val="10"/>
          <w:szCs w:val="10"/>
        </w:rPr>
        <w:jc w:val="left"/>
        <w:spacing w:before="7" w:lineRule="exact" w:line="100"/>
      </w:pP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43"/>
          <w:szCs w:val="43"/>
        </w:rPr>
        <w:jc w:val="left"/>
        <w:spacing w:before="9"/>
        <w:ind w:left="2480"/>
      </w:pPr>
      <w:r>
        <w:pict>
          <v:group style="position:absolute;margin-left:129.595pt;margin-top:27.8281pt;width:356.645pt;height:0pt;mso-position-horizontal-relative:page;mso-position-vertical-relative:paragraph;z-index:-4088" coordorigin="2592,557" coordsize="7133,0">
            <v:shape style="position:absolute;left:2592;top:557;width:7133;height:0" coordorigin="2592,557" coordsize="7133,0" path="m2592,557l9725,557e" filled="f" stroked="t" strokeweight="0.635681pt" strokecolor="#7E7E7E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b/>
          <w:spacing w:val="0"/>
          <w:w w:val="101"/>
          <w:sz w:val="43"/>
          <w:szCs w:val="43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43"/>
          <w:szCs w:val="43"/>
        </w:rPr>
      </w:r>
    </w:p>
    <w:p>
      <w:pPr>
        <w:rPr>
          <w:sz w:val="17"/>
          <w:szCs w:val="17"/>
        </w:rPr>
        <w:jc w:val="left"/>
        <w:spacing w:before="9" w:lineRule="exact" w:line="160"/>
      </w:pPr>
      <w:r>
        <w:rPr>
          <w:sz w:val="17"/>
          <w:szCs w:val="17"/>
        </w:rPr>
      </w:r>
    </w:p>
    <w:p>
      <w:pPr>
        <w:rPr>
          <w:rFonts w:cs="Times New Roman" w:hAnsi="Times New Roman" w:eastAsia="Times New Roman" w:ascii="Times New Roman"/>
          <w:sz w:val="14"/>
          <w:szCs w:val="14"/>
        </w:rPr>
        <w:jc w:val="both"/>
        <w:spacing w:lineRule="auto" w:line="290"/>
        <w:ind w:left="1203" w:right="814" w:hanging="226"/>
      </w:pPr>
      <w:r>
        <w:pict>
          <v:group style="position:absolute;margin-left:140.774pt;margin-top:0.491644pt;width:346.283pt;height:29.9678pt;mso-position-horizontal-relative:page;mso-position-vertical-relative:paragraph;z-index:-4087" coordorigin="2815,10" coordsize="6926,599">
            <v:shape type="#_x0000_t75" style="position:absolute;left:2794;top:10;width:294;height:163">
              <v:imagedata o:title="" r:id="rId160"/>
            </v:shape>
            <v:shape type="#_x0000_t75" style="position:absolute;left:3066;top:10;width:654;height:196">
              <v:imagedata o:title="" r:id="rId161"/>
            </v:shape>
            <v:shape type="#_x0000_t75" style="position:absolute;left:3699;top:10;width:611;height:163">
              <v:imagedata o:title="" r:id="rId162"/>
            </v:shape>
            <v:shape type="#_x0000_t75" style="position:absolute;left:4277;top:10;width:720;height:163">
              <v:imagedata o:title="" r:id="rId163"/>
            </v:shape>
            <v:shape type="#_x0000_t75" style="position:absolute;left:4975;top:43;width:240;height:131">
              <v:imagedata o:title="" r:id="rId164"/>
            </v:shape>
            <v:shape type="#_x0000_t75" style="position:absolute;left:5182;top:21;width:185;height:153">
              <v:imagedata o:title="" r:id="rId165"/>
            </v:shape>
            <v:shape type="#_x0000_t75" style="position:absolute;left:5346;top:10;width:556;height:196">
              <v:imagedata o:title="" r:id="rId166"/>
            </v:shape>
            <v:shape type="#_x0000_t75" style="position:absolute;left:5869;top:43;width:436;height:131">
              <v:imagedata o:title="" r:id="rId167"/>
            </v:shape>
            <v:shape type="#_x0000_t75" style="position:absolute;left:6284;top:21;width:185;height:153">
              <v:imagedata o:title="" r:id="rId168"/>
            </v:shape>
            <v:shape type="#_x0000_t75" style="position:absolute;left:6447;top:10;width:611;height:163">
              <v:imagedata o:title="" r:id="rId169"/>
            </v:shape>
            <v:shape type="#_x0000_t75" style="position:absolute;left:7036;top:10;width:731;height:163">
              <v:imagedata o:title="" r:id="rId170"/>
            </v:shape>
            <v:shape type="#_x0000_t75" style="position:absolute;left:7745;top:10;width:753;height:196">
              <v:imagedata o:title="" r:id="rId171"/>
            </v:shape>
            <v:shape type="#_x0000_t75" style="position:absolute;left:8476;top:10;width:207;height:196">
              <v:imagedata o:title="" r:id="rId172"/>
            </v:shape>
            <v:shape type="#_x0000_t75" style="position:absolute;left:8661;top:10;width:578;height:196">
              <v:imagedata o:title="" r:id="rId173"/>
            </v:shape>
            <v:shape type="#_x0000_t75" style="position:absolute;left:9218;top:10;width:534;height:163">
              <v:imagedata o:title="" r:id="rId174"/>
            </v:shape>
            <v:shape type="#_x0000_t75" style="position:absolute;left:2794;top:206;width:284;height:163">
              <v:imagedata o:title="" r:id="rId175"/>
            </v:shape>
            <v:shape type="#_x0000_t75" style="position:absolute;left:3055;top:206;width:676;height:163">
              <v:imagedata o:title="" r:id="rId176"/>
            </v:shape>
            <v:shape type="#_x0000_t75" style="position:absolute;left:3721;top:217;width:175;height:153">
              <v:imagedata o:title="" r:id="rId177"/>
            </v:shape>
            <v:shape type="#_x0000_t75" style="position:absolute;left:3884;top:206;width:687;height:196">
              <v:imagedata o:title="" r:id="rId178"/>
            </v:shape>
            <v:shape type="#_x0000_t75" style="position:absolute;left:4550;top:206;width:185;height:163">
              <v:imagedata o:title="" r:id="rId179"/>
            </v:shape>
            <v:shape type="#_x0000_t75" style="position:absolute;left:4713;top:217;width:469;height:153">
              <v:imagedata o:title="" r:id="rId180"/>
            </v:shape>
            <v:shape type="#_x0000_t75" style="position:absolute;left:5171;top:206;width:534;height:196">
              <v:imagedata o:title="" r:id="rId181"/>
            </v:shape>
            <v:shape type="#_x0000_t75" style="position:absolute;left:5695;top:206;width:818;height:163">
              <v:imagedata o:title="" r:id="rId182"/>
            </v:shape>
            <v:shape type="#_x0000_t75" style="position:absolute;left:6491;top:206;width:393;height:196">
              <v:imagedata o:title="" r:id="rId183"/>
            </v:shape>
            <v:shape type="#_x0000_t75" style="position:absolute;left:6862;top:206;width:556;height:196">
              <v:imagedata o:title="" r:id="rId184"/>
            </v:shape>
            <v:shape type="#_x0000_t75" style="position:absolute;left:7407;top:217;width:709;height:185">
              <v:imagedata o:title="" r:id="rId185"/>
            </v:shape>
            <v:shape type="#_x0000_t75" style="position:absolute;left:8105;top:206;width:273;height:163">
              <v:imagedata o:title="" r:id="rId186"/>
            </v:shape>
            <v:shape type="#_x0000_t75" style="position:absolute;left:8356;top:217;width:185;height:153">
              <v:imagedata o:title="" r:id="rId187"/>
            </v:shape>
            <v:shape type="#_x0000_t75" style="position:absolute;left:8520;top:206;width:556;height:196">
              <v:imagedata o:title="" r:id="rId188"/>
            </v:shape>
            <v:shape type="#_x0000_t75" style="position:absolute;left:9054;top:206;width:251;height:163">
              <v:imagedata o:title="" r:id="rId189"/>
            </v:shape>
            <v:shape type="#_x0000_t75" style="position:absolute;left:9283;top:206;width:480;height:196">
              <v:imagedata o:title="" r:id="rId190"/>
            </v:shape>
            <v:shape type="#_x0000_t75" style="position:absolute;left:2794;top:413;width:284;height:163">
              <v:imagedata o:title="" r:id="rId191"/>
            </v:shape>
            <v:shape type="#_x0000_t75" style="position:absolute;left:3045;top:413;width:818;height:163">
              <v:imagedata o:title="" r:id="rId192"/>
            </v:shape>
            <v:shape type="#_x0000_t75" style="position:absolute;left:3841;top:413;width:796;height:163">
              <v:imagedata o:title="" r:id="rId193"/>
            </v:shape>
            <v:shape type="#_x0000_t75" style="position:absolute;left:4593;top:413;width:218;height:196">
              <v:imagedata o:title="" r:id="rId194"/>
            </v:shape>
            <v:shape type="#_x0000_t75" style="position:absolute;left:4779;top:413;width:382;height:196">
              <v:imagedata o:title="" r:id="rId195"/>
            </v:shape>
            <v:shape type="#_x0000_t75" style="position:absolute;left:5128;top:413;width:251;height:163">
              <v:imagedata o:title="" r:id="rId196"/>
            </v:shape>
            <v:shape type="#_x0000_t75" style="position:absolute;left:5346;top:424;width:622;height:185">
              <v:imagedata o:title="" r:id="rId197"/>
            </v:shape>
            <v:shape type="#_x0000_t75" style="position:absolute;left:5935;top:424;width:175;height:153">
              <v:imagedata o:title="" r:id="rId198"/>
            </v:shape>
            <v:shape type="#_x0000_t75" style="position:absolute;left:6087;top:424;width:502;height:185">
              <v:imagedata o:title="" r:id="rId199"/>
            </v:shape>
            <v:shape type="#_x0000_t75" style="position:absolute;left:6556;top:446;width:142;height:131">
              <v:imagedata o:title="" r:id="rId200"/>
            </v:shape>
            <v:shape type="#_x0000_t75" style="position:absolute;left:6665;top:413;width:818;height:163">
              <v:imagedata o:title="" r:id="rId201"/>
            </v:shape>
            <v:shape type="#_x0000_t75" style="position:absolute;left:7462;top:413;width:545;height:196">
              <v:imagedata o:title="" r:id="rId202"/>
            </v:shape>
            <v:shape type="#_x0000_t75" style="position:absolute;left:7974;top:446;width:534;height:163">
              <v:imagedata o:title="" r:id="rId203"/>
            </v:shape>
            <w10:wrap type="none"/>
          </v:group>
        </w:pict>
      </w:r>
      <w:r>
        <w:pict>
          <v:shape type="#_x0000_t75" style="width:8.72525pt;height:8.17304pt">
            <v:imagedata o:title="" r:id="rId204"/>
          </v:shape>
        </w:pict>
      </w:r>
      <w:r>
        <w:rPr>
          <w:rFonts w:cs="Times New Roman" w:hAnsi="Times New Roman" w:eastAsia="Times New Roman" w:ascii="Times New Roman"/>
          <w:position w:val="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spacing w:val="5"/>
          <w:w w:val="100"/>
          <w:position w:val="0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position w:val="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position w:val="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14"/>
          <w:szCs w:val="14"/>
        </w:rPr>
        <w:t>b</w:t>
      </w:r>
      <w:r>
        <w:rPr>
          <w:rFonts w:cs="Times New Roman" w:hAnsi="Times New Roman" w:eastAsia="Times New Roman" w:ascii="Times New Roman"/>
          <w:spacing w:val="4"/>
          <w:w w:val="100"/>
          <w:position w:val="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position w:val="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position w:val="0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spacing w:val="4"/>
          <w:w w:val="100"/>
          <w:position w:val="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spacing w:val="-7"/>
          <w:w w:val="100"/>
          <w:position w:val="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position w:val="0"/>
          <w:sz w:val="14"/>
          <w:szCs w:val="14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position w:val="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spacing w:val="15"/>
          <w:w w:val="100"/>
          <w:position w:val="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position w:val="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14"/>
          <w:szCs w:val="14"/>
        </w:rPr>
        <w:t>f</w:t>
      </w:r>
      <w:r>
        <w:rPr>
          <w:rFonts w:cs="Times New Roman" w:hAnsi="Times New Roman" w:eastAsia="Times New Roman" w:ascii="Times New Roman"/>
          <w:spacing w:val="6"/>
          <w:w w:val="100"/>
          <w:position w:val="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position w:val="0"/>
          <w:sz w:val="14"/>
          <w:szCs w:val="14"/>
        </w:rPr>
        <w:t>v</w:t>
      </w:r>
      <w:r>
        <w:rPr>
          <w:rFonts w:cs="Times New Roman" w:hAnsi="Times New Roman" w:eastAsia="Times New Roman" w:ascii="Times New Roman"/>
          <w:spacing w:val="-7"/>
          <w:w w:val="100"/>
          <w:position w:val="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spacing w:val="-4"/>
          <w:w w:val="100"/>
          <w:position w:val="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position w:val="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spacing w:val="5"/>
          <w:w w:val="100"/>
          <w:position w:val="0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spacing w:val="2"/>
          <w:w w:val="100"/>
          <w:position w:val="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spacing w:val="15"/>
          <w:w w:val="100"/>
          <w:position w:val="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spacing w:val="2"/>
          <w:w w:val="101"/>
          <w:position w:val="0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spacing w:val="-7"/>
          <w:w w:val="101"/>
          <w:position w:val="0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spacing w:val="2"/>
          <w:w w:val="101"/>
          <w:position w:val="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spacing w:val="0"/>
          <w:w w:val="101"/>
          <w:position w:val="0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spacing w:val="-25"/>
          <w:w w:val="100"/>
          <w:position w:val="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spacing w:val="0"/>
          <w:w w:val="101"/>
          <w:position w:val="0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spacing w:val="-25"/>
          <w:w w:val="100"/>
          <w:position w:val="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position w:val="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position w:val="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spacing w:val="5"/>
          <w:w w:val="100"/>
          <w:position w:val="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spacing w:val="-12"/>
          <w:w w:val="100"/>
          <w:position w:val="0"/>
          <w:sz w:val="14"/>
          <w:szCs w:val="1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spacing w:val="14"/>
          <w:w w:val="100"/>
          <w:position w:val="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position w:val="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position w:val="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spacing w:val="15"/>
          <w:w w:val="100"/>
          <w:position w:val="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position w:val="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spacing w:val="6"/>
          <w:w w:val="100"/>
          <w:position w:val="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spacing w:val="-7"/>
          <w:w w:val="100"/>
          <w:position w:val="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spacing w:val="-12"/>
          <w:w w:val="100"/>
          <w:position w:val="0"/>
          <w:sz w:val="14"/>
          <w:szCs w:val="14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position w:val="0"/>
          <w:sz w:val="14"/>
          <w:szCs w:val="14"/>
        </w:rPr>
        <w:t>p</w:t>
      </w:r>
      <w:r>
        <w:rPr>
          <w:rFonts w:cs="Times New Roman" w:hAnsi="Times New Roman" w:eastAsia="Times New Roman" w:ascii="Times New Roman"/>
          <w:spacing w:val="-4"/>
          <w:w w:val="100"/>
          <w:position w:val="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position w:val="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spacing w:val="5"/>
          <w:w w:val="100"/>
          <w:position w:val="0"/>
          <w:sz w:val="14"/>
          <w:szCs w:val="14"/>
        </w:rPr>
        <w:t>v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spacing w:val="32"/>
          <w:w w:val="100"/>
          <w:position w:val="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spacing w:val="2"/>
          <w:w w:val="101"/>
          <w:position w:val="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spacing w:val="2"/>
          <w:w w:val="101"/>
          <w:position w:val="0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spacing w:val="2"/>
          <w:w w:val="101"/>
          <w:position w:val="0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spacing w:val="2"/>
          <w:w w:val="101"/>
          <w:position w:val="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spacing w:val="0"/>
          <w:w w:val="101"/>
          <w:position w:val="0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spacing w:val="-25"/>
          <w:w w:val="100"/>
          <w:position w:val="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spacing w:val="-2"/>
          <w:w w:val="100"/>
          <w:position w:val="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position w:val="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spacing w:val="6"/>
          <w:w w:val="100"/>
          <w:position w:val="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position w:val="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position w:val="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position w:val="0"/>
          <w:sz w:val="14"/>
          <w:szCs w:val="14"/>
        </w:rPr>
        <w:t>v</w:t>
      </w:r>
      <w:r>
        <w:rPr>
          <w:rFonts w:cs="Times New Roman" w:hAnsi="Times New Roman" w:eastAsia="Times New Roman" w:ascii="Times New Roman"/>
          <w:spacing w:val="2"/>
          <w:w w:val="100"/>
          <w:position w:val="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position w:val="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position w:val="0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position w:val="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position w:val="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spacing w:val="5"/>
          <w:w w:val="100"/>
          <w:position w:val="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position w:val="0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spacing w:val="2"/>
          <w:w w:val="100"/>
          <w:position w:val="0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position w:val="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position w:val="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spacing w:val="-7"/>
          <w:w w:val="100"/>
          <w:position w:val="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position w:val="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spacing w:val="5"/>
          <w:w w:val="100"/>
          <w:position w:val="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position w:val="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spacing w:val="5"/>
          <w:w w:val="100"/>
          <w:position w:val="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position w:val="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spacing w:val="-16"/>
          <w:w w:val="100"/>
          <w:position w:val="0"/>
          <w:sz w:val="14"/>
          <w:szCs w:val="14"/>
        </w:rPr>
        <w:t>x</w:t>
      </w:r>
      <w:r>
        <w:rPr>
          <w:rFonts w:cs="Times New Roman" w:hAnsi="Times New Roman" w:eastAsia="Times New Roman" w:ascii="Times New Roman"/>
          <w:spacing w:val="5"/>
          <w:w w:val="100"/>
          <w:position w:val="0"/>
          <w:sz w:val="14"/>
          <w:szCs w:val="14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position w:val="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position w:val="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spacing w:val="-7"/>
          <w:w w:val="100"/>
          <w:position w:val="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position w:val="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spacing w:val="5"/>
          <w:w w:val="100"/>
          <w:position w:val="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position w:val="0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position w:val="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spacing w:val="35"/>
          <w:w w:val="100"/>
          <w:position w:val="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position w:val="0"/>
          <w:sz w:val="14"/>
          <w:szCs w:val="14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14"/>
          <w:szCs w:val="14"/>
        </w:rPr>
        <w:t>y</w:t>
      </w:r>
      <w:r>
        <w:rPr>
          <w:rFonts w:cs="Times New Roman" w:hAnsi="Times New Roman" w:eastAsia="Times New Roman" w:ascii="Times New Roman"/>
          <w:spacing w:val="6"/>
          <w:w w:val="100"/>
          <w:position w:val="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position w:val="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spacing w:val="-7"/>
          <w:w w:val="100"/>
          <w:position w:val="0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spacing w:val="-7"/>
          <w:w w:val="100"/>
          <w:position w:val="0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spacing w:val="5"/>
          <w:w w:val="100"/>
          <w:position w:val="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spacing w:val="-4"/>
          <w:w w:val="100"/>
          <w:position w:val="0"/>
          <w:sz w:val="14"/>
          <w:szCs w:val="14"/>
        </w:rPr>
        <w:t>w</w:t>
      </w:r>
      <w:r>
        <w:rPr>
          <w:rFonts w:cs="Times New Roman" w:hAnsi="Times New Roman" w:eastAsia="Times New Roman" w:ascii="Times New Roman"/>
          <w:spacing w:val="-7"/>
          <w:w w:val="100"/>
          <w:position w:val="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position w:val="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14"/>
          <w:szCs w:val="14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position w:val="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spacing w:val="0"/>
          <w:w w:val="101"/>
          <w:position w:val="0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spacing w:val="-25"/>
          <w:w w:val="100"/>
          <w:position w:val="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position w:val="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spacing w:val="5"/>
          <w:w w:val="100"/>
          <w:position w:val="0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spacing w:val="5"/>
          <w:w w:val="100"/>
          <w:position w:val="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position w:val="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spacing w:val="5"/>
          <w:w w:val="100"/>
          <w:position w:val="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position w:val="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position w:val="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position w:val="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position w:val="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spacing w:val="12"/>
          <w:w w:val="100"/>
          <w:position w:val="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spacing w:val="-7"/>
          <w:w w:val="101"/>
          <w:position w:val="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spacing w:val="5"/>
          <w:w w:val="101"/>
          <w:position w:val="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spacing w:val="0"/>
          <w:w w:val="101"/>
          <w:position w:val="0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spacing w:val="-25"/>
          <w:w w:val="100"/>
          <w:position w:val="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position w:val="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spacing w:val="-4"/>
          <w:w w:val="100"/>
          <w:position w:val="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position w:val="0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spacing w:val="2"/>
          <w:w w:val="100"/>
          <w:position w:val="0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spacing w:val="4"/>
          <w:w w:val="100"/>
          <w:position w:val="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spacing w:val="5"/>
          <w:w w:val="100"/>
          <w:position w:val="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spacing w:val="-4"/>
          <w:w w:val="100"/>
          <w:position w:val="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spacing w:val="13"/>
          <w:w w:val="100"/>
          <w:position w:val="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position w:val="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spacing w:val="15"/>
          <w:w w:val="100"/>
          <w:position w:val="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position w:val="0"/>
          <w:sz w:val="14"/>
          <w:szCs w:val="14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position w:val="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position w:val="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position w:val="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spacing w:val="-7"/>
          <w:w w:val="100"/>
          <w:position w:val="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position w:val="0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spacing w:val="-7"/>
          <w:w w:val="100"/>
          <w:position w:val="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position w:val="0"/>
          <w:sz w:val="14"/>
          <w:szCs w:val="14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position w:val="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position w:val="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spacing w:val="29"/>
          <w:w w:val="100"/>
          <w:position w:val="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spacing w:val="-7"/>
          <w:w w:val="100"/>
          <w:position w:val="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spacing w:val="26"/>
          <w:w w:val="100"/>
          <w:position w:val="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position w:val="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position w:val="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spacing w:val="-12"/>
          <w:w w:val="100"/>
          <w:position w:val="0"/>
          <w:sz w:val="14"/>
          <w:szCs w:val="14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position w:val="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spacing w:val="4"/>
          <w:w w:val="100"/>
          <w:position w:val="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spacing w:val="35"/>
          <w:w w:val="100"/>
          <w:position w:val="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spacing w:val="-7"/>
          <w:w w:val="100"/>
          <w:position w:val="0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position w:val="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position w:val="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position w:val="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position w:val="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spacing w:val="-7"/>
          <w:w w:val="100"/>
          <w:position w:val="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position w:val="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14"/>
          <w:szCs w:val="14"/>
        </w:rPr>
        <w:t>g</w:t>
      </w:r>
      <w:r>
        <w:rPr>
          <w:rFonts w:cs="Times New Roman" w:hAnsi="Times New Roman" w:eastAsia="Times New Roman" w:ascii="Times New Roman"/>
          <w:spacing w:val="35"/>
          <w:w w:val="100"/>
          <w:position w:val="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position w:val="0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spacing w:val="5"/>
          <w:w w:val="100"/>
          <w:position w:val="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spacing w:val="-12"/>
          <w:w w:val="100"/>
          <w:position w:val="0"/>
          <w:sz w:val="14"/>
          <w:szCs w:val="14"/>
        </w:rPr>
        <w:t>m</w:t>
      </w:r>
      <w:r>
        <w:rPr>
          <w:rFonts w:cs="Times New Roman" w:hAnsi="Times New Roman" w:eastAsia="Times New Roman" w:ascii="Times New Roman"/>
          <w:spacing w:val="-12"/>
          <w:w w:val="100"/>
          <w:position w:val="0"/>
          <w:sz w:val="14"/>
          <w:szCs w:val="14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position w:val="0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spacing w:val="5"/>
          <w:w w:val="100"/>
          <w:position w:val="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spacing w:val="-7"/>
          <w:w w:val="100"/>
          <w:position w:val="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position w:val="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spacing w:val="-7"/>
          <w:w w:val="100"/>
          <w:position w:val="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position w:val="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spacing w:val="20"/>
          <w:w w:val="100"/>
          <w:position w:val="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spacing w:val="5"/>
          <w:w w:val="101"/>
          <w:position w:val="0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spacing w:val="0"/>
          <w:w w:val="101"/>
          <w:position w:val="0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spacing w:val="-25"/>
          <w:w w:val="100"/>
          <w:position w:val="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spacing w:val="-7"/>
          <w:w w:val="100"/>
          <w:position w:val="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position w:val="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14"/>
          <w:szCs w:val="14"/>
        </w:rPr>
        <w:t>g</w:t>
      </w:r>
      <w:r>
        <w:rPr>
          <w:rFonts w:cs="Times New Roman" w:hAnsi="Times New Roman" w:eastAsia="Times New Roman" w:ascii="Times New Roman"/>
          <w:spacing w:val="12"/>
          <w:w w:val="100"/>
          <w:position w:val="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spacing w:val="5"/>
          <w:w w:val="101"/>
          <w:position w:val="0"/>
          <w:sz w:val="14"/>
          <w:szCs w:val="14"/>
        </w:rPr>
        <w:t>p</w:t>
      </w:r>
      <w:r>
        <w:rPr>
          <w:rFonts w:cs="Times New Roman" w:hAnsi="Times New Roman" w:eastAsia="Times New Roman" w:ascii="Times New Roman"/>
          <w:spacing w:val="2"/>
          <w:w w:val="101"/>
          <w:position w:val="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spacing w:val="-4"/>
          <w:w w:val="101"/>
          <w:position w:val="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spacing w:val="0"/>
          <w:w w:val="101"/>
          <w:position w:val="0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spacing w:val="-25"/>
          <w:w w:val="100"/>
          <w:position w:val="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position w:val="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spacing w:val="5"/>
          <w:w w:val="100"/>
          <w:position w:val="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position w:val="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spacing w:val="3"/>
          <w:w w:val="100"/>
          <w:position w:val="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position w:val="0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spacing w:val="5"/>
          <w:w w:val="100"/>
          <w:position w:val="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spacing w:val="-12"/>
          <w:w w:val="100"/>
          <w:position w:val="0"/>
          <w:sz w:val="14"/>
          <w:szCs w:val="14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position w:val="0"/>
          <w:sz w:val="14"/>
          <w:szCs w:val="14"/>
        </w:rPr>
        <w:t>p</w:t>
      </w:r>
      <w:r>
        <w:rPr>
          <w:rFonts w:cs="Times New Roman" w:hAnsi="Times New Roman" w:eastAsia="Times New Roman" w:ascii="Times New Roman"/>
          <w:spacing w:val="5"/>
          <w:w w:val="100"/>
          <w:position w:val="0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spacing w:val="4"/>
          <w:w w:val="100"/>
          <w:position w:val="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position w:val="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position w:val="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spacing w:val="34"/>
          <w:w w:val="100"/>
          <w:position w:val="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position w:val="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position w:val="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spacing w:val="14"/>
          <w:w w:val="100"/>
          <w:position w:val="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position w:val="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spacing w:val="13"/>
          <w:w w:val="100"/>
          <w:position w:val="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spacing w:val="-7"/>
          <w:w w:val="100"/>
          <w:position w:val="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spacing w:val="-12"/>
          <w:w w:val="100"/>
          <w:position w:val="0"/>
          <w:sz w:val="14"/>
          <w:szCs w:val="14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position w:val="0"/>
          <w:sz w:val="14"/>
          <w:szCs w:val="14"/>
        </w:rPr>
        <w:t>p</w:t>
      </w:r>
      <w:r>
        <w:rPr>
          <w:rFonts w:cs="Times New Roman" w:hAnsi="Times New Roman" w:eastAsia="Times New Roman" w:ascii="Times New Roman"/>
          <w:spacing w:val="-4"/>
          <w:w w:val="100"/>
          <w:position w:val="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position w:val="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spacing w:val="5"/>
          <w:w w:val="100"/>
          <w:position w:val="0"/>
          <w:sz w:val="14"/>
          <w:szCs w:val="14"/>
        </w:rPr>
        <w:t>v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spacing w:val="6"/>
          <w:w w:val="100"/>
          <w:position w:val="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position w:val="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spacing w:val="5"/>
          <w:w w:val="100"/>
          <w:position w:val="0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14"/>
          <w:szCs w:val="14"/>
        </w:rPr>
        <w:t>  </w:t>
      </w:r>
      <w:r>
        <w:rPr>
          <w:rFonts w:cs="Times New Roman" w:hAnsi="Times New Roman" w:eastAsia="Times New Roman" w:ascii="Times New Roman"/>
          <w:spacing w:val="17"/>
          <w:w w:val="100"/>
          <w:position w:val="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position w:val="0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spacing w:val="2"/>
          <w:w w:val="100"/>
          <w:position w:val="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spacing w:val="-7"/>
          <w:w w:val="100"/>
          <w:position w:val="0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spacing w:val="-7"/>
          <w:w w:val="100"/>
          <w:position w:val="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position w:val="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14"/>
          <w:szCs w:val="14"/>
        </w:rPr>
        <w:t>y</w:t>
      </w:r>
      <w:r>
        <w:rPr>
          <w:rFonts w:cs="Times New Roman" w:hAnsi="Times New Roman" w:eastAsia="Times New Roman" w:ascii="Times New Roman"/>
          <w:spacing w:val="4"/>
          <w:w w:val="100"/>
          <w:position w:val="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spacing w:val="1"/>
          <w:w w:val="103"/>
          <w:position w:val="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spacing w:val="4"/>
          <w:w w:val="102"/>
          <w:position w:val="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spacing w:val="0"/>
          <w:w w:val="102"/>
          <w:position w:val="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spacing w:val="-2"/>
          <w:w w:val="100"/>
          <w:position w:val="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position w:val="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position w:val="0"/>
          <w:sz w:val="14"/>
          <w:szCs w:val="14"/>
        </w:rPr>
        <w:t>f</w:t>
      </w:r>
      <w:r>
        <w:rPr>
          <w:rFonts w:cs="Times New Roman" w:hAnsi="Times New Roman" w:eastAsia="Times New Roman" w:ascii="Times New Roman"/>
          <w:spacing w:val="-4"/>
          <w:w w:val="100"/>
          <w:position w:val="0"/>
          <w:sz w:val="14"/>
          <w:szCs w:val="14"/>
        </w:rPr>
        <w:t>f</w:t>
      </w:r>
      <w:r>
        <w:rPr>
          <w:rFonts w:cs="Times New Roman" w:hAnsi="Times New Roman" w:eastAsia="Times New Roman" w:ascii="Times New Roman"/>
          <w:spacing w:val="1"/>
          <w:w w:val="100"/>
          <w:position w:val="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position w:val="0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spacing w:val="3"/>
          <w:w w:val="100"/>
          <w:position w:val="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spacing w:val="-7"/>
          <w:w w:val="100"/>
          <w:position w:val="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position w:val="0"/>
          <w:sz w:val="14"/>
          <w:szCs w:val="14"/>
        </w:rPr>
        <w:t>v</w:t>
      </w:r>
      <w:r>
        <w:rPr>
          <w:rFonts w:cs="Times New Roman" w:hAnsi="Times New Roman" w:eastAsia="Times New Roman" w:ascii="Times New Roman"/>
          <w:spacing w:val="1"/>
          <w:w w:val="100"/>
          <w:position w:val="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position w:val="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position w:val="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spacing w:val="-9"/>
          <w:w w:val="100"/>
          <w:position w:val="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spacing w:val="-2"/>
          <w:w w:val="100"/>
          <w:position w:val="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position w:val="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14"/>
          <w:szCs w:val="14"/>
        </w:rPr>
        <w:t>f</w:t>
      </w:r>
      <w:r>
        <w:rPr>
          <w:rFonts w:cs="Times New Roman" w:hAnsi="Times New Roman" w:eastAsia="Times New Roman" w:ascii="Times New Roman"/>
          <w:spacing w:val="2"/>
          <w:w w:val="100"/>
          <w:position w:val="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position w:val="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position w:val="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position w:val="0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position w:val="0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position w:val="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spacing w:val="3"/>
          <w:w w:val="100"/>
          <w:position w:val="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spacing w:val="-7"/>
          <w:w w:val="100"/>
          <w:position w:val="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position w:val="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spacing w:val="11"/>
          <w:w w:val="100"/>
          <w:position w:val="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position w:val="0"/>
          <w:sz w:val="14"/>
          <w:szCs w:val="14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14"/>
          <w:szCs w:val="14"/>
        </w:rPr>
        <w:t>y</w:t>
      </w:r>
      <w:r>
        <w:rPr>
          <w:rFonts w:cs="Times New Roman" w:hAnsi="Times New Roman" w:eastAsia="Times New Roman" w:ascii="Times New Roman"/>
          <w:spacing w:val="1"/>
          <w:w w:val="100"/>
          <w:position w:val="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spacing w:val="4"/>
          <w:w w:val="102"/>
          <w:position w:val="0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spacing w:val="0"/>
          <w:w w:val="102"/>
          <w:position w:val="0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spacing w:val="-26"/>
          <w:w w:val="100"/>
          <w:position w:val="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spacing w:val="-7"/>
          <w:w w:val="100"/>
          <w:position w:val="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position w:val="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14"/>
          <w:szCs w:val="14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position w:val="0"/>
          <w:sz w:val="14"/>
          <w:szCs w:val="14"/>
        </w:rPr>
        <w:t>th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position w:val="0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spacing w:val="4"/>
          <w:w w:val="100"/>
          <w:position w:val="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spacing w:val="-14"/>
          <w:w w:val="100"/>
          <w:position w:val="0"/>
          <w:sz w:val="14"/>
          <w:szCs w:val="1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position w:val="0"/>
          <w:sz w:val="14"/>
          <w:szCs w:val="14"/>
        </w:rPr>
        <w:t>p</w:t>
      </w:r>
      <w:r>
        <w:rPr>
          <w:rFonts w:cs="Times New Roman" w:hAnsi="Times New Roman" w:eastAsia="Times New Roman" w:ascii="Times New Roman"/>
          <w:spacing w:val="4"/>
          <w:w w:val="100"/>
          <w:position w:val="0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spacing w:val="3"/>
          <w:w w:val="100"/>
          <w:position w:val="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position w:val="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spacing w:val="17"/>
          <w:w w:val="100"/>
          <w:position w:val="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position w:val="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spacing w:val="2"/>
          <w:w w:val="100"/>
          <w:position w:val="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spacing w:val="0"/>
          <w:w w:val="102"/>
          <w:position w:val="0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spacing w:val="-26"/>
          <w:w w:val="100"/>
          <w:position w:val="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position w:val="0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spacing w:val="4"/>
          <w:w w:val="100"/>
          <w:position w:val="0"/>
          <w:sz w:val="14"/>
          <w:szCs w:val="14"/>
        </w:rPr>
        <w:t>p</w:t>
      </w:r>
      <w:r>
        <w:rPr>
          <w:rFonts w:cs="Times New Roman" w:hAnsi="Times New Roman" w:eastAsia="Times New Roman" w:ascii="Times New Roman"/>
          <w:spacing w:val="4"/>
          <w:w w:val="100"/>
          <w:position w:val="0"/>
          <w:sz w:val="14"/>
          <w:szCs w:val="14"/>
        </w:rPr>
        <w:t>p</w:t>
      </w:r>
      <w:r>
        <w:rPr>
          <w:rFonts w:cs="Times New Roman" w:hAnsi="Times New Roman" w:eastAsia="Times New Roman" w:ascii="Times New Roman"/>
          <w:spacing w:val="4"/>
          <w:w w:val="100"/>
          <w:position w:val="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spacing w:val="-4"/>
          <w:w w:val="100"/>
          <w:position w:val="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spacing w:val="-7"/>
          <w:w w:val="100"/>
          <w:position w:val="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spacing w:val="3"/>
          <w:w w:val="100"/>
          <w:position w:val="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position w:val="0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spacing w:val="4"/>
          <w:w w:val="100"/>
          <w:position w:val="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spacing w:val="-7"/>
          <w:w w:val="100"/>
          <w:position w:val="0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spacing w:val="-7"/>
          <w:w w:val="100"/>
          <w:position w:val="0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position w:val="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position w:val="0"/>
          <w:sz w:val="14"/>
          <w:szCs w:val="14"/>
        </w:rPr>
        <w:t>b</w:t>
      </w:r>
      <w:r>
        <w:rPr>
          <w:rFonts w:cs="Times New Roman" w:hAnsi="Times New Roman" w:eastAsia="Times New Roman" w:ascii="Times New Roman"/>
          <w:spacing w:val="4"/>
          <w:w w:val="100"/>
          <w:position w:val="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spacing w:val="-4"/>
          <w:w w:val="100"/>
          <w:position w:val="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position w:val="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spacing w:val="3"/>
          <w:w w:val="100"/>
          <w:position w:val="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spacing w:val="-7"/>
          <w:w w:val="100"/>
          <w:position w:val="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position w:val="0"/>
          <w:sz w:val="14"/>
          <w:szCs w:val="14"/>
        </w:rPr>
        <w:t>v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spacing w:val="35"/>
          <w:w w:val="100"/>
          <w:position w:val="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spacing w:val="-7"/>
          <w:w w:val="100"/>
          <w:position w:val="0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position w:val="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position w:val="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position w:val="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position w:val="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spacing w:val="-7"/>
          <w:w w:val="100"/>
          <w:position w:val="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position w:val="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14"/>
          <w:szCs w:val="14"/>
        </w:rPr>
        <w:t>g</w:t>
      </w:r>
      <w:r>
        <w:rPr>
          <w:rFonts w:cs="Times New Roman" w:hAnsi="Times New Roman" w:eastAsia="Times New Roman" w:ascii="Times New Roman"/>
          <w:spacing w:val="27"/>
          <w:w w:val="100"/>
          <w:position w:val="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spacing w:val="4"/>
          <w:w w:val="102"/>
          <w:position w:val="0"/>
          <w:sz w:val="14"/>
          <w:szCs w:val="14"/>
        </w:rPr>
        <w:t>p</w:t>
      </w:r>
      <w:r>
        <w:rPr>
          <w:rFonts w:cs="Times New Roman" w:hAnsi="Times New Roman" w:eastAsia="Times New Roman" w:ascii="Times New Roman"/>
          <w:spacing w:val="-4"/>
          <w:w w:val="102"/>
          <w:position w:val="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spacing w:val="4"/>
          <w:w w:val="102"/>
          <w:position w:val="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spacing w:val="1"/>
          <w:w w:val="103"/>
          <w:position w:val="0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spacing w:val="1"/>
          <w:w w:val="103"/>
          <w:position w:val="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spacing w:val="0"/>
          <w:w w:val="102"/>
          <w:position w:val="0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spacing w:val="-26"/>
          <w:w w:val="100"/>
          <w:position w:val="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spacing w:val="-10"/>
          <w:w w:val="102"/>
          <w:position w:val="0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spacing w:val="0"/>
          <w:w w:val="102"/>
          <w:position w:val="0"/>
          <w:sz w:val="14"/>
          <w:szCs w:val="14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14"/>
          <w:szCs w:val="14"/>
        </w:rPr>
      </w:r>
    </w:p>
    <w:p>
      <w:pPr>
        <w:rPr>
          <w:rFonts w:cs="Times New Roman" w:hAnsi="Times New Roman" w:eastAsia="Times New Roman" w:ascii="Times New Roman"/>
          <w:sz w:val="14"/>
          <w:szCs w:val="14"/>
        </w:rPr>
        <w:jc w:val="left"/>
        <w:spacing w:before="81" w:lineRule="auto" w:line="292"/>
        <w:ind w:left="1146" w:right="829"/>
      </w:pPr>
      <w:r>
        <w:rPr>
          <w:rFonts w:cs="Times New Roman" w:hAnsi="Times New Roman" w:eastAsia="Times New Roman" w:ascii="Times New Roman"/>
          <w:spacing w:val="1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1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-16"/>
          <w:w w:val="101"/>
          <w:sz w:val="14"/>
          <w:szCs w:val="14"/>
        </w:rPr>
        <w:t>x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p</w:t>
      </w:r>
      <w:r>
        <w:rPr>
          <w:rFonts w:cs="Times New Roman" w:hAnsi="Times New Roman" w:eastAsia="Times New Roman" w:ascii="Times New Roman"/>
          <w:color w:val="404040"/>
          <w:spacing w:val="-7"/>
          <w:w w:val="101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34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f</w:t>
      </w:r>
      <w:r>
        <w:rPr>
          <w:rFonts w:cs="Times New Roman" w:hAnsi="Times New Roman" w:eastAsia="Times New Roman" w:ascii="Times New Roman"/>
          <w:color w:val="404040"/>
          <w:spacing w:val="1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13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4"/>
          <w:szCs w:val="14"/>
        </w:rPr>
        <w:t>k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w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g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31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g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13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17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g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9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13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-16"/>
          <w:w w:val="100"/>
          <w:sz w:val="14"/>
          <w:szCs w:val="14"/>
        </w:rPr>
        <w:t>x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28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f</w:t>
      </w:r>
      <w:r>
        <w:rPr>
          <w:rFonts w:cs="Times New Roman" w:hAnsi="Times New Roman" w:eastAsia="Times New Roman" w:ascii="Times New Roman"/>
          <w:color w:val="404040"/>
          <w:spacing w:val="1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w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21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26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29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14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ho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w</w:t>
      </w:r>
      <w:r>
        <w:rPr>
          <w:rFonts w:cs="Times New Roman" w:hAnsi="Times New Roman" w:eastAsia="Times New Roman" w:ascii="Times New Roman"/>
          <w:color w:val="404040"/>
          <w:spacing w:val="13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26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    </w:t>
      </w:r>
      <w:r>
        <w:rPr>
          <w:rFonts w:cs="Times New Roman" w:hAnsi="Times New Roman" w:eastAsia="Times New Roman" w:ascii="Times New Roman"/>
          <w:color w:val="404040"/>
          <w:spacing w:val="11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13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p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9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of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v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9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-7"/>
          <w:w w:val="101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-12"/>
          <w:w w:val="100"/>
          <w:sz w:val="14"/>
          <w:szCs w:val="14"/>
        </w:rPr>
        <w:t>m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12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11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6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12"/>
          <w:w w:val="101"/>
          <w:sz w:val="14"/>
          <w:szCs w:val="14"/>
        </w:rPr>
        <w:t>m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-7"/>
          <w:w w:val="101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-4"/>
          <w:w w:val="101"/>
          <w:sz w:val="14"/>
          <w:szCs w:val="14"/>
        </w:rPr>
        <w:t>f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20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f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8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4"/>
          <w:szCs w:val="14"/>
        </w:rPr>
        <w:t>k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w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g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16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1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v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-7"/>
          <w:w w:val="101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4"/>
          <w:w w:val="101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-7"/>
          <w:w w:val="101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9"/>
          <w:w w:val="101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4"/>
          <w:szCs w:val="14"/>
        </w:rPr>
      </w:r>
    </w:p>
    <w:p>
      <w:pPr>
        <w:rPr>
          <w:rFonts w:cs="Times New Roman" w:hAnsi="Times New Roman" w:eastAsia="Times New Roman" w:ascii="Times New Roman"/>
          <w:sz w:val="14"/>
          <w:szCs w:val="14"/>
        </w:rPr>
        <w:jc w:val="left"/>
        <w:spacing w:before="1" w:lineRule="auto" w:line="302"/>
        <w:ind w:left="1146" w:right="833"/>
      </w:pP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28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21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27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f</w:t>
      </w:r>
      <w:r>
        <w:rPr>
          <w:rFonts w:cs="Times New Roman" w:hAnsi="Times New Roman" w:eastAsia="Times New Roman" w:ascii="Times New Roman"/>
          <w:color w:val="404040"/>
          <w:spacing w:val="17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f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f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v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28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-7"/>
          <w:w w:val="101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m</w:t>
      </w:r>
      <w:r>
        <w:rPr>
          <w:rFonts w:cs="Times New Roman" w:hAnsi="Times New Roman" w:eastAsia="Times New Roman" w:ascii="Times New Roman"/>
          <w:color w:val="404040"/>
          <w:spacing w:val="13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y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-12"/>
          <w:w w:val="100"/>
          <w:sz w:val="14"/>
          <w:szCs w:val="14"/>
        </w:rPr>
        <w:t>m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16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19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p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f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-12"/>
          <w:w w:val="100"/>
          <w:sz w:val="14"/>
          <w:szCs w:val="14"/>
        </w:rPr>
        <w:t>m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16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yo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16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ca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20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17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v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y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g</w:t>
      </w:r>
      <w:r>
        <w:rPr>
          <w:rFonts w:cs="Times New Roman" w:hAnsi="Times New Roman" w:eastAsia="Times New Roman" w:ascii="Times New Roman"/>
          <w:color w:val="404040"/>
          <w:spacing w:val="23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f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m</w:t>
      </w:r>
      <w:r>
        <w:rPr>
          <w:rFonts w:cs="Times New Roman" w:hAnsi="Times New Roman" w:eastAsia="Times New Roman" w:ascii="Times New Roman"/>
          <w:color w:val="404040"/>
          <w:spacing w:val="32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b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9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7"/>
          <w:w w:val="101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,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3"/>
          <w:w w:val="100"/>
          <w:sz w:val="14"/>
          <w:szCs w:val="14"/>
        </w:rPr>
        <w:t>W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b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-16"/>
          <w:w w:val="100"/>
          <w:sz w:val="14"/>
          <w:szCs w:val="14"/>
        </w:rPr>
        <w:t>x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,</w:t>
      </w:r>
      <w:r>
        <w:rPr>
          <w:rFonts w:cs="Times New Roman" w:hAnsi="Times New Roman" w:eastAsia="Times New Roman" w:ascii="Times New Roman"/>
          <w:color w:val="404040"/>
          <w:spacing w:val="28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x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   </w:t>
      </w:r>
      <w:r>
        <w:rPr>
          <w:rFonts w:cs="Times New Roman" w:hAnsi="Times New Roman" w:eastAsia="Times New Roman" w:ascii="Times New Roman"/>
          <w:color w:val="404040"/>
          <w:spacing w:val="17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g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.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B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11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w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10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y</w:t>
      </w:r>
      <w:r>
        <w:rPr>
          <w:rFonts w:cs="Times New Roman" w:hAnsi="Times New Roman" w:eastAsia="Times New Roman" w:ascii="Times New Roman"/>
          <w:color w:val="404040"/>
          <w:spacing w:val="26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12"/>
          <w:w w:val="100"/>
          <w:sz w:val="14"/>
          <w:szCs w:val="14"/>
        </w:rPr>
        <w:t>m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23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11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w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y</w:t>
      </w:r>
      <w:r>
        <w:rPr>
          <w:rFonts w:cs="Times New Roman" w:hAnsi="Times New Roman" w:eastAsia="Times New Roman" w:ascii="Times New Roman"/>
          <w:color w:val="404040"/>
          <w:spacing w:val="10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g</w:t>
      </w:r>
      <w:r>
        <w:rPr>
          <w:rFonts w:cs="Times New Roman" w:hAnsi="Times New Roman" w:eastAsia="Times New Roman" w:ascii="Times New Roman"/>
          <w:color w:val="404040"/>
          <w:spacing w:val="19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-6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13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g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-6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f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.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-7"/>
          <w:w w:val="101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8"/>
          <w:w w:val="101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13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4"/>
          <w:szCs w:val="14"/>
        </w:rPr>
        <w:t>k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y</w:t>
      </w:r>
      <w:r>
        <w:rPr>
          <w:rFonts w:cs="Times New Roman" w:hAnsi="Times New Roman" w:eastAsia="Times New Roman" w:ascii="Times New Roman"/>
          <w:color w:val="404040"/>
          <w:spacing w:val="12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1"/>
          <w:sz w:val="14"/>
          <w:szCs w:val="14"/>
        </w:rPr>
        <w:t>f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-26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4"/>
          <w:szCs w:val="14"/>
        </w:rPr>
        <w:t>k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w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g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18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1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-4"/>
          <w:w w:val="101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1"/>
          <w:sz w:val="14"/>
          <w:szCs w:val="14"/>
        </w:rPr>
        <w:t>f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-12"/>
          <w:w w:val="101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4"/>
          <w:szCs w:val="14"/>
        </w:rPr>
      </w:r>
    </w:p>
    <w:p>
      <w:pPr>
        <w:rPr>
          <w:rFonts w:cs="Times New Roman" w:hAnsi="Times New Roman" w:eastAsia="Times New Roman" w:ascii="Times New Roman"/>
          <w:sz w:val="14"/>
          <w:szCs w:val="14"/>
        </w:rPr>
        <w:jc w:val="left"/>
        <w:spacing w:before="6" w:lineRule="auto" w:line="292"/>
        <w:ind w:left="1146" w:right="829"/>
      </w:pPr>
      <w:r>
        <w:pict>
          <v:group style="position:absolute;margin-left:84.5162pt;margin-top:72.9418pt;width:440.803pt;height:21.9856pt;mso-position-horizontal-relative:page;mso-position-vertical-relative:paragraph;z-index:-4089" coordorigin="1690,1459" coordsize="8816,440">
            <v:shape style="position:absolute;left:1736;top:1526;width:8725;height:327" coordorigin="1736,1526" coordsize="8725,327" path="m10461,1526l1736,1526,1736,1853,10461,1853,10461,1526xe" filled="t" fillcolor="#BC572C" stroked="f">
              <v:path arrowok="t"/>
              <v:fill/>
            </v:shape>
            <v:shape style="position:absolute;left:1736;top:1482;width:8725;height:46" coordorigin="1736,1482" coordsize="8725,46" path="m1736,1527l10461,1527,10461,1482,1736,1482,1736,1527xe" filled="t" fillcolor="#E38312" stroked="f">
              <v:path arrowok="t"/>
              <v:fill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color w:val="404040"/>
          <w:spacing w:val="-26"/>
          <w:w w:val="100"/>
          <w:sz w:val="14"/>
          <w:szCs w:val="14"/>
        </w:rPr>
        <w:t>V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11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16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f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1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7"/>
          <w:w w:val="101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19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26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19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g</w:t>
      </w:r>
      <w:r>
        <w:rPr>
          <w:rFonts w:cs="Times New Roman" w:hAnsi="Times New Roman" w:eastAsia="Times New Roman" w:ascii="Times New Roman"/>
          <w:color w:val="404040"/>
          <w:spacing w:val="3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v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-12"/>
          <w:w w:val="100"/>
          <w:sz w:val="14"/>
          <w:szCs w:val="14"/>
        </w:rPr>
        <w:t>m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w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27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12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16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-3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24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p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11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b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y</w:t>
      </w:r>
      <w:r>
        <w:rPr>
          <w:rFonts w:cs="Times New Roman" w:hAnsi="Times New Roman" w:eastAsia="Times New Roman" w:ascii="Times New Roman"/>
          <w:color w:val="404040"/>
          <w:spacing w:val="13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-12"/>
          <w:w w:val="100"/>
          <w:sz w:val="14"/>
          <w:szCs w:val="14"/>
        </w:rPr>
        <w:t>m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or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p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,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10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b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6"/>
          <w:w w:val="100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,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12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11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10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p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v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18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-4"/>
          <w:w w:val="101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g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8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-4"/>
          <w:w w:val="101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12"/>
          <w:w w:val="100"/>
          <w:sz w:val="14"/>
          <w:szCs w:val="14"/>
        </w:rPr>
        <w:t>m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g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-12"/>
          <w:w w:val="100"/>
          <w:sz w:val="14"/>
          <w:szCs w:val="14"/>
        </w:rPr>
        <w:t>m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 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p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p</w:t>
      </w:r>
      <w:r>
        <w:rPr>
          <w:rFonts w:cs="Times New Roman" w:hAnsi="Times New Roman" w:eastAsia="Times New Roman" w:ascii="Times New Roman"/>
          <w:color w:val="404040"/>
          <w:spacing w:val="-7"/>
          <w:w w:val="101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-7"/>
          <w:w w:val="101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4"/>
          <w:w w:val="101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-7"/>
          <w:w w:val="101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4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,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10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12"/>
          <w:w w:val="101"/>
          <w:sz w:val="14"/>
          <w:szCs w:val="14"/>
        </w:rPr>
        <w:t>m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-7"/>
          <w:w w:val="101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4"/>
          <w:w w:val="101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-7"/>
          <w:w w:val="101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-12"/>
          <w:w w:val="101"/>
          <w:sz w:val="14"/>
          <w:szCs w:val="14"/>
        </w:rPr>
        <w:t>m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-7"/>
          <w:w w:val="101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1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-4"/>
          <w:w w:val="101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4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,</w:t>
      </w:r>
      <w:r>
        <w:rPr>
          <w:rFonts w:cs="Times New Roman" w:hAnsi="Times New Roman" w:eastAsia="Times New Roman" w:ascii="Times New Roman"/>
          <w:color w:val="404040"/>
          <w:spacing w:val="-14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,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v</w:t>
      </w:r>
      <w:r>
        <w:rPr>
          <w:rFonts w:cs="Times New Roman" w:hAnsi="Times New Roman" w:eastAsia="Times New Roman" w:ascii="Times New Roman"/>
          <w:color w:val="404040"/>
          <w:spacing w:val="-7"/>
          <w:w w:val="101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-4"/>
          <w:w w:val="101"/>
          <w:sz w:val="14"/>
          <w:szCs w:val="14"/>
        </w:rPr>
        <w:t>f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-4"/>
          <w:w w:val="101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-7"/>
          <w:w w:val="101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g</w:t>
      </w:r>
      <w:r>
        <w:rPr>
          <w:rFonts w:cs="Times New Roman" w:hAnsi="Times New Roman" w:eastAsia="Times New Roman" w:ascii="Times New Roman"/>
          <w:color w:val="404040"/>
          <w:spacing w:val="-26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,</w:t>
      </w:r>
      <w:r>
        <w:rPr>
          <w:rFonts w:cs="Times New Roman" w:hAnsi="Times New Roman" w:eastAsia="Times New Roman" w:ascii="Times New Roman"/>
          <w:color w:val="404040"/>
          <w:spacing w:val="-3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4"/>
          <w:w w:val="101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-2"/>
          <w:w w:val="101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4"/>
          <w:szCs w:val="14"/>
        </w:rPr>
      </w:r>
    </w:p>
    <w:p>
      <w:pPr>
        <w:rPr>
          <w:rFonts w:cs="Times New Roman" w:hAnsi="Times New Roman" w:eastAsia="Times New Roman" w:ascii="Times New Roman"/>
          <w:sz w:val="14"/>
          <w:szCs w:val="14"/>
        </w:rPr>
        <w:jc w:val="left"/>
        <w:spacing w:before="12"/>
        <w:ind w:left="1146"/>
        <w:sectPr>
          <w:pgMar w:header="736" w:footer="998" w:top="960" w:bottom="280" w:left="1620" w:right="1320"/>
          <w:pgSz w:w="11920" w:h="16840"/>
        </w:sectPr>
      </w:pP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v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22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th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-14"/>
          <w:w w:val="100"/>
          <w:sz w:val="14"/>
          <w:szCs w:val="14"/>
        </w:rPr>
        <w:t>m</w:t>
      </w:r>
      <w:r>
        <w:rPr>
          <w:rFonts w:cs="Times New Roman" w:hAnsi="Times New Roman" w:eastAsia="Times New Roman" w:ascii="Times New Roman"/>
          <w:color w:val="404040"/>
          <w:spacing w:val="-14"/>
          <w:w w:val="100"/>
          <w:sz w:val="14"/>
          <w:szCs w:val="14"/>
        </w:rPr>
        <w:t>m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12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6"/>
          <w:w w:val="100"/>
          <w:sz w:val="14"/>
          <w:szCs w:val="14"/>
        </w:rPr>
        <w:t>w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19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th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v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12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th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2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6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-14"/>
          <w:w w:val="100"/>
          <w:sz w:val="14"/>
          <w:szCs w:val="14"/>
        </w:rPr>
        <w:t>m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14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3"/>
          <w:w w:val="103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1"/>
          <w:w w:val="103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1"/>
          <w:w w:val="103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4"/>
          <w:w w:val="102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4"/>
          <w:w w:val="102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4"/>
          <w:w w:val="102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-7"/>
          <w:w w:val="103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4"/>
          <w:w w:val="102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4"/>
          <w:w w:val="102"/>
          <w:sz w:val="14"/>
          <w:szCs w:val="14"/>
        </w:rPr>
        <w:t>g</w:t>
      </w:r>
      <w:r>
        <w:rPr>
          <w:rFonts w:cs="Times New Roman" w:hAnsi="Times New Roman" w:eastAsia="Times New Roman" w:ascii="Times New Roman"/>
          <w:color w:val="404040"/>
          <w:spacing w:val="-7"/>
          <w:w w:val="103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1"/>
          <w:w w:val="103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-2"/>
          <w:w w:val="102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2"/>
          <w:sz w:val="14"/>
          <w:szCs w:val="14"/>
        </w:rPr>
        <w:t>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4"/>
          <w:szCs w:val="14"/>
        </w:rPr>
      </w:r>
    </w:p>
    <w:p>
      <w:pPr>
        <w:rPr>
          <w:sz w:val="20"/>
          <w:szCs w:val="20"/>
        </w:rPr>
        <w:jc w:val="left"/>
        <w:spacing w:before="1"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16"/>
          <w:szCs w:val="16"/>
        </w:rPr>
        <w:jc w:val="both"/>
        <w:spacing w:before="42"/>
        <w:ind w:left="1146" w:right="844"/>
      </w:pP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y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m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27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u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w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 </w:t>
      </w:r>
      <w:r>
        <w:rPr>
          <w:rFonts w:cs="Times New Roman" w:hAnsi="Times New Roman" w:eastAsia="Times New Roman" w:ascii="Times New Roman"/>
          <w:color w:val="404040"/>
          <w:spacing w:val="1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17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17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p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26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6"/>
          <w:szCs w:val="16"/>
        </w:rPr>
        <w:t>m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y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,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k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   </w:t>
      </w:r>
      <w:r>
        <w:rPr>
          <w:rFonts w:cs="Times New Roman" w:hAnsi="Times New Roman" w:eastAsia="Times New Roman" w:ascii="Times New Roman"/>
          <w:color w:val="404040"/>
          <w:spacing w:val="2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u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17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,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37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6"/>
          <w:szCs w:val="16"/>
        </w:rPr>
        <w:t>m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33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6"/>
          <w:szCs w:val="16"/>
        </w:rPr>
        <w:t>m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6"/>
          <w:szCs w:val="16"/>
        </w:rPr>
        <w:t>m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u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  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v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37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x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21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2"/>
          <w:sz w:val="16"/>
          <w:szCs w:val="16"/>
        </w:rPr>
        <w:t>or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16"/>
          <w:szCs w:val="16"/>
        </w:rPr>
        <w:jc w:val="both"/>
        <w:spacing w:before="34"/>
        <w:ind w:left="1146" w:right="5058"/>
      </w:pPr>
      <w:r>
        <w:rPr>
          <w:rFonts w:cs="Times New Roman" w:hAnsi="Times New Roman" w:eastAsia="Times New Roman" w:ascii="Times New Roman"/>
          <w:color w:val="404040"/>
          <w:spacing w:val="3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-6"/>
          <w:w w:val="100"/>
          <w:sz w:val="16"/>
          <w:szCs w:val="16"/>
        </w:rPr>
        <w:t>u</w:t>
      </w:r>
      <w:r>
        <w:rPr>
          <w:rFonts w:cs="Times New Roman" w:hAnsi="Times New Roman" w:eastAsia="Times New Roman" w:ascii="Times New Roman"/>
          <w:color w:val="404040"/>
          <w:spacing w:val="-6"/>
          <w:w w:val="100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8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6"/>
          <w:w w:val="100"/>
          <w:sz w:val="16"/>
          <w:szCs w:val="16"/>
        </w:rPr>
        <w:t>v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6"/>
          <w:w w:val="100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18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-6"/>
          <w:w w:val="100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w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21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6"/>
          <w:szCs w:val="16"/>
        </w:rPr>
        <w:t>f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32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-6"/>
          <w:w w:val="100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6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g</w:t>
      </w:r>
      <w:r>
        <w:rPr>
          <w:rFonts w:cs="Times New Roman" w:hAnsi="Times New Roman" w:eastAsia="Times New Roman" w:ascii="Times New Roman"/>
          <w:color w:val="404040"/>
          <w:spacing w:val="33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6"/>
          <w:szCs w:val="16"/>
        </w:rPr>
        <w:t>f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y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3"/>
          <w:sz w:val="16"/>
          <w:szCs w:val="16"/>
        </w:rPr>
        <w:t>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16"/>
          <w:szCs w:val="16"/>
        </w:rPr>
        <w:jc w:val="both"/>
        <w:spacing w:before="47" w:lineRule="auto" w:line="298"/>
        <w:ind w:left="1146" w:right="840"/>
      </w:pP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13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28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v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u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18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6"/>
          <w:szCs w:val="16"/>
        </w:rPr>
        <w:t>m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,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22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w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8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11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p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36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w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15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b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37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p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g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22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fr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m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12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ff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33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2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5"/>
          <w:w w:val="102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0"/>
          <w:w w:val="102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2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u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31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p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p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11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w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31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b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1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g</w:t>
      </w:r>
      <w:r>
        <w:rPr>
          <w:rFonts w:cs="Times New Roman" w:hAnsi="Times New Roman" w:eastAsia="Times New Roman" w:ascii="Times New Roman"/>
          <w:color w:val="404040"/>
          <w:spacing w:val="38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u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g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34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25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6"/>
          <w:szCs w:val="16"/>
        </w:rPr>
        <w:t>m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p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u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31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23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2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-5"/>
          <w:w w:val="102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-7"/>
          <w:w w:val="102"/>
          <w:sz w:val="16"/>
          <w:szCs w:val="16"/>
        </w:rPr>
        <w:t>m</w:t>
      </w:r>
      <w:r>
        <w:rPr>
          <w:rFonts w:cs="Times New Roman" w:hAnsi="Times New Roman" w:eastAsia="Times New Roman" w:ascii="Times New Roman"/>
          <w:color w:val="404040"/>
          <w:spacing w:val="4"/>
          <w:w w:val="102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2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2"/>
          <w:sz w:val="16"/>
          <w:szCs w:val="16"/>
        </w:rPr>
        <w:t>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16"/>
          <w:szCs w:val="16"/>
        </w:rPr>
        <w:jc w:val="both"/>
        <w:spacing w:lineRule="exact" w:line="160"/>
        <w:ind w:left="1146" w:right="837"/>
      </w:pP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y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m</w:t>
      </w:r>
      <w:r>
        <w:rPr>
          <w:rFonts w:cs="Times New Roman" w:hAnsi="Times New Roman" w:eastAsia="Times New Roman" w:ascii="Times New Roman"/>
          <w:color w:val="404040"/>
          <w:spacing w:val="16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u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38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p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v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6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6"/>
          <w:szCs w:val="16"/>
        </w:rPr>
        <w:t>m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p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39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2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13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p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14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v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14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37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u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21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y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m</w:t>
      </w:r>
      <w:r>
        <w:rPr>
          <w:rFonts w:cs="Times New Roman" w:hAnsi="Times New Roman" w:eastAsia="Times New Roman" w:ascii="Times New Roman"/>
          <w:color w:val="404040"/>
          <w:spacing w:val="12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2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4"/>
          <w:w w:val="102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7"/>
          <w:w w:val="102"/>
          <w:sz w:val="16"/>
          <w:szCs w:val="16"/>
        </w:rPr>
        <w:t>m</w:t>
      </w:r>
      <w:r>
        <w:rPr>
          <w:rFonts w:cs="Times New Roman" w:hAnsi="Times New Roman" w:eastAsia="Times New Roman" w:ascii="Times New Roman"/>
          <w:color w:val="404040"/>
          <w:spacing w:val="-5"/>
          <w:w w:val="102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-2"/>
          <w:w w:val="102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13"/>
          <w:w w:val="102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0"/>
          <w:w w:val="102"/>
          <w:sz w:val="16"/>
          <w:szCs w:val="16"/>
        </w:rPr>
        <w:t>y</w:t>
      </w:r>
      <w:r>
        <w:rPr>
          <w:rFonts w:cs="Times New Roman" w:hAnsi="Times New Roman" w:eastAsia="Times New Roman" w:ascii="Times New Roman"/>
          <w:color w:val="404040"/>
          <w:spacing w:val="-28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,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w</w:t>
      </w:r>
      <w:r>
        <w:rPr>
          <w:rFonts w:cs="Times New Roman" w:hAnsi="Times New Roman" w:eastAsia="Times New Roman" w:ascii="Times New Roman"/>
          <w:color w:val="404040"/>
          <w:spacing w:val="37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f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31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2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-5"/>
          <w:w w:val="102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4"/>
          <w:w w:val="102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2"/>
          <w:sz w:val="16"/>
          <w:szCs w:val="16"/>
        </w:rPr>
        <w:t>re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16"/>
          <w:szCs w:val="16"/>
        </w:rPr>
        <w:jc w:val="both"/>
        <w:spacing w:before="45"/>
        <w:ind w:left="1146" w:right="4646"/>
      </w:pP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6"/>
          <w:szCs w:val="16"/>
        </w:rPr>
        <w:t>m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u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p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31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9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g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u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r,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p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v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32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11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p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u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b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1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2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-5"/>
          <w:w w:val="102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4"/>
          <w:w w:val="102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-2"/>
          <w:w w:val="102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2"/>
          <w:sz w:val="16"/>
          <w:szCs w:val="16"/>
        </w:rPr>
        <w:t>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16"/>
          <w:szCs w:val="16"/>
        </w:rPr>
        <w:jc w:val="both"/>
        <w:spacing w:before="47" w:lineRule="auto" w:line="284"/>
        <w:ind w:left="1146" w:right="836"/>
      </w:pP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y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m</w:t>
      </w:r>
      <w:r>
        <w:rPr>
          <w:rFonts w:cs="Times New Roman" w:hAnsi="Times New Roman" w:eastAsia="Times New Roman" w:ascii="Times New Roman"/>
          <w:color w:val="404040"/>
          <w:spacing w:val="3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u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13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g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21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u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rs</w:t>
      </w:r>
      <w:r>
        <w:rPr>
          <w:rFonts w:cs="Times New Roman" w:hAnsi="Times New Roman" w:eastAsia="Times New Roman" w:ascii="Times New Roman"/>
          <w:color w:val="404040"/>
          <w:spacing w:val="24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w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35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4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24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u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22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6"/>
          <w:szCs w:val="16"/>
        </w:rPr>
        <w:t>m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32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6"/>
          <w:szCs w:val="16"/>
        </w:rPr>
        <w:t>.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.</w:t>
      </w:r>
      <w:r>
        <w:rPr>
          <w:rFonts w:cs="Times New Roman" w:hAnsi="Times New Roman" w:eastAsia="Times New Roman" w:ascii="Times New Roman"/>
          <w:color w:val="404040"/>
          <w:spacing w:val="21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w</w:t>
      </w:r>
      <w:r>
        <w:rPr>
          <w:rFonts w:cs="Times New Roman" w:hAnsi="Times New Roman" w:eastAsia="Times New Roman" w:ascii="Times New Roman"/>
          <w:color w:val="404040"/>
          <w:spacing w:val="24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u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22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14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6"/>
          <w:szCs w:val="16"/>
        </w:rPr>
        <w:t>m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6"/>
          <w:szCs w:val="16"/>
        </w:rPr>
        <w:t>m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b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g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 </w:t>
      </w:r>
      <w:r>
        <w:rPr>
          <w:rFonts w:cs="Times New Roman" w:hAnsi="Times New Roman" w:eastAsia="Times New Roman" w:ascii="Times New Roman"/>
          <w:color w:val="404040"/>
          <w:spacing w:val="38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4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2"/>
          <w:sz w:val="16"/>
          <w:szCs w:val="16"/>
        </w:rPr>
        <w:t>p</w:t>
      </w:r>
      <w:r>
        <w:rPr>
          <w:rFonts w:cs="Times New Roman" w:hAnsi="Times New Roman" w:eastAsia="Times New Roman" w:ascii="Times New Roman"/>
          <w:color w:val="404040"/>
          <w:spacing w:val="4"/>
          <w:w w:val="102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2"/>
          <w:w w:val="102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2"/>
          <w:w w:val="102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2"/>
          <w:w w:val="102"/>
          <w:sz w:val="16"/>
          <w:szCs w:val="16"/>
        </w:rPr>
        <w:t>w</w:t>
      </w:r>
      <w:r>
        <w:rPr>
          <w:rFonts w:cs="Times New Roman" w:hAnsi="Times New Roman" w:eastAsia="Times New Roman" w:ascii="Times New Roman"/>
          <w:color w:val="404040"/>
          <w:spacing w:val="-5"/>
          <w:w w:val="102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2"/>
          <w:sz w:val="16"/>
          <w:szCs w:val="16"/>
        </w:rPr>
        <w:t>rd</w:t>
      </w:r>
      <w:r>
        <w:rPr>
          <w:rFonts w:cs="Times New Roman" w:hAnsi="Times New Roman" w:eastAsia="Times New Roman" w:ascii="Times New Roman"/>
          <w:color w:val="404040"/>
          <w:spacing w:val="0"/>
          <w:w w:val="102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2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2"/>
          <w:w w:val="102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3"/>
          <w:w w:val="102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0"/>
          <w:w w:val="102"/>
          <w:sz w:val="16"/>
          <w:szCs w:val="16"/>
        </w:rPr>
        <w:t>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16"/>
          <w:szCs w:val="16"/>
        </w:rPr>
        <w:jc w:val="both"/>
        <w:spacing w:before="12" w:lineRule="auto" w:line="298"/>
        <w:ind w:left="1146" w:right="834"/>
      </w:pPr>
      <w:r>
        <w:pict>
          <v:group style="position:absolute;margin-left:84.5162pt;margin-top:64.9126pt;width:440.803pt;height:21.9856pt;mso-position-horizontal-relative:page;mso-position-vertical-relative:paragraph;z-index:-4086" coordorigin="1690,1298" coordsize="8816,440">
            <v:shape style="position:absolute;left:1736;top:1366;width:8725;height:327" coordorigin="1736,1366" coordsize="8725,327" path="m10461,1366l1736,1366,1736,1693,10461,1693,10461,1366xe" filled="t" fillcolor="#BC572C" stroked="f">
              <v:path arrowok="t"/>
              <v:fill/>
            </v:shape>
            <v:shape style="position:absolute;left:1736;top:1321;width:8725;height:46" coordorigin="1736,1321" coordsize="8725,46" path="m1736,1367l10461,1367,10461,1321,1736,1321,1736,1367xe" filled="t" fillcolor="#E38312" stroked="f">
              <v:path arrowok="t"/>
              <v:fill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rf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32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31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p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35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u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re</w:t>
      </w:r>
      <w:r>
        <w:rPr>
          <w:rFonts w:cs="Times New Roman" w:hAnsi="Times New Roman" w:eastAsia="Times New Roman" w:ascii="Times New Roman"/>
          <w:color w:val="404040"/>
          <w:spacing w:val="39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6"/>
          <w:szCs w:val="16"/>
        </w:rPr>
        <w:t>m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y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15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u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g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15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,</w:t>
      </w:r>
      <w:r>
        <w:rPr>
          <w:rFonts w:cs="Times New Roman" w:hAnsi="Times New Roman" w:eastAsia="Times New Roman" w:ascii="Times New Roman"/>
          <w:color w:val="404040"/>
          <w:spacing w:val="31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33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u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33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  </w:t>
      </w:r>
      <w:r>
        <w:rPr>
          <w:rFonts w:cs="Times New Roman" w:hAnsi="Times New Roman" w:eastAsia="Times New Roman" w:ascii="Times New Roman"/>
          <w:color w:val="404040"/>
          <w:spacing w:val="33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u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 </w:t>
      </w:r>
      <w:r>
        <w:rPr>
          <w:rFonts w:cs="Times New Roman" w:hAnsi="Times New Roman" w:eastAsia="Times New Roman" w:ascii="Times New Roman"/>
          <w:color w:val="404040"/>
          <w:spacing w:val="31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6"/>
          <w:szCs w:val="16"/>
        </w:rPr>
        <w:t>m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g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6"/>
          <w:szCs w:val="16"/>
        </w:rPr>
        <w:t>m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2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y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6"/>
          <w:szCs w:val="16"/>
        </w:rPr>
        <w:t>m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,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2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-5"/>
          <w:w w:val="102"/>
          <w:sz w:val="16"/>
          <w:szCs w:val="16"/>
        </w:rPr>
        <w:t>u</w:t>
      </w:r>
      <w:r>
        <w:rPr>
          <w:rFonts w:cs="Times New Roman" w:hAnsi="Times New Roman" w:eastAsia="Times New Roman" w:ascii="Times New Roman"/>
          <w:color w:val="404040"/>
          <w:spacing w:val="-5"/>
          <w:w w:val="102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-13"/>
          <w:w w:val="102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2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2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v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28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x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29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b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25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26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6"/>
          <w:szCs w:val="16"/>
        </w:rPr>
        <w:t>m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g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6"/>
          <w:szCs w:val="16"/>
        </w:rPr>
        <w:t>m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15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y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m</w:t>
      </w:r>
      <w:r>
        <w:rPr>
          <w:rFonts w:cs="Times New Roman" w:hAnsi="Times New Roman" w:eastAsia="Times New Roman" w:ascii="Times New Roman"/>
          <w:color w:val="404040"/>
          <w:spacing w:val="3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y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m,</w:t>
      </w:r>
      <w:r>
        <w:rPr>
          <w:rFonts w:cs="Times New Roman" w:hAnsi="Times New Roman" w:eastAsia="Times New Roman" w:ascii="Times New Roman"/>
          <w:color w:val="404040"/>
          <w:spacing w:val="32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w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b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y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3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f</w:t>
      </w:r>
      <w:r>
        <w:rPr>
          <w:rFonts w:cs="Times New Roman" w:hAnsi="Times New Roman" w:eastAsia="Times New Roman" w:ascii="Times New Roman"/>
          <w:color w:val="404040"/>
          <w:spacing w:val="29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p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v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12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29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p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u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b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3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26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7"/>
          <w:w w:val="102"/>
          <w:sz w:val="16"/>
          <w:szCs w:val="16"/>
        </w:rPr>
        <w:t>m</w:t>
      </w:r>
      <w:r>
        <w:rPr>
          <w:rFonts w:cs="Times New Roman" w:hAnsi="Times New Roman" w:eastAsia="Times New Roman" w:ascii="Times New Roman"/>
          <w:color w:val="404040"/>
          <w:spacing w:val="-5"/>
          <w:w w:val="102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-5"/>
          <w:w w:val="102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-5"/>
          <w:w w:val="102"/>
          <w:sz w:val="16"/>
          <w:szCs w:val="16"/>
        </w:rPr>
        <w:t>u</w:t>
      </w:r>
      <w:r>
        <w:rPr>
          <w:rFonts w:cs="Times New Roman" w:hAnsi="Times New Roman" w:eastAsia="Times New Roman" w:ascii="Times New Roman"/>
          <w:color w:val="404040"/>
          <w:spacing w:val="-13"/>
          <w:w w:val="102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4"/>
          <w:w w:val="102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2"/>
          <w:sz w:val="16"/>
          <w:szCs w:val="16"/>
        </w:rPr>
        <w:t>,</w:t>
      </w:r>
      <w:r>
        <w:rPr>
          <w:rFonts w:cs="Times New Roman" w:hAnsi="Times New Roman" w:eastAsia="Times New Roman" w:ascii="Times New Roman"/>
          <w:color w:val="404040"/>
          <w:spacing w:val="0"/>
          <w:w w:val="102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6"/>
          <w:w w:val="100"/>
          <w:sz w:val="16"/>
          <w:szCs w:val="16"/>
        </w:rPr>
        <w:t>p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6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6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 </w:t>
      </w:r>
      <w:r>
        <w:rPr>
          <w:rFonts w:cs="Times New Roman" w:hAnsi="Times New Roman" w:eastAsia="Times New Roman" w:ascii="Times New Roman"/>
          <w:color w:val="404040"/>
          <w:spacing w:val="8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6"/>
          <w:w w:val="100"/>
          <w:sz w:val="16"/>
          <w:szCs w:val="16"/>
        </w:rPr>
        <w:t>u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3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-6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-6"/>
          <w:w w:val="100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6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g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-6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11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24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6"/>
          <w:w w:val="100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9"/>
          <w:w w:val="100"/>
          <w:sz w:val="16"/>
          <w:szCs w:val="16"/>
        </w:rPr>
        <w:t>m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-6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27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-6"/>
          <w:w w:val="100"/>
          <w:sz w:val="16"/>
          <w:szCs w:val="16"/>
        </w:rPr>
        <w:t>v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-6"/>
          <w:w w:val="100"/>
          <w:sz w:val="16"/>
          <w:szCs w:val="16"/>
        </w:rPr>
        <w:t>b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6"/>
          <w:w w:val="100"/>
          <w:sz w:val="16"/>
          <w:szCs w:val="16"/>
        </w:rPr>
        <w:t>y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,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 </w:t>
      </w:r>
      <w:r>
        <w:rPr>
          <w:rFonts w:cs="Times New Roman" w:hAnsi="Times New Roman" w:eastAsia="Times New Roman" w:ascii="Times New Roman"/>
          <w:color w:val="404040"/>
          <w:spacing w:val="6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9"/>
          <w:w w:val="100"/>
          <w:sz w:val="16"/>
          <w:szCs w:val="16"/>
        </w:rPr>
        <w:t>m</w:t>
      </w:r>
      <w:r>
        <w:rPr>
          <w:rFonts w:cs="Times New Roman" w:hAnsi="Times New Roman" w:eastAsia="Times New Roman" w:ascii="Times New Roman"/>
          <w:color w:val="404040"/>
          <w:spacing w:val="-6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26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6"/>
          <w:w w:val="100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6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p</w:t>
      </w:r>
      <w:r>
        <w:rPr>
          <w:rFonts w:cs="Times New Roman" w:hAnsi="Times New Roman" w:eastAsia="Times New Roman" w:ascii="Times New Roman"/>
          <w:color w:val="404040"/>
          <w:spacing w:val="21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-3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6"/>
          <w:szCs w:val="16"/>
        </w:rPr>
        <w:t>un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31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6"/>
          <w:szCs w:val="16"/>
        </w:rPr>
        <w:t>f</w:t>
      </w:r>
      <w:r>
        <w:rPr>
          <w:rFonts w:cs="Times New Roman" w:hAnsi="Times New Roman" w:eastAsia="Times New Roman" w:ascii="Times New Roman"/>
          <w:color w:val="404040"/>
          <w:spacing w:val="-6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13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6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-6"/>
          <w:w w:val="100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23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3"/>
          <w:w w:val="103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-6"/>
          <w:w w:val="103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3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16"/>
          <w:szCs w:val="16"/>
        </w:rPr>
        <w:jc w:val="both"/>
        <w:spacing w:lineRule="exact" w:line="160"/>
        <w:ind w:left="1146" w:right="6291"/>
      </w:pP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6"/>
          <w:szCs w:val="16"/>
        </w:rPr>
        <w:t>m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u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f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1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2"/>
          <w:sz w:val="16"/>
          <w:szCs w:val="16"/>
        </w:rPr>
        <w:t>p</w:t>
      </w:r>
      <w:r>
        <w:rPr>
          <w:rFonts w:cs="Times New Roman" w:hAnsi="Times New Roman" w:eastAsia="Times New Roman" w:ascii="Times New Roman"/>
          <w:color w:val="404040"/>
          <w:spacing w:val="0"/>
          <w:w w:val="102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4"/>
          <w:w w:val="102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2"/>
          <w:w w:val="102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4"/>
          <w:w w:val="102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5"/>
          <w:w w:val="102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-2"/>
          <w:w w:val="102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4"/>
          <w:w w:val="102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8"/>
          <w:w w:val="102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2"/>
          <w:sz w:val="16"/>
          <w:szCs w:val="16"/>
        </w:rPr>
        <w:t>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6"/>
          <w:szCs w:val="16"/>
        </w:rPr>
      </w:r>
    </w:p>
    <w:p>
      <w:pPr>
        <w:rPr>
          <w:sz w:val="13"/>
          <w:szCs w:val="13"/>
        </w:rPr>
        <w:jc w:val="left"/>
        <w:spacing w:before="2" w:lineRule="exact" w:line="120"/>
      </w:pP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44"/>
          <w:szCs w:val="44"/>
        </w:rPr>
        <w:tabs>
          <w:tab w:pos="5780" w:val="left"/>
        </w:tabs>
        <w:jc w:val="left"/>
        <w:spacing w:before="1" w:lineRule="exact" w:line="480"/>
        <w:ind w:left="1209"/>
      </w:pPr>
      <w:r>
        <w:pict>
          <v:group style="position:absolute;margin-left:129.595pt;margin-top:51.9781pt;width:356.645pt;height:0pt;mso-position-horizontal-relative:page;mso-position-vertical-relative:paragraph;z-index:-4084" coordorigin="2592,1040" coordsize="7133,0">
            <v:shape style="position:absolute;left:2592;top:1040;width:7133;height:0" coordorigin="2592,1040" coordsize="7133,0" path="m2592,1040l9725,1040e" filled="f" stroked="t" strokeweight="0.635681pt" strokecolor="#7E7E7E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b/>
          <w:color w:val="404040"/>
          <w:w w:val="99"/>
          <w:position w:val="-1"/>
          <w:sz w:val="44"/>
          <w:szCs w:val="44"/>
        </w:rPr>
      </w:r>
      <w:r>
        <w:rPr>
          <w:rFonts w:cs="Times New Roman" w:hAnsi="Times New Roman" w:eastAsia="Times New Roman" w:ascii="Times New Roman"/>
          <w:b/>
          <w:color w:val="404040"/>
          <w:w w:val="99"/>
          <w:position w:val="-1"/>
          <w:sz w:val="44"/>
          <w:szCs w:val="44"/>
          <w:u w:val="thick" w:color="404040"/>
        </w:rPr>
        <w:t> </w:t>
      </w:r>
      <w:r>
        <w:rPr>
          <w:rFonts w:cs="Times New Roman" w:hAnsi="Times New Roman" w:eastAsia="Times New Roman" w:ascii="Times New Roman"/>
          <w:b/>
          <w:color w:val="404040"/>
          <w:w w:val="100"/>
          <w:position w:val="-1"/>
          <w:sz w:val="44"/>
          <w:szCs w:val="44"/>
          <w:u w:val="thick" w:color="404040"/>
        </w:rPr>
        <w:t>     </w:t>
      </w:r>
      <w:r>
        <w:rPr>
          <w:rFonts w:cs="Times New Roman" w:hAnsi="Times New Roman" w:eastAsia="Times New Roman" w:ascii="Times New Roman"/>
          <w:b/>
          <w:color w:val="404040"/>
          <w:spacing w:val="-21"/>
          <w:w w:val="100"/>
          <w:position w:val="-1"/>
          <w:sz w:val="44"/>
          <w:szCs w:val="44"/>
          <w:u w:val="thick" w:color="404040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-21"/>
          <w:w w:val="100"/>
          <w:position w:val="-1"/>
          <w:sz w:val="44"/>
          <w:szCs w:val="44"/>
          <w:u w:val="thick" w:color="404040"/>
        </w:rPr>
      </w:r>
      <w:r>
        <w:rPr>
          <w:rFonts w:cs="Times New Roman" w:hAnsi="Times New Roman" w:eastAsia="Times New Roman" w:ascii="Times New Roman"/>
          <w:b/>
          <w:color w:val="404040"/>
          <w:spacing w:val="0"/>
          <w:w w:val="99"/>
          <w:position w:val="-1"/>
          <w:sz w:val="44"/>
          <w:szCs w:val="44"/>
          <w:u w:val="thick" w:color="404040"/>
        </w:rPr>
        <w:t>e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99"/>
          <w:position w:val="-1"/>
          <w:sz w:val="44"/>
          <w:szCs w:val="44"/>
          <w:u w:val="thick" w:color="404040"/>
        </w:rPr>
      </w:r>
      <w:r>
        <w:rPr>
          <w:rFonts w:cs="Times New Roman" w:hAnsi="Times New Roman" w:eastAsia="Times New Roman" w:ascii="Times New Roman"/>
          <w:b/>
          <w:color w:val="404040"/>
          <w:spacing w:val="0"/>
          <w:w w:val="99"/>
          <w:position w:val="-1"/>
          <w:sz w:val="44"/>
          <w:szCs w:val="44"/>
          <w:u w:val="thick" w:color="404040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0"/>
          <w:position w:val="-1"/>
          <w:sz w:val="44"/>
          <w:szCs w:val="44"/>
          <w:u w:val="thick" w:color="404040"/>
        </w:rPr>
        <w:t>  </w:t>
      </w:r>
      <w:r>
        <w:rPr>
          <w:rFonts w:cs="Times New Roman" w:hAnsi="Times New Roman" w:eastAsia="Times New Roman" w:ascii="Times New Roman"/>
          <w:b/>
          <w:color w:val="404040"/>
          <w:spacing w:val="-45"/>
          <w:w w:val="100"/>
          <w:position w:val="-1"/>
          <w:sz w:val="44"/>
          <w:szCs w:val="44"/>
          <w:u w:val="thick" w:color="404040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-45"/>
          <w:w w:val="100"/>
          <w:position w:val="-1"/>
          <w:sz w:val="44"/>
          <w:szCs w:val="44"/>
          <w:u w:val="thick" w:color="404040"/>
        </w:rPr>
      </w:r>
      <w:r>
        <w:rPr>
          <w:rFonts w:cs="Times New Roman" w:hAnsi="Times New Roman" w:eastAsia="Times New Roman" w:ascii="Times New Roman"/>
          <w:b/>
          <w:color w:val="404040"/>
          <w:spacing w:val="0"/>
          <w:w w:val="99"/>
          <w:position w:val="-1"/>
          <w:sz w:val="44"/>
          <w:szCs w:val="44"/>
          <w:u w:val="thick" w:color="404040"/>
        </w:rPr>
        <w:t>n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99"/>
          <w:position w:val="-1"/>
          <w:sz w:val="44"/>
          <w:szCs w:val="44"/>
          <w:u w:val="thick" w:color="404040"/>
        </w:rPr>
      </w:r>
      <w:r>
        <w:rPr>
          <w:rFonts w:cs="Times New Roman" w:hAnsi="Times New Roman" w:eastAsia="Times New Roman" w:ascii="Times New Roman"/>
          <w:b/>
          <w:color w:val="404040"/>
          <w:spacing w:val="0"/>
          <w:w w:val="99"/>
          <w:position w:val="-1"/>
          <w:sz w:val="44"/>
          <w:szCs w:val="44"/>
          <w:u w:val="thick" w:color="404040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0"/>
          <w:position w:val="-1"/>
          <w:sz w:val="44"/>
          <w:szCs w:val="44"/>
          <w:u w:val="thick" w:color="404040"/>
        </w:rPr>
        <w:t>  </w:t>
      </w:r>
      <w:r>
        <w:rPr>
          <w:rFonts w:cs="Times New Roman" w:hAnsi="Times New Roman" w:eastAsia="Times New Roman" w:ascii="Times New Roman"/>
          <w:b/>
          <w:color w:val="404040"/>
          <w:spacing w:val="-29"/>
          <w:w w:val="100"/>
          <w:position w:val="-1"/>
          <w:sz w:val="44"/>
          <w:szCs w:val="44"/>
          <w:u w:val="thick" w:color="404040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-29"/>
          <w:w w:val="100"/>
          <w:position w:val="-1"/>
          <w:sz w:val="44"/>
          <w:szCs w:val="44"/>
          <w:u w:val="thick" w:color="404040"/>
        </w:rPr>
      </w:r>
      <w:r>
        <w:rPr>
          <w:rFonts w:cs="Times New Roman" w:hAnsi="Times New Roman" w:eastAsia="Times New Roman" w:ascii="Times New Roman"/>
          <w:b/>
          <w:color w:val="404040"/>
          <w:spacing w:val="0"/>
          <w:w w:val="99"/>
          <w:position w:val="-1"/>
          <w:sz w:val="44"/>
          <w:szCs w:val="44"/>
          <w:u w:val="thick" w:color="404040"/>
        </w:rPr>
        <w:t>u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99"/>
          <w:position w:val="-1"/>
          <w:sz w:val="44"/>
          <w:szCs w:val="44"/>
          <w:u w:val="thick" w:color="404040"/>
        </w:rPr>
      </w:r>
      <w:r>
        <w:rPr>
          <w:rFonts w:cs="Times New Roman" w:hAnsi="Times New Roman" w:eastAsia="Times New Roman" w:ascii="Times New Roman"/>
          <w:b/>
          <w:color w:val="404040"/>
          <w:spacing w:val="0"/>
          <w:w w:val="99"/>
          <w:position w:val="-1"/>
          <w:sz w:val="44"/>
          <w:szCs w:val="44"/>
          <w:u w:val="thick" w:color="404040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0"/>
          <w:position w:val="-1"/>
          <w:sz w:val="44"/>
          <w:szCs w:val="44"/>
          <w:u w:val="thick" w:color="404040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5"/>
          <w:w w:val="100"/>
          <w:position w:val="-1"/>
          <w:sz w:val="44"/>
          <w:szCs w:val="44"/>
          <w:u w:val="thick" w:color="404040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5"/>
          <w:w w:val="100"/>
          <w:position w:val="-1"/>
          <w:sz w:val="44"/>
          <w:szCs w:val="44"/>
          <w:u w:val="thick" w:color="404040"/>
        </w:rPr>
      </w:r>
      <w:r>
        <w:rPr>
          <w:rFonts w:cs="Times New Roman" w:hAnsi="Times New Roman" w:eastAsia="Times New Roman" w:ascii="Times New Roman"/>
          <w:b/>
          <w:color w:val="404040"/>
          <w:spacing w:val="0"/>
          <w:w w:val="99"/>
          <w:position w:val="-1"/>
          <w:sz w:val="44"/>
          <w:szCs w:val="44"/>
          <w:u w:val="thick" w:color="404040"/>
        </w:rPr>
        <w:t>e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99"/>
          <w:position w:val="-1"/>
          <w:sz w:val="44"/>
          <w:szCs w:val="44"/>
          <w:u w:val="thick" w:color="404040"/>
        </w:rPr>
      </w:r>
      <w:r>
        <w:rPr>
          <w:rFonts w:cs="Times New Roman" w:hAnsi="Times New Roman" w:eastAsia="Times New Roman" w:ascii="Times New Roman"/>
          <w:b/>
          <w:color w:val="404040"/>
          <w:spacing w:val="0"/>
          <w:w w:val="99"/>
          <w:position w:val="-1"/>
          <w:sz w:val="44"/>
          <w:szCs w:val="44"/>
          <w:u w:val="thick" w:color="404040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0"/>
          <w:position w:val="-1"/>
          <w:sz w:val="44"/>
          <w:szCs w:val="44"/>
          <w:u w:val="thick" w:color="404040"/>
        </w:rPr>
        <w:t>          </w:t>
      </w:r>
      <w:r>
        <w:rPr>
          <w:rFonts w:cs="Times New Roman" w:hAnsi="Times New Roman" w:eastAsia="Times New Roman" w:ascii="Times New Roman"/>
          <w:b/>
          <w:color w:val="404040"/>
          <w:spacing w:val="20"/>
          <w:w w:val="100"/>
          <w:position w:val="-1"/>
          <w:sz w:val="44"/>
          <w:szCs w:val="44"/>
          <w:u w:val="thick" w:color="404040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20"/>
          <w:w w:val="100"/>
          <w:position w:val="-1"/>
          <w:sz w:val="44"/>
          <w:szCs w:val="44"/>
          <w:u w:val="thick" w:color="404040"/>
        </w:rPr>
      </w:r>
      <w:r>
        <w:rPr>
          <w:rFonts w:cs="Times New Roman" w:hAnsi="Times New Roman" w:eastAsia="Times New Roman" w:ascii="Times New Roman"/>
          <w:b/>
          <w:color w:val="404040"/>
          <w:spacing w:val="0"/>
          <w:w w:val="99"/>
          <w:position w:val="-1"/>
          <w:sz w:val="44"/>
          <w:szCs w:val="44"/>
          <w:u w:val="thick" w:color="404040"/>
        </w:rPr>
        <w:t>S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99"/>
          <w:position w:val="-1"/>
          <w:sz w:val="44"/>
          <w:szCs w:val="44"/>
          <w:u w:val="thick" w:color="404040"/>
        </w:rPr>
      </w:r>
      <w:r>
        <w:rPr>
          <w:rFonts w:cs="Times New Roman" w:hAnsi="Times New Roman" w:eastAsia="Times New Roman" w:ascii="Times New Roman"/>
          <w:b/>
          <w:color w:val="404040"/>
          <w:spacing w:val="0"/>
          <w:w w:val="99"/>
          <w:position w:val="-1"/>
          <w:sz w:val="44"/>
          <w:szCs w:val="44"/>
          <w:u w:val="thick" w:color="404040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0"/>
          <w:position w:val="-1"/>
          <w:sz w:val="44"/>
          <w:szCs w:val="44"/>
          <w:u w:val="thick" w:color="404040"/>
        </w:rPr>
        <w:t>  </w:t>
      </w:r>
      <w:r>
        <w:rPr>
          <w:rFonts w:cs="Times New Roman" w:hAnsi="Times New Roman" w:eastAsia="Times New Roman" w:ascii="Times New Roman"/>
          <w:b/>
          <w:color w:val="404040"/>
          <w:spacing w:val="26"/>
          <w:w w:val="100"/>
          <w:position w:val="-1"/>
          <w:sz w:val="44"/>
          <w:szCs w:val="44"/>
          <w:u w:val="thick" w:color="404040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26"/>
          <w:w w:val="100"/>
          <w:position w:val="-1"/>
          <w:sz w:val="44"/>
          <w:szCs w:val="44"/>
          <w:u w:val="thick" w:color="404040"/>
        </w:rPr>
      </w:r>
      <w:r>
        <w:rPr>
          <w:rFonts w:cs="Times New Roman" w:hAnsi="Times New Roman" w:eastAsia="Times New Roman" w:ascii="Times New Roman"/>
          <w:b/>
          <w:color w:val="404040"/>
          <w:spacing w:val="0"/>
          <w:w w:val="99"/>
          <w:position w:val="-1"/>
          <w:sz w:val="44"/>
          <w:szCs w:val="44"/>
          <w:u w:val="thick" w:color="404040"/>
        </w:rPr>
        <w:t>e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99"/>
          <w:position w:val="-1"/>
          <w:sz w:val="44"/>
          <w:szCs w:val="44"/>
          <w:u w:val="thick" w:color="404040"/>
        </w:rPr>
      </w:r>
      <w:r>
        <w:rPr>
          <w:rFonts w:cs="Times New Roman" w:hAnsi="Times New Roman" w:eastAsia="Times New Roman" w:ascii="Times New Roman"/>
          <w:b/>
          <w:color w:val="404040"/>
          <w:spacing w:val="0"/>
          <w:w w:val="99"/>
          <w:position w:val="-1"/>
          <w:sz w:val="44"/>
          <w:szCs w:val="44"/>
          <w:u w:val="thick" w:color="404040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0"/>
          <w:position w:val="-1"/>
          <w:sz w:val="44"/>
          <w:szCs w:val="44"/>
          <w:u w:val="thick" w:color="404040"/>
        </w:rPr>
        <w:tab/>
      </w:r>
      <w:r>
        <w:rPr>
          <w:rFonts w:cs="Times New Roman" w:hAnsi="Times New Roman" w:eastAsia="Times New Roman" w:ascii="Times New Roman"/>
          <w:b/>
          <w:color w:val="404040"/>
          <w:spacing w:val="0"/>
          <w:w w:val="100"/>
          <w:position w:val="-1"/>
          <w:sz w:val="44"/>
          <w:szCs w:val="44"/>
          <w:u w:val="thick" w:color="404040"/>
        </w:rPr>
      </w:r>
      <w:r>
        <w:rPr>
          <w:rFonts w:cs="Times New Roman" w:hAnsi="Times New Roman" w:eastAsia="Times New Roman" w:ascii="Times New Roman"/>
          <w:b/>
          <w:color w:val="404040"/>
          <w:spacing w:val="0"/>
          <w:w w:val="100"/>
          <w:position w:val="-1"/>
          <w:sz w:val="44"/>
          <w:szCs w:val="44"/>
        </w:rPr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44"/>
          <w:szCs w:val="4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10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16"/>
          <w:szCs w:val="16"/>
        </w:rPr>
        <w:jc w:val="left"/>
        <w:spacing w:before="42"/>
        <w:ind w:left="1146"/>
      </w:pP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26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g</w:t>
      </w:r>
      <w:r>
        <w:rPr>
          <w:rFonts w:cs="Times New Roman" w:hAnsi="Times New Roman" w:eastAsia="Times New Roman" w:ascii="Times New Roman"/>
          <w:color w:val="404040"/>
          <w:spacing w:val="33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u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8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2"/>
          <w:sz w:val="16"/>
          <w:szCs w:val="16"/>
        </w:rPr>
        <w:t>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16"/>
          <w:szCs w:val="16"/>
        </w:rPr>
        <w:jc w:val="left"/>
        <w:spacing w:before="34" w:lineRule="auto" w:line="301"/>
        <w:ind w:left="1146" w:right="3908"/>
      </w:pP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u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34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p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p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1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w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24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35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13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33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6"/>
          <w:szCs w:val="16"/>
        </w:rPr>
        <w:t>.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.</w:t>
      </w:r>
      <w:r>
        <w:rPr>
          <w:rFonts w:cs="Times New Roman" w:hAnsi="Times New Roman" w:eastAsia="Times New Roman" w:ascii="Times New Roman"/>
          <w:color w:val="404040"/>
          <w:spacing w:val="6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y</w:t>
      </w:r>
      <w:r>
        <w:rPr>
          <w:rFonts w:cs="Times New Roman" w:hAnsi="Times New Roman" w:eastAsia="Times New Roman" w:ascii="Times New Roman"/>
          <w:color w:val="404040"/>
          <w:spacing w:val="3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w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8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2"/>
          <w:sz w:val="16"/>
          <w:szCs w:val="16"/>
        </w:rPr>
        <w:t>.</w:t>
      </w:r>
      <w:r>
        <w:rPr>
          <w:rFonts w:cs="Times New Roman" w:hAnsi="Times New Roman" w:eastAsia="Times New Roman" w:ascii="Times New Roman"/>
          <w:color w:val="404040"/>
          <w:spacing w:val="0"/>
          <w:w w:val="102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v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1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w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2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23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34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2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4"/>
          <w:w w:val="102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-2"/>
          <w:w w:val="102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4"/>
          <w:w w:val="102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-5"/>
          <w:w w:val="102"/>
          <w:sz w:val="16"/>
          <w:szCs w:val="16"/>
        </w:rPr>
        <w:t>b</w:t>
      </w:r>
      <w:r>
        <w:rPr>
          <w:rFonts w:cs="Times New Roman" w:hAnsi="Times New Roman" w:eastAsia="Times New Roman" w:ascii="Times New Roman"/>
          <w:color w:val="404040"/>
          <w:spacing w:val="4"/>
          <w:w w:val="102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2"/>
          <w:w w:val="102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2"/>
          <w:w w:val="102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2"/>
          <w:sz w:val="16"/>
          <w:szCs w:val="16"/>
        </w:rPr>
        <w:t>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16"/>
          <w:szCs w:val="16"/>
        </w:rPr>
        <w:jc w:val="left"/>
        <w:spacing w:lineRule="exact" w:line="180"/>
        <w:ind w:left="1146"/>
      </w:pP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u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,</w:t>
      </w:r>
      <w:r>
        <w:rPr>
          <w:rFonts w:cs="Times New Roman" w:hAnsi="Times New Roman" w:eastAsia="Times New Roman" w:ascii="Times New Roman"/>
          <w:color w:val="404040"/>
          <w:spacing w:val="33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9"/>
          <w:w w:val="100"/>
          <w:sz w:val="16"/>
          <w:szCs w:val="16"/>
        </w:rPr>
        <w:t>V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3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,</w:t>
      </w:r>
      <w:r>
        <w:rPr>
          <w:rFonts w:cs="Times New Roman" w:hAnsi="Times New Roman" w:eastAsia="Times New Roman" w:ascii="Times New Roman"/>
          <w:color w:val="404040"/>
          <w:spacing w:val="26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W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b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m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g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2"/>
          <w:sz w:val="16"/>
          <w:szCs w:val="16"/>
        </w:rPr>
        <w:t>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16"/>
          <w:szCs w:val="16"/>
        </w:rPr>
        <w:jc w:val="left"/>
        <w:spacing w:before="34" w:lineRule="auto" w:line="294"/>
        <w:ind w:left="1146" w:right="4736"/>
      </w:pP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6"/>
          <w:szCs w:val="16"/>
        </w:rPr>
        <w:t>F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34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g</w:t>
      </w:r>
      <w:r>
        <w:rPr>
          <w:rFonts w:cs="Times New Roman" w:hAnsi="Times New Roman" w:eastAsia="Times New Roman" w:ascii="Times New Roman"/>
          <w:color w:val="404040"/>
          <w:spacing w:val="29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f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1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p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v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34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8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p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u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b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11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.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k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p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g</w:t>
      </w:r>
      <w:r>
        <w:rPr>
          <w:rFonts w:cs="Times New Roman" w:hAnsi="Times New Roman" w:eastAsia="Times New Roman" w:ascii="Times New Roman"/>
          <w:color w:val="404040"/>
          <w:spacing w:val="27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f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12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u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 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.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.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u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39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.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1"/>
          <w:w w:val="103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3"/>
          <w:w w:val="103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9"/>
          <w:w w:val="103"/>
          <w:sz w:val="16"/>
          <w:szCs w:val="16"/>
        </w:rPr>
        <w:t>m</w:t>
      </w:r>
      <w:r>
        <w:rPr>
          <w:rFonts w:cs="Times New Roman" w:hAnsi="Times New Roman" w:eastAsia="Times New Roman" w:ascii="Times New Roman"/>
          <w:color w:val="404040"/>
          <w:spacing w:val="-6"/>
          <w:w w:val="103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-2"/>
          <w:w w:val="103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3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11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6"/>
          <w:w w:val="100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-6"/>
          <w:w w:val="100"/>
          <w:sz w:val="16"/>
          <w:szCs w:val="16"/>
        </w:rPr>
        <w:t>k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6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p</w:t>
      </w:r>
      <w:r>
        <w:rPr>
          <w:rFonts w:cs="Times New Roman" w:hAnsi="Times New Roman" w:eastAsia="Times New Roman" w:ascii="Times New Roman"/>
          <w:color w:val="404040"/>
          <w:spacing w:val="27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-3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-6"/>
          <w:w w:val="100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23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.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.</w:t>
      </w:r>
      <w:r>
        <w:rPr>
          <w:rFonts w:cs="Times New Roman" w:hAnsi="Times New Roman" w:eastAsia="Times New Roman" w:ascii="Times New Roman"/>
          <w:color w:val="404040"/>
          <w:spacing w:val="-6"/>
          <w:w w:val="100"/>
          <w:sz w:val="16"/>
          <w:szCs w:val="16"/>
        </w:rPr>
        <w:t>u</w:t>
      </w:r>
      <w:r>
        <w:rPr>
          <w:rFonts w:cs="Times New Roman" w:hAnsi="Times New Roman" w:eastAsia="Times New Roman" w:ascii="Times New Roman"/>
          <w:color w:val="404040"/>
          <w:spacing w:val="-6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.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2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3"/>
          <w:w w:val="102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7"/>
          <w:w w:val="102"/>
          <w:sz w:val="16"/>
          <w:szCs w:val="16"/>
        </w:rPr>
        <w:t>m</w:t>
      </w:r>
      <w:r>
        <w:rPr>
          <w:rFonts w:cs="Times New Roman" w:hAnsi="Times New Roman" w:eastAsia="Times New Roman" w:ascii="Times New Roman"/>
          <w:color w:val="404040"/>
          <w:spacing w:val="-5"/>
          <w:w w:val="102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-2"/>
          <w:w w:val="102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2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12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v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11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2"/>
          <w:sz w:val="16"/>
          <w:szCs w:val="16"/>
        </w:rPr>
        <w:t>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16"/>
          <w:szCs w:val="16"/>
        </w:rPr>
        <w:jc w:val="left"/>
        <w:spacing w:before="4"/>
        <w:ind w:left="1266"/>
      </w:pP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u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38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6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,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u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,</w:t>
      </w:r>
      <w:r>
        <w:rPr>
          <w:rFonts w:cs="Times New Roman" w:hAnsi="Times New Roman" w:eastAsia="Times New Roman" w:ascii="Times New Roman"/>
          <w:color w:val="404040"/>
          <w:spacing w:val="3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y</w:t>
      </w:r>
      <w:r>
        <w:rPr>
          <w:rFonts w:cs="Times New Roman" w:hAnsi="Times New Roman" w:eastAsia="Times New Roman" w:ascii="Times New Roman"/>
          <w:color w:val="404040"/>
          <w:spacing w:val="27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26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8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u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22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2"/>
          <w:sz w:val="16"/>
          <w:szCs w:val="16"/>
        </w:rPr>
        <w:t>v</w:t>
      </w:r>
      <w:r>
        <w:rPr>
          <w:rFonts w:cs="Times New Roman" w:hAnsi="Times New Roman" w:eastAsia="Times New Roman" w:ascii="Times New Roman"/>
          <w:color w:val="404040"/>
          <w:spacing w:val="-13"/>
          <w:w w:val="102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4"/>
          <w:w w:val="102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4"/>
          <w:w w:val="102"/>
          <w:sz w:val="16"/>
          <w:szCs w:val="16"/>
        </w:rPr>
        <w:t>w</w:t>
      </w:r>
      <w:r>
        <w:rPr>
          <w:rFonts w:cs="Times New Roman" w:hAnsi="Times New Roman" w:eastAsia="Times New Roman" w:ascii="Times New Roman"/>
          <w:color w:val="404040"/>
          <w:spacing w:val="0"/>
          <w:w w:val="102"/>
          <w:sz w:val="16"/>
          <w:szCs w:val="16"/>
        </w:rPr>
        <w:t>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6"/>
          <w:szCs w:val="16"/>
        </w:rPr>
      </w:r>
    </w:p>
    <w:p>
      <w:pPr>
        <w:rPr>
          <w:sz w:val="13"/>
          <w:szCs w:val="13"/>
        </w:rPr>
        <w:jc w:val="left"/>
        <w:spacing w:before="2" w:lineRule="exact" w:line="120"/>
      </w:pPr>
      <w:r>
        <w:rPr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16"/>
          <w:szCs w:val="16"/>
        </w:rPr>
        <w:jc w:val="left"/>
        <w:spacing w:lineRule="auto" w:line="415"/>
        <w:ind w:left="1186" w:right="4050" w:hanging="39"/>
        <w:sectPr>
          <w:pgMar w:header="736" w:footer="998" w:top="2620" w:bottom="280" w:left="1620" w:right="1320"/>
          <w:headerReference w:type="default" r:id="rId205"/>
          <w:pgSz w:w="11920" w:h="16840"/>
        </w:sectPr>
      </w:pPr>
      <w:r>
        <w:pict>
          <v:group style="position:absolute;margin-left:84.5162pt;margin-top:50.6909pt;width:440.803pt;height:21.9856pt;mso-position-horizontal-relative:page;mso-position-vertical-relative:paragraph;z-index:-4085" coordorigin="1690,1014" coordsize="8816,440">
            <v:shape style="position:absolute;left:1736;top:1081;width:8725;height:327" coordorigin="1736,1081" coordsize="8725,327" path="m10461,1081l1736,1081,1736,1408,10461,1408,10461,1081xe" filled="t" fillcolor="#BC572C" stroked="f">
              <v:path arrowok="t"/>
              <v:fill/>
            </v:shape>
            <v:shape style="position:absolute;left:1736;top:1037;width:8725;height:46" coordorigin="1736,1037" coordsize="8725,46" path="m1736,1082l10461,1082,10461,1037,1736,1037,1736,1082xe" filled="t" fillcolor="#E38312" stroked="f">
              <v:path arrowok="t"/>
              <v:fill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u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39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6"/>
          <w:szCs w:val="16"/>
        </w:rPr>
        <w:t>M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g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6"/>
          <w:szCs w:val="16"/>
        </w:rPr>
        <w:t>m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,</w:t>
      </w:r>
      <w:r>
        <w:rPr>
          <w:rFonts w:cs="Times New Roman" w:hAnsi="Times New Roman" w:eastAsia="Times New Roman" w:ascii="Times New Roman"/>
          <w:color w:val="404040"/>
          <w:spacing w:val="32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u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14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p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p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3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6"/>
          <w:szCs w:val="16"/>
        </w:rPr>
        <w:t>m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g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6"/>
          <w:szCs w:val="16"/>
        </w:rPr>
        <w:t>m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8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2"/>
          <w:sz w:val="16"/>
          <w:szCs w:val="16"/>
        </w:rPr>
        <w:t>.</w:t>
      </w:r>
      <w:r>
        <w:rPr>
          <w:rFonts w:cs="Times New Roman" w:hAnsi="Times New Roman" w:eastAsia="Times New Roman" w:ascii="Times New Roman"/>
          <w:color w:val="404040"/>
          <w:spacing w:val="0"/>
          <w:w w:val="102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y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m</w:t>
      </w:r>
      <w:r>
        <w:rPr>
          <w:rFonts w:cs="Times New Roman" w:hAnsi="Times New Roman" w:eastAsia="Times New Roman" w:ascii="Times New Roman"/>
          <w:color w:val="404040"/>
          <w:spacing w:val="16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-6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f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g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u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29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2"/>
          <w:sz w:val="16"/>
          <w:szCs w:val="16"/>
        </w:rPr>
        <w:t>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6"/>
          <w:szCs w:val="16"/>
        </w:rPr>
      </w:r>
    </w:p>
    <w:p>
      <w:pPr>
        <w:rPr>
          <w:sz w:val="18"/>
          <w:szCs w:val="18"/>
        </w:rPr>
        <w:jc w:val="left"/>
        <w:spacing w:before="2" w:lineRule="exact" w:line="180"/>
      </w:pPr>
      <w:r>
        <w:rPr>
          <w:sz w:val="18"/>
          <w:szCs w:val="18"/>
        </w:rPr>
      </w:r>
    </w:p>
    <w:p>
      <w:pPr>
        <w:rPr>
          <w:rFonts w:cs="Times New Roman" w:hAnsi="Times New Roman" w:eastAsia="Times New Roman" w:ascii="Times New Roman"/>
          <w:sz w:val="16"/>
          <w:szCs w:val="16"/>
        </w:rPr>
        <w:jc w:val="both"/>
        <w:spacing w:lineRule="auto" w:line="294"/>
        <w:ind w:left="1180" w:right="857"/>
      </w:pP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In</w:t>
      </w:r>
      <w:r>
        <w:rPr>
          <w:rFonts w:cs="Times New Roman" w:hAnsi="Times New Roman" w:eastAsia="Times New Roman" w:ascii="Times New Roman"/>
          <w:color w:val="404040"/>
          <w:spacing w:val="16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y</w:t>
      </w:r>
      <w:r>
        <w:rPr>
          <w:rFonts w:cs="Times New Roman" w:hAnsi="Times New Roman" w:eastAsia="Times New Roman" w:ascii="Times New Roman"/>
          <w:color w:val="404040"/>
          <w:spacing w:val="18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2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6"/>
          <w:szCs w:val="16"/>
        </w:rPr>
        <w:t>m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p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v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35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21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b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u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y</w:t>
      </w:r>
      <w:r>
        <w:rPr>
          <w:rFonts w:cs="Times New Roman" w:hAnsi="Times New Roman" w:eastAsia="Times New Roman" w:ascii="Times New Roman"/>
          <w:color w:val="404040"/>
          <w:spacing w:val="28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w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38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w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16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f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38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p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p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u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u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y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15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v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v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28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28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36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w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23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w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6"/>
          <w:szCs w:val="16"/>
        </w:rPr>
        <w:t>k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.</w:t>
      </w:r>
      <w:r>
        <w:rPr>
          <w:rFonts w:cs="Times New Roman" w:hAnsi="Times New Roman" w:eastAsia="Times New Roman" w:ascii="Times New Roman"/>
          <w:color w:val="404040"/>
          <w:spacing w:val="22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23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re</w:t>
      </w:r>
      <w:r>
        <w:rPr>
          <w:rFonts w:cs="Times New Roman" w:hAnsi="Times New Roman" w:eastAsia="Times New Roman" w:ascii="Times New Roman"/>
          <w:color w:val="404040"/>
          <w:spacing w:val="22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13"/>
          <w:w w:val="102"/>
          <w:sz w:val="16"/>
          <w:szCs w:val="16"/>
        </w:rPr>
        <w:t>is</w:t>
      </w:r>
      <w:r>
        <w:rPr>
          <w:rFonts w:cs="Times New Roman" w:hAnsi="Times New Roman" w:eastAsia="Times New Roman" w:ascii="Times New Roman"/>
          <w:color w:val="404040"/>
          <w:spacing w:val="-13"/>
          <w:w w:val="102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u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y</w:t>
      </w:r>
      <w:r>
        <w:rPr>
          <w:rFonts w:cs="Times New Roman" w:hAnsi="Times New Roman" w:eastAsia="Times New Roman" w:ascii="Times New Roman"/>
          <w:color w:val="404040"/>
          <w:spacing w:val="3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k</w:t>
      </w:r>
      <w:r>
        <w:rPr>
          <w:rFonts w:cs="Times New Roman" w:hAnsi="Times New Roman" w:eastAsia="Times New Roman" w:ascii="Times New Roman"/>
          <w:color w:val="404040"/>
          <w:spacing w:val="14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f</w:t>
      </w:r>
      <w:r>
        <w:rPr>
          <w:rFonts w:cs="Times New Roman" w:hAnsi="Times New Roman" w:eastAsia="Times New Roman" w:ascii="Times New Roman"/>
          <w:color w:val="404040"/>
          <w:spacing w:val="11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6"/>
          <w:szCs w:val="16"/>
        </w:rPr>
        <w:t>m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.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29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6"/>
          <w:szCs w:val="16"/>
        </w:rPr>
        <w:t>m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12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14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f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b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y</w:t>
      </w:r>
      <w:r>
        <w:rPr>
          <w:rFonts w:cs="Times New Roman" w:hAnsi="Times New Roman" w:eastAsia="Times New Roman" w:ascii="Times New Roman"/>
          <w:color w:val="404040"/>
          <w:spacing w:val="1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ou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19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f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u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36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1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.</w:t>
      </w:r>
      <w:r>
        <w:rPr>
          <w:rFonts w:cs="Times New Roman" w:hAnsi="Times New Roman" w:eastAsia="Times New Roman" w:ascii="Times New Roman"/>
          <w:color w:val="404040"/>
          <w:spacing w:val="15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y</w:t>
      </w:r>
      <w:r>
        <w:rPr>
          <w:rFonts w:cs="Times New Roman" w:hAnsi="Times New Roman" w:eastAsia="Times New Roman" w:ascii="Times New Roman"/>
          <w:color w:val="404040"/>
          <w:spacing w:val="14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re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18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p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f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w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re</w:t>
      </w:r>
      <w:r>
        <w:rPr>
          <w:rFonts w:cs="Times New Roman" w:hAnsi="Times New Roman" w:eastAsia="Times New Roman" w:ascii="Times New Roman"/>
          <w:color w:val="404040"/>
          <w:spacing w:val="11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2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5"/>
          <w:w w:val="102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4"/>
          <w:w w:val="102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2"/>
          <w:sz w:val="16"/>
          <w:szCs w:val="16"/>
        </w:rPr>
        <w:t>y</w:t>
      </w:r>
      <w:r>
        <w:rPr>
          <w:rFonts w:cs="Times New Roman" w:hAnsi="Times New Roman" w:eastAsia="Times New Roman" w:ascii="Times New Roman"/>
          <w:color w:val="404040"/>
          <w:spacing w:val="0"/>
          <w:w w:val="102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re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y</w:t>
      </w:r>
      <w:r>
        <w:rPr>
          <w:rFonts w:cs="Times New Roman" w:hAnsi="Times New Roman" w:eastAsia="Times New Roman" w:ascii="Times New Roman"/>
          <w:color w:val="404040"/>
          <w:spacing w:val="37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b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u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y</w:t>
      </w:r>
      <w:r>
        <w:rPr>
          <w:rFonts w:cs="Times New Roman" w:hAnsi="Times New Roman" w:eastAsia="Times New Roman" w:ascii="Times New Roman"/>
          <w:color w:val="404040"/>
          <w:spacing w:val="17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15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k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g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23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b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u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2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13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w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f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re</w:t>
      </w:r>
      <w:r>
        <w:rPr>
          <w:rFonts w:cs="Times New Roman" w:hAnsi="Times New Roman" w:eastAsia="Times New Roman" w:ascii="Times New Roman"/>
          <w:color w:val="404040"/>
          <w:spacing w:val="16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f</w:t>
      </w:r>
      <w:r>
        <w:rPr>
          <w:rFonts w:cs="Times New Roman" w:hAnsi="Times New Roman" w:eastAsia="Times New Roman" w:ascii="Times New Roman"/>
          <w:color w:val="404040"/>
          <w:spacing w:val="11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23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u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24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8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25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p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g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29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26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ca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b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1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2"/>
          <w:sz w:val="16"/>
          <w:szCs w:val="16"/>
        </w:rPr>
        <w:t>p</w:t>
      </w:r>
      <w:r>
        <w:rPr>
          <w:rFonts w:cs="Times New Roman" w:hAnsi="Times New Roman" w:eastAsia="Times New Roman" w:ascii="Times New Roman"/>
          <w:color w:val="404040"/>
          <w:spacing w:val="0"/>
          <w:w w:val="102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-5"/>
          <w:w w:val="102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-5"/>
          <w:w w:val="102"/>
          <w:sz w:val="16"/>
          <w:szCs w:val="16"/>
        </w:rPr>
        <w:t>b</w:t>
      </w:r>
      <w:r>
        <w:rPr>
          <w:rFonts w:cs="Times New Roman" w:hAnsi="Times New Roman" w:eastAsia="Times New Roman" w:ascii="Times New Roman"/>
          <w:color w:val="404040"/>
          <w:spacing w:val="4"/>
          <w:w w:val="102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-5"/>
          <w:w w:val="102"/>
          <w:sz w:val="16"/>
          <w:szCs w:val="16"/>
        </w:rPr>
        <w:t>b</w:t>
      </w:r>
      <w:r>
        <w:rPr>
          <w:rFonts w:cs="Times New Roman" w:hAnsi="Times New Roman" w:eastAsia="Times New Roman" w:ascii="Times New Roman"/>
          <w:color w:val="404040"/>
          <w:spacing w:val="-13"/>
          <w:w w:val="102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0"/>
          <w:w w:val="102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2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g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13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f</w:t>
      </w:r>
      <w:r>
        <w:rPr>
          <w:rFonts w:cs="Times New Roman" w:hAnsi="Times New Roman" w:eastAsia="Times New Roman" w:ascii="Times New Roman"/>
          <w:color w:val="404040"/>
          <w:spacing w:val="11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2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5"/>
          <w:w w:val="102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4"/>
          <w:w w:val="102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4"/>
          <w:w w:val="102"/>
          <w:sz w:val="16"/>
          <w:szCs w:val="16"/>
        </w:rPr>
        <w:t>m</w:t>
      </w:r>
      <w:r>
        <w:rPr>
          <w:rFonts w:cs="Times New Roman" w:hAnsi="Times New Roman" w:eastAsia="Times New Roman" w:ascii="Times New Roman"/>
          <w:color w:val="404040"/>
          <w:spacing w:val="0"/>
          <w:w w:val="102"/>
          <w:sz w:val="16"/>
          <w:szCs w:val="16"/>
        </w:rPr>
        <w:t>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16"/>
          <w:szCs w:val="16"/>
        </w:rPr>
        <w:jc w:val="both"/>
        <w:spacing w:lineRule="exact" w:line="160"/>
        <w:ind w:left="1180" w:right="2489"/>
      </w:pP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In</w:t>
      </w:r>
      <w:r>
        <w:rPr>
          <w:rFonts w:cs="Times New Roman" w:hAnsi="Times New Roman" w:eastAsia="Times New Roman" w:ascii="Times New Roman"/>
          <w:color w:val="404040"/>
          <w:spacing w:val="6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11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u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rr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15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y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m</w:t>
      </w:r>
      <w:r>
        <w:rPr>
          <w:rFonts w:cs="Times New Roman" w:hAnsi="Times New Roman" w:eastAsia="Times New Roman" w:ascii="Times New Roman"/>
          <w:color w:val="404040"/>
          <w:spacing w:val="1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u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24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14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21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9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g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f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1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g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g</w:t>
      </w:r>
      <w:r>
        <w:rPr>
          <w:rFonts w:cs="Times New Roman" w:hAnsi="Times New Roman" w:eastAsia="Times New Roman" w:ascii="Times New Roman"/>
          <w:color w:val="404040"/>
          <w:spacing w:val="35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11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k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w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g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1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2"/>
          <w:sz w:val="16"/>
          <w:szCs w:val="16"/>
        </w:rPr>
        <w:t>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16"/>
          <w:szCs w:val="16"/>
        </w:rPr>
        <w:jc w:val="both"/>
        <w:spacing w:before="45"/>
        <w:ind w:left="1180" w:right="4299"/>
      </w:pP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In</w:t>
      </w:r>
      <w:r>
        <w:rPr>
          <w:rFonts w:cs="Times New Roman" w:hAnsi="Times New Roman" w:eastAsia="Times New Roman" w:ascii="Times New Roman"/>
          <w:color w:val="404040"/>
          <w:spacing w:val="6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11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u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rr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15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y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m</w:t>
      </w:r>
      <w:r>
        <w:rPr>
          <w:rFonts w:cs="Times New Roman" w:hAnsi="Times New Roman" w:eastAsia="Times New Roman" w:ascii="Times New Roman"/>
          <w:color w:val="404040"/>
          <w:spacing w:val="1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14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11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6"/>
          <w:szCs w:val="16"/>
        </w:rPr>
        <w:t>m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g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re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don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24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6"/>
          <w:szCs w:val="16"/>
        </w:rPr>
        <w:t>m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u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y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2"/>
          <w:sz w:val="16"/>
          <w:szCs w:val="16"/>
        </w:rPr>
        <w:t>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16"/>
          <w:szCs w:val="16"/>
        </w:rPr>
        <w:jc w:val="both"/>
        <w:spacing w:before="45"/>
        <w:ind w:left="1180" w:right="4258"/>
      </w:pP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6"/>
          <w:w w:val="100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12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-6"/>
          <w:w w:val="100"/>
          <w:sz w:val="16"/>
          <w:szCs w:val="16"/>
        </w:rPr>
        <w:t>u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6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2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-6"/>
          <w:w w:val="100"/>
          <w:sz w:val="16"/>
          <w:szCs w:val="16"/>
        </w:rPr>
        <w:t>y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m</w:t>
      </w:r>
      <w:r>
        <w:rPr>
          <w:rFonts w:cs="Times New Roman" w:hAnsi="Times New Roman" w:eastAsia="Times New Roman" w:ascii="Times New Roman"/>
          <w:color w:val="404040"/>
          <w:spacing w:val="12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14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-6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8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6"/>
          <w:w w:val="100"/>
          <w:sz w:val="16"/>
          <w:szCs w:val="16"/>
        </w:rPr>
        <w:t>p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-8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6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35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6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-6"/>
          <w:w w:val="100"/>
          <w:sz w:val="16"/>
          <w:szCs w:val="16"/>
        </w:rPr>
        <w:t>u</w:t>
      </w:r>
      <w:r>
        <w:rPr>
          <w:rFonts w:cs="Times New Roman" w:hAnsi="Times New Roman" w:eastAsia="Times New Roman" w:ascii="Times New Roman"/>
          <w:color w:val="404040"/>
          <w:spacing w:val="-6"/>
          <w:w w:val="100"/>
          <w:sz w:val="16"/>
          <w:szCs w:val="16"/>
        </w:rPr>
        <w:t>p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-3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3"/>
          <w:sz w:val="16"/>
          <w:szCs w:val="16"/>
        </w:rPr>
        <w:t>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16"/>
          <w:szCs w:val="16"/>
        </w:rPr>
        <w:jc w:val="left"/>
        <w:spacing w:before="3" w:lineRule="exact" w:line="220"/>
        <w:ind w:left="1180" w:right="2235"/>
      </w:pPr>
      <w:r>
        <w:pict>
          <v:group style="position:absolute;margin-left:84.5162pt;margin-top:79.1907pt;width:440.803pt;height:21.9856pt;mso-position-horizontal-relative:page;mso-position-vertical-relative:paragraph;z-index:-4083" coordorigin="1690,1584" coordsize="8816,440">
            <v:shape style="position:absolute;left:1736;top:1651;width:8725;height:327" coordorigin="1736,1651" coordsize="8725,327" path="m10461,1651l1736,1651,1736,1978,10461,1978,10461,1651xe" filled="t" fillcolor="#BC572C" stroked="f">
              <v:path arrowok="t"/>
              <v:fill/>
            </v:shape>
            <v:shape style="position:absolute;left:1736;top:1607;width:8725;height:46" coordorigin="1736,1607" coordsize="8725,46" path="m1736,1652l10461,1652,10461,1607,1736,1607,1736,1652xe" filled="t" fillcolor="#E38312" stroked="f">
              <v:path arrowok="t"/>
              <v:fill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In</w:t>
      </w:r>
      <w:r>
        <w:rPr>
          <w:rFonts w:cs="Times New Roman" w:hAnsi="Times New Roman" w:eastAsia="Times New Roman" w:ascii="Times New Roman"/>
          <w:color w:val="404040"/>
          <w:spacing w:val="6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11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u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rr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15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y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m</w:t>
      </w:r>
      <w:r>
        <w:rPr>
          <w:rFonts w:cs="Times New Roman" w:hAnsi="Times New Roman" w:eastAsia="Times New Roman" w:ascii="Times New Roman"/>
          <w:color w:val="404040"/>
          <w:spacing w:val="1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u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24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g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8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19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1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g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38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11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v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g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18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16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7"/>
          <w:w w:val="102"/>
          <w:sz w:val="16"/>
          <w:szCs w:val="16"/>
        </w:rPr>
        <w:t>m</w:t>
      </w:r>
      <w:r>
        <w:rPr>
          <w:rFonts w:cs="Times New Roman" w:hAnsi="Times New Roman" w:eastAsia="Times New Roman" w:ascii="Times New Roman"/>
          <w:color w:val="404040"/>
          <w:spacing w:val="-5"/>
          <w:w w:val="102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2"/>
          <w:sz w:val="16"/>
          <w:szCs w:val="16"/>
        </w:rPr>
        <w:t>re</w:t>
      </w:r>
      <w:r>
        <w:rPr>
          <w:rFonts w:cs="Times New Roman" w:hAnsi="Times New Roman" w:eastAsia="Times New Roman" w:ascii="Times New Roman"/>
          <w:color w:val="404040"/>
          <w:spacing w:val="-28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2"/>
          <w:sz w:val="16"/>
          <w:szCs w:val="16"/>
        </w:rPr>
        <w:t>.</w:t>
      </w:r>
      <w:r>
        <w:rPr>
          <w:rFonts w:cs="Times New Roman" w:hAnsi="Times New Roman" w:eastAsia="Times New Roman" w:ascii="Times New Roman"/>
          <w:color w:val="404040"/>
          <w:spacing w:val="0"/>
          <w:w w:val="102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In</w:t>
      </w:r>
      <w:r>
        <w:rPr>
          <w:rFonts w:cs="Times New Roman" w:hAnsi="Times New Roman" w:eastAsia="Times New Roman" w:ascii="Times New Roman"/>
          <w:color w:val="404040"/>
          <w:spacing w:val="6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11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u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rr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15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y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m</w:t>
      </w:r>
      <w:r>
        <w:rPr>
          <w:rFonts w:cs="Times New Roman" w:hAnsi="Times New Roman" w:eastAsia="Times New Roman" w:ascii="Times New Roman"/>
          <w:color w:val="404040"/>
          <w:spacing w:val="1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u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24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g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8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19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1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g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38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11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w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g</w:t>
      </w:r>
      <w:r>
        <w:rPr>
          <w:rFonts w:cs="Times New Roman" w:hAnsi="Times New Roman" w:eastAsia="Times New Roman" w:ascii="Times New Roman"/>
          <w:color w:val="404040"/>
          <w:spacing w:val="26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f</w:t>
      </w:r>
      <w:r>
        <w:rPr>
          <w:rFonts w:cs="Times New Roman" w:hAnsi="Times New Roman" w:eastAsia="Times New Roman" w:ascii="Times New Roman"/>
          <w:color w:val="404040"/>
          <w:spacing w:val="9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6"/>
          <w:szCs w:val="16"/>
        </w:rPr>
        <w:t>m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29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16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7"/>
          <w:w w:val="102"/>
          <w:sz w:val="16"/>
          <w:szCs w:val="16"/>
        </w:rPr>
        <w:t>m</w:t>
      </w:r>
      <w:r>
        <w:rPr>
          <w:rFonts w:cs="Times New Roman" w:hAnsi="Times New Roman" w:eastAsia="Times New Roman" w:ascii="Times New Roman"/>
          <w:color w:val="404040"/>
          <w:spacing w:val="-5"/>
          <w:w w:val="102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2"/>
          <w:sz w:val="16"/>
          <w:szCs w:val="16"/>
        </w:rPr>
        <w:t>re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2"/>
          <w:sz w:val="16"/>
          <w:szCs w:val="16"/>
        </w:rPr>
        <w:t>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6"/>
          <w:szCs w:val="16"/>
        </w:rPr>
      </w:r>
    </w:p>
    <w:p>
      <w:pPr>
        <w:rPr>
          <w:sz w:val="11"/>
          <w:szCs w:val="11"/>
        </w:rPr>
        <w:jc w:val="left"/>
        <w:spacing w:before="2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43"/>
          <w:szCs w:val="43"/>
        </w:rPr>
        <w:jc w:val="left"/>
        <w:spacing w:before="9"/>
        <w:ind w:left="1420"/>
      </w:pPr>
      <w:r>
        <w:pict>
          <v:group style="position:absolute;margin-left:129.595pt;margin-top:27.8281pt;width:356.645pt;height:0pt;mso-position-horizontal-relative:page;mso-position-vertical-relative:paragraph;z-index:-4082" coordorigin="2592,557" coordsize="7133,0">
            <v:shape style="position:absolute;left:2592;top:557;width:7133;height:0" coordorigin="2592,557" coordsize="7133,0" path="m2592,557l9725,557e" filled="f" stroked="t" strokeweight="0.635681pt" strokecolor="#7E7E7E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b/>
          <w:color w:val="404040"/>
          <w:spacing w:val="2"/>
          <w:w w:val="100"/>
          <w:sz w:val="43"/>
          <w:szCs w:val="43"/>
        </w:rPr>
        <w:t>e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0"/>
          <w:sz w:val="43"/>
          <w:szCs w:val="43"/>
        </w:rPr>
        <w:t>a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0"/>
          <w:sz w:val="43"/>
          <w:szCs w:val="43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39"/>
          <w:w w:val="100"/>
          <w:sz w:val="43"/>
          <w:szCs w:val="43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-14"/>
          <w:w w:val="100"/>
          <w:sz w:val="43"/>
          <w:szCs w:val="43"/>
        </w:rPr>
        <w:t>n</w:t>
      </w:r>
      <w:r>
        <w:rPr>
          <w:rFonts w:cs="Times New Roman" w:hAnsi="Times New Roman" w:eastAsia="Times New Roman" w:ascii="Times New Roman"/>
          <w:b/>
          <w:color w:val="404040"/>
          <w:spacing w:val="2"/>
          <w:w w:val="100"/>
          <w:sz w:val="43"/>
          <w:szCs w:val="43"/>
        </w:rPr>
        <w:t>e</w:t>
      </w:r>
      <w:r>
        <w:rPr>
          <w:rFonts w:cs="Times New Roman" w:hAnsi="Times New Roman" w:eastAsia="Times New Roman" w:ascii="Times New Roman"/>
          <w:b/>
          <w:color w:val="404040"/>
          <w:spacing w:val="4"/>
          <w:w w:val="100"/>
          <w:sz w:val="43"/>
          <w:szCs w:val="43"/>
        </w:rPr>
        <w:t>s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0"/>
          <w:sz w:val="43"/>
          <w:szCs w:val="43"/>
        </w:rPr>
        <w:t>s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0"/>
          <w:sz w:val="43"/>
          <w:szCs w:val="43"/>
        </w:rPr>
        <w:t>      </w:t>
      </w:r>
      <w:r>
        <w:rPr>
          <w:rFonts w:cs="Times New Roman" w:hAnsi="Times New Roman" w:eastAsia="Times New Roman" w:ascii="Times New Roman"/>
          <w:b/>
          <w:color w:val="404040"/>
          <w:spacing w:val="33"/>
          <w:w w:val="100"/>
          <w:sz w:val="43"/>
          <w:szCs w:val="43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-14"/>
          <w:w w:val="100"/>
          <w:sz w:val="43"/>
          <w:szCs w:val="43"/>
        </w:rPr>
        <w:t>u</w:t>
      </w:r>
      <w:r>
        <w:rPr>
          <w:rFonts w:cs="Times New Roman" w:hAnsi="Times New Roman" w:eastAsia="Times New Roman" w:ascii="Times New Roman"/>
          <w:b/>
          <w:color w:val="404040"/>
          <w:spacing w:val="2"/>
          <w:w w:val="100"/>
          <w:sz w:val="43"/>
          <w:szCs w:val="43"/>
        </w:rPr>
        <w:t>r</w:t>
      </w:r>
      <w:r>
        <w:rPr>
          <w:rFonts w:cs="Times New Roman" w:hAnsi="Times New Roman" w:eastAsia="Times New Roman" w:ascii="Times New Roman"/>
          <w:b/>
          <w:color w:val="404040"/>
          <w:spacing w:val="-8"/>
          <w:w w:val="100"/>
          <w:sz w:val="43"/>
          <w:szCs w:val="43"/>
        </w:rPr>
        <w:t>r</w:t>
      </w:r>
      <w:r>
        <w:rPr>
          <w:rFonts w:cs="Times New Roman" w:hAnsi="Times New Roman" w:eastAsia="Times New Roman" w:ascii="Times New Roman"/>
          <w:b/>
          <w:color w:val="404040"/>
          <w:spacing w:val="2"/>
          <w:w w:val="100"/>
          <w:sz w:val="43"/>
          <w:szCs w:val="43"/>
        </w:rPr>
        <w:t>e</w:t>
      </w:r>
      <w:r>
        <w:rPr>
          <w:rFonts w:cs="Times New Roman" w:hAnsi="Times New Roman" w:eastAsia="Times New Roman" w:ascii="Times New Roman"/>
          <w:b/>
          <w:color w:val="404040"/>
          <w:spacing w:val="-14"/>
          <w:w w:val="100"/>
          <w:sz w:val="43"/>
          <w:szCs w:val="43"/>
        </w:rPr>
        <w:t>n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0"/>
          <w:sz w:val="43"/>
          <w:szCs w:val="43"/>
        </w:rPr>
        <w:t>t</w:t>
      </w:r>
      <w:r>
        <w:rPr>
          <w:rFonts w:cs="Times New Roman" w:hAnsi="Times New Roman" w:eastAsia="Times New Roman" w:ascii="Times New Roman"/>
          <w:b/>
          <w:color w:val="404040"/>
          <w:spacing w:val="10"/>
          <w:w w:val="100"/>
          <w:sz w:val="43"/>
          <w:szCs w:val="43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0"/>
          <w:sz w:val="43"/>
          <w:szCs w:val="43"/>
        </w:rPr>
        <w:t>s</w:t>
      </w:r>
      <w:r>
        <w:rPr>
          <w:rFonts w:cs="Times New Roman" w:hAnsi="Times New Roman" w:eastAsia="Times New Roman" w:ascii="Times New Roman"/>
          <w:b/>
          <w:color w:val="404040"/>
          <w:spacing w:val="106"/>
          <w:w w:val="100"/>
          <w:sz w:val="43"/>
          <w:szCs w:val="43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4"/>
          <w:w w:val="101"/>
          <w:sz w:val="43"/>
          <w:szCs w:val="43"/>
        </w:rPr>
        <w:t>s</w:t>
      </w:r>
      <w:r>
        <w:rPr>
          <w:rFonts w:cs="Times New Roman" w:hAnsi="Times New Roman" w:eastAsia="Times New Roman" w:ascii="Times New Roman"/>
          <w:b/>
          <w:color w:val="404040"/>
          <w:spacing w:val="-3"/>
          <w:w w:val="101"/>
          <w:sz w:val="43"/>
          <w:szCs w:val="43"/>
        </w:rPr>
        <w:t>t</w:t>
      </w:r>
      <w:r>
        <w:rPr>
          <w:rFonts w:cs="Times New Roman" w:hAnsi="Times New Roman" w:eastAsia="Times New Roman" w:ascii="Times New Roman"/>
          <w:b/>
          <w:color w:val="404040"/>
          <w:spacing w:val="2"/>
          <w:w w:val="101"/>
          <w:sz w:val="43"/>
          <w:szCs w:val="43"/>
        </w:rPr>
        <w:t>e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1"/>
          <w:sz w:val="43"/>
          <w:szCs w:val="43"/>
        </w:rPr>
        <w:t>m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43"/>
          <w:szCs w:val="43"/>
        </w:rPr>
      </w:r>
    </w:p>
    <w:p>
      <w:pPr>
        <w:rPr>
          <w:sz w:val="17"/>
          <w:szCs w:val="17"/>
        </w:rPr>
        <w:jc w:val="left"/>
        <w:spacing w:before="9" w:lineRule="exact" w:line="160"/>
      </w:pPr>
      <w:r>
        <w:rPr>
          <w:sz w:val="17"/>
          <w:szCs w:val="17"/>
        </w:rPr>
      </w:r>
    </w:p>
    <w:p>
      <w:pPr>
        <w:rPr>
          <w:rFonts w:cs="Times New Roman" w:hAnsi="Times New Roman" w:eastAsia="Times New Roman" w:ascii="Times New Roman"/>
          <w:sz w:val="14"/>
          <w:szCs w:val="14"/>
        </w:rPr>
        <w:jc w:val="center"/>
        <w:ind w:left="1003" w:right="1312"/>
      </w:pPr>
      <w:r>
        <w:rPr>
          <w:rFonts w:cs="Times New Roman" w:hAnsi="Times New Roman" w:eastAsia="Times New Roman" w:ascii="Times New Roman"/>
          <w:color w:val="404040"/>
          <w:spacing w:val="7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f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-3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-7"/>
          <w:w w:val="101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y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9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f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6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y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m</w:t>
      </w:r>
      <w:r>
        <w:rPr>
          <w:rFonts w:cs="Times New Roman" w:hAnsi="Times New Roman" w:eastAsia="Times New Roman" w:ascii="Times New Roman"/>
          <w:color w:val="404040"/>
          <w:spacing w:val="-12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4"/>
          <w:szCs w:val="14"/>
        </w:rPr>
        <w:t>k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g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f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w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p</w:t>
      </w:r>
      <w:r>
        <w:rPr>
          <w:rFonts w:cs="Times New Roman" w:hAnsi="Times New Roman" w:eastAsia="Times New Roman" w:ascii="Times New Roman"/>
          <w:color w:val="404040"/>
          <w:spacing w:val="-4"/>
          <w:w w:val="101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-6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k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w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6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y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4"/>
          <w:szCs w:val="14"/>
        </w:rPr>
      </w:r>
    </w:p>
    <w:p>
      <w:pPr>
        <w:rPr>
          <w:rFonts w:cs="Times New Roman" w:hAnsi="Times New Roman" w:eastAsia="Times New Roman" w:ascii="Times New Roman"/>
          <w:sz w:val="14"/>
          <w:szCs w:val="14"/>
        </w:rPr>
        <w:jc w:val="center"/>
        <w:spacing w:before="35"/>
        <w:ind w:left="909" w:right="1056"/>
      </w:pP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10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g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g</w:t>
      </w:r>
      <w:r>
        <w:rPr>
          <w:rFonts w:cs="Times New Roman" w:hAnsi="Times New Roman" w:eastAsia="Times New Roman" w:ascii="Times New Roman"/>
          <w:color w:val="404040"/>
          <w:spacing w:val="8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y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-8"/>
          <w:w w:val="100"/>
          <w:sz w:val="14"/>
          <w:szCs w:val="14"/>
        </w:rPr>
        <w:t>m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.</w:t>
      </w:r>
      <w:r>
        <w:rPr>
          <w:rFonts w:cs="Times New Roman" w:hAnsi="Times New Roman" w:eastAsia="Times New Roman" w:ascii="Times New Roman"/>
          <w:color w:val="404040"/>
          <w:spacing w:val="-3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10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g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9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w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y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12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p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8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10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6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10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p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y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v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p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g</w:t>
      </w:r>
      <w:r>
        <w:rPr>
          <w:rFonts w:cs="Times New Roman" w:hAnsi="Times New Roman" w:eastAsia="Times New Roman" w:ascii="Times New Roman"/>
          <w:color w:val="404040"/>
          <w:spacing w:val="9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w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6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f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g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y</w:t>
      </w:r>
      <w:r>
        <w:rPr>
          <w:rFonts w:cs="Times New Roman" w:hAnsi="Times New Roman" w:eastAsia="Times New Roman" w:ascii="Times New Roman"/>
          <w:color w:val="404040"/>
          <w:spacing w:val="-12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4"/>
          <w:szCs w:val="1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10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14"/>
          <w:szCs w:val="14"/>
        </w:rPr>
        <w:jc w:val="left"/>
        <w:ind w:left="1186"/>
      </w:pP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6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y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m</w:t>
      </w:r>
      <w:r>
        <w:rPr>
          <w:rFonts w:cs="Times New Roman" w:hAnsi="Times New Roman" w:eastAsia="Times New Roman" w:ascii="Times New Roman"/>
          <w:color w:val="404040"/>
          <w:spacing w:val="-12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11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-6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g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f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g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g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1"/>
          <w:sz w:val="14"/>
          <w:szCs w:val="14"/>
        </w:rPr>
        <w:t>k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-4"/>
          <w:w w:val="101"/>
          <w:sz w:val="14"/>
          <w:szCs w:val="14"/>
        </w:rPr>
        <w:t>w</w:t>
      </w:r>
      <w:r>
        <w:rPr>
          <w:rFonts w:cs="Times New Roman" w:hAnsi="Times New Roman" w:eastAsia="Times New Roman" w:ascii="Times New Roman"/>
          <w:color w:val="404040"/>
          <w:spacing w:val="-7"/>
          <w:w w:val="101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g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-21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4"/>
          <w:szCs w:val="14"/>
        </w:rPr>
      </w:r>
    </w:p>
    <w:p>
      <w:pPr>
        <w:rPr>
          <w:rFonts w:cs="Times New Roman" w:hAnsi="Times New Roman" w:eastAsia="Times New Roman" w:ascii="Times New Roman"/>
          <w:sz w:val="14"/>
          <w:szCs w:val="14"/>
        </w:rPr>
        <w:jc w:val="left"/>
        <w:spacing w:before="35" w:lineRule="auto" w:line="292"/>
        <w:ind w:left="1186" w:right="1361"/>
      </w:pP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6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y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m</w:t>
      </w:r>
      <w:r>
        <w:rPr>
          <w:rFonts w:cs="Times New Roman" w:hAnsi="Times New Roman" w:eastAsia="Times New Roman" w:ascii="Times New Roman"/>
          <w:color w:val="404040"/>
          <w:spacing w:val="-12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v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-6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f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m</w:t>
      </w:r>
      <w:r>
        <w:rPr>
          <w:rFonts w:cs="Times New Roman" w:hAnsi="Times New Roman" w:eastAsia="Times New Roman" w:ascii="Times New Roman"/>
          <w:color w:val="404040"/>
          <w:spacing w:val="-11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p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f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g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g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1"/>
          <w:sz w:val="14"/>
          <w:szCs w:val="14"/>
        </w:rPr>
        <w:t>k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-4"/>
          <w:w w:val="101"/>
          <w:sz w:val="14"/>
          <w:szCs w:val="14"/>
        </w:rPr>
        <w:t>w</w:t>
      </w:r>
      <w:r>
        <w:rPr>
          <w:rFonts w:cs="Times New Roman" w:hAnsi="Times New Roman" w:eastAsia="Times New Roman" w:ascii="Times New Roman"/>
          <w:color w:val="404040"/>
          <w:spacing w:val="-7"/>
          <w:w w:val="101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g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-21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,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9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v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y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-12"/>
          <w:w w:val="100"/>
          <w:sz w:val="14"/>
          <w:szCs w:val="14"/>
        </w:rPr>
        <w:t>m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-12"/>
          <w:w w:val="101"/>
          <w:sz w:val="14"/>
          <w:szCs w:val="14"/>
        </w:rPr>
        <w:t>m</w:t>
      </w:r>
      <w:r>
        <w:rPr>
          <w:rFonts w:cs="Times New Roman" w:hAnsi="Times New Roman" w:eastAsia="Times New Roman" w:ascii="Times New Roman"/>
          <w:color w:val="404040"/>
          <w:spacing w:val="-7"/>
          <w:w w:val="101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g</w:t>
      </w:r>
      <w:r>
        <w:rPr>
          <w:rFonts w:cs="Times New Roman" w:hAnsi="Times New Roman" w:eastAsia="Times New Roman" w:ascii="Times New Roman"/>
          <w:color w:val="404040"/>
          <w:spacing w:val="-26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.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6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y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m</w:t>
      </w:r>
      <w:r>
        <w:rPr>
          <w:rFonts w:cs="Times New Roman" w:hAnsi="Times New Roman" w:eastAsia="Times New Roman" w:ascii="Times New Roman"/>
          <w:color w:val="404040"/>
          <w:spacing w:val="-12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12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p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y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11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g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f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10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g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-6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f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1"/>
          <w:sz w:val="14"/>
          <w:szCs w:val="14"/>
        </w:rPr>
        <w:t>k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-4"/>
          <w:w w:val="101"/>
          <w:sz w:val="14"/>
          <w:szCs w:val="14"/>
        </w:rPr>
        <w:t>w</w:t>
      </w:r>
      <w:r>
        <w:rPr>
          <w:rFonts w:cs="Times New Roman" w:hAnsi="Times New Roman" w:eastAsia="Times New Roman" w:ascii="Times New Roman"/>
          <w:color w:val="404040"/>
          <w:spacing w:val="-7"/>
          <w:w w:val="101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g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-21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4"/>
          <w:szCs w:val="14"/>
        </w:rPr>
      </w:r>
    </w:p>
    <w:p>
      <w:pPr>
        <w:rPr>
          <w:rFonts w:cs="Times New Roman" w:hAnsi="Times New Roman" w:eastAsia="Times New Roman" w:ascii="Times New Roman"/>
          <w:sz w:val="14"/>
          <w:szCs w:val="14"/>
        </w:rPr>
        <w:jc w:val="left"/>
        <w:spacing w:before="12"/>
        <w:ind w:left="1186"/>
      </w:pP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11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2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6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2"/>
          <w:sz w:val="14"/>
          <w:szCs w:val="14"/>
        </w:rPr>
        <w:t>y</w:t>
      </w:r>
      <w:r>
        <w:rPr>
          <w:rFonts w:cs="Times New Roman" w:hAnsi="Times New Roman" w:eastAsia="Times New Roman" w:ascii="Times New Roman"/>
          <w:color w:val="404040"/>
          <w:spacing w:val="0"/>
          <w:w w:val="102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6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m</w:t>
      </w:r>
      <w:r>
        <w:rPr>
          <w:rFonts w:cs="Times New Roman" w:hAnsi="Times New Roman" w:eastAsia="Times New Roman" w:ascii="Times New Roman"/>
          <w:color w:val="404040"/>
          <w:spacing w:val="-11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2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6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9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v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f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m</w:t>
      </w:r>
      <w:r>
        <w:rPr>
          <w:rFonts w:cs="Times New Roman" w:hAnsi="Times New Roman" w:eastAsia="Times New Roman" w:ascii="Times New Roman"/>
          <w:color w:val="404040"/>
          <w:spacing w:val="-11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p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p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f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g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g</w:t>
      </w:r>
      <w:r>
        <w:rPr>
          <w:rFonts w:cs="Times New Roman" w:hAnsi="Times New Roman" w:eastAsia="Times New Roman" w:ascii="Times New Roman"/>
          <w:color w:val="404040"/>
          <w:spacing w:val="12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6"/>
          <w:w w:val="100"/>
          <w:sz w:val="14"/>
          <w:szCs w:val="14"/>
        </w:rPr>
        <w:t>k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-6"/>
          <w:w w:val="100"/>
          <w:sz w:val="14"/>
          <w:szCs w:val="14"/>
        </w:rPr>
        <w:t>w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g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-6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,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2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6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v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g</w:t>
      </w:r>
      <w:r>
        <w:rPr>
          <w:rFonts w:cs="Times New Roman" w:hAnsi="Times New Roman" w:eastAsia="Times New Roman" w:ascii="Times New Roman"/>
          <w:color w:val="404040"/>
          <w:spacing w:val="1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1"/>
          <w:w w:val="103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4"/>
          <w:w w:val="102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2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6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7"/>
          <w:w w:val="103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2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4"/>
          <w:szCs w:val="14"/>
        </w:rPr>
      </w:r>
    </w:p>
    <w:p>
      <w:pPr>
        <w:rPr>
          <w:rFonts w:cs="Times New Roman" w:hAnsi="Times New Roman" w:eastAsia="Times New Roman" w:ascii="Times New Roman"/>
          <w:sz w:val="14"/>
          <w:szCs w:val="14"/>
        </w:rPr>
        <w:jc w:val="left"/>
        <w:spacing w:before="37"/>
        <w:ind w:left="1186"/>
      </w:pP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-7"/>
          <w:w w:val="101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g</w:t>
      </w:r>
      <w:r>
        <w:rPr>
          <w:rFonts w:cs="Times New Roman" w:hAnsi="Times New Roman" w:eastAsia="Times New Roman" w:ascii="Times New Roman"/>
          <w:color w:val="404040"/>
          <w:spacing w:val="6"/>
          <w:w w:val="101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4"/>
          <w:szCs w:val="14"/>
        </w:rPr>
      </w:r>
    </w:p>
    <w:p>
      <w:pPr>
        <w:rPr>
          <w:rFonts w:cs="Times New Roman" w:hAnsi="Times New Roman" w:eastAsia="Times New Roman" w:ascii="Times New Roman"/>
          <w:sz w:val="14"/>
          <w:szCs w:val="14"/>
        </w:rPr>
        <w:jc w:val="left"/>
        <w:spacing w:before="46" w:lineRule="auto" w:line="292"/>
        <w:ind w:left="1186" w:right="3010"/>
      </w:pP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6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y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m</w:t>
      </w:r>
      <w:r>
        <w:rPr>
          <w:rFonts w:cs="Times New Roman" w:hAnsi="Times New Roman" w:eastAsia="Times New Roman" w:ascii="Times New Roman"/>
          <w:color w:val="404040"/>
          <w:spacing w:val="-12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p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-6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g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p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8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p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11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-12"/>
          <w:w w:val="100"/>
          <w:sz w:val="14"/>
          <w:szCs w:val="14"/>
        </w:rPr>
        <w:t>m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.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3"/>
          <w:w w:val="100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13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12"/>
          <w:w w:val="100"/>
          <w:sz w:val="14"/>
          <w:szCs w:val="14"/>
        </w:rPr>
        <w:t>m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y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k</w:t>
      </w:r>
      <w:r>
        <w:rPr>
          <w:rFonts w:cs="Times New Roman" w:hAnsi="Times New Roman" w:eastAsia="Times New Roman" w:ascii="Times New Roman"/>
          <w:color w:val="404040"/>
          <w:spacing w:val="-6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p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p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y</w:t>
      </w:r>
      <w:r>
        <w:rPr>
          <w:rFonts w:cs="Times New Roman" w:hAnsi="Times New Roman" w:eastAsia="Times New Roman" w:ascii="Times New Roman"/>
          <w:color w:val="404040"/>
          <w:spacing w:val="10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6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v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g</w:t>
      </w:r>
      <w:r>
        <w:rPr>
          <w:rFonts w:cs="Times New Roman" w:hAnsi="Times New Roman" w:eastAsia="Times New Roman" w:ascii="Times New Roman"/>
          <w:color w:val="404040"/>
          <w:spacing w:val="9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1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-7"/>
          <w:w w:val="101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g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y</w:t>
      </w:r>
      <w:r>
        <w:rPr>
          <w:rFonts w:cs="Times New Roman" w:hAnsi="Times New Roman" w:eastAsia="Times New Roman" w:ascii="Times New Roman"/>
          <w:color w:val="404040"/>
          <w:spacing w:val="-21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4"/>
          <w:szCs w:val="14"/>
        </w:rPr>
      </w:r>
    </w:p>
    <w:p>
      <w:pPr>
        <w:rPr>
          <w:rFonts w:cs="Times New Roman" w:hAnsi="Times New Roman" w:eastAsia="Times New Roman" w:ascii="Times New Roman"/>
          <w:sz w:val="14"/>
          <w:szCs w:val="14"/>
        </w:rPr>
        <w:jc w:val="left"/>
        <w:spacing w:before="1"/>
        <w:ind w:left="1186"/>
      </w:pP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g</w:t>
      </w:r>
      <w:r>
        <w:rPr>
          <w:rFonts w:cs="Times New Roman" w:hAnsi="Times New Roman" w:eastAsia="Times New Roman" w:ascii="Times New Roman"/>
          <w:color w:val="404040"/>
          <w:spacing w:val="8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y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-3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f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m</w:t>
      </w:r>
      <w:r>
        <w:rPr>
          <w:rFonts w:cs="Times New Roman" w:hAnsi="Times New Roman" w:eastAsia="Times New Roman" w:ascii="Times New Roman"/>
          <w:color w:val="404040"/>
          <w:spacing w:val="-11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f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9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w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y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12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v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b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f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12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w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12"/>
          <w:w w:val="101"/>
          <w:sz w:val="14"/>
          <w:szCs w:val="14"/>
        </w:rPr>
        <w:t>m</w:t>
      </w:r>
      <w:r>
        <w:rPr>
          <w:rFonts w:cs="Times New Roman" w:hAnsi="Times New Roman" w:eastAsia="Times New Roman" w:ascii="Times New Roman"/>
          <w:color w:val="404040"/>
          <w:spacing w:val="-7"/>
          <w:w w:val="101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-7"/>
          <w:w w:val="101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9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-3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f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4"/>
          <w:szCs w:val="14"/>
        </w:rPr>
      </w:r>
    </w:p>
    <w:p>
      <w:pPr>
        <w:rPr>
          <w:rFonts w:cs="Times New Roman" w:hAnsi="Times New Roman" w:eastAsia="Times New Roman" w:ascii="Times New Roman"/>
          <w:sz w:val="14"/>
          <w:szCs w:val="14"/>
        </w:rPr>
        <w:jc w:val="left"/>
        <w:spacing w:before="46"/>
        <w:ind w:left="1186"/>
      </w:pP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9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1"/>
          <w:w w:val="103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-17"/>
          <w:w w:val="102"/>
          <w:sz w:val="14"/>
          <w:szCs w:val="14"/>
        </w:rPr>
        <w:t>x</w:t>
      </w:r>
      <w:r>
        <w:rPr>
          <w:rFonts w:cs="Times New Roman" w:hAnsi="Times New Roman" w:eastAsia="Times New Roman" w:ascii="Times New Roman"/>
          <w:color w:val="404040"/>
          <w:spacing w:val="4"/>
          <w:w w:val="102"/>
          <w:sz w:val="14"/>
          <w:szCs w:val="14"/>
        </w:rPr>
        <w:t>p</w:t>
      </w:r>
      <w:r>
        <w:rPr>
          <w:rFonts w:cs="Times New Roman" w:hAnsi="Times New Roman" w:eastAsia="Times New Roman" w:ascii="Times New Roman"/>
          <w:color w:val="404040"/>
          <w:spacing w:val="1"/>
          <w:w w:val="103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4"/>
          <w:w w:val="102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2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6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v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14"/>
          <w:w w:val="100"/>
          <w:sz w:val="14"/>
          <w:szCs w:val="14"/>
        </w:rPr>
        <w:t>m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g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10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b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1"/>
          <w:w w:val="103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4"/>
          <w:w w:val="102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2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6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f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f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f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8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2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6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2"/>
          <w:sz w:val="14"/>
          <w:szCs w:val="14"/>
        </w:rPr>
        <w:t>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4"/>
          <w:szCs w:val="14"/>
        </w:rPr>
      </w:r>
    </w:p>
    <w:p>
      <w:pPr>
        <w:rPr>
          <w:rFonts w:cs="Times New Roman" w:hAnsi="Times New Roman" w:eastAsia="Times New Roman" w:ascii="Times New Roman"/>
          <w:sz w:val="14"/>
          <w:szCs w:val="14"/>
        </w:rPr>
        <w:jc w:val="left"/>
        <w:spacing w:before="37"/>
        <w:ind w:left="1186"/>
      </w:pP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12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g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v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6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g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-7"/>
          <w:w w:val="101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9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6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b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p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8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w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v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10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-7"/>
          <w:w w:val="101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-4"/>
          <w:w w:val="101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-19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4"/>
          <w:szCs w:val="14"/>
        </w:rPr>
      </w:r>
    </w:p>
    <w:p>
      <w:pPr>
        <w:rPr>
          <w:rFonts w:cs="Times New Roman" w:hAnsi="Times New Roman" w:eastAsia="Times New Roman" w:ascii="Times New Roman"/>
          <w:sz w:val="14"/>
          <w:szCs w:val="14"/>
        </w:rPr>
        <w:jc w:val="left"/>
        <w:spacing w:before="46"/>
        <w:ind w:left="1186"/>
        <w:sectPr>
          <w:pgNumType w:start="59"/>
          <w:pgMar w:header="736" w:footer="3635" w:top="2640" w:bottom="280" w:left="1580" w:right="1300"/>
          <w:headerReference w:type="default" r:id="rId206"/>
          <w:footerReference w:type="default" r:id="rId207"/>
          <w:pgSz w:w="11920" w:h="16840"/>
        </w:sectPr>
      </w:pPr>
      <w:r>
        <w:rPr>
          <w:rFonts w:cs="Times New Roman" w:hAnsi="Times New Roman" w:eastAsia="Times New Roman" w:ascii="Times New Roman"/>
          <w:color w:val="404040"/>
          <w:spacing w:val="-3"/>
          <w:w w:val="100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6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12"/>
          <w:w w:val="100"/>
          <w:sz w:val="14"/>
          <w:szCs w:val="14"/>
        </w:rPr>
        <w:t>m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y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f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f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-3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g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7"/>
          <w:w w:val="101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9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11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f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17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6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6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-7"/>
          <w:w w:val="101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9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y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v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b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-22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4"/>
          <w:szCs w:val="14"/>
        </w:rPr>
      </w:r>
    </w:p>
    <w:p>
      <w:pPr>
        <w:rPr>
          <w:sz w:val="14"/>
          <w:szCs w:val="14"/>
        </w:rPr>
        <w:jc w:val="left"/>
        <w:spacing w:before="9" w:lineRule="exact" w:line="140"/>
      </w:pPr>
      <w:r>
        <w:rPr>
          <w:sz w:val="14"/>
          <w:szCs w:val="14"/>
        </w:rPr>
      </w:r>
    </w:p>
    <w:p>
      <w:pPr>
        <w:rPr>
          <w:rFonts w:cs="Times New Roman" w:hAnsi="Times New Roman" w:eastAsia="Times New Roman" w:ascii="Times New Roman"/>
          <w:sz w:val="43"/>
          <w:szCs w:val="43"/>
        </w:rPr>
        <w:jc w:val="left"/>
        <w:ind w:left="1320"/>
      </w:pPr>
      <w:r>
        <w:rPr>
          <w:rFonts w:cs="Times New Roman" w:hAnsi="Times New Roman" w:eastAsia="Times New Roman" w:ascii="Times New Roman"/>
          <w:b/>
          <w:color w:val="404040"/>
          <w:spacing w:val="0"/>
          <w:w w:val="100"/>
          <w:sz w:val="43"/>
          <w:szCs w:val="43"/>
        </w:rPr>
        <w:t>e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0"/>
          <w:sz w:val="43"/>
          <w:szCs w:val="43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30"/>
          <w:w w:val="100"/>
          <w:sz w:val="43"/>
          <w:szCs w:val="43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0"/>
          <w:sz w:val="43"/>
          <w:szCs w:val="43"/>
        </w:rPr>
        <w:t>u</w:t>
      </w:r>
      <w:r>
        <w:rPr>
          <w:rFonts w:cs="Times New Roman" w:hAnsi="Times New Roman" w:eastAsia="Times New Roman" w:ascii="Times New Roman"/>
          <w:b/>
          <w:color w:val="404040"/>
          <w:spacing w:val="2"/>
          <w:w w:val="100"/>
          <w:sz w:val="43"/>
          <w:szCs w:val="43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-8"/>
          <w:w w:val="100"/>
          <w:sz w:val="43"/>
          <w:szCs w:val="43"/>
        </w:rPr>
        <w:t>r</w:t>
      </w:r>
      <w:r>
        <w:rPr>
          <w:rFonts w:cs="Times New Roman" w:hAnsi="Times New Roman" w:eastAsia="Times New Roman" w:ascii="Times New Roman"/>
          <w:b/>
          <w:color w:val="404040"/>
          <w:spacing w:val="2"/>
          <w:w w:val="100"/>
          <w:sz w:val="43"/>
          <w:szCs w:val="43"/>
        </w:rPr>
        <w:t>e</w:t>
      </w:r>
      <w:r>
        <w:rPr>
          <w:rFonts w:cs="Times New Roman" w:hAnsi="Times New Roman" w:eastAsia="Times New Roman" w:ascii="Times New Roman"/>
          <w:b/>
          <w:color w:val="404040"/>
          <w:spacing w:val="7"/>
          <w:w w:val="100"/>
          <w:sz w:val="43"/>
          <w:szCs w:val="43"/>
        </w:rPr>
        <w:t>m</w:t>
      </w:r>
      <w:r>
        <w:rPr>
          <w:rFonts w:cs="Times New Roman" w:hAnsi="Times New Roman" w:eastAsia="Times New Roman" w:ascii="Times New Roman"/>
          <w:b/>
          <w:color w:val="404040"/>
          <w:spacing w:val="2"/>
          <w:w w:val="100"/>
          <w:sz w:val="43"/>
          <w:szCs w:val="43"/>
        </w:rPr>
        <w:t>e</w:t>
      </w:r>
      <w:r>
        <w:rPr>
          <w:rFonts w:cs="Times New Roman" w:hAnsi="Times New Roman" w:eastAsia="Times New Roman" w:ascii="Times New Roman"/>
          <w:b/>
          <w:color w:val="404040"/>
          <w:spacing w:val="-14"/>
          <w:w w:val="100"/>
          <w:sz w:val="43"/>
          <w:szCs w:val="43"/>
        </w:rPr>
        <w:t>n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0"/>
          <w:sz w:val="43"/>
          <w:szCs w:val="43"/>
        </w:rPr>
        <w:t>t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0"/>
          <w:sz w:val="43"/>
          <w:szCs w:val="43"/>
        </w:rPr>
        <w:t>    </w:t>
      </w:r>
      <w:r>
        <w:rPr>
          <w:rFonts w:cs="Times New Roman" w:hAnsi="Times New Roman" w:eastAsia="Times New Roman" w:ascii="Times New Roman"/>
          <w:b/>
          <w:color w:val="404040"/>
          <w:spacing w:val="50"/>
          <w:w w:val="100"/>
          <w:sz w:val="43"/>
          <w:szCs w:val="43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0"/>
          <w:sz w:val="43"/>
          <w:szCs w:val="43"/>
        </w:rPr>
        <w:t>Ne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0"/>
          <w:sz w:val="43"/>
          <w:szCs w:val="43"/>
        </w:rPr>
        <w:t>   </w:t>
      </w:r>
      <w:r>
        <w:rPr>
          <w:rFonts w:cs="Times New Roman" w:hAnsi="Times New Roman" w:eastAsia="Times New Roman" w:ascii="Times New Roman"/>
          <w:b/>
          <w:color w:val="404040"/>
          <w:spacing w:val="3"/>
          <w:w w:val="100"/>
          <w:sz w:val="43"/>
          <w:szCs w:val="43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0"/>
          <w:sz w:val="43"/>
          <w:szCs w:val="43"/>
        </w:rPr>
        <w:t>S</w:t>
      </w:r>
      <w:r>
        <w:rPr>
          <w:rFonts w:cs="Times New Roman" w:hAnsi="Times New Roman" w:eastAsia="Times New Roman" w:ascii="Times New Roman"/>
          <w:b/>
          <w:color w:val="404040"/>
          <w:spacing w:val="101"/>
          <w:w w:val="100"/>
          <w:sz w:val="43"/>
          <w:szCs w:val="43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4"/>
          <w:w w:val="101"/>
          <w:sz w:val="43"/>
          <w:szCs w:val="43"/>
        </w:rPr>
        <w:t>s</w:t>
      </w:r>
      <w:r>
        <w:rPr>
          <w:rFonts w:cs="Times New Roman" w:hAnsi="Times New Roman" w:eastAsia="Times New Roman" w:ascii="Times New Roman"/>
          <w:b/>
          <w:color w:val="404040"/>
          <w:spacing w:val="-3"/>
          <w:w w:val="101"/>
          <w:sz w:val="43"/>
          <w:szCs w:val="43"/>
        </w:rPr>
        <w:t>t</w:t>
      </w:r>
      <w:r>
        <w:rPr>
          <w:rFonts w:cs="Times New Roman" w:hAnsi="Times New Roman" w:eastAsia="Times New Roman" w:ascii="Times New Roman"/>
          <w:b/>
          <w:color w:val="404040"/>
          <w:spacing w:val="2"/>
          <w:w w:val="101"/>
          <w:sz w:val="43"/>
          <w:szCs w:val="43"/>
        </w:rPr>
        <w:t>e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1"/>
          <w:sz w:val="43"/>
          <w:szCs w:val="43"/>
        </w:rPr>
        <w:t>m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43"/>
          <w:szCs w:val="43"/>
        </w:rPr>
      </w:r>
    </w:p>
    <w:p>
      <w:pPr>
        <w:rPr>
          <w:sz w:val="20"/>
          <w:szCs w:val="20"/>
        </w:rPr>
        <w:jc w:val="left"/>
        <w:spacing w:before="12"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14"/>
          <w:szCs w:val="14"/>
        </w:rPr>
        <w:jc w:val="both"/>
        <w:spacing w:lineRule="auto" w:line="300"/>
        <w:ind w:left="1186" w:right="856"/>
      </w:pP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  </w:t>
      </w:r>
      <w:r>
        <w:rPr>
          <w:rFonts w:cs="Times New Roman" w:hAnsi="Times New Roman" w:eastAsia="Times New Roman" w:ascii="Times New Roman"/>
          <w:color w:val="404040"/>
          <w:spacing w:val="17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y</w:t>
      </w:r>
      <w:r>
        <w:rPr>
          <w:rFonts w:cs="Times New Roman" w:hAnsi="Times New Roman" w:eastAsia="Times New Roman" w:ascii="Times New Roman"/>
          <w:color w:val="404040"/>
          <w:spacing w:val="22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f</w:t>
      </w:r>
      <w:r>
        <w:rPr>
          <w:rFonts w:cs="Times New Roman" w:hAnsi="Times New Roman" w:eastAsia="Times New Roman" w:ascii="Times New Roman"/>
          <w:color w:val="404040"/>
          <w:spacing w:val="10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26"/>
          <w:w w:val="100"/>
          <w:sz w:val="14"/>
          <w:szCs w:val="14"/>
        </w:rPr>
        <w:t>V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6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-7"/>
          <w:w w:val="101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m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17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20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f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23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b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y</w:t>
      </w:r>
      <w:r>
        <w:rPr>
          <w:rFonts w:cs="Times New Roman" w:hAnsi="Times New Roman" w:eastAsia="Times New Roman" w:ascii="Times New Roman"/>
          <w:color w:val="404040"/>
          <w:spacing w:val="11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20"/>
          <w:w w:val="100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.</w:t>
      </w:r>
      <w:r>
        <w:rPr>
          <w:rFonts w:cs="Times New Roman" w:hAnsi="Times New Roman" w:eastAsia="Times New Roman" w:ascii="Times New Roman"/>
          <w:color w:val="404040"/>
          <w:spacing w:val="11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3"/>
          <w:w w:val="100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20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-12"/>
          <w:w w:val="100"/>
          <w:sz w:val="14"/>
          <w:szCs w:val="14"/>
        </w:rPr>
        <w:t>m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g</w:t>
      </w:r>
      <w:r>
        <w:rPr>
          <w:rFonts w:cs="Times New Roman" w:hAnsi="Times New Roman" w:eastAsia="Times New Roman" w:ascii="Times New Roman"/>
          <w:color w:val="404040"/>
          <w:spacing w:val="34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b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k</w:t>
      </w:r>
      <w:r>
        <w:rPr>
          <w:rFonts w:cs="Times New Roman" w:hAnsi="Times New Roman" w:eastAsia="Times New Roman" w:ascii="Times New Roman"/>
          <w:color w:val="404040"/>
          <w:spacing w:val="11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11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9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-12"/>
          <w:w w:val="100"/>
          <w:sz w:val="14"/>
          <w:szCs w:val="14"/>
        </w:rPr>
        <w:t>m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12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-12"/>
          <w:w w:val="100"/>
          <w:sz w:val="14"/>
          <w:szCs w:val="14"/>
        </w:rPr>
        <w:t>m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g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-7"/>
          <w:w w:val="101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6"/>
          <w:w w:val="101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.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3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14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1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b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12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g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18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10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13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18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13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-12"/>
          <w:w w:val="100"/>
          <w:sz w:val="14"/>
          <w:szCs w:val="14"/>
        </w:rPr>
        <w:t>m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,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bu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13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18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12"/>
          <w:w w:val="100"/>
          <w:sz w:val="14"/>
          <w:szCs w:val="14"/>
        </w:rPr>
        <w:t>m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v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30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f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w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21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30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1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f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23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.</w:t>
      </w:r>
      <w:r>
        <w:rPr>
          <w:rFonts w:cs="Times New Roman" w:hAnsi="Times New Roman" w:eastAsia="Times New Roman" w:ascii="Times New Roman"/>
          <w:color w:val="404040"/>
          <w:spacing w:val="23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3"/>
          <w:w w:val="101"/>
          <w:sz w:val="14"/>
          <w:szCs w:val="14"/>
        </w:rPr>
        <w:t>We</w:t>
      </w:r>
      <w:r>
        <w:rPr>
          <w:rFonts w:cs="Times New Roman" w:hAnsi="Times New Roman" w:eastAsia="Times New Roman" w:ascii="Times New Roman"/>
          <w:color w:val="404040"/>
          <w:spacing w:val="-3"/>
          <w:w w:val="101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g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6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ou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  </w:t>
      </w:r>
      <w:r>
        <w:rPr>
          <w:rFonts w:cs="Times New Roman" w:hAnsi="Times New Roman" w:eastAsia="Times New Roman" w:ascii="Times New Roman"/>
          <w:color w:val="404040"/>
          <w:spacing w:val="6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y</w:t>
      </w:r>
      <w:r>
        <w:rPr>
          <w:rFonts w:cs="Times New Roman" w:hAnsi="Times New Roman" w:eastAsia="Times New Roman" w:ascii="Times New Roman"/>
          <w:color w:val="404040"/>
          <w:spacing w:val="17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b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y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2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6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-12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,</w:t>
      </w:r>
      <w:r>
        <w:rPr>
          <w:rFonts w:cs="Times New Roman" w:hAnsi="Times New Roman" w:eastAsia="Times New Roman" w:ascii="Times New Roman"/>
          <w:color w:val="404040"/>
          <w:spacing w:val="12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-14"/>
          <w:w w:val="100"/>
          <w:sz w:val="14"/>
          <w:szCs w:val="14"/>
        </w:rPr>
        <w:t>m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p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29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2"/>
          <w:sz w:val="14"/>
          <w:szCs w:val="14"/>
        </w:rPr>
        <w:t>p</w:t>
      </w:r>
      <w:r>
        <w:rPr>
          <w:rFonts w:cs="Times New Roman" w:hAnsi="Times New Roman" w:eastAsia="Times New Roman" w:ascii="Times New Roman"/>
          <w:color w:val="404040"/>
          <w:spacing w:val="1"/>
          <w:w w:val="103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2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6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2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6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g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,</w:t>
      </w:r>
      <w:r>
        <w:rPr>
          <w:rFonts w:cs="Times New Roman" w:hAnsi="Times New Roman" w:eastAsia="Times New Roman" w:ascii="Times New Roman"/>
          <w:color w:val="404040"/>
          <w:spacing w:val="-8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23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-14"/>
          <w:w w:val="100"/>
          <w:sz w:val="14"/>
          <w:szCs w:val="14"/>
        </w:rPr>
        <w:t>m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6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2"/>
          <w:sz w:val="14"/>
          <w:szCs w:val="14"/>
        </w:rPr>
        <w:t>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4"/>
          <w:szCs w:val="14"/>
        </w:rPr>
      </w:r>
    </w:p>
    <w:p>
      <w:pPr>
        <w:rPr>
          <w:rFonts w:cs="Times New Roman" w:hAnsi="Times New Roman" w:eastAsia="Times New Roman" w:ascii="Times New Roman"/>
          <w:sz w:val="14"/>
          <w:szCs w:val="14"/>
        </w:rPr>
        <w:jc w:val="left"/>
        <w:spacing w:lineRule="exact" w:line="140"/>
        <w:ind w:left="1350"/>
      </w:pP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y</w:t>
      </w:r>
      <w:r>
        <w:rPr>
          <w:rFonts w:cs="Times New Roman" w:hAnsi="Times New Roman" w:eastAsia="Times New Roman" w:ascii="Times New Roman"/>
          <w:color w:val="404040"/>
          <w:spacing w:val="1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13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g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  </w:t>
      </w:r>
      <w:r>
        <w:rPr>
          <w:rFonts w:cs="Times New Roman" w:hAnsi="Times New Roman" w:eastAsia="Times New Roman" w:ascii="Times New Roman"/>
          <w:color w:val="404040"/>
          <w:spacing w:val="12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y</w:t>
      </w:r>
      <w:r>
        <w:rPr>
          <w:rFonts w:cs="Times New Roman" w:hAnsi="Times New Roman" w:eastAsia="Times New Roman" w:ascii="Times New Roman"/>
          <w:color w:val="404040"/>
          <w:spacing w:val="13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-4"/>
          <w:w w:val="101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4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,</w:t>
      </w:r>
      <w:r>
        <w:rPr>
          <w:rFonts w:cs="Times New Roman" w:hAnsi="Times New Roman" w:eastAsia="Times New Roman" w:ascii="Times New Roman"/>
          <w:color w:val="404040"/>
          <w:spacing w:val="-18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g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y</w:t>
      </w:r>
      <w:r>
        <w:rPr>
          <w:rFonts w:cs="Times New Roman" w:hAnsi="Times New Roman" w:eastAsia="Times New Roman" w:ascii="Times New Roman"/>
          <w:color w:val="404040"/>
          <w:spacing w:val="14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14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7"/>
          <w:w w:val="101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1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-4"/>
          <w:w w:val="101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4"/>
          <w:w w:val="101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-4"/>
          <w:w w:val="101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4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,</w:t>
      </w:r>
      <w:r>
        <w:rPr>
          <w:rFonts w:cs="Times New Roman" w:hAnsi="Times New Roman" w:eastAsia="Times New Roman" w:ascii="Times New Roman"/>
          <w:color w:val="404040"/>
          <w:spacing w:val="-14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p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p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-8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p</w:t>
      </w:r>
      <w:r>
        <w:rPr>
          <w:rFonts w:cs="Times New Roman" w:hAnsi="Times New Roman" w:eastAsia="Times New Roman" w:ascii="Times New Roman"/>
          <w:color w:val="404040"/>
          <w:spacing w:val="-4"/>
          <w:w w:val="101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v</w:t>
      </w:r>
      <w:r>
        <w:rPr>
          <w:rFonts w:cs="Times New Roman" w:hAnsi="Times New Roman" w:eastAsia="Times New Roman" w:ascii="Times New Roman"/>
          <w:color w:val="404040"/>
          <w:spacing w:val="-7"/>
          <w:w w:val="101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4"/>
          <w:szCs w:val="14"/>
        </w:rPr>
      </w:r>
    </w:p>
    <w:p>
      <w:pPr>
        <w:rPr>
          <w:rFonts w:cs="Times New Roman" w:hAnsi="Times New Roman" w:eastAsia="Times New Roman" w:ascii="Times New Roman"/>
          <w:sz w:val="14"/>
          <w:szCs w:val="14"/>
        </w:rPr>
        <w:jc w:val="left"/>
        <w:spacing w:before="35" w:lineRule="auto" w:line="300"/>
        <w:ind w:left="1186" w:right="846"/>
      </w:pPr>
      <w:r>
        <w:rPr>
          <w:rFonts w:cs="Times New Roman" w:hAnsi="Times New Roman" w:eastAsia="Times New Roman" w:ascii="Times New Roman"/>
          <w:color w:val="404040"/>
          <w:spacing w:val="-26"/>
          <w:w w:val="100"/>
          <w:sz w:val="14"/>
          <w:szCs w:val="14"/>
        </w:rPr>
        <w:t>V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-7"/>
          <w:w w:val="101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m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b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-12"/>
          <w:w w:val="101"/>
          <w:sz w:val="14"/>
          <w:szCs w:val="14"/>
        </w:rPr>
        <w:t>m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p</w:t>
      </w:r>
      <w:r>
        <w:rPr>
          <w:rFonts w:cs="Times New Roman" w:hAnsi="Times New Roman" w:eastAsia="Times New Roman" w:ascii="Times New Roman"/>
          <w:color w:val="404040"/>
          <w:spacing w:val="-4"/>
          <w:w w:val="101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v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,</w:t>
      </w:r>
      <w:r>
        <w:rPr>
          <w:rFonts w:cs="Times New Roman" w:hAnsi="Times New Roman" w:eastAsia="Times New Roman" w:ascii="Times New Roman"/>
          <w:color w:val="404040"/>
          <w:spacing w:val="8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b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,</w:t>
      </w:r>
      <w:r>
        <w:rPr>
          <w:rFonts w:cs="Times New Roman" w:hAnsi="Times New Roman" w:eastAsia="Times New Roman" w:ascii="Times New Roman"/>
          <w:color w:val="404040"/>
          <w:spacing w:val="3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f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y</w:t>
      </w:r>
      <w:r>
        <w:rPr>
          <w:rFonts w:cs="Times New Roman" w:hAnsi="Times New Roman" w:eastAsia="Times New Roman" w:ascii="Times New Roman"/>
          <w:color w:val="404040"/>
          <w:spacing w:val="29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17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g</w:t>
      </w:r>
      <w:r>
        <w:rPr>
          <w:rFonts w:cs="Times New Roman" w:hAnsi="Times New Roman" w:eastAsia="Times New Roman" w:ascii="Times New Roman"/>
          <w:color w:val="404040"/>
          <w:spacing w:val="26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y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-12"/>
          <w:w w:val="100"/>
          <w:sz w:val="14"/>
          <w:szCs w:val="14"/>
        </w:rPr>
        <w:t>m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.</w:t>
      </w:r>
      <w:r>
        <w:rPr>
          <w:rFonts w:cs="Times New Roman" w:hAnsi="Times New Roman" w:eastAsia="Times New Roman" w:ascii="Times New Roman"/>
          <w:color w:val="404040"/>
          <w:spacing w:val="9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14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b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6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7"/>
          <w:w w:val="101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g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f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m</w:t>
      </w:r>
      <w:r>
        <w:rPr>
          <w:rFonts w:cs="Times New Roman" w:hAnsi="Times New Roman" w:eastAsia="Times New Roman" w:ascii="Times New Roman"/>
          <w:color w:val="404040"/>
          <w:spacing w:val="32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16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g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17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p</w:t>
      </w:r>
      <w:r>
        <w:rPr>
          <w:rFonts w:cs="Times New Roman" w:hAnsi="Times New Roman" w:eastAsia="Times New Roman" w:ascii="Times New Roman"/>
          <w:color w:val="404040"/>
          <w:spacing w:val="19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19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12"/>
          <w:w w:val="100"/>
          <w:sz w:val="14"/>
          <w:szCs w:val="14"/>
        </w:rPr>
        <w:t>m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16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-16"/>
          <w:w w:val="100"/>
          <w:sz w:val="14"/>
          <w:szCs w:val="14"/>
        </w:rPr>
        <w:t>x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10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-12"/>
          <w:w w:val="100"/>
          <w:sz w:val="14"/>
          <w:szCs w:val="14"/>
        </w:rPr>
        <w:t>m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13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f</w:t>
      </w:r>
      <w:r>
        <w:rPr>
          <w:rFonts w:cs="Times New Roman" w:hAnsi="Times New Roman" w:eastAsia="Times New Roman" w:ascii="Times New Roman"/>
          <w:color w:val="404040"/>
          <w:spacing w:val="17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21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1"/>
          <w:sz w:val="14"/>
          <w:szCs w:val="14"/>
        </w:rPr>
        <w:t>f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-7"/>
          <w:w w:val="101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4"/>
          <w:w w:val="101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-7"/>
          <w:w w:val="101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0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.</w:t>
      </w:r>
      <w:r>
        <w:rPr>
          <w:rFonts w:cs="Times New Roman" w:hAnsi="Times New Roman" w:eastAsia="Times New Roman" w:ascii="Times New Roman"/>
          <w:color w:val="404040"/>
          <w:spacing w:val="19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27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b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g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28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g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29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19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y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f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m</w:t>
      </w:r>
      <w:r>
        <w:rPr>
          <w:rFonts w:cs="Times New Roman" w:hAnsi="Times New Roman" w:eastAsia="Times New Roman" w:ascii="Times New Roman"/>
          <w:color w:val="404040"/>
          <w:spacing w:val="1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y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4"/>
          <w:w w:val="101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-7"/>
          <w:w w:val="101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-9"/>
          <w:w w:val="101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4"/>
          <w:szCs w:val="14"/>
        </w:rPr>
      </w:r>
    </w:p>
    <w:p>
      <w:pPr>
        <w:rPr>
          <w:rFonts w:cs="Times New Roman" w:hAnsi="Times New Roman" w:eastAsia="Times New Roman" w:ascii="Times New Roman"/>
          <w:sz w:val="14"/>
          <w:szCs w:val="14"/>
        </w:rPr>
        <w:jc w:val="both"/>
        <w:spacing w:before="9" w:lineRule="auto" w:line="292"/>
        <w:ind w:left="1186" w:right="848"/>
      </w:pP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33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22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b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18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-4"/>
          <w:w w:val="101"/>
          <w:sz w:val="14"/>
          <w:szCs w:val="14"/>
        </w:rPr>
        <w:t>f</w:t>
      </w:r>
      <w:r>
        <w:rPr>
          <w:rFonts w:cs="Times New Roman" w:hAnsi="Times New Roman" w:eastAsia="Times New Roman" w:ascii="Times New Roman"/>
          <w:color w:val="404040"/>
          <w:spacing w:val="-4"/>
          <w:w w:val="101"/>
          <w:sz w:val="14"/>
          <w:szCs w:val="14"/>
        </w:rPr>
        <w:t>f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4"/>
          <w:w w:val="101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-7"/>
          <w:w w:val="101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v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-26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.</w:t>
      </w:r>
      <w:r>
        <w:rPr>
          <w:rFonts w:cs="Times New Roman" w:hAnsi="Times New Roman" w:eastAsia="Times New Roman" w:ascii="Times New Roman"/>
          <w:color w:val="404040"/>
          <w:spacing w:val="28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1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28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ca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29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8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27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-4"/>
          <w:w w:val="101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18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w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ou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24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p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y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g</w:t>
      </w:r>
      <w:r>
        <w:rPr>
          <w:rFonts w:cs="Times New Roman" w:hAnsi="Times New Roman" w:eastAsia="Times New Roman" w:ascii="Times New Roman"/>
          <w:color w:val="404040"/>
          <w:spacing w:val="32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24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f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6"/>
          <w:w w:val="100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.</w:t>
      </w:r>
      <w:r>
        <w:rPr>
          <w:rFonts w:cs="Times New Roman" w:hAnsi="Times New Roman" w:eastAsia="Times New Roman" w:ascii="Times New Roman"/>
          <w:color w:val="404040"/>
          <w:spacing w:val="31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26"/>
          <w:w w:val="100"/>
          <w:sz w:val="14"/>
          <w:szCs w:val="14"/>
        </w:rPr>
        <w:t>V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4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8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4"/>
          <w:w w:val="101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-7"/>
          <w:w w:val="101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p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g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m</w:t>
      </w:r>
      <w:r>
        <w:rPr>
          <w:rFonts w:cs="Times New Roman" w:hAnsi="Times New Roman" w:eastAsia="Times New Roman" w:ascii="Times New Roman"/>
          <w:color w:val="404040"/>
          <w:spacing w:val="3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28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p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-12"/>
          <w:w w:val="100"/>
          <w:sz w:val="14"/>
          <w:szCs w:val="14"/>
        </w:rPr>
        <w:t>m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6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32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f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6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-12"/>
          <w:w w:val="100"/>
          <w:sz w:val="14"/>
          <w:szCs w:val="14"/>
        </w:rPr>
        <w:t>m</w:t>
      </w:r>
      <w:r>
        <w:rPr>
          <w:rFonts w:cs="Times New Roman" w:hAnsi="Times New Roman" w:eastAsia="Times New Roman" w:ascii="Times New Roman"/>
          <w:color w:val="404040"/>
          <w:spacing w:val="-12"/>
          <w:w w:val="100"/>
          <w:sz w:val="14"/>
          <w:szCs w:val="14"/>
        </w:rPr>
        <w:t>m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,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6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b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1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27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-4"/>
          <w:w w:val="101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g</w:t>
      </w:r>
      <w:r>
        <w:rPr>
          <w:rFonts w:cs="Times New Roman" w:hAnsi="Times New Roman" w:eastAsia="Times New Roman" w:ascii="Times New Roman"/>
          <w:color w:val="404040"/>
          <w:spacing w:val="13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-12"/>
          <w:w w:val="100"/>
          <w:sz w:val="14"/>
          <w:szCs w:val="14"/>
        </w:rPr>
        <w:t>m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g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8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24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10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30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1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1"/>
          <w:sz w:val="14"/>
          <w:szCs w:val="14"/>
        </w:rPr>
        <w:t>w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-4"/>
          <w:w w:val="101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-7"/>
          <w:w w:val="101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-18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4"/>
          <w:szCs w:val="14"/>
        </w:rPr>
      </w:r>
    </w:p>
    <w:p>
      <w:pPr>
        <w:rPr>
          <w:rFonts w:cs="Times New Roman" w:hAnsi="Times New Roman" w:eastAsia="Times New Roman" w:ascii="Times New Roman"/>
          <w:sz w:val="14"/>
          <w:szCs w:val="14"/>
        </w:rPr>
        <w:jc w:val="both"/>
        <w:spacing w:before="12"/>
        <w:ind w:left="1186" w:right="2836"/>
      </w:pP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9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p</w:t>
      </w:r>
      <w:r>
        <w:rPr>
          <w:rFonts w:cs="Times New Roman" w:hAnsi="Times New Roman" w:eastAsia="Times New Roman" w:ascii="Times New Roman"/>
          <w:color w:val="404040"/>
          <w:spacing w:val="-4"/>
          <w:w w:val="101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p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y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1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m</w:t>
      </w:r>
      <w:r>
        <w:rPr>
          <w:rFonts w:cs="Times New Roman" w:hAnsi="Times New Roman" w:eastAsia="Times New Roman" w:ascii="Times New Roman"/>
          <w:color w:val="404040"/>
          <w:spacing w:val="-18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1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4"/>
          <w:w w:val="101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2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19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y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p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10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10"/>
          <w:w w:val="100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1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-19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g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f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1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v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-12"/>
          <w:w w:val="100"/>
          <w:sz w:val="14"/>
          <w:szCs w:val="14"/>
        </w:rPr>
        <w:t>m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-14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4"/>
          <w:szCs w:val="14"/>
        </w:rPr>
      </w:r>
    </w:p>
    <w:p>
      <w:pPr>
        <w:rPr>
          <w:rFonts w:cs="Times New Roman" w:hAnsi="Times New Roman" w:eastAsia="Times New Roman" w:ascii="Times New Roman"/>
          <w:sz w:val="14"/>
          <w:szCs w:val="14"/>
        </w:rPr>
        <w:jc w:val="both"/>
        <w:spacing w:before="35"/>
        <w:ind w:left="1186" w:right="870"/>
      </w:pPr>
      <w:r>
        <w:pict>
          <v:group style="position:absolute;margin-left:84.5162pt;margin-top:48.2381pt;width:440.803pt;height:21.9856pt;mso-position-horizontal-relative:page;mso-position-vertical-relative:paragraph;z-index:-4081" coordorigin="1690,965" coordsize="8816,440">
            <v:shape style="position:absolute;left:1736;top:1032;width:8725;height:327" coordorigin="1736,1032" coordsize="8725,327" path="m10461,1032l1736,1032,1736,1359,10461,1359,10461,1032xe" filled="t" fillcolor="#BC572C" stroked="f">
              <v:path arrowok="t"/>
              <v:fill/>
            </v:shape>
            <v:shape style="position:absolute;left:1736;top:988;width:8725;height:46" coordorigin="1736,988" coordsize="8725,46" path="m1736,1033l10461,1033,10461,988,1736,988,1736,1033xe" filled="t" fillcolor="#E38312" stroked="f">
              <v:path arrowok="t"/>
              <v:fill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13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p</w:t>
      </w:r>
      <w:r>
        <w:rPr>
          <w:rFonts w:cs="Times New Roman" w:hAnsi="Times New Roman" w:eastAsia="Times New Roman" w:ascii="Times New Roman"/>
          <w:color w:val="404040"/>
          <w:spacing w:val="-4"/>
          <w:w w:val="101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p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-9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y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m</w:t>
      </w:r>
      <w:r>
        <w:rPr>
          <w:rFonts w:cs="Times New Roman" w:hAnsi="Times New Roman" w:eastAsia="Times New Roman" w:ascii="Times New Roman"/>
          <w:color w:val="404040"/>
          <w:spacing w:val="-12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g</w:t>
      </w:r>
      <w:r>
        <w:rPr>
          <w:rFonts w:cs="Times New Roman" w:hAnsi="Times New Roman" w:eastAsia="Times New Roman" w:ascii="Times New Roman"/>
          <w:color w:val="404040"/>
          <w:spacing w:val="26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-12"/>
          <w:w w:val="100"/>
          <w:sz w:val="14"/>
          <w:szCs w:val="14"/>
        </w:rPr>
        <w:t>m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31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-12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b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6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b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16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k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  </w:t>
      </w:r>
      <w:r>
        <w:rPr>
          <w:rFonts w:cs="Times New Roman" w:hAnsi="Times New Roman" w:eastAsia="Times New Roman" w:ascii="Times New Roman"/>
          <w:color w:val="404040"/>
          <w:spacing w:val="19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y</w:t>
      </w:r>
      <w:r>
        <w:rPr>
          <w:rFonts w:cs="Times New Roman" w:hAnsi="Times New Roman" w:eastAsia="Times New Roman" w:ascii="Times New Roman"/>
          <w:color w:val="404040"/>
          <w:spacing w:val="8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g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6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11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8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-12"/>
          <w:w w:val="100"/>
          <w:sz w:val="14"/>
          <w:szCs w:val="14"/>
        </w:rPr>
        <w:t>m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.</w:t>
      </w:r>
      <w:r>
        <w:rPr>
          <w:rFonts w:cs="Times New Roman" w:hAnsi="Times New Roman" w:eastAsia="Times New Roman" w:ascii="Times New Roman"/>
          <w:color w:val="404040"/>
          <w:spacing w:val="6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.</w:t>
      </w:r>
      <w:r>
        <w:rPr>
          <w:rFonts w:cs="Times New Roman" w:hAnsi="Times New Roman" w:eastAsia="Times New Roman" w:ascii="Times New Roman"/>
          <w:color w:val="404040"/>
          <w:spacing w:val="8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1"/>
          <w:sz w:val="14"/>
          <w:szCs w:val="14"/>
        </w:rPr>
        <w:t>In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4"/>
          <w:szCs w:val="14"/>
        </w:rPr>
      </w:r>
    </w:p>
    <w:p>
      <w:pPr>
        <w:rPr>
          <w:rFonts w:cs="Times New Roman" w:hAnsi="Times New Roman" w:eastAsia="Times New Roman" w:ascii="Times New Roman"/>
          <w:sz w:val="14"/>
          <w:szCs w:val="14"/>
        </w:rPr>
        <w:jc w:val="both"/>
        <w:spacing w:before="48" w:lineRule="exact" w:line="140"/>
        <w:ind w:left="1186" w:right="2444"/>
      </w:pP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ou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p</w:t>
      </w:r>
      <w:r>
        <w:rPr>
          <w:rFonts w:cs="Times New Roman" w:hAnsi="Times New Roman" w:eastAsia="Times New Roman" w:ascii="Times New Roman"/>
          <w:color w:val="404040"/>
          <w:spacing w:val="-4"/>
          <w:w w:val="101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p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-11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y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1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m</w:t>
      </w:r>
      <w:r>
        <w:rPr>
          <w:rFonts w:cs="Times New Roman" w:hAnsi="Times New Roman" w:eastAsia="Times New Roman" w:ascii="Times New Roman"/>
          <w:color w:val="404040"/>
          <w:spacing w:val="-18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p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v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M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y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-12"/>
          <w:w w:val="100"/>
          <w:sz w:val="14"/>
          <w:szCs w:val="14"/>
        </w:rPr>
        <w:t>m</w:t>
      </w:r>
      <w:r>
        <w:rPr>
          <w:rFonts w:cs="Times New Roman" w:hAnsi="Times New Roman" w:eastAsia="Times New Roman" w:ascii="Times New Roman"/>
          <w:color w:val="404040"/>
          <w:spacing w:val="-12"/>
          <w:w w:val="100"/>
          <w:sz w:val="14"/>
          <w:szCs w:val="14"/>
        </w:rPr>
        <w:t>m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1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b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w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f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y</w:t>
      </w:r>
      <w:r>
        <w:rPr>
          <w:rFonts w:cs="Times New Roman" w:hAnsi="Times New Roman" w:eastAsia="Times New Roman" w:ascii="Times New Roman"/>
          <w:color w:val="404040"/>
          <w:spacing w:val="12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1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-21"/>
          <w:w w:val="101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4"/>
          <w:szCs w:val="14"/>
        </w:rPr>
      </w:r>
    </w:p>
    <w:p>
      <w:pPr>
        <w:rPr>
          <w:sz w:val="15"/>
          <w:szCs w:val="15"/>
        </w:rPr>
        <w:jc w:val="left"/>
        <w:spacing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43"/>
          <w:szCs w:val="43"/>
        </w:rPr>
        <w:jc w:val="left"/>
        <w:spacing w:before="9"/>
        <w:ind w:left="1005"/>
      </w:pPr>
      <w:r>
        <w:pict>
          <v:group style="position:absolute;margin-left:129.595pt;margin-top:27.8281pt;width:356.645pt;height:0pt;mso-position-horizontal-relative:page;mso-position-vertical-relative:paragraph;z-index:-4080" coordorigin="2592,557" coordsize="7133,0">
            <v:shape style="position:absolute;left:2592;top:557;width:7133;height:0" coordorigin="2592,557" coordsize="7133,0" path="m2592,557l9725,557e" filled="f" stroked="t" strokeweight="0.635681pt" strokecolor="#7E7E7E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b/>
          <w:color w:val="404040"/>
          <w:spacing w:val="6"/>
          <w:w w:val="100"/>
          <w:sz w:val="43"/>
          <w:szCs w:val="43"/>
        </w:rPr>
        <w:t>F</w:t>
      </w:r>
      <w:r>
        <w:rPr>
          <w:rFonts w:cs="Times New Roman" w:hAnsi="Times New Roman" w:eastAsia="Times New Roman" w:ascii="Times New Roman"/>
          <w:b/>
          <w:color w:val="404040"/>
          <w:spacing w:val="2"/>
          <w:w w:val="100"/>
          <w:sz w:val="43"/>
          <w:szCs w:val="43"/>
        </w:rPr>
        <w:t>e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0"/>
          <w:sz w:val="43"/>
          <w:szCs w:val="43"/>
        </w:rPr>
        <w:t>as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0"/>
          <w:sz w:val="43"/>
          <w:szCs w:val="43"/>
        </w:rPr>
        <w:t>     </w:t>
      </w:r>
      <w:r>
        <w:rPr>
          <w:rFonts w:cs="Times New Roman" w:hAnsi="Times New Roman" w:eastAsia="Times New Roman" w:ascii="Times New Roman"/>
          <w:b/>
          <w:color w:val="404040"/>
          <w:spacing w:val="88"/>
          <w:w w:val="100"/>
          <w:sz w:val="43"/>
          <w:szCs w:val="43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0"/>
          <w:sz w:val="43"/>
          <w:szCs w:val="43"/>
        </w:rPr>
        <w:t>t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0"/>
          <w:sz w:val="43"/>
          <w:szCs w:val="43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99"/>
          <w:w w:val="100"/>
          <w:sz w:val="43"/>
          <w:szCs w:val="43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-3"/>
          <w:w w:val="101"/>
          <w:sz w:val="43"/>
          <w:szCs w:val="43"/>
        </w:rPr>
        <w:t>S</w:t>
      </w:r>
      <w:r>
        <w:rPr>
          <w:rFonts w:cs="Times New Roman" w:hAnsi="Times New Roman" w:eastAsia="Times New Roman" w:ascii="Times New Roman"/>
          <w:b/>
          <w:color w:val="404040"/>
          <w:spacing w:val="-3"/>
          <w:w w:val="101"/>
          <w:sz w:val="43"/>
          <w:szCs w:val="43"/>
        </w:rPr>
        <w:t>t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1"/>
          <w:sz w:val="43"/>
          <w:szCs w:val="43"/>
        </w:rPr>
        <w:t>u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43"/>
          <w:szCs w:val="43"/>
        </w:rPr>
      </w:r>
    </w:p>
    <w:p>
      <w:pPr>
        <w:rPr>
          <w:sz w:val="14"/>
          <w:szCs w:val="14"/>
        </w:rPr>
        <w:jc w:val="left"/>
        <w:spacing w:before="7" w:lineRule="exact" w:line="140"/>
      </w:pPr>
      <w:r>
        <w:rPr>
          <w:sz w:val="14"/>
          <w:szCs w:val="14"/>
        </w:rPr>
      </w:r>
    </w:p>
    <w:p>
      <w:pPr>
        <w:rPr>
          <w:rFonts w:cs="Times New Roman" w:hAnsi="Times New Roman" w:eastAsia="Times New Roman" w:ascii="Times New Roman"/>
          <w:sz w:val="14"/>
          <w:szCs w:val="14"/>
        </w:rPr>
        <w:tabs>
          <w:tab w:pos="2320" w:val="left"/>
        </w:tabs>
        <w:jc w:val="left"/>
        <w:ind w:left="1006"/>
      </w:pPr>
      <w:r>
        <w:rPr>
          <w:rFonts w:cs="Times New Roman" w:hAnsi="Times New Roman" w:eastAsia="Times New Roman" w:ascii="Times New Roman"/>
          <w:b/>
          <w:color w:val="404040"/>
          <w:w w:val="101"/>
          <w:sz w:val="14"/>
          <w:szCs w:val="14"/>
        </w:rPr>
      </w:r>
      <w:r>
        <w:rPr>
          <w:rFonts w:cs="Times New Roman" w:hAnsi="Times New Roman" w:eastAsia="Times New Roman" w:ascii="Times New Roman"/>
          <w:b/>
          <w:color w:val="404040"/>
          <w:w w:val="101"/>
          <w:sz w:val="14"/>
          <w:szCs w:val="14"/>
          <w:u w:val="single" w:color="404040"/>
        </w:rPr>
        <w:t> </w:t>
      </w:r>
      <w:r>
        <w:rPr>
          <w:rFonts w:cs="Times New Roman" w:hAnsi="Times New Roman" w:eastAsia="Times New Roman" w:ascii="Times New Roman"/>
          <w:b/>
          <w:color w:val="404040"/>
          <w:w w:val="100"/>
          <w:sz w:val="14"/>
          <w:szCs w:val="14"/>
          <w:u w:val="single" w:color="404040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5"/>
          <w:w w:val="100"/>
          <w:sz w:val="14"/>
          <w:szCs w:val="14"/>
          <w:u w:val="single" w:color="404040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5"/>
          <w:w w:val="100"/>
          <w:sz w:val="14"/>
          <w:szCs w:val="14"/>
          <w:u w:val="single" w:color="404040"/>
        </w:rPr>
      </w:r>
      <w:r>
        <w:rPr>
          <w:rFonts w:cs="Times New Roman" w:hAnsi="Times New Roman" w:eastAsia="Times New Roman" w:ascii="Times New Roman"/>
          <w:b/>
          <w:color w:val="404040"/>
          <w:spacing w:val="0"/>
          <w:w w:val="101"/>
          <w:sz w:val="14"/>
          <w:szCs w:val="14"/>
          <w:u w:val="single" w:color="404040"/>
        </w:rPr>
        <w:t>e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1"/>
          <w:sz w:val="14"/>
          <w:szCs w:val="14"/>
          <w:u w:val="single" w:color="404040"/>
        </w:rPr>
      </w:r>
      <w:r>
        <w:rPr>
          <w:rFonts w:cs="Times New Roman" w:hAnsi="Times New Roman" w:eastAsia="Times New Roman" w:ascii="Times New Roman"/>
          <w:b/>
          <w:color w:val="404040"/>
          <w:spacing w:val="0"/>
          <w:w w:val="101"/>
          <w:sz w:val="14"/>
          <w:szCs w:val="14"/>
          <w:u w:val="single" w:color="404040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0"/>
          <w:sz w:val="14"/>
          <w:szCs w:val="14"/>
          <w:u w:val="single" w:color="404040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-2"/>
          <w:w w:val="100"/>
          <w:sz w:val="14"/>
          <w:szCs w:val="14"/>
          <w:u w:val="single" w:color="404040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-2"/>
          <w:w w:val="100"/>
          <w:sz w:val="14"/>
          <w:szCs w:val="14"/>
          <w:u w:val="single" w:color="404040"/>
        </w:rPr>
      </w:r>
      <w:r>
        <w:rPr>
          <w:rFonts w:cs="Times New Roman" w:hAnsi="Times New Roman" w:eastAsia="Times New Roman" w:ascii="Times New Roman"/>
          <w:b/>
          <w:color w:val="404040"/>
          <w:spacing w:val="-3"/>
          <w:w w:val="101"/>
          <w:sz w:val="14"/>
          <w:szCs w:val="14"/>
          <w:u w:val="single" w:color="404040"/>
        </w:rPr>
        <w:t>h</w:t>
      </w:r>
      <w:r>
        <w:rPr>
          <w:rFonts w:cs="Times New Roman" w:hAnsi="Times New Roman" w:eastAsia="Times New Roman" w:ascii="Times New Roman"/>
          <w:b/>
          <w:color w:val="404040"/>
          <w:spacing w:val="-3"/>
          <w:w w:val="101"/>
          <w:sz w:val="14"/>
          <w:szCs w:val="14"/>
          <w:u w:val="single" w:color="404040"/>
        </w:rPr>
      </w:r>
      <w:r>
        <w:rPr>
          <w:rFonts w:cs="Times New Roman" w:hAnsi="Times New Roman" w:eastAsia="Times New Roman" w:ascii="Times New Roman"/>
          <w:b/>
          <w:color w:val="404040"/>
          <w:spacing w:val="0"/>
          <w:w w:val="101"/>
          <w:sz w:val="14"/>
          <w:szCs w:val="14"/>
          <w:u w:val="single" w:color="404040"/>
        </w:rPr>
        <w:t>n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1"/>
          <w:sz w:val="14"/>
          <w:szCs w:val="14"/>
          <w:u w:val="single" w:color="404040"/>
        </w:rPr>
      </w:r>
      <w:r>
        <w:rPr>
          <w:rFonts w:cs="Times New Roman" w:hAnsi="Times New Roman" w:eastAsia="Times New Roman" w:ascii="Times New Roman"/>
          <w:b/>
          <w:color w:val="404040"/>
          <w:spacing w:val="0"/>
          <w:w w:val="101"/>
          <w:sz w:val="14"/>
          <w:szCs w:val="14"/>
          <w:u w:val="single" w:color="404040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0"/>
          <w:sz w:val="14"/>
          <w:szCs w:val="14"/>
          <w:u w:val="single" w:color="404040"/>
        </w:rPr>
        <w:t>  </w:t>
      </w:r>
      <w:r>
        <w:rPr>
          <w:rFonts w:cs="Times New Roman" w:hAnsi="Times New Roman" w:eastAsia="Times New Roman" w:ascii="Times New Roman"/>
          <w:b/>
          <w:color w:val="404040"/>
          <w:spacing w:val="1"/>
          <w:w w:val="100"/>
          <w:sz w:val="14"/>
          <w:szCs w:val="14"/>
          <w:u w:val="single" w:color="404040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1"/>
          <w:w w:val="100"/>
          <w:sz w:val="14"/>
          <w:szCs w:val="14"/>
          <w:u w:val="single" w:color="404040"/>
        </w:rPr>
      </w:r>
      <w:r>
        <w:rPr>
          <w:rFonts w:cs="Times New Roman" w:hAnsi="Times New Roman" w:eastAsia="Times New Roman" w:ascii="Times New Roman"/>
          <w:b/>
          <w:color w:val="404040"/>
          <w:spacing w:val="0"/>
          <w:w w:val="101"/>
          <w:sz w:val="14"/>
          <w:szCs w:val="14"/>
          <w:u w:val="single" w:color="404040"/>
        </w:rPr>
        <w:t>a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1"/>
          <w:sz w:val="14"/>
          <w:szCs w:val="14"/>
          <w:u w:val="single" w:color="404040"/>
        </w:rPr>
      </w:r>
      <w:r>
        <w:rPr>
          <w:rFonts w:cs="Times New Roman" w:hAnsi="Times New Roman" w:eastAsia="Times New Roman" w:ascii="Times New Roman"/>
          <w:b/>
          <w:color w:val="404040"/>
          <w:spacing w:val="0"/>
          <w:w w:val="101"/>
          <w:sz w:val="14"/>
          <w:szCs w:val="14"/>
          <w:u w:val="single" w:color="404040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0"/>
          <w:sz w:val="14"/>
          <w:szCs w:val="14"/>
          <w:u w:val="single" w:color="404040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1"/>
          <w:w w:val="100"/>
          <w:sz w:val="14"/>
          <w:szCs w:val="14"/>
          <w:u w:val="single" w:color="404040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1"/>
          <w:w w:val="100"/>
          <w:sz w:val="14"/>
          <w:szCs w:val="14"/>
          <w:u w:val="single" w:color="404040"/>
        </w:rPr>
      </w:r>
      <w:r>
        <w:rPr>
          <w:rFonts w:cs="Times New Roman" w:hAnsi="Times New Roman" w:eastAsia="Times New Roman" w:ascii="Times New Roman"/>
          <w:b/>
          <w:color w:val="404040"/>
          <w:spacing w:val="-10"/>
          <w:w w:val="101"/>
          <w:sz w:val="14"/>
          <w:szCs w:val="14"/>
          <w:u w:val="single" w:color="404040"/>
        </w:rPr>
        <w:t>F</w:t>
      </w:r>
      <w:r>
        <w:rPr>
          <w:rFonts w:cs="Times New Roman" w:hAnsi="Times New Roman" w:eastAsia="Times New Roman" w:ascii="Times New Roman"/>
          <w:b/>
          <w:color w:val="404040"/>
          <w:spacing w:val="-10"/>
          <w:w w:val="101"/>
          <w:sz w:val="14"/>
          <w:szCs w:val="14"/>
          <w:u w:val="single" w:color="404040"/>
        </w:rPr>
      </w:r>
      <w:r>
        <w:rPr>
          <w:rFonts w:cs="Times New Roman" w:hAnsi="Times New Roman" w:eastAsia="Times New Roman" w:ascii="Times New Roman"/>
          <w:b/>
          <w:color w:val="404040"/>
          <w:spacing w:val="0"/>
          <w:w w:val="101"/>
          <w:sz w:val="14"/>
          <w:szCs w:val="14"/>
          <w:u w:val="single" w:color="404040"/>
        </w:rPr>
        <w:t>e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1"/>
          <w:sz w:val="14"/>
          <w:szCs w:val="14"/>
          <w:u w:val="single" w:color="404040"/>
        </w:rPr>
      </w:r>
      <w:r>
        <w:rPr>
          <w:rFonts w:cs="Times New Roman" w:hAnsi="Times New Roman" w:eastAsia="Times New Roman" w:ascii="Times New Roman"/>
          <w:b/>
          <w:color w:val="404040"/>
          <w:spacing w:val="2"/>
          <w:w w:val="101"/>
          <w:sz w:val="14"/>
          <w:szCs w:val="14"/>
          <w:u w:val="single" w:color="404040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2"/>
          <w:w w:val="101"/>
          <w:sz w:val="14"/>
          <w:szCs w:val="14"/>
          <w:u w:val="single" w:color="404040"/>
        </w:rPr>
      </w:r>
      <w:r>
        <w:rPr>
          <w:rFonts w:cs="Times New Roman" w:hAnsi="Times New Roman" w:eastAsia="Times New Roman" w:ascii="Times New Roman"/>
          <w:b/>
          <w:color w:val="404040"/>
          <w:spacing w:val="-5"/>
          <w:w w:val="101"/>
          <w:sz w:val="14"/>
          <w:szCs w:val="14"/>
          <w:u w:val="single" w:color="404040"/>
        </w:rPr>
        <w:t>a</w:t>
      </w:r>
      <w:r>
        <w:rPr>
          <w:rFonts w:cs="Times New Roman" w:hAnsi="Times New Roman" w:eastAsia="Times New Roman" w:ascii="Times New Roman"/>
          <w:b/>
          <w:color w:val="404040"/>
          <w:spacing w:val="-5"/>
          <w:w w:val="101"/>
          <w:sz w:val="14"/>
          <w:szCs w:val="14"/>
          <w:u w:val="single" w:color="404040"/>
        </w:rPr>
      </w:r>
      <w:r>
        <w:rPr>
          <w:rFonts w:cs="Times New Roman" w:hAnsi="Times New Roman" w:eastAsia="Times New Roman" w:ascii="Times New Roman"/>
          <w:b/>
          <w:color w:val="404040"/>
          <w:spacing w:val="0"/>
          <w:w w:val="101"/>
          <w:sz w:val="14"/>
          <w:szCs w:val="14"/>
          <w:u w:val="single" w:color="404040"/>
        </w:rPr>
        <w:t>s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1"/>
          <w:sz w:val="14"/>
          <w:szCs w:val="14"/>
          <w:u w:val="single" w:color="404040"/>
        </w:rPr>
      </w:r>
      <w:r>
        <w:rPr>
          <w:rFonts w:cs="Times New Roman" w:hAnsi="Times New Roman" w:eastAsia="Times New Roman" w:ascii="Times New Roman"/>
          <w:b/>
          <w:color w:val="404040"/>
          <w:spacing w:val="0"/>
          <w:w w:val="101"/>
          <w:sz w:val="14"/>
          <w:szCs w:val="14"/>
          <w:u w:val="single" w:color="404040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0"/>
          <w:sz w:val="14"/>
          <w:szCs w:val="14"/>
          <w:u w:val="single" w:color="404040"/>
        </w:rPr>
        <w:t>      </w:t>
      </w:r>
      <w:r>
        <w:rPr>
          <w:rFonts w:cs="Times New Roman" w:hAnsi="Times New Roman" w:eastAsia="Times New Roman" w:ascii="Times New Roman"/>
          <w:b/>
          <w:color w:val="404040"/>
          <w:spacing w:val="5"/>
          <w:w w:val="100"/>
          <w:sz w:val="14"/>
          <w:szCs w:val="14"/>
          <w:u w:val="single" w:color="404040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5"/>
          <w:w w:val="100"/>
          <w:sz w:val="14"/>
          <w:szCs w:val="14"/>
          <w:u w:val="single" w:color="404040"/>
        </w:rPr>
      </w:r>
      <w:r>
        <w:rPr>
          <w:rFonts w:cs="Times New Roman" w:hAnsi="Times New Roman" w:eastAsia="Times New Roman" w:ascii="Times New Roman"/>
          <w:b/>
          <w:color w:val="404040"/>
          <w:spacing w:val="0"/>
          <w:w w:val="101"/>
          <w:sz w:val="14"/>
          <w:szCs w:val="14"/>
          <w:u w:val="single" w:color="404040"/>
        </w:rPr>
        <w:t>t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1"/>
          <w:sz w:val="14"/>
          <w:szCs w:val="14"/>
          <w:u w:val="single" w:color="404040"/>
        </w:rPr>
      </w:r>
      <w:r>
        <w:rPr>
          <w:rFonts w:cs="Times New Roman" w:hAnsi="Times New Roman" w:eastAsia="Times New Roman" w:ascii="Times New Roman"/>
          <w:b/>
          <w:color w:val="404040"/>
          <w:spacing w:val="0"/>
          <w:w w:val="101"/>
          <w:sz w:val="14"/>
          <w:szCs w:val="14"/>
          <w:u w:val="single" w:color="404040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0"/>
          <w:sz w:val="14"/>
          <w:szCs w:val="14"/>
          <w:u w:val="single" w:color="404040"/>
        </w:rPr>
        <w:tab/>
      </w:r>
      <w:r>
        <w:rPr>
          <w:rFonts w:cs="Times New Roman" w:hAnsi="Times New Roman" w:eastAsia="Times New Roman" w:ascii="Times New Roman"/>
          <w:b/>
          <w:color w:val="404040"/>
          <w:spacing w:val="0"/>
          <w:w w:val="100"/>
          <w:sz w:val="14"/>
          <w:szCs w:val="14"/>
          <w:u w:val="single" w:color="404040"/>
        </w:rPr>
      </w:r>
      <w:r>
        <w:rPr>
          <w:rFonts w:cs="Times New Roman" w:hAnsi="Times New Roman" w:eastAsia="Times New Roman" w:ascii="Times New Roman"/>
          <w:b/>
          <w:color w:val="404040"/>
          <w:spacing w:val="0"/>
          <w:w w:val="100"/>
          <w:sz w:val="14"/>
          <w:szCs w:val="14"/>
        </w:rPr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4"/>
          <w:szCs w:val="14"/>
        </w:rPr>
      </w:r>
    </w:p>
    <w:p>
      <w:pPr>
        <w:rPr>
          <w:rFonts w:cs="Times New Roman" w:hAnsi="Times New Roman" w:eastAsia="Times New Roman" w:ascii="Times New Roman"/>
          <w:sz w:val="14"/>
          <w:szCs w:val="14"/>
        </w:rPr>
        <w:jc w:val="left"/>
        <w:spacing w:before="35"/>
        <w:ind w:left="1005"/>
      </w:pP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1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-7"/>
          <w:w w:val="101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-6"/>
          <w:w w:val="101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-7"/>
          <w:w w:val="101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-7"/>
          <w:w w:val="101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-7"/>
          <w:w w:val="101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8"/>
          <w:w w:val="101"/>
          <w:sz w:val="14"/>
          <w:szCs w:val="14"/>
        </w:rPr>
        <w:t>y</w:t>
      </w:r>
      <w:r>
        <w:rPr>
          <w:rFonts w:cs="Times New Roman" w:hAnsi="Times New Roman" w:eastAsia="Times New Roman" w:ascii="Times New Roman"/>
          <w:color w:val="404040"/>
          <w:spacing w:val="-4"/>
          <w:w w:val="101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-7"/>
          <w:w w:val="101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-18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-4"/>
          <w:w w:val="101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-7"/>
          <w:w w:val="101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g</w:t>
      </w:r>
      <w:r>
        <w:rPr>
          <w:rFonts w:cs="Times New Roman" w:hAnsi="Times New Roman" w:eastAsia="Times New Roman" w:ascii="Times New Roman"/>
          <w:color w:val="404040"/>
          <w:spacing w:val="-20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1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-17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1"/>
          <w:sz w:val="14"/>
          <w:szCs w:val="14"/>
        </w:rPr>
        <w:t>f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7"/>
          <w:w w:val="101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b</w:t>
      </w:r>
      <w:r>
        <w:rPr>
          <w:rFonts w:cs="Times New Roman" w:hAnsi="Times New Roman" w:eastAsia="Times New Roman" w:ascii="Times New Roman"/>
          <w:color w:val="404040"/>
          <w:spacing w:val="-7"/>
          <w:w w:val="101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-7"/>
          <w:w w:val="101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-7"/>
          <w:w w:val="101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4"/>
          <w:w w:val="101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y</w:t>
      </w:r>
      <w:r>
        <w:rPr>
          <w:rFonts w:cs="Times New Roman" w:hAnsi="Times New Roman" w:eastAsia="Times New Roman" w:ascii="Times New Roman"/>
          <w:color w:val="404040"/>
          <w:spacing w:val="-18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g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f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1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-17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7"/>
          <w:w w:val="101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v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1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-7"/>
          <w:w w:val="101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g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4"/>
          <w:w w:val="101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-7"/>
          <w:w w:val="101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-20"/>
          <w:w w:val="101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-7"/>
          <w:w w:val="101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-7"/>
          <w:w w:val="101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-23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1"/>
          <w:sz w:val="14"/>
          <w:szCs w:val="14"/>
        </w:rPr>
        <w:t>f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-7"/>
          <w:w w:val="101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-7"/>
          <w:w w:val="101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-4"/>
          <w:w w:val="101"/>
          <w:sz w:val="14"/>
          <w:szCs w:val="14"/>
        </w:rPr>
        <w:t>w</w:t>
      </w:r>
      <w:r>
        <w:rPr>
          <w:rFonts w:cs="Times New Roman" w:hAnsi="Times New Roman" w:eastAsia="Times New Roman" w:ascii="Times New Roman"/>
          <w:color w:val="404040"/>
          <w:spacing w:val="-7"/>
          <w:w w:val="101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g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4"/>
          <w:szCs w:val="14"/>
        </w:rPr>
      </w:r>
    </w:p>
    <w:p>
      <w:pPr>
        <w:rPr>
          <w:sz w:val="20"/>
          <w:szCs w:val="20"/>
        </w:rPr>
        <w:jc w:val="left"/>
        <w:spacing w:before="1"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14"/>
          <w:szCs w:val="14"/>
        </w:rPr>
        <w:jc w:val="left"/>
        <w:ind w:left="1186"/>
      </w:pPr>
      <w:r>
        <w:rPr>
          <w:rFonts w:cs="Times New Roman" w:hAnsi="Times New Roman" w:eastAsia="Times New Roman" w:ascii="Times New Roman"/>
          <w:color w:val="404040"/>
          <w:w w:val="101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-17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-4"/>
          <w:w w:val="101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-18"/>
          <w:w w:val="101"/>
          <w:sz w:val="14"/>
          <w:szCs w:val="14"/>
        </w:rPr>
        <w:t>y</w:t>
      </w:r>
      <w:r>
        <w:rPr>
          <w:rFonts w:cs="Times New Roman" w:hAnsi="Times New Roman" w:eastAsia="Times New Roman" w:ascii="Times New Roman"/>
          <w:color w:val="404040"/>
          <w:spacing w:val="4"/>
          <w:w w:val="101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-7"/>
          <w:w w:val="101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g</w:t>
      </w:r>
      <w:r>
        <w:rPr>
          <w:rFonts w:cs="Times New Roman" w:hAnsi="Times New Roman" w:eastAsia="Times New Roman" w:ascii="Times New Roman"/>
          <w:color w:val="404040"/>
          <w:spacing w:val="-19"/>
          <w:w w:val="101"/>
          <w:sz w:val="14"/>
          <w:szCs w:val="14"/>
        </w:rPr>
        <w:t>y</w:t>
      </w:r>
      <w:r>
        <w:rPr>
          <w:rFonts w:cs="Times New Roman" w:hAnsi="Times New Roman" w:eastAsia="Times New Roman" w:ascii="Times New Roman"/>
          <w:color w:val="404040"/>
          <w:spacing w:val="-12"/>
          <w:w w:val="101"/>
          <w:sz w:val="14"/>
          <w:szCs w:val="14"/>
        </w:rPr>
        <w:t>m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-1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b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-16"/>
          <w:w w:val="101"/>
          <w:sz w:val="14"/>
          <w:szCs w:val="14"/>
        </w:rPr>
        <w:t>x</w:t>
      </w:r>
      <w:r>
        <w:rPr>
          <w:rFonts w:cs="Times New Roman" w:hAnsi="Times New Roman" w:eastAsia="Times New Roman" w:ascii="Times New Roman"/>
          <w:color w:val="404040"/>
          <w:spacing w:val="-7"/>
          <w:w w:val="101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-12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-9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-11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w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-12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g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g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1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-68"/>
          <w:w w:val="101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4"/>
          <w:szCs w:val="14"/>
        </w:rPr>
      </w:r>
    </w:p>
    <w:p>
      <w:pPr>
        <w:rPr>
          <w:sz w:val="19"/>
          <w:szCs w:val="19"/>
        </w:rPr>
        <w:jc w:val="left"/>
        <w:spacing w:before="9" w:lineRule="exact" w:line="180"/>
      </w:pPr>
      <w:r>
        <w:rPr>
          <w:sz w:val="19"/>
          <w:szCs w:val="19"/>
        </w:rPr>
      </w:r>
    </w:p>
    <w:p>
      <w:pPr>
        <w:rPr>
          <w:rFonts w:cs="Times New Roman" w:hAnsi="Times New Roman" w:eastAsia="Times New Roman" w:ascii="Times New Roman"/>
          <w:sz w:val="14"/>
          <w:szCs w:val="14"/>
        </w:rPr>
        <w:jc w:val="left"/>
        <w:spacing w:lineRule="auto" w:line="536"/>
        <w:ind w:left="1217" w:right="1993" w:hanging="31"/>
      </w:pPr>
      <w:r>
        <w:rPr>
          <w:rFonts w:cs="Times New Roman" w:hAnsi="Times New Roman" w:eastAsia="Times New Roman" w:ascii="Times New Roman"/>
          <w:color w:val="404040"/>
          <w:w w:val="101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-17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p</w:t>
      </w:r>
      <w:r>
        <w:rPr>
          <w:rFonts w:cs="Times New Roman" w:hAnsi="Times New Roman" w:eastAsia="Times New Roman" w:ascii="Times New Roman"/>
          <w:color w:val="404040"/>
          <w:spacing w:val="-4"/>
          <w:w w:val="101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p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-15"/>
          <w:w w:val="10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11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-7"/>
          <w:w w:val="101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p</w:t>
      </w:r>
      <w:r>
        <w:rPr>
          <w:rFonts w:cs="Times New Roman" w:hAnsi="Times New Roman" w:eastAsia="Times New Roman" w:ascii="Times New Roman"/>
          <w:color w:val="404040"/>
          <w:spacing w:val="-12"/>
          <w:w w:val="101"/>
          <w:sz w:val="14"/>
          <w:szCs w:val="14"/>
        </w:rPr>
        <w:t>m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3"/>
          <w:w w:val="101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-12"/>
          <w:w w:val="101"/>
          <w:sz w:val="14"/>
          <w:szCs w:val="14"/>
        </w:rPr>
        <w:t>m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-1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v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-23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1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-17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-6"/>
          <w:w w:val="100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p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y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-11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1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-17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4"/>
          <w:w w:val="101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-23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10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-7"/>
          <w:w w:val="101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-4"/>
          <w:w w:val="101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-20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-9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-24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1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-17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w</w:t>
      </w:r>
      <w:r>
        <w:rPr>
          <w:rFonts w:cs="Times New Roman" w:hAnsi="Times New Roman" w:eastAsia="Times New Roman" w:ascii="Times New Roman"/>
          <w:color w:val="404040"/>
          <w:spacing w:val="-17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y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1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-12"/>
          <w:w w:val="101"/>
          <w:sz w:val="14"/>
          <w:szCs w:val="14"/>
        </w:rPr>
        <w:t>m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.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-4"/>
          <w:w w:val="101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-19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12"/>
          <w:w w:val="101"/>
          <w:sz w:val="14"/>
          <w:szCs w:val="14"/>
        </w:rPr>
        <w:t>m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-1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b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-12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g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-17"/>
          <w:w w:val="100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f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6"/>
          <w:w w:val="100"/>
          <w:sz w:val="14"/>
          <w:szCs w:val="14"/>
        </w:rPr>
        <w:t>y</w:t>
      </w:r>
      <w:r>
        <w:rPr>
          <w:rFonts w:cs="Times New Roman" w:hAnsi="Times New Roman" w:eastAsia="Times New Roman" w:ascii="Times New Roman"/>
          <w:color w:val="404040"/>
          <w:spacing w:val="-16"/>
          <w:w w:val="100"/>
          <w:sz w:val="14"/>
          <w:szCs w:val="14"/>
        </w:rPr>
        <w:t>,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b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y</w:t>
      </w:r>
      <w:r>
        <w:rPr>
          <w:rFonts w:cs="Times New Roman" w:hAnsi="Times New Roman" w:eastAsia="Times New Roman" w:ascii="Times New Roman"/>
          <w:color w:val="404040"/>
          <w:spacing w:val="10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-26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f</w:t>
      </w:r>
      <w:r>
        <w:rPr>
          <w:rFonts w:cs="Times New Roman" w:hAnsi="Times New Roman" w:eastAsia="Times New Roman" w:ascii="Times New Roman"/>
          <w:color w:val="404040"/>
          <w:spacing w:val="-11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-18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4"/>
          <w:w w:val="101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-21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-4"/>
          <w:w w:val="101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-7"/>
          <w:w w:val="101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4"/>
          <w:w w:val="101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6"/>
          <w:w w:val="101"/>
          <w:sz w:val="14"/>
          <w:szCs w:val="14"/>
        </w:rPr>
        <w:t>y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4"/>
          <w:szCs w:val="14"/>
        </w:rPr>
      </w:r>
    </w:p>
    <w:p>
      <w:pPr>
        <w:rPr>
          <w:rFonts w:cs="Times New Roman" w:hAnsi="Times New Roman" w:eastAsia="Times New Roman" w:ascii="Times New Roman"/>
          <w:sz w:val="14"/>
          <w:szCs w:val="14"/>
        </w:rPr>
        <w:jc w:val="left"/>
        <w:spacing w:before="20" w:lineRule="auto" w:line="259"/>
        <w:ind w:left="1186" w:right="969"/>
      </w:pPr>
      <w:r>
        <w:rPr>
          <w:rFonts w:cs="Times New Roman" w:hAnsi="Times New Roman" w:eastAsia="Times New Roman" w:ascii="Times New Roman"/>
          <w:color w:val="404040"/>
          <w:spacing w:val="7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-6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f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-6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f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16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-7"/>
          <w:w w:val="101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-4"/>
          <w:w w:val="101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-12"/>
          <w:w w:val="101"/>
          <w:sz w:val="14"/>
          <w:szCs w:val="14"/>
        </w:rPr>
        <w:t>m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4"/>
          <w:w w:val="101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2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f</w:t>
      </w:r>
      <w:r>
        <w:rPr>
          <w:rFonts w:cs="Times New Roman" w:hAnsi="Times New Roman" w:eastAsia="Times New Roman" w:ascii="Times New Roman"/>
          <w:color w:val="404040"/>
          <w:spacing w:val="-3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ou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-8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26"/>
          <w:w w:val="100"/>
          <w:sz w:val="14"/>
          <w:szCs w:val="14"/>
        </w:rPr>
        <w:t>V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13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10"/>
          <w:w w:val="101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4"/>
          <w:w w:val="101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-7"/>
          <w:w w:val="101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-24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13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v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p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17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-6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J</w:t>
      </w:r>
      <w:r>
        <w:rPr>
          <w:rFonts w:cs="Times New Roman" w:hAnsi="Times New Roman" w:eastAsia="Times New Roman" w:ascii="Times New Roman"/>
          <w:color w:val="404040"/>
          <w:spacing w:val="29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4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B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0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.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  </w:t>
      </w:r>
      <w:r>
        <w:rPr>
          <w:rFonts w:cs="Times New Roman" w:hAnsi="Times New Roman" w:eastAsia="Times New Roman" w:ascii="Times New Roman"/>
          <w:color w:val="404040"/>
          <w:spacing w:val="6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1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f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-14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-14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M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y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b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k</w:t>
      </w:r>
      <w:r>
        <w:rPr>
          <w:rFonts w:cs="Times New Roman" w:hAnsi="Times New Roman" w:eastAsia="Times New Roman" w:ascii="Times New Roman"/>
          <w:color w:val="404040"/>
          <w:spacing w:val="-9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4"/>
          <w:szCs w:val="14"/>
        </w:rPr>
      </w:r>
    </w:p>
    <w:p>
      <w:pPr>
        <w:rPr>
          <w:sz w:val="19"/>
          <w:szCs w:val="19"/>
        </w:rPr>
        <w:jc w:val="left"/>
        <w:spacing w:before="10" w:lineRule="exact" w:line="180"/>
      </w:pPr>
      <w:r>
        <w:rPr>
          <w:sz w:val="19"/>
          <w:szCs w:val="19"/>
        </w:rPr>
      </w:r>
    </w:p>
    <w:p>
      <w:pPr>
        <w:rPr>
          <w:rFonts w:cs="Times New Roman" w:hAnsi="Times New Roman" w:eastAsia="Times New Roman" w:ascii="Times New Roman"/>
          <w:sz w:val="16"/>
          <w:szCs w:val="16"/>
        </w:rPr>
        <w:jc w:val="left"/>
        <w:ind w:left="1186"/>
      </w:pP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24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v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p</w:t>
      </w:r>
      <w:r>
        <w:rPr>
          <w:rFonts w:cs="Times New Roman" w:hAnsi="Times New Roman" w:eastAsia="Times New Roman" w:ascii="Times New Roman"/>
          <w:color w:val="404040"/>
          <w:spacing w:val="-12"/>
          <w:w w:val="100"/>
          <w:sz w:val="14"/>
          <w:szCs w:val="14"/>
        </w:rPr>
        <w:t>m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f</w:t>
      </w:r>
      <w:r>
        <w:rPr>
          <w:rFonts w:cs="Times New Roman" w:hAnsi="Times New Roman" w:eastAsia="Times New Roman" w:ascii="Times New Roman"/>
          <w:color w:val="404040"/>
          <w:spacing w:val="30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22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y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m</w:t>
      </w:r>
      <w:r>
        <w:rPr>
          <w:rFonts w:cs="Times New Roman" w:hAnsi="Times New Roman" w:eastAsia="Times New Roman" w:ascii="Times New Roman"/>
          <w:color w:val="404040"/>
          <w:spacing w:val="-8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y</w:t>
      </w:r>
      <w:r>
        <w:rPr>
          <w:rFonts w:cs="Times New Roman" w:hAnsi="Times New Roman" w:eastAsia="Times New Roman" w:ascii="Times New Roman"/>
          <w:color w:val="404040"/>
          <w:spacing w:val="12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1"/>
          <w:sz w:val="14"/>
          <w:szCs w:val="14"/>
        </w:rPr>
        <w:t>f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b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18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33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22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v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17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g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14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f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31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22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v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p</w:t>
      </w:r>
      <w:r>
        <w:rPr>
          <w:rFonts w:cs="Times New Roman" w:hAnsi="Times New Roman" w:eastAsia="Times New Roman" w:ascii="Times New Roman"/>
          <w:color w:val="404040"/>
          <w:spacing w:val="-12"/>
          <w:w w:val="100"/>
          <w:sz w:val="14"/>
          <w:szCs w:val="14"/>
        </w:rPr>
        <w:t>m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2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-5"/>
          <w:w w:val="102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2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16"/>
          <w:szCs w:val="16"/>
        </w:rPr>
        <w:jc w:val="left"/>
        <w:spacing w:before="34"/>
        <w:ind w:left="1186"/>
        <w:sectPr>
          <w:pgMar w:header="736" w:footer="3635" w:top="1960" w:bottom="280" w:left="1580" w:right="1300"/>
          <w:headerReference w:type="default" r:id="rId208"/>
          <w:pgSz w:w="11920" w:h="16840"/>
        </w:sectPr>
      </w:pPr>
      <w:r>
        <w:rPr>
          <w:rFonts w:cs="Times New Roman" w:hAnsi="Times New Roman" w:eastAsia="Times New Roman" w:ascii="Times New Roman"/>
          <w:color w:val="404040"/>
          <w:spacing w:val="-6"/>
          <w:w w:val="100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6"/>
          <w:w w:val="100"/>
          <w:sz w:val="16"/>
          <w:szCs w:val="16"/>
        </w:rPr>
        <w:t>p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-6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-6"/>
          <w:w w:val="100"/>
          <w:sz w:val="16"/>
          <w:szCs w:val="16"/>
        </w:rPr>
        <w:t>y</w:t>
      </w:r>
      <w:r>
        <w:rPr>
          <w:rFonts w:cs="Times New Roman" w:hAnsi="Times New Roman" w:eastAsia="Times New Roman" w:ascii="Times New Roman"/>
          <w:color w:val="404040"/>
          <w:spacing w:val="-9"/>
          <w:w w:val="100"/>
          <w:sz w:val="16"/>
          <w:szCs w:val="16"/>
        </w:rPr>
        <w:t>m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6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23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6"/>
          <w:szCs w:val="16"/>
        </w:rPr>
        <w:t>f</w:t>
      </w:r>
      <w:r>
        <w:rPr>
          <w:rFonts w:cs="Times New Roman" w:hAnsi="Times New Roman" w:eastAsia="Times New Roman" w:ascii="Times New Roman"/>
          <w:color w:val="404040"/>
          <w:spacing w:val="-6"/>
          <w:w w:val="100"/>
          <w:sz w:val="16"/>
          <w:szCs w:val="16"/>
        </w:rPr>
        <w:t>u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6"/>
          <w:szCs w:val="16"/>
        </w:rPr>
        <w:t>f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28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3"/>
          <w:sz w:val="16"/>
          <w:szCs w:val="16"/>
        </w:rPr>
        <w:t>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6"/>
          <w:szCs w:val="16"/>
        </w:rPr>
      </w:r>
    </w:p>
    <w:p>
      <w:pPr>
        <w:rPr>
          <w:sz w:val="17"/>
          <w:szCs w:val="17"/>
        </w:rPr>
        <w:jc w:val="left"/>
        <w:spacing w:before="3" w:lineRule="exact" w:line="160"/>
      </w:pPr>
      <w:r>
        <w:rPr>
          <w:sz w:val="17"/>
          <w:szCs w:val="17"/>
        </w:rPr>
      </w:r>
    </w:p>
    <w:p>
      <w:pPr>
        <w:rPr>
          <w:rFonts w:cs="Times New Roman" w:hAnsi="Times New Roman" w:eastAsia="Times New Roman" w:ascii="Times New Roman"/>
          <w:sz w:val="43"/>
          <w:szCs w:val="43"/>
        </w:rPr>
        <w:jc w:val="left"/>
        <w:spacing w:before="9"/>
        <w:ind w:left="1702"/>
      </w:pPr>
      <w:r>
        <w:rPr>
          <w:rFonts w:cs="Times New Roman" w:hAnsi="Times New Roman" w:eastAsia="Times New Roman" w:ascii="Times New Roman"/>
          <w:b/>
          <w:color w:val="404040"/>
          <w:spacing w:val="0"/>
          <w:w w:val="100"/>
          <w:sz w:val="43"/>
          <w:szCs w:val="43"/>
        </w:rPr>
        <w:t>n</w:t>
      </w:r>
      <w:r>
        <w:rPr>
          <w:rFonts w:cs="Times New Roman" w:hAnsi="Times New Roman" w:eastAsia="Times New Roman" w:ascii="Times New Roman"/>
          <w:b/>
          <w:color w:val="404040"/>
          <w:spacing w:val="89"/>
          <w:w w:val="100"/>
          <w:sz w:val="43"/>
          <w:szCs w:val="43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0"/>
          <w:sz w:val="43"/>
          <w:szCs w:val="43"/>
        </w:rPr>
        <w:t>m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0"/>
          <w:sz w:val="43"/>
          <w:szCs w:val="43"/>
        </w:rPr>
        <w:t>  </w:t>
      </w:r>
      <w:r>
        <w:rPr>
          <w:rFonts w:cs="Times New Roman" w:hAnsi="Times New Roman" w:eastAsia="Times New Roman" w:ascii="Times New Roman"/>
          <w:b/>
          <w:color w:val="404040"/>
          <w:spacing w:val="4"/>
          <w:w w:val="100"/>
          <w:sz w:val="43"/>
          <w:szCs w:val="43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0"/>
          <w:sz w:val="43"/>
          <w:szCs w:val="43"/>
        </w:rPr>
        <w:t>a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0"/>
          <w:sz w:val="43"/>
          <w:szCs w:val="43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16"/>
          <w:w w:val="100"/>
          <w:sz w:val="43"/>
          <w:szCs w:val="43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6"/>
          <w:w w:val="100"/>
          <w:sz w:val="43"/>
          <w:szCs w:val="43"/>
        </w:rPr>
        <w:t>F</w:t>
      </w:r>
      <w:r>
        <w:rPr>
          <w:rFonts w:cs="Times New Roman" w:hAnsi="Times New Roman" w:eastAsia="Times New Roman" w:ascii="Times New Roman"/>
          <w:b/>
          <w:color w:val="404040"/>
          <w:spacing w:val="2"/>
          <w:w w:val="100"/>
          <w:sz w:val="43"/>
          <w:szCs w:val="43"/>
        </w:rPr>
        <w:t>e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0"/>
          <w:sz w:val="43"/>
          <w:szCs w:val="43"/>
        </w:rPr>
        <w:t>as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0"/>
          <w:sz w:val="43"/>
          <w:szCs w:val="43"/>
        </w:rPr>
        <w:t>     </w:t>
      </w:r>
      <w:r>
        <w:rPr>
          <w:rFonts w:cs="Times New Roman" w:hAnsi="Times New Roman" w:eastAsia="Times New Roman" w:ascii="Times New Roman"/>
          <w:b/>
          <w:color w:val="404040"/>
          <w:spacing w:val="88"/>
          <w:w w:val="100"/>
          <w:sz w:val="43"/>
          <w:szCs w:val="43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1"/>
          <w:sz w:val="43"/>
          <w:szCs w:val="43"/>
        </w:rPr>
        <w:t>t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43"/>
          <w:szCs w:val="43"/>
        </w:rPr>
      </w:r>
    </w:p>
    <w:p>
      <w:pPr>
        <w:rPr>
          <w:sz w:val="16"/>
          <w:szCs w:val="16"/>
        </w:rPr>
        <w:jc w:val="left"/>
        <w:spacing w:before="9" w:lineRule="exact" w:line="160"/>
      </w:pPr>
      <w:r>
        <w:rPr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14"/>
          <w:szCs w:val="14"/>
        </w:rPr>
        <w:jc w:val="left"/>
        <w:ind w:left="1186"/>
      </w:pPr>
      <w:r>
        <w:rPr>
          <w:rFonts w:cs="Times New Roman" w:hAnsi="Times New Roman" w:eastAsia="Times New Roman" w:ascii="Times New Roman"/>
          <w:color w:val="404040"/>
          <w:spacing w:val="-4"/>
          <w:w w:val="101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11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b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-3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,</w:t>
      </w:r>
      <w:r>
        <w:rPr>
          <w:rFonts w:cs="Times New Roman" w:hAnsi="Times New Roman" w:eastAsia="Times New Roman" w:ascii="Times New Roman"/>
          <w:color w:val="404040"/>
          <w:spacing w:val="8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w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w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y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1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m</w:t>
      </w:r>
      <w:r>
        <w:rPr>
          <w:rFonts w:cs="Times New Roman" w:hAnsi="Times New Roman" w:eastAsia="Times New Roman" w:ascii="Times New Roman"/>
          <w:color w:val="404040"/>
          <w:spacing w:val="-18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13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-11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f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f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v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17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3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b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f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10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13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f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m</w:t>
      </w:r>
      <w:r>
        <w:rPr>
          <w:rFonts w:cs="Times New Roman" w:hAnsi="Times New Roman" w:eastAsia="Times New Roman" w:ascii="Times New Roman"/>
          <w:color w:val="404040"/>
          <w:spacing w:val="1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f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4"/>
          <w:szCs w:val="14"/>
        </w:rPr>
      </w:r>
    </w:p>
    <w:p>
      <w:pPr>
        <w:rPr>
          <w:sz w:val="22"/>
          <w:szCs w:val="22"/>
        </w:rPr>
        <w:jc w:val="left"/>
        <w:spacing w:before="11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14"/>
          <w:szCs w:val="14"/>
        </w:rPr>
        <w:jc w:val="left"/>
        <w:ind w:left="1186"/>
      </w:pP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16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4"/>
          <w:szCs w:val="14"/>
        </w:rPr>
        <w:t>W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b</w:t>
      </w:r>
      <w:r>
        <w:rPr>
          <w:rFonts w:cs="Times New Roman" w:hAnsi="Times New Roman" w:eastAsia="Times New Roman" w:ascii="Times New Roman"/>
          <w:color w:val="404040"/>
          <w:spacing w:val="6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2"/>
          <w:sz w:val="14"/>
          <w:szCs w:val="14"/>
        </w:rPr>
        <w:t>b</w:t>
      </w:r>
      <w:r>
        <w:rPr>
          <w:rFonts w:cs="Times New Roman" w:hAnsi="Times New Roman" w:eastAsia="Times New Roman" w:ascii="Times New Roman"/>
          <w:color w:val="404040"/>
          <w:spacing w:val="1"/>
          <w:w w:val="103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2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6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28"/>
          <w:w w:val="100"/>
          <w:sz w:val="14"/>
          <w:szCs w:val="14"/>
        </w:rPr>
        <w:t>V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1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26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14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-14"/>
          <w:w w:val="100"/>
          <w:sz w:val="14"/>
          <w:szCs w:val="14"/>
        </w:rPr>
        <w:t>m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y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18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2"/>
          <w:sz w:val="14"/>
          <w:szCs w:val="14"/>
        </w:rPr>
        <w:t>f</w:t>
      </w:r>
      <w:r>
        <w:rPr>
          <w:rFonts w:cs="Times New Roman" w:hAnsi="Times New Roman" w:eastAsia="Times New Roman" w:ascii="Times New Roman"/>
          <w:color w:val="404040"/>
          <w:spacing w:val="1"/>
          <w:w w:val="103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1"/>
          <w:w w:val="103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2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6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7"/>
          <w:w w:val="103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4"/>
          <w:w w:val="102"/>
          <w:sz w:val="14"/>
          <w:szCs w:val="14"/>
        </w:rPr>
        <w:t>b</w:t>
      </w:r>
      <w:r>
        <w:rPr>
          <w:rFonts w:cs="Times New Roman" w:hAnsi="Times New Roman" w:eastAsia="Times New Roman" w:ascii="Times New Roman"/>
          <w:color w:val="404040"/>
          <w:spacing w:val="-7"/>
          <w:w w:val="103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0"/>
          <w:w w:val="103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-24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.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th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-6"/>
          <w:w w:val="100"/>
          <w:sz w:val="14"/>
          <w:szCs w:val="14"/>
        </w:rPr>
        <w:t>w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6"/>
          <w:w w:val="100"/>
          <w:sz w:val="14"/>
          <w:szCs w:val="14"/>
        </w:rPr>
        <w:t>w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17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7"/>
          <w:w w:val="103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4"/>
          <w:w w:val="102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2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6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23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f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m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  </w:t>
      </w:r>
      <w:r>
        <w:rPr>
          <w:rFonts w:cs="Times New Roman" w:hAnsi="Times New Roman" w:eastAsia="Times New Roman" w:ascii="Times New Roman"/>
          <w:color w:val="404040"/>
          <w:spacing w:val="26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8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b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g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8"/>
          <w:w w:val="100"/>
          <w:sz w:val="14"/>
          <w:szCs w:val="14"/>
        </w:rPr>
        <w:t>g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,</w:t>
      </w:r>
      <w:r>
        <w:rPr>
          <w:rFonts w:cs="Times New Roman" w:hAnsi="Times New Roman" w:eastAsia="Times New Roman" w:ascii="Times New Roman"/>
          <w:color w:val="404040"/>
          <w:spacing w:val="10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2"/>
          <w:sz w:val="14"/>
          <w:szCs w:val="14"/>
        </w:rPr>
        <w:t>th</w:t>
      </w:r>
      <w:r>
        <w:rPr>
          <w:rFonts w:cs="Times New Roman" w:hAnsi="Times New Roman" w:eastAsia="Times New Roman" w:ascii="Times New Roman"/>
          <w:color w:val="404040"/>
          <w:spacing w:val="0"/>
          <w:w w:val="103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4"/>
          <w:szCs w:val="14"/>
        </w:rPr>
      </w:r>
    </w:p>
    <w:p>
      <w:pPr>
        <w:rPr>
          <w:rFonts w:cs="Times New Roman" w:hAnsi="Times New Roman" w:eastAsia="Times New Roman" w:ascii="Times New Roman"/>
          <w:sz w:val="14"/>
          <w:szCs w:val="14"/>
        </w:rPr>
        <w:jc w:val="left"/>
        <w:spacing w:before="37"/>
        <w:ind w:left="1186"/>
      </w:pP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-11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p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9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f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w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17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13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7"/>
          <w:w w:val="101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-2"/>
          <w:w w:val="101"/>
          <w:sz w:val="14"/>
          <w:szCs w:val="14"/>
        </w:rPr>
        <w:t>w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4"/>
          <w:szCs w:val="14"/>
        </w:rPr>
      </w:r>
    </w:p>
    <w:p>
      <w:pPr>
        <w:rPr>
          <w:sz w:val="22"/>
          <w:szCs w:val="22"/>
        </w:rPr>
        <w:jc w:val="left"/>
        <w:spacing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14"/>
          <w:szCs w:val="14"/>
        </w:rPr>
        <w:jc w:val="left"/>
        <w:spacing w:lineRule="auto" w:line="292"/>
        <w:ind w:left="1186" w:right="977"/>
      </w:pPr>
      <w:r>
        <w:rPr>
          <w:rFonts w:cs="Times New Roman" w:hAnsi="Times New Roman" w:eastAsia="Times New Roman" w:ascii="Times New Roman"/>
          <w:color w:val="404040"/>
          <w:spacing w:val="-3"/>
          <w:w w:val="100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-12"/>
          <w:w w:val="100"/>
          <w:sz w:val="14"/>
          <w:szCs w:val="14"/>
        </w:rPr>
        <w:t>m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y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,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31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11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f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w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24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21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f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20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21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p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22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w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f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22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12"/>
          <w:w w:val="100"/>
          <w:sz w:val="14"/>
          <w:szCs w:val="14"/>
        </w:rPr>
        <w:t>m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y</w:t>
      </w:r>
      <w:r>
        <w:rPr>
          <w:rFonts w:cs="Times New Roman" w:hAnsi="Times New Roman" w:eastAsia="Times New Roman" w:ascii="Times New Roman"/>
          <w:color w:val="404040"/>
          <w:spacing w:val="30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9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p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p</w:t>
      </w:r>
      <w:r>
        <w:rPr>
          <w:rFonts w:cs="Times New Roman" w:hAnsi="Times New Roman" w:eastAsia="Times New Roman" w:ascii="Times New Roman"/>
          <w:color w:val="404040"/>
          <w:spacing w:val="-7"/>
          <w:w w:val="101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-7"/>
          <w:w w:val="101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4"/>
          <w:w w:val="101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-7"/>
          <w:w w:val="101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6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.</w:t>
      </w:r>
      <w:r>
        <w:rPr>
          <w:rFonts w:cs="Times New Roman" w:hAnsi="Times New Roman" w:eastAsia="Times New Roman" w:ascii="Times New Roman"/>
          <w:color w:val="404040"/>
          <w:spacing w:val="17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16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f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w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24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w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b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g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-12"/>
          <w:w w:val="101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4"/>
          <w:szCs w:val="14"/>
        </w:rPr>
      </w:r>
    </w:p>
    <w:p>
      <w:pPr>
        <w:rPr>
          <w:sz w:val="18"/>
          <w:szCs w:val="18"/>
        </w:rPr>
        <w:jc w:val="left"/>
        <w:spacing w:before="9" w:lineRule="exact" w:line="180"/>
      </w:pPr>
      <w:r>
        <w:rPr>
          <w:sz w:val="18"/>
          <w:szCs w:val="18"/>
        </w:rPr>
      </w:r>
    </w:p>
    <w:p>
      <w:pPr>
        <w:rPr>
          <w:rFonts w:cs="Times New Roman" w:hAnsi="Times New Roman" w:eastAsia="Times New Roman" w:ascii="Times New Roman"/>
          <w:sz w:val="14"/>
          <w:szCs w:val="14"/>
        </w:rPr>
        <w:jc w:val="left"/>
        <w:spacing w:lineRule="auto" w:line="292"/>
        <w:ind w:left="1186" w:right="983"/>
      </w:pPr>
      <w:r>
        <w:rPr>
          <w:rFonts w:cs="Times New Roman" w:hAnsi="Times New Roman" w:eastAsia="Times New Roman" w:ascii="Times New Roman"/>
          <w:color w:val="404040"/>
          <w:spacing w:val="7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8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-8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19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w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v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p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g</w:t>
      </w:r>
      <w:r>
        <w:rPr>
          <w:rFonts w:cs="Times New Roman" w:hAnsi="Times New Roman" w:eastAsia="Times New Roman" w:ascii="Times New Roman"/>
          <w:color w:val="404040"/>
          <w:spacing w:val="1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p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p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8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,</w:t>
      </w:r>
      <w:r>
        <w:rPr>
          <w:rFonts w:cs="Times New Roman" w:hAnsi="Times New Roman" w:eastAsia="Times New Roman" w:ascii="Times New Roman"/>
          <w:color w:val="404040"/>
          <w:spacing w:val="22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12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w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23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9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12"/>
          <w:w w:val="100"/>
          <w:sz w:val="14"/>
          <w:szCs w:val="14"/>
        </w:rPr>
        <w:t>m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33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p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-4"/>
          <w:w w:val="101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-16"/>
          <w:w w:val="10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.</w:t>
      </w:r>
      <w:r>
        <w:rPr>
          <w:rFonts w:cs="Times New Roman" w:hAnsi="Times New Roman" w:eastAsia="Times New Roman" w:ascii="Times New Roman"/>
          <w:color w:val="404040"/>
          <w:spacing w:val="14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M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v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-3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,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1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10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-12"/>
          <w:w w:val="100"/>
          <w:sz w:val="14"/>
          <w:szCs w:val="14"/>
        </w:rPr>
        <w:t>m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30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w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16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y</w:t>
      </w:r>
      <w:r>
        <w:rPr>
          <w:rFonts w:cs="Times New Roman" w:hAnsi="Times New Roman" w:eastAsia="Times New Roman" w:ascii="Times New Roman"/>
          <w:color w:val="404040"/>
          <w:spacing w:val="16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v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b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10"/>
          <w:w w:val="100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w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12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f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-16"/>
          <w:w w:val="100"/>
          <w:sz w:val="14"/>
          <w:szCs w:val="14"/>
        </w:rPr>
        <w:t>x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p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26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f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b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u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y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g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f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w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9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p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-5"/>
          <w:w w:val="101"/>
          <w:sz w:val="14"/>
          <w:szCs w:val="14"/>
        </w:rPr>
        <w:t>k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g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4"/>
          <w:szCs w:val="14"/>
        </w:rPr>
      </w:r>
    </w:p>
    <w:p>
      <w:pPr>
        <w:rPr>
          <w:sz w:val="19"/>
          <w:szCs w:val="19"/>
        </w:rPr>
        <w:jc w:val="left"/>
        <w:spacing w:before="8" w:lineRule="exact" w:line="180"/>
      </w:pPr>
      <w:r>
        <w:rPr>
          <w:sz w:val="19"/>
          <w:szCs w:val="19"/>
        </w:rPr>
      </w:r>
    </w:p>
    <w:p>
      <w:pPr>
        <w:rPr>
          <w:rFonts w:cs="Times New Roman" w:hAnsi="Times New Roman" w:eastAsia="Times New Roman" w:ascii="Times New Roman"/>
          <w:sz w:val="14"/>
          <w:szCs w:val="14"/>
        </w:rPr>
        <w:jc w:val="left"/>
        <w:spacing w:lineRule="exact" w:line="140"/>
        <w:ind w:left="1186"/>
      </w:pPr>
      <w:r>
        <w:pict>
          <v:group style="position:absolute;margin-left:84.5162pt;margin-top:50.3022pt;width:440.803pt;height:21.9856pt;mso-position-horizontal-relative:page;mso-position-vertical-relative:paragraph;z-index:-4079" coordorigin="1690,1006" coordsize="8816,440">
            <v:shape style="position:absolute;left:1736;top:1073;width:8725;height:327" coordorigin="1736,1073" coordsize="8725,327" path="m10461,1073l1736,1073,1736,1400,10461,1400,10461,1073xe" filled="t" fillcolor="#BC572C" stroked="f">
              <v:path arrowok="t"/>
              <v:fill/>
            </v:shape>
            <v:shape style="position:absolute;left:1736;top:1029;width:8725;height:46" coordorigin="1736,1029" coordsize="8725,46" path="m1736,1074l10461,1074,10461,1029,1736,1029,1736,1074xe" filled="t" fillcolor="#E38312" stroked="f">
              <v:path arrowok="t"/>
              <v:fill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,</w:t>
      </w:r>
      <w:r>
        <w:rPr>
          <w:rFonts w:cs="Times New Roman" w:hAnsi="Times New Roman" w:eastAsia="Times New Roman" w:ascii="Times New Roman"/>
          <w:color w:val="404040"/>
          <w:spacing w:val="1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6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y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1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m</w:t>
      </w:r>
      <w:r>
        <w:rPr>
          <w:rFonts w:cs="Times New Roman" w:hAnsi="Times New Roman" w:eastAsia="Times New Roman" w:ascii="Times New Roman"/>
          <w:color w:val="404040"/>
          <w:spacing w:val="-18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13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b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f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22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f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g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17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18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w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k</w:t>
      </w:r>
      <w:r>
        <w:rPr>
          <w:rFonts w:cs="Times New Roman" w:hAnsi="Times New Roman" w:eastAsia="Times New Roman" w:ascii="Times New Roman"/>
          <w:color w:val="404040"/>
          <w:spacing w:val="1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-11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w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28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b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1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-4"/>
          <w:w w:val="101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s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b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y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d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v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l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p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4"/>
          <w:szCs w:val="14"/>
        </w:rPr>
        <w:t>i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g</w:t>
      </w:r>
      <w:r>
        <w:rPr>
          <w:rFonts w:cs="Times New Roman" w:hAnsi="Times New Roman" w:eastAsia="Times New Roman" w:ascii="Times New Roman"/>
          <w:color w:val="404040"/>
          <w:spacing w:val="8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h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p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4"/>
          <w:szCs w:val="14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4"/>
          <w:szCs w:val="14"/>
        </w:rPr>
        <w:t>o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e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4"/>
          <w:szCs w:val="14"/>
        </w:rPr>
        <w:t>c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t</w:t>
      </w:r>
      <w:r>
        <w:rPr>
          <w:rFonts w:cs="Times New Roman" w:hAnsi="Times New Roman" w:eastAsia="Times New Roman" w:ascii="Times New Roman"/>
          <w:color w:val="404040"/>
          <w:spacing w:val="-26"/>
          <w:w w:val="100"/>
          <w:sz w:val="14"/>
          <w:szCs w:val="14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4"/>
          <w:szCs w:val="14"/>
        </w:rPr>
        <w:t>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4"/>
          <w:szCs w:val="1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16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43"/>
          <w:szCs w:val="43"/>
        </w:rPr>
        <w:jc w:val="left"/>
        <w:spacing w:before="9"/>
        <w:ind w:left="1583"/>
      </w:pPr>
      <w:r>
        <w:pict>
          <v:group style="position:absolute;margin-left:129.595pt;margin-top:27.8281pt;width:356.645pt;height:0pt;mso-position-horizontal-relative:page;mso-position-vertical-relative:paragraph;z-index:-4078" coordorigin="2592,557" coordsize="7133,0">
            <v:shape style="position:absolute;left:2592;top:557;width:7133;height:0" coordorigin="2592,557" coordsize="7133,0" path="m2592,557l9725,557e" filled="f" stroked="t" strokeweight="0.635681pt" strokecolor="#7E7E7E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b/>
          <w:color w:val="404040"/>
          <w:spacing w:val="2"/>
          <w:w w:val="100"/>
          <w:sz w:val="43"/>
          <w:szCs w:val="43"/>
        </w:rPr>
        <w:t>e</w:t>
      </w:r>
      <w:r>
        <w:rPr>
          <w:rFonts w:cs="Times New Roman" w:hAnsi="Times New Roman" w:eastAsia="Times New Roman" w:ascii="Times New Roman"/>
          <w:b/>
          <w:color w:val="404040"/>
          <w:spacing w:val="2"/>
          <w:w w:val="100"/>
          <w:sz w:val="43"/>
          <w:szCs w:val="43"/>
        </w:rPr>
        <w:t>r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0"/>
          <w:sz w:val="43"/>
          <w:szCs w:val="43"/>
        </w:rPr>
        <w:t>at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0"/>
          <w:sz w:val="43"/>
          <w:szCs w:val="43"/>
        </w:rPr>
        <w:t>  </w:t>
      </w:r>
      <w:r>
        <w:rPr>
          <w:rFonts w:cs="Times New Roman" w:hAnsi="Times New Roman" w:eastAsia="Times New Roman" w:ascii="Times New Roman"/>
          <w:b/>
          <w:color w:val="404040"/>
          <w:spacing w:val="8"/>
          <w:w w:val="100"/>
          <w:sz w:val="43"/>
          <w:szCs w:val="43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-14"/>
          <w:w w:val="100"/>
          <w:sz w:val="43"/>
          <w:szCs w:val="43"/>
        </w:rPr>
        <w:t>n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0"/>
          <w:sz w:val="43"/>
          <w:szCs w:val="43"/>
        </w:rPr>
        <w:t>a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0"/>
          <w:sz w:val="43"/>
          <w:szCs w:val="43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19"/>
          <w:w w:val="100"/>
          <w:sz w:val="43"/>
          <w:szCs w:val="43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6"/>
          <w:w w:val="100"/>
          <w:sz w:val="43"/>
          <w:szCs w:val="43"/>
        </w:rPr>
        <w:t>F</w:t>
      </w:r>
      <w:r>
        <w:rPr>
          <w:rFonts w:cs="Times New Roman" w:hAnsi="Times New Roman" w:eastAsia="Times New Roman" w:ascii="Times New Roman"/>
          <w:b/>
          <w:color w:val="404040"/>
          <w:spacing w:val="2"/>
          <w:w w:val="100"/>
          <w:sz w:val="43"/>
          <w:szCs w:val="43"/>
        </w:rPr>
        <w:t>e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0"/>
          <w:sz w:val="43"/>
          <w:szCs w:val="43"/>
        </w:rPr>
        <w:t>as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0"/>
          <w:sz w:val="43"/>
          <w:szCs w:val="43"/>
        </w:rPr>
        <w:t>     </w:t>
      </w:r>
      <w:r>
        <w:rPr>
          <w:rFonts w:cs="Times New Roman" w:hAnsi="Times New Roman" w:eastAsia="Times New Roman" w:ascii="Times New Roman"/>
          <w:b/>
          <w:color w:val="404040"/>
          <w:spacing w:val="88"/>
          <w:w w:val="100"/>
          <w:sz w:val="43"/>
          <w:szCs w:val="43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1"/>
          <w:sz w:val="43"/>
          <w:szCs w:val="43"/>
        </w:rPr>
        <w:t>t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43"/>
          <w:szCs w:val="43"/>
        </w:rPr>
      </w:r>
    </w:p>
    <w:p>
      <w:pPr>
        <w:rPr>
          <w:sz w:val="17"/>
          <w:szCs w:val="17"/>
        </w:rPr>
        <w:jc w:val="left"/>
        <w:spacing w:before="2" w:lineRule="exact" w:line="160"/>
      </w:pPr>
      <w:r>
        <w:rPr>
          <w:sz w:val="17"/>
          <w:szCs w:val="17"/>
        </w:rPr>
      </w:r>
    </w:p>
    <w:p>
      <w:pPr>
        <w:rPr>
          <w:rFonts w:cs="Times New Roman" w:hAnsi="Times New Roman" w:eastAsia="Times New Roman" w:ascii="Times New Roman"/>
          <w:sz w:val="16"/>
          <w:szCs w:val="16"/>
        </w:rPr>
        <w:jc w:val="left"/>
        <w:spacing w:lineRule="auto" w:line="284"/>
        <w:ind w:left="1186" w:right="999" w:firstLine="39"/>
      </w:pP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u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27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24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b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3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u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9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,</w:t>
      </w:r>
      <w:r>
        <w:rPr>
          <w:rFonts w:cs="Times New Roman" w:hAnsi="Times New Roman" w:eastAsia="Times New Roman" w:ascii="Times New Roman"/>
          <w:color w:val="404040"/>
          <w:spacing w:val="18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36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re</w:t>
      </w:r>
      <w:r>
        <w:rPr>
          <w:rFonts w:cs="Times New Roman" w:hAnsi="Times New Roman" w:eastAsia="Times New Roman" w:ascii="Times New Roman"/>
          <w:color w:val="404040"/>
          <w:spacing w:val="31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u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ff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18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u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p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p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9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f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32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6"/>
          <w:szCs w:val="16"/>
        </w:rPr>
        <w:t>m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g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6"/>
          <w:szCs w:val="16"/>
        </w:rPr>
        <w:t>m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21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u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 </w:t>
      </w:r>
      <w:r>
        <w:rPr>
          <w:rFonts w:cs="Times New Roman" w:hAnsi="Times New Roman" w:eastAsia="Times New Roman" w:ascii="Times New Roman"/>
          <w:color w:val="404040"/>
          <w:spacing w:val="22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Is</w:t>
      </w:r>
      <w:r>
        <w:rPr>
          <w:rFonts w:cs="Times New Roman" w:hAnsi="Times New Roman" w:eastAsia="Times New Roman" w:ascii="Times New Roman"/>
          <w:color w:val="404040"/>
          <w:spacing w:val="21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33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u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rr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33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7"/>
          <w:w w:val="102"/>
          <w:sz w:val="16"/>
          <w:szCs w:val="16"/>
        </w:rPr>
        <w:t>m</w:t>
      </w:r>
      <w:r>
        <w:rPr>
          <w:rFonts w:cs="Times New Roman" w:hAnsi="Times New Roman" w:eastAsia="Times New Roman" w:ascii="Times New Roman"/>
          <w:color w:val="404040"/>
          <w:spacing w:val="4"/>
          <w:w w:val="102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2"/>
          <w:w w:val="102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5"/>
          <w:w w:val="102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-5"/>
          <w:w w:val="102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2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0"/>
          <w:w w:val="102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p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b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21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u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38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Wil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38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11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p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p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3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y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m</w:t>
      </w:r>
      <w:r>
        <w:rPr>
          <w:rFonts w:cs="Times New Roman" w:hAnsi="Times New Roman" w:eastAsia="Times New Roman" w:ascii="Times New Roman"/>
          <w:color w:val="404040"/>
          <w:spacing w:val="12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u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y</w:t>
      </w:r>
      <w:r>
        <w:rPr>
          <w:rFonts w:cs="Times New Roman" w:hAnsi="Times New Roman" w:eastAsia="Times New Roman" w:ascii="Times New Roman"/>
          <w:color w:val="404040"/>
          <w:spacing w:val="1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2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4"/>
          <w:w w:val="102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2"/>
          <w:sz w:val="16"/>
          <w:szCs w:val="16"/>
        </w:rPr>
        <w:t>rm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6"/>
          <w:szCs w:val="16"/>
        </w:rPr>
      </w:r>
    </w:p>
    <w:p>
      <w:pPr>
        <w:rPr>
          <w:sz w:val="22"/>
          <w:szCs w:val="22"/>
        </w:rPr>
        <w:jc w:val="left"/>
        <w:spacing w:before="1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16"/>
          <w:szCs w:val="16"/>
        </w:rPr>
        <w:jc w:val="left"/>
        <w:spacing w:lineRule="auto" w:line="284"/>
        <w:ind w:left="1186" w:right="995"/>
        <w:sectPr>
          <w:pgMar w:header="736" w:footer="3635" w:top="1960" w:bottom="280" w:left="1580" w:right="1300"/>
          <w:pgSz w:w="11920" w:h="16840"/>
        </w:sectPr>
      </w:pP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6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W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b</w:t>
      </w:r>
      <w:r>
        <w:rPr>
          <w:rFonts w:cs="Times New Roman" w:hAnsi="Times New Roman" w:eastAsia="Times New Roman" w:ascii="Times New Roman"/>
          <w:color w:val="404040"/>
          <w:spacing w:val="26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b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25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9"/>
          <w:w w:val="100"/>
          <w:sz w:val="16"/>
          <w:szCs w:val="16"/>
        </w:rPr>
        <w:t>V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u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8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m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 </w:t>
      </w:r>
      <w:r>
        <w:rPr>
          <w:rFonts w:cs="Times New Roman" w:hAnsi="Times New Roman" w:eastAsia="Times New Roman" w:ascii="Times New Roman"/>
          <w:color w:val="404040"/>
          <w:spacing w:val="33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38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p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y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 </w:t>
      </w:r>
      <w:r>
        <w:rPr>
          <w:rFonts w:cs="Times New Roman" w:hAnsi="Times New Roman" w:eastAsia="Times New Roman" w:ascii="Times New Roman"/>
          <w:color w:val="404040"/>
          <w:spacing w:val="12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f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b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8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.</w:t>
      </w:r>
      <w:r>
        <w:rPr>
          <w:rFonts w:cs="Times New Roman" w:hAnsi="Times New Roman" w:eastAsia="Times New Roman" w:ascii="Times New Roman"/>
          <w:color w:val="404040"/>
          <w:spacing w:val="23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34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u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21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u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31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26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v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35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33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2"/>
          <w:sz w:val="16"/>
          <w:szCs w:val="16"/>
        </w:rPr>
        <w:t>b</w:t>
      </w:r>
      <w:r>
        <w:rPr>
          <w:rFonts w:cs="Times New Roman" w:hAnsi="Times New Roman" w:eastAsia="Times New Roman" w:ascii="Times New Roman"/>
          <w:color w:val="404040"/>
          <w:spacing w:val="4"/>
          <w:w w:val="102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2"/>
          <w:w w:val="102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-13"/>
          <w:w w:val="102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2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0"/>
          <w:w w:val="102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k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w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g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1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f</w:t>
      </w:r>
      <w:r>
        <w:rPr>
          <w:rFonts w:cs="Times New Roman" w:hAnsi="Times New Roman" w:eastAsia="Times New Roman" w:ascii="Times New Roman"/>
          <w:color w:val="404040"/>
          <w:spacing w:val="9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6"/>
          <w:szCs w:val="16"/>
        </w:rPr>
        <w:t>m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p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u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rs</w:t>
      </w:r>
      <w:r>
        <w:rPr>
          <w:rFonts w:cs="Times New Roman" w:hAnsi="Times New Roman" w:eastAsia="Times New Roman" w:ascii="Times New Roman"/>
          <w:color w:val="404040"/>
          <w:spacing w:val="-8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2"/>
          <w:sz w:val="16"/>
          <w:szCs w:val="16"/>
        </w:rPr>
        <w:t>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6"/>
          <w:szCs w:val="16"/>
        </w:rPr>
      </w:r>
    </w:p>
    <w:p>
      <w:pPr>
        <w:rPr>
          <w:sz w:val="14"/>
          <w:szCs w:val="14"/>
        </w:rPr>
        <w:jc w:val="left"/>
        <w:spacing w:before="9" w:lineRule="exact" w:line="140"/>
      </w:pPr>
      <w:r>
        <w:rPr>
          <w:sz w:val="14"/>
          <w:szCs w:val="14"/>
        </w:rPr>
      </w:r>
    </w:p>
    <w:p>
      <w:pPr>
        <w:rPr>
          <w:rFonts w:cs="Times New Roman" w:hAnsi="Times New Roman" w:eastAsia="Times New Roman" w:ascii="Times New Roman"/>
          <w:sz w:val="43"/>
          <w:szCs w:val="43"/>
        </w:rPr>
        <w:jc w:val="left"/>
        <w:ind w:left="1320"/>
      </w:pPr>
      <w:r>
        <w:rPr>
          <w:rFonts w:cs="Times New Roman" w:hAnsi="Times New Roman" w:eastAsia="Times New Roman" w:ascii="Times New Roman"/>
          <w:b/>
          <w:color w:val="404040"/>
          <w:spacing w:val="0"/>
          <w:w w:val="100"/>
          <w:sz w:val="43"/>
          <w:szCs w:val="43"/>
        </w:rPr>
        <w:t>e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0"/>
          <w:sz w:val="43"/>
          <w:szCs w:val="43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9"/>
          <w:w w:val="100"/>
          <w:sz w:val="43"/>
          <w:szCs w:val="43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0"/>
          <w:sz w:val="43"/>
          <w:szCs w:val="43"/>
        </w:rPr>
        <w:t>e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0"/>
          <w:sz w:val="43"/>
          <w:szCs w:val="43"/>
        </w:rPr>
        <w:t>    </w:t>
      </w:r>
      <w:r>
        <w:rPr>
          <w:rFonts w:cs="Times New Roman" w:hAnsi="Times New Roman" w:eastAsia="Times New Roman" w:ascii="Times New Roman"/>
          <w:b/>
          <w:color w:val="404040"/>
          <w:spacing w:val="34"/>
          <w:w w:val="100"/>
          <w:sz w:val="43"/>
          <w:szCs w:val="43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7"/>
          <w:w w:val="100"/>
          <w:sz w:val="43"/>
          <w:szCs w:val="43"/>
        </w:rPr>
        <w:t>m</w:t>
      </w:r>
      <w:r>
        <w:rPr>
          <w:rFonts w:cs="Times New Roman" w:hAnsi="Times New Roman" w:eastAsia="Times New Roman" w:ascii="Times New Roman"/>
          <w:b/>
          <w:color w:val="404040"/>
          <w:spacing w:val="2"/>
          <w:w w:val="100"/>
          <w:sz w:val="43"/>
          <w:szCs w:val="43"/>
        </w:rPr>
        <w:t>e</w:t>
      </w:r>
      <w:r>
        <w:rPr>
          <w:rFonts w:cs="Times New Roman" w:hAnsi="Times New Roman" w:eastAsia="Times New Roman" w:ascii="Times New Roman"/>
          <w:b/>
          <w:color w:val="404040"/>
          <w:spacing w:val="-14"/>
          <w:w w:val="100"/>
          <w:sz w:val="43"/>
          <w:szCs w:val="43"/>
        </w:rPr>
        <w:t>n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0"/>
          <w:sz w:val="43"/>
          <w:szCs w:val="43"/>
        </w:rPr>
        <w:t>t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0"/>
          <w:sz w:val="43"/>
          <w:szCs w:val="43"/>
        </w:rPr>
        <w:t>        </w:t>
      </w:r>
      <w:r>
        <w:rPr>
          <w:rFonts w:cs="Times New Roman" w:hAnsi="Times New Roman" w:eastAsia="Times New Roman" w:ascii="Times New Roman"/>
          <w:b/>
          <w:color w:val="404040"/>
          <w:spacing w:val="9"/>
          <w:w w:val="100"/>
          <w:sz w:val="43"/>
          <w:szCs w:val="43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1"/>
          <w:sz w:val="43"/>
          <w:szCs w:val="43"/>
        </w:rPr>
        <w:t>e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43"/>
          <w:szCs w:val="43"/>
        </w:rPr>
      </w:r>
    </w:p>
    <w:p>
      <w:pPr>
        <w:rPr>
          <w:sz w:val="14"/>
          <w:szCs w:val="14"/>
        </w:rPr>
        <w:jc w:val="left"/>
        <w:spacing w:before="10" w:lineRule="exact" w:line="140"/>
      </w:pPr>
      <w:r>
        <w:rPr>
          <w:sz w:val="14"/>
          <w:szCs w:val="14"/>
        </w:rPr>
      </w:r>
    </w:p>
    <w:p>
      <w:pPr>
        <w:rPr>
          <w:rFonts w:cs="Times New Roman" w:hAnsi="Times New Roman" w:eastAsia="Times New Roman" w:ascii="Times New Roman"/>
          <w:sz w:val="16"/>
          <w:szCs w:val="16"/>
        </w:rPr>
        <w:tabs>
          <w:tab w:pos="2540" w:val="left"/>
        </w:tabs>
        <w:jc w:val="left"/>
        <w:ind w:left="1006"/>
      </w:pPr>
      <w:r>
        <w:rPr>
          <w:rFonts w:cs="Times New Roman" w:hAnsi="Times New Roman" w:eastAsia="Times New Roman" w:ascii="Times New Roman"/>
          <w:b/>
          <w:color w:val="404040"/>
          <w:w w:val="102"/>
          <w:sz w:val="16"/>
          <w:szCs w:val="16"/>
        </w:rPr>
      </w:r>
      <w:r>
        <w:rPr>
          <w:rFonts w:cs="Times New Roman" w:hAnsi="Times New Roman" w:eastAsia="Times New Roman" w:ascii="Times New Roman"/>
          <w:b/>
          <w:color w:val="404040"/>
          <w:w w:val="102"/>
          <w:sz w:val="16"/>
          <w:szCs w:val="16"/>
          <w:u w:val="single" w:color="404040"/>
        </w:rPr>
        <w:t> </w:t>
      </w:r>
      <w:r>
        <w:rPr>
          <w:rFonts w:cs="Times New Roman" w:hAnsi="Times New Roman" w:eastAsia="Times New Roman" w:ascii="Times New Roman"/>
          <w:b/>
          <w:color w:val="404040"/>
          <w:w w:val="100"/>
          <w:sz w:val="16"/>
          <w:szCs w:val="16"/>
          <w:u w:val="single" w:color="404040"/>
        </w:rPr>
        <w:t>  </w:t>
      </w:r>
      <w:r>
        <w:rPr>
          <w:rFonts w:cs="Times New Roman" w:hAnsi="Times New Roman" w:eastAsia="Times New Roman" w:ascii="Times New Roman"/>
          <w:b/>
          <w:color w:val="404040"/>
          <w:spacing w:val="-12"/>
          <w:w w:val="100"/>
          <w:sz w:val="16"/>
          <w:szCs w:val="16"/>
          <w:u w:val="single" w:color="404040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-12"/>
          <w:w w:val="100"/>
          <w:sz w:val="16"/>
          <w:szCs w:val="16"/>
          <w:u w:val="single" w:color="404040"/>
        </w:rPr>
      </w:r>
      <w:r>
        <w:rPr>
          <w:rFonts w:cs="Times New Roman" w:hAnsi="Times New Roman" w:eastAsia="Times New Roman" w:ascii="Times New Roman"/>
          <w:b/>
          <w:color w:val="404040"/>
          <w:spacing w:val="-4"/>
          <w:w w:val="102"/>
          <w:sz w:val="16"/>
          <w:szCs w:val="16"/>
          <w:u w:val="single" w:color="404040"/>
        </w:rPr>
        <w:t>h</w:t>
      </w:r>
      <w:r>
        <w:rPr>
          <w:rFonts w:cs="Times New Roman" w:hAnsi="Times New Roman" w:eastAsia="Times New Roman" w:ascii="Times New Roman"/>
          <w:b/>
          <w:color w:val="404040"/>
          <w:spacing w:val="-4"/>
          <w:w w:val="102"/>
          <w:sz w:val="16"/>
          <w:szCs w:val="16"/>
          <w:u w:val="single" w:color="404040"/>
        </w:rPr>
      </w:r>
      <w:r>
        <w:rPr>
          <w:rFonts w:cs="Times New Roman" w:hAnsi="Times New Roman" w:eastAsia="Times New Roman" w:ascii="Times New Roman"/>
          <w:b/>
          <w:color w:val="404040"/>
          <w:spacing w:val="0"/>
          <w:w w:val="102"/>
          <w:sz w:val="16"/>
          <w:szCs w:val="16"/>
          <w:u w:val="single" w:color="404040"/>
        </w:rPr>
        <w:t>e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2"/>
          <w:sz w:val="16"/>
          <w:szCs w:val="16"/>
          <w:u w:val="single" w:color="404040"/>
        </w:rPr>
      </w:r>
      <w:r>
        <w:rPr>
          <w:rFonts w:cs="Times New Roman" w:hAnsi="Times New Roman" w:eastAsia="Times New Roman" w:ascii="Times New Roman"/>
          <w:b/>
          <w:color w:val="404040"/>
          <w:spacing w:val="0"/>
          <w:w w:val="102"/>
          <w:sz w:val="16"/>
          <w:szCs w:val="16"/>
          <w:u w:val="single" w:color="404040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0"/>
          <w:sz w:val="16"/>
          <w:szCs w:val="16"/>
          <w:u w:val="single" w:color="404040"/>
        </w:rPr>
        <w:t>   </w:t>
      </w:r>
      <w:r>
        <w:rPr>
          <w:rFonts w:cs="Times New Roman" w:hAnsi="Times New Roman" w:eastAsia="Times New Roman" w:ascii="Times New Roman"/>
          <w:b/>
          <w:color w:val="404040"/>
          <w:spacing w:val="-4"/>
          <w:w w:val="100"/>
          <w:sz w:val="16"/>
          <w:szCs w:val="16"/>
          <w:u w:val="single" w:color="404040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-4"/>
          <w:w w:val="100"/>
          <w:sz w:val="16"/>
          <w:szCs w:val="16"/>
          <w:u w:val="single" w:color="404040"/>
        </w:rPr>
      </w:r>
      <w:r>
        <w:rPr>
          <w:rFonts w:cs="Times New Roman" w:hAnsi="Times New Roman" w:eastAsia="Times New Roman" w:ascii="Times New Roman"/>
          <w:b/>
          <w:color w:val="404040"/>
          <w:spacing w:val="0"/>
          <w:w w:val="102"/>
          <w:sz w:val="16"/>
          <w:szCs w:val="16"/>
          <w:u w:val="single" w:color="404040"/>
        </w:rPr>
        <w:t>r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2"/>
          <w:sz w:val="16"/>
          <w:szCs w:val="16"/>
          <w:u w:val="single" w:color="404040"/>
        </w:rPr>
      </w:r>
      <w:r>
        <w:rPr>
          <w:rFonts w:cs="Times New Roman" w:hAnsi="Times New Roman" w:eastAsia="Times New Roman" w:ascii="Times New Roman"/>
          <w:b/>
          <w:color w:val="404040"/>
          <w:spacing w:val="0"/>
          <w:w w:val="102"/>
          <w:sz w:val="16"/>
          <w:szCs w:val="16"/>
          <w:u w:val="single" w:color="404040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0"/>
          <w:sz w:val="16"/>
          <w:szCs w:val="16"/>
          <w:u w:val="single" w:color="404040"/>
        </w:rPr>
        <w:t>  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0"/>
          <w:sz w:val="16"/>
          <w:szCs w:val="16"/>
          <w:u w:val="single" w:color="404040"/>
        </w:rPr>
      </w:r>
      <w:r>
        <w:rPr>
          <w:rFonts w:cs="Times New Roman" w:hAnsi="Times New Roman" w:eastAsia="Times New Roman" w:ascii="Times New Roman"/>
          <w:b/>
          <w:color w:val="404040"/>
          <w:spacing w:val="0"/>
          <w:w w:val="102"/>
          <w:sz w:val="16"/>
          <w:szCs w:val="16"/>
          <w:u w:val="single" w:color="404040"/>
        </w:rPr>
        <w:t>t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2"/>
          <w:sz w:val="16"/>
          <w:szCs w:val="16"/>
          <w:u w:val="single" w:color="404040"/>
        </w:rPr>
      </w:r>
      <w:r>
        <w:rPr>
          <w:rFonts w:cs="Times New Roman" w:hAnsi="Times New Roman" w:eastAsia="Times New Roman" w:ascii="Times New Roman"/>
          <w:b/>
          <w:color w:val="404040"/>
          <w:spacing w:val="0"/>
          <w:w w:val="102"/>
          <w:sz w:val="16"/>
          <w:szCs w:val="16"/>
          <w:u w:val="single" w:color="404040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0"/>
          <w:sz w:val="16"/>
          <w:szCs w:val="16"/>
          <w:u w:val="single" w:color="404040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7"/>
          <w:w w:val="100"/>
          <w:sz w:val="16"/>
          <w:szCs w:val="16"/>
          <w:u w:val="single" w:color="404040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7"/>
          <w:w w:val="100"/>
          <w:sz w:val="16"/>
          <w:szCs w:val="16"/>
          <w:u w:val="single" w:color="404040"/>
        </w:rPr>
      </w:r>
      <w:r>
        <w:rPr>
          <w:rFonts w:cs="Times New Roman" w:hAnsi="Times New Roman" w:eastAsia="Times New Roman" w:ascii="Times New Roman"/>
          <w:b/>
          <w:color w:val="404040"/>
          <w:spacing w:val="0"/>
          <w:w w:val="102"/>
          <w:sz w:val="16"/>
          <w:szCs w:val="16"/>
          <w:u w:val="single" w:color="404040"/>
        </w:rPr>
        <w:t>t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2"/>
          <w:sz w:val="16"/>
          <w:szCs w:val="16"/>
          <w:u w:val="single" w:color="404040"/>
        </w:rPr>
      </w:r>
      <w:r>
        <w:rPr>
          <w:rFonts w:cs="Times New Roman" w:hAnsi="Times New Roman" w:eastAsia="Times New Roman" w:ascii="Times New Roman"/>
          <w:b/>
          <w:color w:val="404040"/>
          <w:spacing w:val="0"/>
          <w:w w:val="102"/>
          <w:sz w:val="16"/>
          <w:szCs w:val="16"/>
          <w:u w:val="single" w:color="404040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0"/>
          <w:sz w:val="16"/>
          <w:szCs w:val="16"/>
          <w:u w:val="single" w:color="404040"/>
        </w:rPr>
        <w:t>   </w:t>
      </w:r>
      <w:r>
        <w:rPr>
          <w:rFonts w:cs="Times New Roman" w:hAnsi="Times New Roman" w:eastAsia="Times New Roman" w:ascii="Times New Roman"/>
          <w:b/>
          <w:color w:val="404040"/>
          <w:spacing w:val="4"/>
          <w:w w:val="100"/>
          <w:sz w:val="16"/>
          <w:szCs w:val="16"/>
          <w:u w:val="single" w:color="404040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4"/>
          <w:w w:val="100"/>
          <w:sz w:val="16"/>
          <w:szCs w:val="16"/>
          <w:u w:val="single" w:color="404040"/>
        </w:rPr>
      </w:r>
      <w:r>
        <w:rPr>
          <w:rFonts w:cs="Times New Roman" w:hAnsi="Times New Roman" w:eastAsia="Times New Roman" w:ascii="Times New Roman"/>
          <w:b/>
          <w:color w:val="404040"/>
          <w:spacing w:val="0"/>
          <w:w w:val="102"/>
          <w:sz w:val="16"/>
          <w:szCs w:val="16"/>
          <w:u w:val="single" w:color="404040"/>
        </w:rPr>
        <w:t>e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2"/>
          <w:sz w:val="16"/>
          <w:szCs w:val="16"/>
          <w:u w:val="single" w:color="404040"/>
        </w:rPr>
      </w:r>
      <w:r>
        <w:rPr>
          <w:rFonts w:cs="Times New Roman" w:hAnsi="Times New Roman" w:eastAsia="Times New Roman" w:ascii="Times New Roman"/>
          <w:b/>
          <w:color w:val="404040"/>
          <w:spacing w:val="0"/>
          <w:w w:val="102"/>
          <w:sz w:val="16"/>
          <w:szCs w:val="16"/>
          <w:u w:val="single" w:color="404040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0"/>
          <w:sz w:val="16"/>
          <w:szCs w:val="16"/>
          <w:u w:val="single" w:color="404040"/>
        </w:rPr>
        <w:t>         </w:t>
      </w:r>
      <w:r>
        <w:rPr>
          <w:rFonts w:cs="Times New Roman" w:hAnsi="Times New Roman" w:eastAsia="Times New Roman" w:ascii="Times New Roman"/>
          <w:b/>
          <w:color w:val="404040"/>
          <w:spacing w:val="-4"/>
          <w:w w:val="100"/>
          <w:sz w:val="16"/>
          <w:szCs w:val="16"/>
          <w:u w:val="single" w:color="404040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-4"/>
          <w:w w:val="100"/>
          <w:sz w:val="16"/>
          <w:szCs w:val="16"/>
          <w:u w:val="single" w:color="404040"/>
        </w:rPr>
      </w:r>
      <w:r>
        <w:rPr>
          <w:rFonts w:cs="Times New Roman" w:hAnsi="Times New Roman" w:eastAsia="Times New Roman" w:ascii="Times New Roman"/>
          <w:b/>
          <w:color w:val="404040"/>
          <w:spacing w:val="0"/>
          <w:w w:val="102"/>
          <w:sz w:val="16"/>
          <w:szCs w:val="16"/>
          <w:u w:val="single" w:color="404040"/>
        </w:rPr>
        <w:t>e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2"/>
          <w:sz w:val="16"/>
          <w:szCs w:val="16"/>
          <w:u w:val="single" w:color="404040"/>
        </w:rPr>
      </w:r>
      <w:r>
        <w:rPr>
          <w:rFonts w:cs="Times New Roman" w:hAnsi="Times New Roman" w:eastAsia="Times New Roman" w:ascii="Times New Roman"/>
          <w:b/>
          <w:color w:val="404040"/>
          <w:spacing w:val="0"/>
          <w:w w:val="102"/>
          <w:sz w:val="16"/>
          <w:szCs w:val="16"/>
          <w:u w:val="single" w:color="404040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0"/>
          <w:sz w:val="16"/>
          <w:szCs w:val="16"/>
          <w:u w:val="single" w:color="404040"/>
        </w:rPr>
        <w:tab/>
      </w:r>
      <w:r>
        <w:rPr>
          <w:rFonts w:cs="Times New Roman" w:hAnsi="Times New Roman" w:eastAsia="Times New Roman" w:ascii="Times New Roman"/>
          <w:b/>
          <w:color w:val="404040"/>
          <w:spacing w:val="0"/>
          <w:w w:val="100"/>
          <w:sz w:val="16"/>
          <w:szCs w:val="16"/>
          <w:u w:val="single" w:color="404040"/>
        </w:rPr>
      </w:r>
      <w:r>
        <w:rPr>
          <w:rFonts w:cs="Times New Roman" w:hAnsi="Times New Roman" w:eastAsia="Times New Roman" w:ascii="Times New Roman"/>
          <w:b/>
          <w:color w:val="404040"/>
          <w:spacing w:val="0"/>
          <w:w w:val="100"/>
          <w:sz w:val="16"/>
          <w:szCs w:val="16"/>
        </w:rPr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18"/>
          <w:szCs w:val="18"/>
        </w:rPr>
        <w:jc w:val="left"/>
        <w:spacing w:before="48"/>
        <w:ind w:left="1186"/>
      </w:pPr>
      <w:r>
        <w:rPr>
          <w:rFonts w:cs="Times New Roman" w:hAnsi="Times New Roman" w:eastAsia="Times New Roman" w:ascii="Times New Roman"/>
          <w:color w:val="273139"/>
          <w:spacing w:val="-15"/>
          <w:w w:val="100"/>
          <w:sz w:val="18"/>
          <w:szCs w:val="18"/>
        </w:rPr>
        <w:t>T</w:t>
      </w:r>
      <w:r>
        <w:rPr>
          <w:rFonts w:cs="Times New Roman" w:hAnsi="Times New Roman" w:eastAsia="Times New Roman" w:ascii="Times New Roman"/>
          <w:color w:val="273139"/>
          <w:spacing w:val="-5"/>
          <w:w w:val="100"/>
          <w:sz w:val="18"/>
          <w:szCs w:val="18"/>
        </w:rPr>
        <w:t>h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18"/>
          <w:szCs w:val="18"/>
        </w:rPr>
        <w:t>e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color w:val="273139"/>
          <w:spacing w:val="12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color w:val="273139"/>
          <w:spacing w:val="6"/>
          <w:w w:val="100"/>
          <w:sz w:val="18"/>
          <w:szCs w:val="18"/>
        </w:rPr>
        <w:t>P</w:t>
      </w:r>
      <w:r>
        <w:rPr>
          <w:rFonts w:cs="Times New Roman" w:hAnsi="Times New Roman" w:eastAsia="Times New Roman" w:ascii="Times New Roman"/>
          <w:color w:val="273139"/>
          <w:spacing w:val="4"/>
          <w:w w:val="100"/>
          <w:sz w:val="18"/>
          <w:szCs w:val="18"/>
        </w:rPr>
        <w:t>r</w:t>
      </w:r>
      <w:r>
        <w:rPr>
          <w:rFonts w:cs="Times New Roman" w:hAnsi="Times New Roman" w:eastAsia="Times New Roman" w:ascii="Times New Roman"/>
          <w:color w:val="273139"/>
          <w:spacing w:val="5"/>
          <w:w w:val="100"/>
          <w:sz w:val="18"/>
          <w:szCs w:val="18"/>
        </w:rPr>
        <w:t>o</w:t>
      </w:r>
      <w:r>
        <w:rPr>
          <w:rFonts w:cs="Times New Roman" w:hAnsi="Times New Roman" w:eastAsia="Times New Roman" w:ascii="Times New Roman"/>
          <w:color w:val="273139"/>
          <w:spacing w:val="3"/>
          <w:w w:val="100"/>
          <w:sz w:val="18"/>
          <w:szCs w:val="18"/>
        </w:rPr>
        <w:t>t</w:t>
      </w:r>
      <w:r>
        <w:rPr>
          <w:rFonts w:cs="Times New Roman" w:hAnsi="Times New Roman" w:eastAsia="Times New Roman" w:ascii="Times New Roman"/>
          <w:color w:val="273139"/>
          <w:spacing w:val="5"/>
          <w:w w:val="100"/>
          <w:sz w:val="18"/>
          <w:szCs w:val="18"/>
        </w:rPr>
        <w:t>o</w:t>
      </w:r>
      <w:r>
        <w:rPr>
          <w:rFonts w:cs="Times New Roman" w:hAnsi="Times New Roman" w:eastAsia="Times New Roman" w:ascii="Times New Roman"/>
          <w:color w:val="273139"/>
          <w:spacing w:val="3"/>
          <w:w w:val="100"/>
          <w:sz w:val="18"/>
          <w:szCs w:val="18"/>
        </w:rPr>
        <w:t>t</w:t>
      </w:r>
      <w:r>
        <w:rPr>
          <w:rFonts w:cs="Times New Roman" w:hAnsi="Times New Roman" w:eastAsia="Times New Roman" w:ascii="Times New Roman"/>
          <w:color w:val="273139"/>
          <w:spacing w:val="-5"/>
          <w:w w:val="100"/>
          <w:sz w:val="18"/>
          <w:szCs w:val="18"/>
        </w:rPr>
        <w:t>y</w:t>
      </w:r>
      <w:r>
        <w:rPr>
          <w:rFonts w:cs="Times New Roman" w:hAnsi="Times New Roman" w:eastAsia="Times New Roman" w:ascii="Times New Roman"/>
          <w:color w:val="273139"/>
          <w:spacing w:val="-5"/>
          <w:w w:val="100"/>
          <w:sz w:val="18"/>
          <w:szCs w:val="18"/>
        </w:rPr>
        <w:t>p</w:t>
      </w:r>
      <w:r>
        <w:rPr>
          <w:rFonts w:cs="Times New Roman" w:hAnsi="Times New Roman" w:eastAsia="Times New Roman" w:ascii="Times New Roman"/>
          <w:color w:val="273139"/>
          <w:spacing w:val="3"/>
          <w:w w:val="100"/>
          <w:sz w:val="18"/>
          <w:szCs w:val="18"/>
        </w:rPr>
        <w:t>i</w:t>
      </w:r>
      <w:r>
        <w:rPr>
          <w:rFonts w:cs="Times New Roman" w:hAnsi="Times New Roman" w:eastAsia="Times New Roman" w:ascii="Times New Roman"/>
          <w:color w:val="273139"/>
          <w:spacing w:val="-5"/>
          <w:w w:val="100"/>
          <w:sz w:val="18"/>
          <w:szCs w:val="18"/>
        </w:rPr>
        <w:t>n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18"/>
          <w:szCs w:val="18"/>
        </w:rPr>
        <w:t>g</w:t>
      </w:r>
      <w:r>
        <w:rPr>
          <w:rFonts w:cs="Times New Roman" w:hAnsi="Times New Roman" w:eastAsia="Times New Roman" w:ascii="Times New Roman"/>
          <w:color w:val="273139"/>
          <w:spacing w:val="30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18"/>
          <w:szCs w:val="18"/>
        </w:rPr>
        <w:t>M</w:t>
      </w:r>
      <w:r>
        <w:rPr>
          <w:rFonts w:cs="Times New Roman" w:hAnsi="Times New Roman" w:eastAsia="Times New Roman" w:ascii="Times New Roman"/>
          <w:color w:val="273139"/>
          <w:spacing w:val="5"/>
          <w:w w:val="100"/>
          <w:sz w:val="18"/>
          <w:szCs w:val="18"/>
        </w:rPr>
        <w:t>o</w:t>
      </w:r>
      <w:r>
        <w:rPr>
          <w:rFonts w:cs="Times New Roman" w:hAnsi="Times New Roman" w:eastAsia="Times New Roman" w:ascii="Times New Roman"/>
          <w:color w:val="273139"/>
          <w:spacing w:val="-5"/>
          <w:w w:val="100"/>
          <w:sz w:val="18"/>
          <w:szCs w:val="18"/>
        </w:rPr>
        <w:t>d</w:t>
      </w:r>
      <w:r>
        <w:rPr>
          <w:rFonts w:cs="Times New Roman" w:hAnsi="Times New Roman" w:eastAsia="Times New Roman" w:ascii="Times New Roman"/>
          <w:color w:val="273139"/>
          <w:spacing w:val="5"/>
          <w:w w:val="100"/>
          <w:sz w:val="18"/>
          <w:szCs w:val="18"/>
        </w:rPr>
        <w:t>e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18"/>
          <w:szCs w:val="18"/>
        </w:rPr>
        <w:t>l</w:t>
      </w:r>
      <w:r>
        <w:rPr>
          <w:rFonts w:cs="Times New Roman" w:hAnsi="Times New Roman" w:eastAsia="Times New Roman" w:ascii="Times New Roman"/>
          <w:color w:val="273139"/>
          <w:spacing w:val="38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color w:val="273139"/>
          <w:spacing w:val="3"/>
          <w:w w:val="100"/>
          <w:sz w:val="18"/>
          <w:szCs w:val="18"/>
        </w:rPr>
        <w:t>i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18"/>
          <w:szCs w:val="18"/>
        </w:rPr>
        <w:t>s</w:t>
      </w:r>
      <w:r>
        <w:rPr>
          <w:rFonts w:cs="Times New Roman" w:hAnsi="Times New Roman" w:eastAsia="Times New Roman" w:ascii="Times New Roman"/>
          <w:color w:val="273139"/>
          <w:spacing w:val="33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color w:val="273139"/>
          <w:spacing w:val="5"/>
          <w:w w:val="100"/>
          <w:sz w:val="18"/>
          <w:szCs w:val="18"/>
        </w:rPr>
        <w:t>o</w:t>
      </w:r>
      <w:r>
        <w:rPr>
          <w:rFonts w:cs="Times New Roman" w:hAnsi="Times New Roman" w:eastAsia="Times New Roman" w:ascii="Times New Roman"/>
          <w:color w:val="273139"/>
          <w:spacing w:val="-5"/>
          <w:w w:val="100"/>
          <w:sz w:val="18"/>
          <w:szCs w:val="18"/>
        </w:rPr>
        <w:t>n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18"/>
          <w:szCs w:val="18"/>
        </w:rPr>
        <w:t>e</w:t>
      </w:r>
      <w:r>
        <w:rPr>
          <w:rFonts w:cs="Times New Roman" w:hAnsi="Times New Roman" w:eastAsia="Times New Roman" w:ascii="Times New Roman"/>
          <w:color w:val="273139"/>
          <w:spacing w:val="38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color w:val="273139"/>
          <w:spacing w:val="5"/>
          <w:w w:val="100"/>
          <w:sz w:val="18"/>
          <w:szCs w:val="18"/>
        </w:rPr>
        <w:t>o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18"/>
          <w:szCs w:val="18"/>
        </w:rPr>
        <w:t>f</w:t>
      </w:r>
      <w:r>
        <w:rPr>
          <w:rFonts w:cs="Times New Roman" w:hAnsi="Times New Roman" w:eastAsia="Times New Roman" w:ascii="Times New Roman"/>
          <w:color w:val="273139"/>
          <w:spacing w:val="31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color w:val="273139"/>
          <w:spacing w:val="3"/>
          <w:w w:val="100"/>
          <w:sz w:val="18"/>
          <w:szCs w:val="18"/>
        </w:rPr>
        <w:t>t</w:t>
      </w:r>
      <w:r>
        <w:rPr>
          <w:rFonts w:cs="Times New Roman" w:hAnsi="Times New Roman" w:eastAsia="Times New Roman" w:ascii="Times New Roman"/>
          <w:color w:val="273139"/>
          <w:spacing w:val="-5"/>
          <w:w w:val="100"/>
          <w:sz w:val="18"/>
          <w:szCs w:val="18"/>
        </w:rPr>
        <w:t>h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18"/>
          <w:szCs w:val="18"/>
        </w:rPr>
        <w:t>e</w:t>
      </w:r>
      <w:r>
        <w:rPr>
          <w:rFonts w:cs="Times New Roman" w:hAnsi="Times New Roman" w:eastAsia="Times New Roman" w:ascii="Times New Roman"/>
          <w:color w:val="273139"/>
          <w:spacing w:val="41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color w:val="273139"/>
          <w:spacing w:val="-2"/>
          <w:w w:val="100"/>
          <w:sz w:val="18"/>
          <w:szCs w:val="18"/>
        </w:rPr>
        <w:t>m</w:t>
      </w:r>
      <w:r>
        <w:rPr>
          <w:rFonts w:cs="Times New Roman" w:hAnsi="Times New Roman" w:eastAsia="Times New Roman" w:ascii="Times New Roman"/>
          <w:color w:val="273139"/>
          <w:spacing w:val="5"/>
          <w:w w:val="100"/>
          <w:sz w:val="18"/>
          <w:szCs w:val="18"/>
        </w:rPr>
        <w:t>o</w:t>
      </w:r>
      <w:r>
        <w:rPr>
          <w:rFonts w:cs="Times New Roman" w:hAnsi="Times New Roman" w:eastAsia="Times New Roman" w:ascii="Times New Roman"/>
          <w:color w:val="273139"/>
          <w:spacing w:val="4"/>
          <w:w w:val="100"/>
          <w:sz w:val="18"/>
          <w:szCs w:val="18"/>
        </w:rPr>
        <w:t>s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18"/>
          <w:szCs w:val="18"/>
        </w:rPr>
        <w:t>t</w:t>
      </w:r>
      <w:r>
        <w:rPr>
          <w:rFonts w:cs="Times New Roman" w:hAnsi="Times New Roman" w:eastAsia="Times New Roman" w:ascii="Times New Roman"/>
          <w:color w:val="273139"/>
          <w:spacing w:val="29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color w:val="273139"/>
          <w:spacing w:val="-5"/>
          <w:w w:val="100"/>
          <w:sz w:val="18"/>
          <w:szCs w:val="18"/>
        </w:rPr>
        <w:t>p</w:t>
      </w:r>
      <w:r>
        <w:rPr>
          <w:rFonts w:cs="Times New Roman" w:hAnsi="Times New Roman" w:eastAsia="Times New Roman" w:ascii="Times New Roman"/>
          <w:color w:val="273139"/>
          <w:spacing w:val="5"/>
          <w:w w:val="100"/>
          <w:sz w:val="18"/>
          <w:szCs w:val="18"/>
        </w:rPr>
        <w:t>o</w:t>
      </w:r>
      <w:r>
        <w:rPr>
          <w:rFonts w:cs="Times New Roman" w:hAnsi="Times New Roman" w:eastAsia="Times New Roman" w:ascii="Times New Roman"/>
          <w:color w:val="273139"/>
          <w:spacing w:val="-5"/>
          <w:w w:val="100"/>
          <w:sz w:val="18"/>
          <w:szCs w:val="18"/>
        </w:rPr>
        <w:t>p</w:t>
      </w:r>
      <w:r>
        <w:rPr>
          <w:rFonts w:cs="Times New Roman" w:hAnsi="Times New Roman" w:eastAsia="Times New Roman" w:ascii="Times New Roman"/>
          <w:color w:val="273139"/>
          <w:spacing w:val="-5"/>
          <w:w w:val="100"/>
          <w:sz w:val="18"/>
          <w:szCs w:val="18"/>
        </w:rPr>
        <w:t>u</w:t>
      </w:r>
      <w:r>
        <w:rPr>
          <w:rFonts w:cs="Times New Roman" w:hAnsi="Times New Roman" w:eastAsia="Times New Roman" w:ascii="Times New Roman"/>
          <w:color w:val="273139"/>
          <w:spacing w:val="3"/>
          <w:w w:val="100"/>
          <w:sz w:val="18"/>
          <w:szCs w:val="18"/>
        </w:rPr>
        <w:t>l</w:t>
      </w:r>
      <w:r>
        <w:rPr>
          <w:rFonts w:cs="Times New Roman" w:hAnsi="Times New Roman" w:eastAsia="Times New Roman" w:ascii="Times New Roman"/>
          <w:color w:val="273139"/>
          <w:spacing w:val="-6"/>
          <w:w w:val="100"/>
          <w:sz w:val="18"/>
          <w:szCs w:val="18"/>
        </w:rPr>
        <w:t>a</w:t>
      </w:r>
      <w:r>
        <w:rPr>
          <w:rFonts w:cs="Times New Roman" w:hAnsi="Times New Roman" w:eastAsia="Times New Roman" w:ascii="Times New Roman"/>
          <w:color w:val="273139"/>
          <w:spacing w:val="4"/>
          <w:w w:val="100"/>
          <w:sz w:val="18"/>
          <w:szCs w:val="18"/>
        </w:rPr>
        <w:t>r</w:t>
      </w:r>
      <w:r>
        <w:rPr>
          <w:rFonts w:cs="Times New Roman" w:hAnsi="Times New Roman" w:eastAsia="Times New Roman" w:ascii="Times New Roman"/>
          <w:color w:val="273139"/>
          <w:spacing w:val="3"/>
          <w:w w:val="100"/>
          <w:sz w:val="18"/>
          <w:szCs w:val="18"/>
        </w:rPr>
        <w:t>l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18"/>
          <w:szCs w:val="18"/>
        </w:rPr>
        <w:t>y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color w:val="273139"/>
          <w:spacing w:val="5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color w:val="273139"/>
          <w:spacing w:val="-5"/>
          <w:w w:val="100"/>
          <w:sz w:val="18"/>
          <w:szCs w:val="18"/>
        </w:rPr>
        <w:t>u</w:t>
      </w:r>
      <w:r>
        <w:rPr>
          <w:rFonts w:cs="Times New Roman" w:hAnsi="Times New Roman" w:eastAsia="Times New Roman" w:ascii="Times New Roman"/>
          <w:color w:val="273139"/>
          <w:spacing w:val="4"/>
          <w:w w:val="100"/>
          <w:sz w:val="18"/>
          <w:szCs w:val="18"/>
        </w:rPr>
        <w:t>s</w:t>
      </w:r>
      <w:r>
        <w:rPr>
          <w:rFonts w:cs="Times New Roman" w:hAnsi="Times New Roman" w:eastAsia="Times New Roman" w:ascii="Times New Roman"/>
          <w:color w:val="273139"/>
          <w:spacing w:val="5"/>
          <w:w w:val="100"/>
          <w:sz w:val="18"/>
          <w:szCs w:val="18"/>
        </w:rPr>
        <w:t>e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18"/>
          <w:szCs w:val="18"/>
        </w:rPr>
        <w:t>d</w:t>
      </w:r>
      <w:r>
        <w:rPr>
          <w:rFonts w:cs="Times New Roman" w:hAnsi="Times New Roman" w:eastAsia="Times New Roman" w:ascii="Times New Roman"/>
          <w:color w:val="273139"/>
          <w:spacing w:val="36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color w:val="273139"/>
          <w:spacing w:val="-5"/>
          <w:w w:val="100"/>
          <w:sz w:val="18"/>
          <w:szCs w:val="18"/>
        </w:rPr>
        <w:t>S</w:t>
      </w:r>
      <w:r>
        <w:rPr>
          <w:rFonts w:cs="Times New Roman" w:hAnsi="Times New Roman" w:eastAsia="Times New Roman" w:ascii="Times New Roman"/>
          <w:color w:val="273139"/>
          <w:spacing w:val="5"/>
          <w:w w:val="100"/>
          <w:sz w:val="18"/>
          <w:szCs w:val="18"/>
        </w:rPr>
        <w:t>o</w:t>
      </w:r>
      <w:r>
        <w:rPr>
          <w:rFonts w:cs="Times New Roman" w:hAnsi="Times New Roman" w:eastAsia="Times New Roman" w:ascii="Times New Roman"/>
          <w:color w:val="273139"/>
          <w:spacing w:val="4"/>
          <w:w w:val="100"/>
          <w:sz w:val="18"/>
          <w:szCs w:val="18"/>
        </w:rPr>
        <w:t>f</w:t>
      </w:r>
      <w:r>
        <w:rPr>
          <w:rFonts w:cs="Times New Roman" w:hAnsi="Times New Roman" w:eastAsia="Times New Roman" w:ascii="Times New Roman"/>
          <w:color w:val="273139"/>
          <w:spacing w:val="3"/>
          <w:w w:val="100"/>
          <w:sz w:val="18"/>
          <w:szCs w:val="18"/>
        </w:rPr>
        <w:t>t</w:t>
      </w:r>
      <w:r>
        <w:rPr>
          <w:rFonts w:cs="Times New Roman" w:hAnsi="Times New Roman" w:eastAsia="Times New Roman" w:ascii="Times New Roman"/>
          <w:color w:val="273139"/>
          <w:spacing w:val="-14"/>
          <w:w w:val="100"/>
          <w:sz w:val="18"/>
          <w:szCs w:val="18"/>
        </w:rPr>
        <w:t>w</w:t>
      </w:r>
      <w:r>
        <w:rPr>
          <w:rFonts w:cs="Times New Roman" w:hAnsi="Times New Roman" w:eastAsia="Times New Roman" w:ascii="Times New Roman"/>
          <w:color w:val="273139"/>
          <w:spacing w:val="-6"/>
          <w:w w:val="100"/>
          <w:sz w:val="18"/>
          <w:szCs w:val="18"/>
        </w:rPr>
        <w:t>a</w:t>
      </w:r>
      <w:r>
        <w:rPr>
          <w:rFonts w:cs="Times New Roman" w:hAnsi="Times New Roman" w:eastAsia="Times New Roman" w:ascii="Times New Roman"/>
          <w:color w:val="273139"/>
          <w:spacing w:val="4"/>
          <w:w w:val="100"/>
          <w:sz w:val="18"/>
          <w:szCs w:val="18"/>
        </w:rPr>
        <w:t>r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18"/>
          <w:szCs w:val="18"/>
        </w:rPr>
        <w:t>e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color w:val="273139"/>
          <w:spacing w:val="7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color w:val="273139"/>
          <w:spacing w:val="-3"/>
          <w:w w:val="100"/>
          <w:sz w:val="18"/>
          <w:szCs w:val="18"/>
        </w:rPr>
        <w:t>D</w:t>
      </w:r>
      <w:r>
        <w:rPr>
          <w:rFonts w:cs="Times New Roman" w:hAnsi="Times New Roman" w:eastAsia="Times New Roman" w:ascii="Times New Roman"/>
          <w:color w:val="273139"/>
          <w:spacing w:val="5"/>
          <w:w w:val="100"/>
          <w:sz w:val="18"/>
          <w:szCs w:val="18"/>
        </w:rPr>
        <w:t>e</w:t>
      </w:r>
      <w:r>
        <w:rPr>
          <w:rFonts w:cs="Times New Roman" w:hAnsi="Times New Roman" w:eastAsia="Times New Roman" w:ascii="Times New Roman"/>
          <w:color w:val="273139"/>
          <w:spacing w:val="-16"/>
          <w:w w:val="100"/>
          <w:sz w:val="18"/>
          <w:szCs w:val="18"/>
        </w:rPr>
        <w:t>v</w:t>
      </w:r>
      <w:r>
        <w:rPr>
          <w:rFonts w:cs="Times New Roman" w:hAnsi="Times New Roman" w:eastAsia="Times New Roman" w:ascii="Times New Roman"/>
          <w:color w:val="273139"/>
          <w:spacing w:val="5"/>
          <w:w w:val="100"/>
          <w:sz w:val="18"/>
          <w:szCs w:val="18"/>
        </w:rPr>
        <w:t>e</w:t>
      </w:r>
      <w:r>
        <w:rPr>
          <w:rFonts w:cs="Times New Roman" w:hAnsi="Times New Roman" w:eastAsia="Times New Roman" w:ascii="Times New Roman"/>
          <w:color w:val="273139"/>
          <w:spacing w:val="3"/>
          <w:w w:val="100"/>
          <w:sz w:val="18"/>
          <w:szCs w:val="18"/>
        </w:rPr>
        <w:t>l</w:t>
      </w:r>
      <w:r>
        <w:rPr>
          <w:rFonts w:cs="Times New Roman" w:hAnsi="Times New Roman" w:eastAsia="Times New Roman" w:ascii="Times New Roman"/>
          <w:color w:val="273139"/>
          <w:spacing w:val="5"/>
          <w:w w:val="100"/>
          <w:sz w:val="18"/>
          <w:szCs w:val="18"/>
        </w:rPr>
        <w:t>o</w:t>
      </w:r>
      <w:r>
        <w:rPr>
          <w:rFonts w:cs="Times New Roman" w:hAnsi="Times New Roman" w:eastAsia="Times New Roman" w:ascii="Times New Roman"/>
          <w:color w:val="273139"/>
          <w:spacing w:val="-5"/>
          <w:w w:val="100"/>
          <w:sz w:val="18"/>
          <w:szCs w:val="18"/>
        </w:rPr>
        <w:t>p</w:t>
      </w:r>
      <w:r>
        <w:rPr>
          <w:rFonts w:cs="Times New Roman" w:hAnsi="Times New Roman" w:eastAsia="Times New Roman" w:ascii="Times New Roman"/>
          <w:color w:val="273139"/>
          <w:spacing w:val="-2"/>
          <w:w w:val="100"/>
          <w:sz w:val="18"/>
          <w:szCs w:val="18"/>
        </w:rPr>
        <w:t>m</w:t>
      </w:r>
      <w:r>
        <w:rPr>
          <w:rFonts w:cs="Times New Roman" w:hAnsi="Times New Roman" w:eastAsia="Times New Roman" w:ascii="Times New Roman"/>
          <w:color w:val="273139"/>
          <w:spacing w:val="5"/>
          <w:w w:val="100"/>
          <w:sz w:val="18"/>
          <w:szCs w:val="18"/>
        </w:rPr>
        <w:t>e</w:t>
      </w:r>
      <w:r>
        <w:rPr>
          <w:rFonts w:cs="Times New Roman" w:hAnsi="Times New Roman" w:eastAsia="Times New Roman" w:ascii="Times New Roman"/>
          <w:color w:val="273139"/>
          <w:spacing w:val="-5"/>
          <w:w w:val="100"/>
          <w:sz w:val="18"/>
          <w:szCs w:val="18"/>
        </w:rPr>
        <w:t>n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18"/>
          <w:szCs w:val="18"/>
        </w:rPr>
        <w:t>t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color w:val="273139"/>
          <w:spacing w:val="8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color w:val="273139"/>
          <w:spacing w:val="-4"/>
          <w:w w:val="103"/>
          <w:sz w:val="18"/>
          <w:szCs w:val="18"/>
        </w:rPr>
        <w:t>L</w:t>
      </w:r>
      <w:r>
        <w:rPr>
          <w:rFonts w:cs="Times New Roman" w:hAnsi="Times New Roman" w:eastAsia="Times New Roman" w:ascii="Times New Roman"/>
          <w:color w:val="273139"/>
          <w:spacing w:val="3"/>
          <w:w w:val="103"/>
          <w:sz w:val="18"/>
          <w:szCs w:val="18"/>
        </w:rPr>
        <w:t>i</w:t>
      </w:r>
      <w:r>
        <w:rPr>
          <w:rFonts w:cs="Times New Roman" w:hAnsi="Times New Roman" w:eastAsia="Times New Roman" w:ascii="Times New Roman"/>
          <w:color w:val="273139"/>
          <w:spacing w:val="4"/>
          <w:w w:val="103"/>
          <w:sz w:val="18"/>
          <w:szCs w:val="18"/>
        </w:rPr>
        <w:t>f</w:t>
      </w:r>
      <w:r>
        <w:rPr>
          <w:rFonts w:cs="Times New Roman" w:hAnsi="Times New Roman" w:eastAsia="Times New Roman" w:ascii="Times New Roman"/>
          <w:color w:val="273139"/>
          <w:spacing w:val="0"/>
          <w:w w:val="103"/>
          <w:sz w:val="18"/>
          <w:szCs w:val="18"/>
        </w:rPr>
        <w:t>e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8"/>
          <w:szCs w:val="18"/>
        </w:rPr>
      </w:r>
    </w:p>
    <w:p>
      <w:pPr>
        <w:rPr>
          <w:rFonts w:cs="Times New Roman" w:hAnsi="Times New Roman" w:eastAsia="Times New Roman" w:ascii="Times New Roman"/>
          <w:sz w:val="18"/>
          <w:szCs w:val="18"/>
        </w:rPr>
        <w:jc w:val="left"/>
        <w:spacing w:before="46"/>
        <w:ind w:left="1186"/>
      </w:pPr>
      <w:r>
        <w:rPr>
          <w:rFonts w:cs="Times New Roman" w:hAnsi="Times New Roman" w:eastAsia="Times New Roman" w:ascii="Times New Roman"/>
          <w:color w:val="273139"/>
          <w:spacing w:val="-4"/>
          <w:w w:val="100"/>
          <w:sz w:val="18"/>
          <w:szCs w:val="18"/>
        </w:rPr>
        <w:t>C</w:t>
      </w:r>
      <w:r>
        <w:rPr>
          <w:rFonts w:cs="Times New Roman" w:hAnsi="Times New Roman" w:eastAsia="Times New Roman" w:ascii="Times New Roman"/>
          <w:color w:val="273139"/>
          <w:spacing w:val="-5"/>
          <w:w w:val="100"/>
          <w:sz w:val="18"/>
          <w:szCs w:val="18"/>
        </w:rPr>
        <w:t>y</w:t>
      </w:r>
      <w:r>
        <w:rPr>
          <w:rFonts w:cs="Times New Roman" w:hAnsi="Times New Roman" w:eastAsia="Times New Roman" w:ascii="Times New Roman"/>
          <w:color w:val="273139"/>
          <w:spacing w:val="5"/>
          <w:w w:val="100"/>
          <w:sz w:val="18"/>
          <w:szCs w:val="18"/>
        </w:rPr>
        <w:t>c</w:t>
      </w:r>
      <w:r>
        <w:rPr>
          <w:rFonts w:cs="Times New Roman" w:hAnsi="Times New Roman" w:eastAsia="Times New Roman" w:ascii="Times New Roman"/>
          <w:color w:val="273139"/>
          <w:spacing w:val="3"/>
          <w:w w:val="100"/>
          <w:sz w:val="18"/>
          <w:szCs w:val="18"/>
        </w:rPr>
        <w:t>l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18"/>
          <w:szCs w:val="18"/>
        </w:rPr>
        <w:t>e</w:t>
      </w:r>
      <w:r>
        <w:rPr>
          <w:rFonts w:cs="Times New Roman" w:hAnsi="Times New Roman" w:eastAsia="Times New Roman" w:ascii="Times New Roman"/>
          <w:color w:val="273139"/>
          <w:spacing w:val="6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color w:val="273139"/>
          <w:spacing w:val="-1"/>
          <w:w w:val="100"/>
          <w:sz w:val="18"/>
          <w:szCs w:val="18"/>
        </w:rPr>
        <w:t>M</w:t>
      </w:r>
      <w:r>
        <w:rPr>
          <w:rFonts w:cs="Times New Roman" w:hAnsi="Times New Roman" w:eastAsia="Times New Roman" w:ascii="Times New Roman"/>
          <w:color w:val="273139"/>
          <w:spacing w:val="5"/>
          <w:w w:val="100"/>
          <w:sz w:val="18"/>
          <w:szCs w:val="18"/>
        </w:rPr>
        <w:t>o</w:t>
      </w:r>
      <w:r>
        <w:rPr>
          <w:rFonts w:cs="Times New Roman" w:hAnsi="Times New Roman" w:eastAsia="Times New Roman" w:ascii="Times New Roman"/>
          <w:color w:val="273139"/>
          <w:spacing w:val="-5"/>
          <w:w w:val="100"/>
          <w:sz w:val="18"/>
          <w:szCs w:val="18"/>
        </w:rPr>
        <w:t>d</w:t>
      </w:r>
      <w:r>
        <w:rPr>
          <w:rFonts w:cs="Times New Roman" w:hAnsi="Times New Roman" w:eastAsia="Times New Roman" w:ascii="Times New Roman"/>
          <w:color w:val="273139"/>
          <w:spacing w:val="5"/>
          <w:w w:val="100"/>
          <w:sz w:val="18"/>
          <w:szCs w:val="18"/>
        </w:rPr>
        <w:t>e</w:t>
      </w:r>
      <w:r>
        <w:rPr>
          <w:rFonts w:cs="Times New Roman" w:hAnsi="Times New Roman" w:eastAsia="Times New Roman" w:ascii="Times New Roman"/>
          <w:color w:val="273139"/>
          <w:spacing w:val="3"/>
          <w:w w:val="100"/>
          <w:sz w:val="18"/>
          <w:szCs w:val="18"/>
        </w:rPr>
        <w:t>l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18"/>
          <w:szCs w:val="18"/>
        </w:rPr>
        <w:t>s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color w:val="273139"/>
          <w:spacing w:val="20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color w:val="273139"/>
          <w:spacing w:val="-5"/>
          <w:w w:val="100"/>
          <w:sz w:val="18"/>
          <w:szCs w:val="18"/>
        </w:rPr>
        <w:t>S</w:t>
      </w:r>
      <w:r>
        <w:rPr>
          <w:rFonts w:cs="Times New Roman" w:hAnsi="Times New Roman" w:eastAsia="Times New Roman" w:ascii="Times New Roman"/>
          <w:color w:val="273139"/>
          <w:spacing w:val="-3"/>
          <w:w w:val="100"/>
          <w:sz w:val="18"/>
          <w:szCs w:val="18"/>
        </w:rPr>
        <w:t>D</w:t>
      </w:r>
      <w:r>
        <w:rPr>
          <w:rFonts w:cs="Times New Roman" w:hAnsi="Times New Roman" w:eastAsia="Times New Roman" w:ascii="Times New Roman"/>
          <w:color w:val="273139"/>
          <w:spacing w:val="-4"/>
          <w:w w:val="100"/>
          <w:sz w:val="18"/>
          <w:szCs w:val="18"/>
        </w:rPr>
        <w:t>L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18"/>
          <w:szCs w:val="18"/>
        </w:rPr>
        <w:t>C</w:t>
      </w:r>
      <w:r>
        <w:rPr>
          <w:rFonts w:cs="Times New Roman" w:hAnsi="Times New Roman" w:eastAsia="Times New Roman" w:ascii="Times New Roman"/>
          <w:color w:val="273139"/>
          <w:spacing w:val="13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color w:val="273139"/>
          <w:spacing w:val="-2"/>
          <w:w w:val="100"/>
          <w:sz w:val="18"/>
          <w:szCs w:val="18"/>
        </w:rPr>
        <w:t>m</w:t>
      </w:r>
      <w:r>
        <w:rPr>
          <w:rFonts w:cs="Times New Roman" w:hAnsi="Times New Roman" w:eastAsia="Times New Roman" w:ascii="Times New Roman"/>
          <w:color w:val="273139"/>
          <w:spacing w:val="5"/>
          <w:w w:val="100"/>
          <w:sz w:val="18"/>
          <w:szCs w:val="18"/>
        </w:rPr>
        <w:t>o</w:t>
      </w:r>
      <w:r>
        <w:rPr>
          <w:rFonts w:cs="Times New Roman" w:hAnsi="Times New Roman" w:eastAsia="Times New Roman" w:ascii="Times New Roman"/>
          <w:color w:val="273139"/>
          <w:spacing w:val="-5"/>
          <w:w w:val="100"/>
          <w:sz w:val="18"/>
          <w:szCs w:val="18"/>
        </w:rPr>
        <w:t>d</w:t>
      </w:r>
      <w:r>
        <w:rPr>
          <w:rFonts w:cs="Times New Roman" w:hAnsi="Times New Roman" w:eastAsia="Times New Roman" w:ascii="Times New Roman"/>
          <w:color w:val="273139"/>
          <w:spacing w:val="5"/>
          <w:w w:val="100"/>
          <w:sz w:val="18"/>
          <w:szCs w:val="18"/>
        </w:rPr>
        <w:t>e</w:t>
      </w:r>
      <w:r>
        <w:rPr>
          <w:rFonts w:cs="Times New Roman" w:hAnsi="Times New Roman" w:eastAsia="Times New Roman" w:ascii="Times New Roman"/>
          <w:color w:val="273139"/>
          <w:spacing w:val="3"/>
          <w:w w:val="100"/>
          <w:sz w:val="18"/>
          <w:szCs w:val="18"/>
        </w:rPr>
        <w:t>l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18"/>
          <w:szCs w:val="18"/>
        </w:rPr>
        <w:t>s</w:t>
      </w:r>
      <w:r>
        <w:rPr>
          <w:rFonts w:cs="Times New Roman" w:hAnsi="Times New Roman" w:eastAsia="Times New Roman" w:ascii="Times New Roman"/>
          <w:color w:val="273139"/>
          <w:spacing w:val="15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color w:val="273139"/>
          <w:spacing w:val="0"/>
          <w:w w:val="103"/>
          <w:sz w:val="18"/>
          <w:szCs w:val="18"/>
        </w:rPr>
        <w:t>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8"/>
          <w:szCs w:val="18"/>
        </w:rPr>
      </w:r>
    </w:p>
    <w:p>
      <w:pPr>
        <w:rPr>
          <w:rFonts w:cs="Times New Roman" w:hAnsi="Times New Roman" w:eastAsia="Times New Roman" w:ascii="Times New Roman"/>
          <w:sz w:val="18"/>
          <w:szCs w:val="18"/>
        </w:rPr>
        <w:jc w:val="left"/>
        <w:spacing w:before="54" w:lineRule="auto" w:line="290"/>
        <w:ind w:left="1186" w:right="1124"/>
      </w:pPr>
      <w:r>
        <w:rPr>
          <w:rFonts w:cs="Times New Roman" w:hAnsi="Times New Roman" w:eastAsia="Times New Roman" w:ascii="Times New Roman"/>
          <w:color w:val="273139"/>
          <w:spacing w:val="-15"/>
          <w:w w:val="100"/>
          <w:sz w:val="18"/>
          <w:szCs w:val="18"/>
        </w:rPr>
        <w:t>T</w:t>
      </w:r>
      <w:r>
        <w:rPr>
          <w:rFonts w:cs="Times New Roman" w:hAnsi="Times New Roman" w:eastAsia="Times New Roman" w:ascii="Times New Roman"/>
          <w:color w:val="273139"/>
          <w:spacing w:val="-5"/>
          <w:w w:val="100"/>
          <w:sz w:val="18"/>
          <w:szCs w:val="18"/>
        </w:rPr>
        <w:t>h</w:t>
      </w:r>
      <w:r>
        <w:rPr>
          <w:rFonts w:cs="Times New Roman" w:hAnsi="Times New Roman" w:eastAsia="Times New Roman" w:ascii="Times New Roman"/>
          <w:color w:val="273139"/>
          <w:spacing w:val="3"/>
          <w:w w:val="100"/>
          <w:sz w:val="18"/>
          <w:szCs w:val="18"/>
        </w:rPr>
        <w:t>i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18"/>
          <w:szCs w:val="18"/>
        </w:rPr>
        <w:t>s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color w:val="273139"/>
          <w:spacing w:val="23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color w:val="273139"/>
          <w:spacing w:val="-2"/>
          <w:w w:val="100"/>
          <w:sz w:val="18"/>
          <w:szCs w:val="18"/>
        </w:rPr>
        <w:t>m</w:t>
      </w:r>
      <w:r>
        <w:rPr>
          <w:rFonts w:cs="Times New Roman" w:hAnsi="Times New Roman" w:eastAsia="Times New Roman" w:ascii="Times New Roman"/>
          <w:color w:val="273139"/>
          <w:spacing w:val="5"/>
          <w:w w:val="100"/>
          <w:sz w:val="18"/>
          <w:szCs w:val="18"/>
        </w:rPr>
        <w:t>o</w:t>
      </w:r>
      <w:r>
        <w:rPr>
          <w:rFonts w:cs="Times New Roman" w:hAnsi="Times New Roman" w:eastAsia="Times New Roman" w:ascii="Times New Roman"/>
          <w:color w:val="273139"/>
          <w:spacing w:val="-5"/>
          <w:w w:val="100"/>
          <w:sz w:val="18"/>
          <w:szCs w:val="18"/>
        </w:rPr>
        <w:t>d</w:t>
      </w:r>
      <w:r>
        <w:rPr>
          <w:rFonts w:cs="Times New Roman" w:hAnsi="Times New Roman" w:eastAsia="Times New Roman" w:ascii="Times New Roman"/>
          <w:color w:val="273139"/>
          <w:spacing w:val="5"/>
          <w:w w:val="100"/>
          <w:sz w:val="18"/>
          <w:szCs w:val="18"/>
        </w:rPr>
        <w:t>e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18"/>
          <w:szCs w:val="18"/>
        </w:rPr>
        <w:t>l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color w:val="273139"/>
          <w:spacing w:val="3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color w:val="273139"/>
          <w:spacing w:val="3"/>
          <w:w w:val="100"/>
          <w:sz w:val="18"/>
          <w:szCs w:val="18"/>
        </w:rPr>
        <w:t>i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18"/>
          <w:szCs w:val="18"/>
        </w:rPr>
        <w:t>s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color w:val="273139"/>
          <w:spacing w:val="1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color w:val="273139"/>
          <w:spacing w:val="-5"/>
          <w:w w:val="100"/>
          <w:sz w:val="18"/>
          <w:szCs w:val="18"/>
        </w:rPr>
        <w:t>u</w:t>
      </w:r>
      <w:r>
        <w:rPr>
          <w:rFonts w:cs="Times New Roman" w:hAnsi="Times New Roman" w:eastAsia="Times New Roman" w:ascii="Times New Roman"/>
          <w:color w:val="273139"/>
          <w:spacing w:val="4"/>
          <w:w w:val="100"/>
          <w:sz w:val="18"/>
          <w:szCs w:val="18"/>
        </w:rPr>
        <w:t>s</w:t>
      </w:r>
      <w:r>
        <w:rPr>
          <w:rFonts w:cs="Times New Roman" w:hAnsi="Times New Roman" w:eastAsia="Times New Roman" w:ascii="Times New Roman"/>
          <w:color w:val="273139"/>
          <w:spacing w:val="5"/>
          <w:w w:val="100"/>
          <w:sz w:val="18"/>
          <w:szCs w:val="18"/>
        </w:rPr>
        <w:t>e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18"/>
          <w:szCs w:val="18"/>
        </w:rPr>
        <w:t>d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color w:val="273139"/>
          <w:spacing w:val="2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color w:val="273139"/>
          <w:spacing w:val="-14"/>
          <w:w w:val="100"/>
          <w:sz w:val="18"/>
          <w:szCs w:val="18"/>
        </w:rPr>
        <w:t>w</w:t>
      </w:r>
      <w:r>
        <w:rPr>
          <w:rFonts w:cs="Times New Roman" w:hAnsi="Times New Roman" w:eastAsia="Times New Roman" w:ascii="Times New Roman"/>
          <w:color w:val="273139"/>
          <w:spacing w:val="-5"/>
          <w:w w:val="100"/>
          <w:sz w:val="18"/>
          <w:szCs w:val="18"/>
        </w:rPr>
        <w:t>h</w:t>
      </w:r>
      <w:r>
        <w:rPr>
          <w:rFonts w:cs="Times New Roman" w:hAnsi="Times New Roman" w:eastAsia="Times New Roman" w:ascii="Times New Roman"/>
          <w:color w:val="273139"/>
          <w:spacing w:val="5"/>
          <w:w w:val="100"/>
          <w:sz w:val="18"/>
          <w:szCs w:val="18"/>
        </w:rPr>
        <w:t>e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18"/>
          <w:szCs w:val="18"/>
        </w:rPr>
        <w:t>n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color w:val="273139"/>
          <w:spacing w:val="21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color w:val="273139"/>
          <w:spacing w:val="3"/>
          <w:w w:val="100"/>
          <w:sz w:val="18"/>
          <w:szCs w:val="18"/>
        </w:rPr>
        <w:t>t</w:t>
      </w:r>
      <w:r>
        <w:rPr>
          <w:rFonts w:cs="Times New Roman" w:hAnsi="Times New Roman" w:eastAsia="Times New Roman" w:ascii="Times New Roman"/>
          <w:color w:val="273139"/>
          <w:spacing w:val="-5"/>
          <w:w w:val="100"/>
          <w:sz w:val="18"/>
          <w:szCs w:val="18"/>
        </w:rPr>
        <w:t>h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18"/>
          <w:szCs w:val="18"/>
        </w:rPr>
        <w:t>e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color w:val="273139"/>
          <w:spacing w:val="7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color w:val="273139"/>
          <w:spacing w:val="5"/>
          <w:w w:val="100"/>
          <w:sz w:val="18"/>
          <w:szCs w:val="18"/>
        </w:rPr>
        <w:t>c</w:t>
      </w:r>
      <w:r>
        <w:rPr>
          <w:rFonts w:cs="Times New Roman" w:hAnsi="Times New Roman" w:eastAsia="Times New Roman" w:ascii="Times New Roman"/>
          <w:color w:val="273139"/>
          <w:spacing w:val="-5"/>
          <w:w w:val="100"/>
          <w:sz w:val="18"/>
          <w:szCs w:val="18"/>
        </w:rPr>
        <w:t>u</w:t>
      </w:r>
      <w:r>
        <w:rPr>
          <w:rFonts w:cs="Times New Roman" w:hAnsi="Times New Roman" w:eastAsia="Times New Roman" w:ascii="Times New Roman"/>
          <w:color w:val="273139"/>
          <w:spacing w:val="4"/>
          <w:w w:val="100"/>
          <w:sz w:val="18"/>
          <w:szCs w:val="18"/>
        </w:rPr>
        <w:t>s</w:t>
      </w:r>
      <w:r>
        <w:rPr>
          <w:rFonts w:cs="Times New Roman" w:hAnsi="Times New Roman" w:eastAsia="Times New Roman" w:ascii="Times New Roman"/>
          <w:color w:val="273139"/>
          <w:spacing w:val="3"/>
          <w:w w:val="100"/>
          <w:sz w:val="18"/>
          <w:szCs w:val="18"/>
        </w:rPr>
        <w:t>t</w:t>
      </w:r>
      <w:r>
        <w:rPr>
          <w:rFonts w:cs="Times New Roman" w:hAnsi="Times New Roman" w:eastAsia="Times New Roman" w:ascii="Times New Roman"/>
          <w:color w:val="273139"/>
          <w:spacing w:val="5"/>
          <w:w w:val="100"/>
          <w:sz w:val="18"/>
          <w:szCs w:val="18"/>
        </w:rPr>
        <w:t>o</w:t>
      </w:r>
      <w:r>
        <w:rPr>
          <w:rFonts w:cs="Times New Roman" w:hAnsi="Times New Roman" w:eastAsia="Times New Roman" w:ascii="Times New Roman"/>
          <w:color w:val="273139"/>
          <w:spacing w:val="-2"/>
          <w:w w:val="100"/>
          <w:sz w:val="18"/>
          <w:szCs w:val="18"/>
        </w:rPr>
        <w:t>m</w:t>
      </w:r>
      <w:r>
        <w:rPr>
          <w:rFonts w:cs="Times New Roman" w:hAnsi="Times New Roman" w:eastAsia="Times New Roman" w:ascii="Times New Roman"/>
          <w:color w:val="273139"/>
          <w:spacing w:val="5"/>
          <w:w w:val="100"/>
          <w:sz w:val="18"/>
          <w:szCs w:val="18"/>
        </w:rPr>
        <w:t>e</w:t>
      </w:r>
      <w:r>
        <w:rPr>
          <w:rFonts w:cs="Times New Roman" w:hAnsi="Times New Roman" w:eastAsia="Times New Roman" w:ascii="Times New Roman"/>
          <w:color w:val="273139"/>
          <w:spacing w:val="4"/>
          <w:w w:val="100"/>
          <w:sz w:val="18"/>
          <w:szCs w:val="18"/>
        </w:rPr>
        <w:t>r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18"/>
          <w:szCs w:val="18"/>
        </w:rPr>
        <w:t>s</w:t>
      </w:r>
      <w:r>
        <w:rPr>
          <w:rFonts w:cs="Times New Roman" w:hAnsi="Times New Roman" w:eastAsia="Times New Roman" w:ascii="Times New Roman"/>
          <w:color w:val="273139"/>
          <w:spacing w:val="34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color w:val="273139"/>
          <w:spacing w:val="-5"/>
          <w:w w:val="100"/>
          <w:sz w:val="18"/>
          <w:szCs w:val="18"/>
        </w:rPr>
        <w:t>d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18"/>
          <w:szCs w:val="18"/>
        </w:rPr>
        <w:t>o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color w:val="273139"/>
          <w:spacing w:val="10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color w:val="273139"/>
          <w:spacing w:val="-5"/>
          <w:w w:val="100"/>
          <w:sz w:val="18"/>
          <w:szCs w:val="18"/>
        </w:rPr>
        <w:t>n</w:t>
      </w:r>
      <w:r>
        <w:rPr>
          <w:rFonts w:cs="Times New Roman" w:hAnsi="Times New Roman" w:eastAsia="Times New Roman" w:ascii="Times New Roman"/>
          <w:color w:val="273139"/>
          <w:spacing w:val="5"/>
          <w:w w:val="100"/>
          <w:sz w:val="18"/>
          <w:szCs w:val="18"/>
        </w:rPr>
        <w:t>o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18"/>
          <w:szCs w:val="18"/>
        </w:rPr>
        <w:t>t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color w:val="273139"/>
          <w:spacing w:val="5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color w:val="273139"/>
          <w:spacing w:val="-5"/>
          <w:w w:val="100"/>
          <w:sz w:val="18"/>
          <w:szCs w:val="18"/>
        </w:rPr>
        <w:t>k</w:t>
      </w:r>
      <w:r>
        <w:rPr>
          <w:rFonts w:cs="Times New Roman" w:hAnsi="Times New Roman" w:eastAsia="Times New Roman" w:ascii="Times New Roman"/>
          <w:color w:val="273139"/>
          <w:spacing w:val="-5"/>
          <w:w w:val="100"/>
          <w:sz w:val="18"/>
          <w:szCs w:val="18"/>
        </w:rPr>
        <w:t>n</w:t>
      </w:r>
      <w:r>
        <w:rPr>
          <w:rFonts w:cs="Times New Roman" w:hAnsi="Times New Roman" w:eastAsia="Times New Roman" w:ascii="Times New Roman"/>
          <w:color w:val="273139"/>
          <w:spacing w:val="5"/>
          <w:w w:val="100"/>
          <w:sz w:val="18"/>
          <w:szCs w:val="18"/>
        </w:rPr>
        <w:t>o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18"/>
          <w:szCs w:val="18"/>
        </w:rPr>
        <w:t>w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color w:val="273139"/>
          <w:spacing w:val="13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color w:val="273139"/>
          <w:spacing w:val="3"/>
          <w:w w:val="100"/>
          <w:sz w:val="18"/>
          <w:szCs w:val="18"/>
        </w:rPr>
        <w:t>t</w:t>
      </w:r>
      <w:r>
        <w:rPr>
          <w:rFonts w:cs="Times New Roman" w:hAnsi="Times New Roman" w:eastAsia="Times New Roman" w:ascii="Times New Roman"/>
          <w:color w:val="273139"/>
          <w:spacing w:val="-5"/>
          <w:w w:val="100"/>
          <w:sz w:val="18"/>
          <w:szCs w:val="18"/>
        </w:rPr>
        <w:t>h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18"/>
          <w:szCs w:val="18"/>
        </w:rPr>
        <w:t>e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color w:val="273139"/>
          <w:spacing w:val="7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color w:val="273139"/>
          <w:spacing w:val="5"/>
          <w:w w:val="100"/>
          <w:sz w:val="18"/>
          <w:szCs w:val="18"/>
        </w:rPr>
        <w:t>e</w:t>
      </w:r>
      <w:r>
        <w:rPr>
          <w:rFonts w:cs="Times New Roman" w:hAnsi="Times New Roman" w:eastAsia="Times New Roman" w:ascii="Times New Roman"/>
          <w:color w:val="273139"/>
          <w:spacing w:val="-5"/>
          <w:w w:val="100"/>
          <w:sz w:val="18"/>
          <w:szCs w:val="18"/>
        </w:rPr>
        <w:t>x</w:t>
      </w:r>
      <w:r>
        <w:rPr>
          <w:rFonts w:cs="Times New Roman" w:hAnsi="Times New Roman" w:eastAsia="Times New Roman" w:ascii="Times New Roman"/>
          <w:color w:val="273139"/>
          <w:spacing w:val="-6"/>
          <w:w w:val="100"/>
          <w:sz w:val="18"/>
          <w:szCs w:val="18"/>
        </w:rPr>
        <w:t>a</w:t>
      </w:r>
      <w:r>
        <w:rPr>
          <w:rFonts w:cs="Times New Roman" w:hAnsi="Times New Roman" w:eastAsia="Times New Roman" w:ascii="Times New Roman"/>
          <w:color w:val="273139"/>
          <w:spacing w:val="5"/>
          <w:w w:val="100"/>
          <w:sz w:val="18"/>
          <w:szCs w:val="18"/>
        </w:rPr>
        <w:t>c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18"/>
          <w:szCs w:val="18"/>
        </w:rPr>
        <w:t>t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color w:val="273139"/>
          <w:spacing w:val="5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color w:val="273139"/>
          <w:spacing w:val="-5"/>
          <w:w w:val="100"/>
          <w:sz w:val="18"/>
          <w:szCs w:val="18"/>
        </w:rPr>
        <w:t>p</w:t>
      </w:r>
      <w:r>
        <w:rPr>
          <w:rFonts w:cs="Times New Roman" w:hAnsi="Times New Roman" w:eastAsia="Times New Roman" w:ascii="Times New Roman"/>
          <w:color w:val="273139"/>
          <w:spacing w:val="4"/>
          <w:w w:val="100"/>
          <w:sz w:val="18"/>
          <w:szCs w:val="18"/>
        </w:rPr>
        <w:t>r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18"/>
          <w:szCs w:val="18"/>
        </w:rPr>
        <w:t>o</w:t>
      </w:r>
      <w:r>
        <w:rPr>
          <w:rFonts w:cs="Times New Roman" w:hAnsi="Times New Roman" w:eastAsia="Times New Roman" w:ascii="Times New Roman"/>
          <w:color w:val="273139"/>
          <w:spacing w:val="22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color w:val="273139"/>
          <w:spacing w:val="5"/>
          <w:w w:val="100"/>
          <w:sz w:val="18"/>
          <w:szCs w:val="18"/>
        </w:rPr>
        <w:t>e</w:t>
      </w:r>
      <w:r>
        <w:rPr>
          <w:rFonts w:cs="Times New Roman" w:hAnsi="Times New Roman" w:eastAsia="Times New Roman" w:ascii="Times New Roman"/>
          <w:color w:val="273139"/>
          <w:spacing w:val="5"/>
          <w:w w:val="100"/>
          <w:sz w:val="18"/>
          <w:szCs w:val="18"/>
        </w:rPr>
        <w:t>c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18"/>
          <w:szCs w:val="18"/>
        </w:rPr>
        <w:t>t</w:t>
      </w:r>
      <w:r>
        <w:rPr>
          <w:rFonts w:cs="Times New Roman" w:hAnsi="Times New Roman" w:eastAsia="Times New Roman" w:ascii="Times New Roman"/>
          <w:color w:val="273139"/>
          <w:spacing w:val="28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color w:val="273139"/>
          <w:spacing w:val="4"/>
          <w:w w:val="100"/>
          <w:sz w:val="18"/>
          <w:szCs w:val="18"/>
        </w:rPr>
        <w:t>r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18"/>
          <w:szCs w:val="18"/>
        </w:rPr>
        <w:t>e</w:t>
      </w:r>
      <w:r>
        <w:rPr>
          <w:rFonts w:cs="Times New Roman" w:hAnsi="Times New Roman" w:eastAsia="Times New Roman" w:ascii="Times New Roman"/>
          <w:color w:val="273139"/>
          <w:spacing w:val="0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color w:val="273139"/>
          <w:spacing w:val="6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color w:val="273139"/>
          <w:spacing w:val="-5"/>
          <w:w w:val="103"/>
          <w:sz w:val="18"/>
          <w:szCs w:val="18"/>
        </w:rPr>
        <w:t>u</w:t>
      </w:r>
      <w:r>
        <w:rPr>
          <w:rFonts w:cs="Times New Roman" w:hAnsi="Times New Roman" w:eastAsia="Times New Roman" w:ascii="Times New Roman"/>
          <w:color w:val="273139"/>
          <w:spacing w:val="3"/>
          <w:w w:val="103"/>
          <w:sz w:val="18"/>
          <w:szCs w:val="18"/>
        </w:rPr>
        <w:t>i</w:t>
      </w:r>
      <w:r>
        <w:rPr>
          <w:rFonts w:cs="Times New Roman" w:hAnsi="Times New Roman" w:eastAsia="Times New Roman" w:ascii="Times New Roman"/>
          <w:color w:val="273139"/>
          <w:spacing w:val="4"/>
          <w:w w:val="103"/>
          <w:sz w:val="18"/>
          <w:szCs w:val="18"/>
        </w:rPr>
        <w:t>r</w:t>
      </w:r>
      <w:r>
        <w:rPr>
          <w:rFonts w:cs="Times New Roman" w:hAnsi="Times New Roman" w:eastAsia="Times New Roman" w:ascii="Times New Roman"/>
          <w:color w:val="273139"/>
          <w:spacing w:val="5"/>
          <w:w w:val="103"/>
          <w:sz w:val="18"/>
          <w:szCs w:val="18"/>
        </w:rPr>
        <w:t>e</w:t>
      </w:r>
      <w:r>
        <w:rPr>
          <w:rFonts w:cs="Times New Roman" w:hAnsi="Times New Roman" w:eastAsia="Times New Roman" w:ascii="Times New Roman"/>
          <w:color w:val="273139"/>
          <w:spacing w:val="-2"/>
          <w:w w:val="103"/>
          <w:sz w:val="18"/>
          <w:szCs w:val="18"/>
        </w:rPr>
        <w:t>m</w:t>
      </w:r>
      <w:r>
        <w:rPr>
          <w:rFonts w:cs="Times New Roman" w:hAnsi="Times New Roman" w:eastAsia="Times New Roman" w:ascii="Times New Roman"/>
          <w:color w:val="273139"/>
          <w:spacing w:val="5"/>
          <w:w w:val="103"/>
          <w:sz w:val="18"/>
          <w:szCs w:val="18"/>
        </w:rPr>
        <w:t>e</w:t>
      </w:r>
      <w:r>
        <w:rPr>
          <w:rFonts w:cs="Times New Roman" w:hAnsi="Times New Roman" w:eastAsia="Times New Roman" w:ascii="Times New Roman"/>
          <w:color w:val="273139"/>
          <w:spacing w:val="-5"/>
          <w:w w:val="103"/>
          <w:sz w:val="18"/>
          <w:szCs w:val="18"/>
        </w:rPr>
        <w:t>n</w:t>
      </w:r>
      <w:r>
        <w:rPr>
          <w:rFonts w:cs="Times New Roman" w:hAnsi="Times New Roman" w:eastAsia="Times New Roman" w:ascii="Times New Roman"/>
          <w:color w:val="273139"/>
          <w:spacing w:val="3"/>
          <w:w w:val="103"/>
          <w:sz w:val="18"/>
          <w:szCs w:val="18"/>
        </w:rPr>
        <w:t>t</w:t>
      </w:r>
      <w:r>
        <w:rPr>
          <w:rFonts w:cs="Times New Roman" w:hAnsi="Times New Roman" w:eastAsia="Times New Roman" w:ascii="Times New Roman"/>
          <w:color w:val="273139"/>
          <w:spacing w:val="0"/>
          <w:w w:val="103"/>
          <w:sz w:val="18"/>
          <w:szCs w:val="18"/>
        </w:rPr>
        <w:t>s</w:t>
      </w:r>
      <w:r>
        <w:rPr>
          <w:rFonts w:cs="Times New Roman" w:hAnsi="Times New Roman" w:eastAsia="Times New Roman" w:ascii="Times New Roman"/>
          <w:color w:val="273139"/>
          <w:spacing w:val="0"/>
          <w:w w:val="103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color w:val="273139"/>
          <w:spacing w:val="-5"/>
          <w:w w:val="103"/>
          <w:sz w:val="18"/>
          <w:szCs w:val="18"/>
        </w:rPr>
        <w:t>b</w:t>
      </w:r>
      <w:r>
        <w:rPr>
          <w:rFonts w:cs="Times New Roman" w:hAnsi="Times New Roman" w:eastAsia="Times New Roman" w:ascii="Times New Roman"/>
          <w:color w:val="273139"/>
          <w:spacing w:val="5"/>
          <w:w w:val="103"/>
          <w:sz w:val="18"/>
          <w:szCs w:val="18"/>
        </w:rPr>
        <w:t>e</w:t>
      </w:r>
      <w:r>
        <w:rPr>
          <w:rFonts w:cs="Times New Roman" w:hAnsi="Times New Roman" w:eastAsia="Times New Roman" w:ascii="Times New Roman"/>
          <w:color w:val="273139"/>
          <w:spacing w:val="4"/>
          <w:w w:val="103"/>
          <w:sz w:val="18"/>
          <w:szCs w:val="18"/>
        </w:rPr>
        <w:t>f</w:t>
      </w:r>
      <w:r>
        <w:rPr>
          <w:rFonts w:cs="Times New Roman" w:hAnsi="Times New Roman" w:eastAsia="Times New Roman" w:ascii="Times New Roman"/>
          <w:color w:val="273139"/>
          <w:spacing w:val="5"/>
          <w:w w:val="103"/>
          <w:sz w:val="18"/>
          <w:szCs w:val="18"/>
        </w:rPr>
        <w:t>o</w:t>
      </w:r>
      <w:r>
        <w:rPr>
          <w:rFonts w:cs="Times New Roman" w:hAnsi="Times New Roman" w:eastAsia="Times New Roman" w:ascii="Times New Roman"/>
          <w:color w:val="273139"/>
          <w:spacing w:val="4"/>
          <w:w w:val="103"/>
          <w:sz w:val="18"/>
          <w:szCs w:val="18"/>
        </w:rPr>
        <w:t>r</w:t>
      </w:r>
      <w:r>
        <w:rPr>
          <w:rFonts w:cs="Times New Roman" w:hAnsi="Times New Roman" w:eastAsia="Times New Roman" w:ascii="Times New Roman"/>
          <w:color w:val="273139"/>
          <w:spacing w:val="5"/>
          <w:w w:val="103"/>
          <w:sz w:val="18"/>
          <w:szCs w:val="18"/>
        </w:rPr>
        <w:t>e</w:t>
      </w:r>
      <w:r>
        <w:rPr>
          <w:rFonts w:cs="Times New Roman" w:hAnsi="Times New Roman" w:eastAsia="Times New Roman" w:ascii="Times New Roman"/>
          <w:color w:val="273139"/>
          <w:spacing w:val="-5"/>
          <w:w w:val="103"/>
          <w:sz w:val="18"/>
          <w:szCs w:val="18"/>
        </w:rPr>
        <w:t>h</w:t>
      </w:r>
      <w:r>
        <w:rPr>
          <w:rFonts w:cs="Times New Roman" w:hAnsi="Times New Roman" w:eastAsia="Times New Roman" w:ascii="Times New Roman"/>
          <w:color w:val="273139"/>
          <w:spacing w:val="-6"/>
          <w:w w:val="103"/>
          <w:sz w:val="18"/>
          <w:szCs w:val="18"/>
        </w:rPr>
        <w:t>a</w:t>
      </w:r>
      <w:r>
        <w:rPr>
          <w:rFonts w:cs="Times New Roman" w:hAnsi="Times New Roman" w:eastAsia="Times New Roman" w:ascii="Times New Roman"/>
          <w:color w:val="273139"/>
          <w:spacing w:val="-5"/>
          <w:w w:val="103"/>
          <w:sz w:val="18"/>
          <w:szCs w:val="18"/>
        </w:rPr>
        <w:t>n</w:t>
      </w:r>
      <w:r>
        <w:rPr>
          <w:rFonts w:cs="Times New Roman" w:hAnsi="Times New Roman" w:eastAsia="Times New Roman" w:ascii="Times New Roman"/>
          <w:color w:val="273139"/>
          <w:spacing w:val="-18"/>
          <w:w w:val="103"/>
          <w:sz w:val="18"/>
          <w:szCs w:val="18"/>
        </w:rPr>
        <w:t>d</w:t>
      </w:r>
      <w:r>
        <w:rPr>
          <w:rFonts w:cs="Times New Roman" w:hAnsi="Times New Roman" w:eastAsia="Times New Roman" w:ascii="Times New Roman"/>
          <w:color w:val="273139"/>
          <w:spacing w:val="0"/>
          <w:w w:val="103"/>
          <w:sz w:val="18"/>
          <w:szCs w:val="18"/>
        </w:rPr>
        <w:t>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8"/>
          <w:szCs w:val="18"/>
        </w:rPr>
      </w:r>
    </w:p>
    <w:p>
      <w:pPr>
        <w:rPr>
          <w:rFonts w:cs="Times New Roman" w:hAnsi="Times New Roman" w:eastAsia="Times New Roman" w:ascii="Times New Roman"/>
          <w:sz w:val="18"/>
          <w:szCs w:val="18"/>
        </w:rPr>
        <w:jc w:val="left"/>
        <w:spacing w:before="12"/>
        <w:ind w:left="1186"/>
      </w:pPr>
      <w:r>
        <w:rPr>
          <w:rFonts w:cs="Times New Roman" w:hAnsi="Times New Roman" w:eastAsia="Times New Roman" w:ascii="Times New Roman"/>
          <w:color w:val="282829"/>
          <w:spacing w:val="-15"/>
          <w:w w:val="100"/>
          <w:sz w:val="18"/>
          <w:szCs w:val="18"/>
        </w:rPr>
        <w:t>T</w:t>
      </w:r>
      <w:r>
        <w:rPr>
          <w:rFonts w:cs="Times New Roman" w:hAnsi="Times New Roman" w:eastAsia="Times New Roman" w:ascii="Times New Roman"/>
          <w:color w:val="282829"/>
          <w:spacing w:val="-5"/>
          <w:w w:val="100"/>
          <w:sz w:val="18"/>
          <w:szCs w:val="18"/>
        </w:rPr>
        <w:t>h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18"/>
          <w:szCs w:val="18"/>
        </w:rPr>
        <w:t>e</w:t>
      </w:r>
      <w:r>
        <w:rPr>
          <w:rFonts w:cs="Times New Roman" w:hAnsi="Times New Roman" w:eastAsia="Times New Roman" w:ascii="Times New Roman"/>
          <w:color w:val="282829"/>
          <w:spacing w:val="33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color w:val="282829"/>
          <w:spacing w:val="4"/>
          <w:w w:val="100"/>
          <w:sz w:val="18"/>
          <w:szCs w:val="18"/>
        </w:rPr>
        <w:t>f</w:t>
      </w:r>
      <w:r>
        <w:rPr>
          <w:rFonts w:cs="Times New Roman" w:hAnsi="Times New Roman" w:eastAsia="Times New Roman" w:ascii="Times New Roman"/>
          <w:color w:val="282829"/>
          <w:spacing w:val="5"/>
          <w:w w:val="100"/>
          <w:sz w:val="18"/>
          <w:szCs w:val="18"/>
        </w:rPr>
        <w:t>o</w:t>
      </w:r>
      <w:r>
        <w:rPr>
          <w:rFonts w:cs="Times New Roman" w:hAnsi="Times New Roman" w:eastAsia="Times New Roman" w:ascii="Times New Roman"/>
          <w:color w:val="282829"/>
          <w:spacing w:val="3"/>
          <w:w w:val="100"/>
          <w:sz w:val="18"/>
          <w:szCs w:val="18"/>
        </w:rPr>
        <w:t>l</w:t>
      </w:r>
      <w:r>
        <w:rPr>
          <w:rFonts w:cs="Times New Roman" w:hAnsi="Times New Roman" w:eastAsia="Times New Roman" w:ascii="Times New Roman"/>
          <w:color w:val="282829"/>
          <w:spacing w:val="3"/>
          <w:w w:val="100"/>
          <w:sz w:val="18"/>
          <w:szCs w:val="18"/>
        </w:rPr>
        <w:t>l</w:t>
      </w:r>
      <w:r>
        <w:rPr>
          <w:rFonts w:cs="Times New Roman" w:hAnsi="Times New Roman" w:eastAsia="Times New Roman" w:ascii="Times New Roman"/>
          <w:color w:val="282829"/>
          <w:spacing w:val="5"/>
          <w:w w:val="100"/>
          <w:sz w:val="18"/>
          <w:szCs w:val="18"/>
        </w:rPr>
        <w:t>o</w:t>
      </w:r>
      <w:r>
        <w:rPr>
          <w:rFonts w:cs="Times New Roman" w:hAnsi="Times New Roman" w:eastAsia="Times New Roman" w:ascii="Times New Roman"/>
          <w:color w:val="282829"/>
          <w:spacing w:val="-14"/>
          <w:w w:val="100"/>
          <w:sz w:val="18"/>
          <w:szCs w:val="18"/>
        </w:rPr>
        <w:t>w</w:t>
      </w:r>
      <w:r>
        <w:rPr>
          <w:rFonts w:cs="Times New Roman" w:hAnsi="Times New Roman" w:eastAsia="Times New Roman" w:ascii="Times New Roman"/>
          <w:color w:val="282829"/>
          <w:spacing w:val="3"/>
          <w:w w:val="100"/>
          <w:sz w:val="18"/>
          <w:szCs w:val="18"/>
        </w:rPr>
        <w:t>i</w:t>
      </w:r>
      <w:r>
        <w:rPr>
          <w:rFonts w:cs="Times New Roman" w:hAnsi="Times New Roman" w:eastAsia="Times New Roman" w:ascii="Times New Roman"/>
          <w:color w:val="282829"/>
          <w:spacing w:val="-5"/>
          <w:w w:val="100"/>
          <w:sz w:val="18"/>
          <w:szCs w:val="18"/>
        </w:rPr>
        <w:t>n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18"/>
          <w:szCs w:val="18"/>
        </w:rPr>
        <w:t>g</w:t>
      </w:r>
      <w:r>
        <w:rPr>
          <w:rFonts w:cs="Times New Roman" w:hAnsi="Times New Roman" w:eastAsia="Times New Roman" w:ascii="Times New Roman"/>
          <w:color w:val="282829"/>
          <w:spacing w:val="15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color w:val="282829"/>
          <w:spacing w:val="-6"/>
          <w:w w:val="100"/>
          <w:sz w:val="18"/>
          <w:szCs w:val="18"/>
        </w:rPr>
        <w:t>a</w:t>
      </w:r>
      <w:r>
        <w:rPr>
          <w:rFonts w:cs="Times New Roman" w:hAnsi="Times New Roman" w:eastAsia="Times New Roman" w:ascii="Times New Roman"/>
          <w:color w:val="282829"/>
          <w:spacing w:val="4"/>
          <w:w w:val="100"/>
          <w:sz w:val="18"/>
          <w:szCs w:val="18"/>
        </w:rPr>
        <w:t>r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18"/>
          <w:szCs w:val="18"/>
        </w:rPr>
        <w:t>e</w:t>
      </w:r>
      <w:r>
        <w:rPr>
          <w:rFonts w:cs="Times New Roman" w:hAnsi="Times New Roman" w:eastAsia="Times New Roman" w:ascii="Times New Roman"/>
          <w:color w:val="282829"/>
          <w:spacing w:val="17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color w:val="282829"/>
          <w:spacing w:val="3"/>
          <w:w w:val="100"/>
          <w:sz w:val="18"/>
          <w:szCs w:val="18"/>
        </w:rPr>
        <w:t>t</w:t>
      </w:r>
      <w:r>
        <w:rPr>
          <w:rFonts w:cs="Times New Roman" w:hAnsi="Times New Roman" w:eastAsia="Times New Roman" w:ascii="Times New Roman"/>
          <w:color w:val="282829"/>
          <w:spacing w:val="-5"/>
          <w:w w:val="100"/>
          <w:sz w:val="18"/>
          <w:szCs w:val="18"/>
        </w:rPr>
        <w:t>h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18"/>
          <w:szCs w:val="18"/>
        </w:rPr>
        <w:t>e</w:t>
      </w:r>
      <w:r>
        <w:rPr>
          <w:rFonts w:cs="Times New Roman" w:hAnsi="Times New Roman" w:eastAsia="Times New Roman" w:ascii="Times New Roman"/>
          <w:color w:val="282829"/>
          <w:spacing w:val="15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color w:val="282829"/>
          <w:spacing w:val="-5"/>
          <w:w w:val="100"/>
          <w:sz w:val="18"/>
          <w:szCs w:val="18"/>
        </w:rPr>
        <w:t>p</w:t>
      </w:r>
      <w:r>
        <w:rPr>
          <w:rFonts w:cs="Times New Roman" w:hAnsi="Times New Roman" w:eastAsia="Times New Roman" w:ascii="Times New Roman"/>
          <w:color w:val="282829"/>
          <w:spacing w:val="4"/>
          <w:w w:val="100"/>
          <w:sz w:val="18"/>
          <w:szCs w:val="18"/>
        </w:rPr>
        <w:t>r</w:t>
      </w:r>
      <w:r>
        <w:rPr>
          <w:rFonts w:cs="Times New Roman" w:hAnsi="Times New Roman" w:eastAsia="Times New Roman" w:ascii="Times New Roman"/>
          <w:color w:val="282829"/>
          <w:spacing w:val="3"/>
          <w:w w:val="100"/>
          <w:sz w:val="18"/>
          <w:szCs w:val="18"/>
        </w:rPr>
        <w:t>i</w:t>
      </w:r>
      <w:r>
        <w:rPr>
          <w:rFonts w:cs="Times New Roman" w:hAnsi="Times New Roman" w:eastAsia="Times New Roman" w:ascii="Times New Roman"/>
          <w:color w:val="282829"/>
          <w:spacing w:val="-2"/>
          <w:w w:val="100"/>
          <w:sz w:val="18"/>
          <w:szCs w:val="18"/>
        </w:rPr>
        <w:t>m</w:t>
      </w:r>
      <w:r>
        <w:rPr>
          <w:rFonts w:cs="Times New Roman" w:hAnsi="Times New Roman" w:eastAsia="Times New Roman" w:ascii="Times New Roman"/>
          <w:color w:val="282829"/>
          <w:spacing w:val="-6"/>
          <w:w w:val="100"/>
          <w:sz w:val="18"/>
          <w:szCs w:val="18"/>
        </w:rPr>
        <w:t>a</w:t>
      </w:r>
      <w:r>
        <w:rPr>
          <w:rFonts w:cs="Times New Roman" w:hAnsi="Times New Roman" w:eastAsia="Times New Roman" w:ascii="Times New Roman"/>
          <w:color w:val="282829"/>
          <w:spacing w:val="4"/>
          <w:w w:val="100"/>
          <w:sz w:val="18"/>
          <w:szCs w:val="18"/>
        </w:rPr>
        <w:t>r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18"/>
          <w:szCs w:val="18"/>
        </w:rPr>
        <w:t>y</w:t>
      </w:r>
      <w:r>
        <w:rPr>
          <w:rFonts w:cs="Times New Roman" w:hAnsi="Times New Roman" w:eastAsia="Times New Roman" w:ascii="Times New Roman"/>
          <w:color w:val="282829"/>
          <w:spacing w:val="19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color w:val="282829"/>
          <w:spacing w:val="-5"/>
          <w:w w:val="100"/>
          <w:sz w:val="18"/>
          <w:szCs w:val="18"/>
        </w:rPr>
        <w:t>p</w:t>
      </w:r>
      <w:r>
        <w:rPr>
          <w:rFonts w:cs="Times New Roman" w:hAnsi="Times New Roman" w:eastAsia="Times New Roman" w:ascii="Times New Roman"/>
          <w:color w:val="282829"/>
          <w:spacing w:val="-5"/>
          <w:w w:val="100"/>
          <w:sz w:val="18"/>
          <w:szCs w:val="18"/>
        </w:rPr>
        <w:t>h</w:t>
      </w:r>
      <w:r>
        <w:rPr>
          <w:rFonts w:cs="Times New Roman" w:hAnsi="Times New Roman" w:eastAsia="Times New Roman" w:ascii="Times New Roman"/>
          <w:color w:val="282829"/>
          <w:spacing w:val="-6"/>
          <w:w w:val="100"/>
          <w:sz w:val="18"/>
          <w:szCs w:val="18"/>
        </w:rPr>
        <w:t>a</w:t>
      </w:r>
      <w:r>
        <w:rPr>
          <w:rFonts w:cs="Times New Roman" w:hAnsi="Times New Roman" w:eastAsia="Times New Roman" w:ascii="Times New Roman"/>
          <w:color w:val="282829"/>
          <w:spacing w:val="4"/>
          <w:w w:val="100"/>
          <w:sz w:val="18"/>
          <w:szCs w:val="18"/>
        </w:rPr>
        <w:t>s</w:t>
      </w:r>
      <w:r>
        <w:rPr>
          <w:rFonts w:cs="Times New Roman" w:hAnsi="Times New Roman" w:eastAsia="Times New Roman" w:ascii="Times New Roman"/>
          <w:color w:val="282829"/>
          <w:spacing w:val="5"/>
          <w:w w:val="100"/>
          <w:sz w:val="18"/>
          <w:szCs w:val="18"/>
        </w:rPr>
        <w:t>e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18"/>
          <w:szCs w:val="18"/>
        </w:rPr>
        <w:t>s</w:t>
      </w:r>
      <w:r>
        <w:rPr>
          <w:rFonts w:cs="Times New Roman" w:hAnsi="Times New Roman" w:eastAsia="Times New Roman" w:ascii="Times New Roman"/>
          <w:color w:val="282829"/>
          <w:spacing w:val="23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color w:val="282829"/>
          <w:spacing w:val="3"/>
          <w:w w:val="100"/>
          <w:sz w:val="18"/>
          <w:szCs w:val="18"/>
        </w:rPr>
        <w:t>i</w:t>
      </w:r>
      <w:r>
        <w:rPr>
          <w:rFonts w:cs="Times New Roman" w:hAnsi="Times New Roman" w:eastAsia="Times New Roman" w:ascii="Times New Roman"/>
          <w:color w:val="282829"/>
          <w:spacing w:val="-5"/>
          <w:w w:val="100"/>
          <w:sz w:val="18"/>
          <w:szCs w:val="18"/>
        </w:rPr>
        <w:t>n</w:t>
      </w:r>
      <w:r>
        <w:rPr>
          <w:rFonts w:cs="Times New Roman" w:hAnsi="Times New Roman" w:eastAsia="Times New Roman" w:ascii="Times New Roman"/>
          <w:color w:val="282829"/>
          <w:spacing w:val="-16"/>
          <w:w w:val="100"/>
          <w:sz w:val="18"/>
          <w:szCs w:val="18"/>
        </w:rPr>
        <w:t>v</w:t>
      </w:r>
      <w:r>
        <w:rPr>
          <w:rFonts w:cs="Times New Roman" w:hAnsi="Times New Roman" w:eastAsia="Times New Roman" w:ascii="Times New Roman"/>
          <w:color w:val="282829"/>
          <w:spacing w:val="5"/>
          <w:w w:val="100"/>
          <w:sz w:val="18"/>
          <w:szCs w:val="18"/>
        </w:rPr>
        <w:t>o</w:t>
      </w:r>
      <w:r>
        <w:rPr>
          <w:rFonts w:cs="Times New Roman" w:hAnsi="Times New Roman" w:eastAsia="Times New Roman" w:ascii="Times New Roman"/>
          <w:color w:val="282829"/>
          <w:spacing w:val="3"/>
          <w:w w:val="100"/>
          <w:sz w:val="18"/>
          <w:szCs w:val="18"/>
        </w:rPr>
        <w:t>l</w:t>
      </w:r>
      <w:r>
        <w:rPr>
          <w:rFonts w:cs="Times New Roman" w:hAnsi="Times New Roman" w:eastAsia="Times New Roman" w:ascii="Times New Roman"/>
          <w:color w:val="282829"/>
          <w:spacing w:val="-16"/>
          <w:w w:val="100"/>
          <w:sz w:val="18"/>
          <w:szCs w:val="18"/>
        </w:rPr>
        <w:t>v</w:t>
      </w:r>
      <w:r>
        <w:rPr>
          <w:rFonts w:cs="Times New Roman" w:hAnsi="Times New Roman" w:eastAsia="Times New Roman" w:ascii="Times New Roman"/>
          <w:color w:val="282829"/>
          <w:spacing w:val="5"/>
          <w:w w:val="100"/>
          <w:sz w:val="18"/>
          <w:szCs w:val="18"/>
        </w:rPr>
        <w:t>e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18"/>
          <w:szCs w:val="18"/>
        </w:rPr>
        <w:t>d</w:t>
      </w:r>
      <w:r>
        <w:rPr>
          <w:rFonts w:cs="Times New Roman" w:hAnsi="Times New Roman" w:eastAsia="Times New Roman" w:ascii="Times New Roman"/>
          <w:color w:val="282829"/>
          <w:spacing w:val="41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color w:val="282829"/>
          <w:spacing w:val="3"/>
          <w:w w:val="100"/>
          <w:sz w:val="18"/>
          <w:szCs w:val="18"/>
        </w:rPr>
        <w:t>i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18"/>
          <w:szCs w:val="18"/>
        </w:rPr>
        <w:t>n</w:t>
      </w:r>
      <w:r>
        <w:rPr>
          <w:rFonts w:cs="Times New Roman" w:hAnsi="Times New Roman" w:eastAsia="Times New Roman" w:ascii="Times New Roman"/>
          <w:color w:val="282829"/>
          <w:spacing w:val="8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color w:val="282829"/>
          <w:spacing w:val="3"/>
          <w:w w:val="100"/>
          <w:sz w:val="18"/>
          <w:szCs w:val="18"/>
        </w:rPr>
        <w:t>t</w:t>
      </w:r>
      <w:r>
        <w:rPr>
          <w:rFonts w:cs="Times New Roman" w:hAnsi="Times New Roman" w:eastAsia="Times New Roman" w:ascii="Times New Roman"/>
          <w:color w:val="282829"/>
          <w:spacing w:val="-5"/>
          <w:w w:val="100"/>
          <w:sz w:val="18"/>
          <w:szCs w:val="18"/>
        </w:rPr>
        <w:t>h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18"/>
          <w:szCs w:val="18"/>
        </w:rPr>
        <w:t>e</w:t>
      </w:r>
      <w:r>
        <w:rPr>
          <w:rFonts w:cs="Times New Roman" w:hAnsi="Times New Roman" w:eastAsia="Times New Roman" w:ascii="Times New Roman"/>
          <w:color w:val="282829"/>
          <w:spacing w:val="17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color w:val="282829"/>
          <w:spacing w:val="-5"/>
          <w:w w:val="100"/>
          <w:sz w:val="18"/>
          <w:szCs w:val="18"/>
        </w:rPr>
        <w:t>d</w:t>
      </w:r>
      <w:r>
        <w:rPr>
          <w:rFonts w:cs="Times New Roman" w:hAnsi="Times New Roman" w:eastAsia="Times New Roman" w:ascii="Times New Roman"/>
          <w:color w:val="282829"/>
          <w:spacing w:val="5"/>
          <w:w w:val="100"/>
          <w:sz w:val="18"/>
          <w:szCs w:val="18"/>
        </w:rPr>
        <w:t>e</w:t>
      </w:r>
      <w:r>
        <w:rPr>
          <w:rFonts w:cs="Times New Roman" w:hAnsi="Times New Roman" w:eastAsia="Times New Roman" w:ascii="Times New Roman"/>
          <w:color w:val="282829"/>
          <w:spacing w:val="-16"/>
          <w:w w:val="100"/>
          <w:sz w:val="18"/>
          <w:szCs w:val="18"/>
        </w:rPr>
        <w:t>v</w:t>
      </w:r>
      <w:r>
        <w:rPr>
          <w:rFonts w:cs="Times New Roman" w:hAnsi="Times New Roman" w:eastAsia="Times New Roman" w:ascii="Times New Roman"/>
          <w:color w:val="282829"/>
          <w:spacing w:val="5"/>
          <w:w w:val="100"/>
          <w:sz w:val="18"/>
          <w:szCs w:val="18"/>
        </w:rPr>
        <w:t>e</w:t>
      </w:r>
      <w:r>
        <w:rPr>
          <w:rFonts w:cs="Times New Roman" w:hAnsi="Times New Roman" w:eastAsia="Times New Roman" w:ascii="Times New Roman"/>
          <w:color w:val="282829"/>
          <w:spacing w:val="3"/>
          <w:w w:val="100"/>
          <w:sz w:val="18"/>
          <w:szCs w:val="18"/>
        </w:rPr>
        <w:t>l</w:t>
      </w:r>
      <w:r>
        <w:rPr>
          <w:rFonts w:cs="Times New Roman" w:hAnsi="Times New Roman" w:eastAsia="Times New Roman" w:ascii="Times New Roman"/>
          <w:color w:val="282829"/>
          <w:spacing w:val="5"/>
          <w:w w:val="100"/>
          <w:sz w:val="18"/>
          <w:szCs w:val="18"/>
        </w:rPr>
        <w:t>o</w:t>
      </w:r>
      <w:r>
        <w:rPr>
          <w:rFonts w:cs="Times New Roman" w:hAnsi="Times New Roman" w:eastAsia="Times New Roman" w:ascii="Times New Roman"/>
          <w:color w:val="282829"/>
          <w:spacing w:val="-5"/>
          <w:w w:val="100"/>
          <w:sz w:val="18"/>
          <w:szCs w:val="18"/>
        </w:rPr>
        <w:t>p</w:t>
      </w:r>
      <w:r>
        <w:rPr>
          <w:rFonts w:cs="Times New Roman" w:hAnsi="Times New Roman" w:eastAsia="Times New Roman" w:ascii="Times New Roman"/>
          <w:color w:val="282829"/>
          <w:spacing w:val="-2"/>
          <w:w w:val="100"/>
          <w:sz w:val="18"/>
          <w:szCs w:val="18"/>
        </w:rPr>
        <w:t>m</w:t>
      </w:r>
      <w:r>
        <w:rPr>
          <w:rFonts w:cs="Times New Roman" w:hAnsi="Times New Roman" w:eastAsia="Times New Roman" w:ascii="Times New Roman"/>
          <w:color w:val="282829"/>
          <w:spacing w:val="5"/>
          <w:w w:val="100"/>
          <w:sz w:val="18"/>
          <w:szCs w:val="18"/>
        </w:rPr>
        <w:t>e</w:t>
      </w:r>
      <w:r>
        <w:rPr>
          <w:rFonts w:cs="Times New Roman" w:hAnsi="Times New Roman" w:eastAsia="Times New Roman" w:ascii="Times New Roman"/>
          <w:color w:val="282829"/>
          <w:spacing w:val="-5"/>
          <w:w w:val="100"/>
          <w:sz w:val="18"/>
          <w:szCs w:val="18"/>
        </w:rPr>
        <w:t>n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18"/>
          <w:szCs w:val="18"/>
        </w:rPr>
        <w:t>t</w:t>
      </w:r>
      <w:r>
        <w:rPr>
          <w:rFonts w:cs="Times New Roman" w:hAnsi="Times New Roman" w:eastAsia="Times New Roman" w:ascii="Times New Roman"/>
          <w:color w:val="282829"/>
          <w:spacing w:val="32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color w:val="282829"/>
          <w:spacing w:val="5"/>
          <w:w w:val="100"/>
          <w:sz w:val="18"/>
          <w:szCs w:val="18"/>
        </w:rPr>
        <w:t>c</w:t>
      </w:r>
      <w:r>
        <w:rPr>
          <w:rFonts w:cs="Times New Roman" w:hAnsi="Times New Roman" w:eastAsia="Times New Roman" w:ascii="Times New Roman"/>
          <w:color w:val="282829"/>
          <w:spacing w:val="-5"/>
          <w:w w:val="100"/>
          <w:sz w:val="18"/>
          <w:szCs w:val="18"/>
        </w:rPr>
        <w:t>y</w:t>
      </w:r>
      <w:r>
        <w:rPr>
          <w:rFonts w:cs="Times New Roman" w:hAnsi="Times New Roman" w:eastAsia="Times New Roman" w:ascii="Times New Roman"/>
          <w:color w:val="282829"/>
          <w:spacing w:val="5"/>
          <w:w w:val="100"/>
          <w:sz w:val="18"/>
          <w:szCs w:val="18"/>
        </w:rPr>
        <w:t>c</w:t>
      </w:r>
      <w:r>
        <w:rPr>
          <w:rFonts w:cs="Times New Roman" w:hAnsi="Times New Roman" w:eastAsia="Times New Roman" w:ascii="Times New Roman"/>
          <w:color w:val="282829"/>
          <w:spacing w:val="3"/>
          <w:w w:val="100"/>
          <w:sz w:val="18"/>
          <w:szCs w:val="18"/>
        </w:rPr>
        <w:t>l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18"/>
          <w:szCs w:val="18"/>
        </w:rPr>
        <w:t>e</w:t>
      </w:r>
      <w:r>
        <w:rPr>
          <w:rFonts w:cs="Times New Roman" w:hAnsi="Times New Roman" w:eastAsia="Times New Roman" w:ascii="Times New Roman"/>
          <w:color w:val="282829"/>
          <w:spacing w:val="6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color w:val="282829"/>
          <w:spacing w:val="5"/>
          <w:w w:val="100"/>
          <w:sz w:val="18"/>
          <w:szCs w:val="18"/>
        </w:rPr>
        <w:t>o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18"/>
          <w:szCs w:val="18"/>
        </w:rPr>
        <w:t>f</w:t>
      </w:r>
      <w:r>
        <w:rPr>
          <w:rFonts w:cs="Times New Roman" w:hAnsi="Times New Roman" w:eastAsia="Times New Roman" w:ascii="Times New Roman"/>
          <w:color w:val="282829"/>
          <w:spacing w:val="9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color w:val="282829"/>
          <w:spacing w:val="-6"/>
          <w:w w:val="100"/>
          <w:sz w:val="18"/>
          <w:szCs w:val="18"/>
        </w:rPr>
        <w:t>an</w:t>
      </w:r>
      <w:r>
        <w:rPr>
          <w:rFonts w:cs="Times New Roman" w:hAnsi="Times New Roman" w:eastAsia="Times New Roman" w:ascii="Times New Roman"/>
          <w:color w:val="282829"/>
          <w:spacing w:val="0"/>
          <w:w w:val="100"/>
          <w:sz w:val="18"/>
          <w:szCs w:val="18"/>
        </w:rPr>
        <w:t>y</w:t>
      </w:r>
      <w:r>
        <w:rPr>
          <w:rFonts w:cs="Times New Roman" w:hAnsi="Times New Roman" w:eastAsia="Times New Roman" w:ascii="Times New Roman"/>
          <w:color w:val="282829"/>
          <w:spacing w:val="26"/>
          <w:w w:val="100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color w:val="282829"/>
          <w:spacing w:val="-5"/>
          <w:w w:val="103"/>
          <w:sz w:val="18"/>
          <w:szCs w:val="18"/>
        </w:rPr>
        <w:t>p</w:t>
      </w:r>
      <w:r>
        <w:rPr>
          <w:rFonts w:cs="Times New Roman" w:hAnsi="Times New Roman" w:eastAsia="Times New Roman" w:ascii="Times New Roman"/>
          <w:color w:val="282829"/>
          <w:spacing w:val="4"/>
          <w:w w:val="103"/>
          <w:sz w:val="18"/>
          <w:szCs w:val="18"/>
        </w:rPr>
        <w:t>r</w:t>
      </w:r>
      <w:r>
        <w:rPr>
          <w:rFonts w:cs="Times New Roman" w:hAnsi="Times New Roman" w:eastAsia="Times New Roman" w:ascii="Times New Roman"/>
          <w:color w:val="282829"/>
          <w:spacing w:val="5"/>
          <w:w w:val="103"/>
          <w:sz w:val="18"/>
          <w:szCs w:val="18"/>
        </w:rPr>
        <w:t>o</w:t>
      </w:r>
      <w:r>
        <w:rPr>
          <w:rFonts w:cs="Times New Roman" w:hAnsi="Times New Roman" w:eastAsia="Times New Roman" w:ascii="Times New Roman"/>
          <w:color w:val="282829"/>
          <w:spacing w:val="3"/>
          <w:w w:val="103"/>
          <w:sz w:val="18"/>
          <w:szCs w:val="18"/>
        </w:rPr>
        <w:t>t</w:t>
      </w:r>
      <w:r>
        <w:rPr>
          <w:rFonts w:cs="Times New Roman" w:hAnsi="Times New Roman" w:eastAsia="Times New Roman" w:ascii="Times New Roman"/>
          <w:color w:val="282829"/>
          <w:spacing w:val="5"/>
          <w:w w:val="103"/>
          <w:sz w:val="18"/>
          <w:szCs w:val="18"/>
        </w:rPr>
        <w:t>o</w:t>
      </w:r>
      <w:r>
        <w:rPr>
          <w:rFonts w:cs="Times New Roman" w:hAnsi="Times New Roman" w:eastAsia="Times New Roman" w:ascii="Times New Roman"/>
          <w:color w:val="282829"/>
          <w:spacing w:val="3"/>
          <w:w w:val="103"/>
          <w:sz w:val="18"/>
          <w:szCs w:val="18"/>
        </w:rPr>
        <w:t>t</w:t>
      </w:r>
      <w:r>
        <w:rPr>
          <w:rFonts w:cs="Times New Roman" w:hAnsi="Times New Roman" w:eastAsia="Times New Roman" w:ascii="Times New Roman"/>
          <w:color w:val="282829"/>
          <w:spacing w:val="-5"/>
          <w:w w:val="103"/>
          <w:sz w:val="18"/>
          <w:szCs w:val="18"/>
        </w:rPr>
        <w:t>y</w:t>
      </w:r>
      <w:r>
        <w:rPr>
          <w:rFonts w:cs="Times New Roman" w:hAnsi="Times New Roman" w:eastAsia="Times New Roman" w:ascii="Times New Roman"/>
          <w:color w:val="282829"/>
          <w:spacing w:val="-5"/>
          <w:w w:val="103"/>
          <w:sz w:val="18"/>
          <w:szCs w:val="18"/>
        </w:rPr>
        <w:t>p</w:t>
      </w:r>
      <w:r>
        <w:rPr>
          <w:rFonts w:cs="Times New Roman" w:hAnsi="Times New Roman" w:eastAsia="Times New Roman" w:ascii="Times New Roman"/>
          <w:color w:val="282829"/>
          <w:spacing w:val="0"/>
          <w:w w:val="103"/>
          <w:sz w:val="18"/>
          <w:szCs w:val="18"/>
        </w:rPr>
        <w:t>e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8"/>
          <w:szCs w:val="18"/>
        </w:rPr>
      </w:r>
    </w:p>
    <w:p>
      <w:pPr>
        <w:rPr>
          <w:rFonts w:cs="Times New Roman" w:hAnsi="Times New Roman" w:eastAsia="Times New Roman" w:ascii="Times New Roman"/>
          <w:sz w:val="18"/>
          <w:szCs w:val="18"/>
        </w:rPr>
        <w:jc w:val="left"/>
        <w:spacing w:before="56" w:lineRule="exact" w:line="200"/>
        <w:ind w:left="1186"/>
      </w:pPr>
      <w:r>
        <w:pict>
          <v:group style="position:absolute;margin-left:84.5162pt;margin-top:84.9372pt;width:440.803pt;height:21.9856pt;mso-position-horizontal-relative:page;mso-position-vertical-relative:paragraph;z-index:-4077" coordorigin="1690,1699" coordsize="8816,440">
            <v:shape style="position:absolute;left:1736;top:1766;width:8725;height:327" coordorigin="1736,1766" coordsize="8725,327" path="m10461,1766l1736,1766,1736,2093,10461,2093,10461,1766xe" filled="t" fillcolor="#BC572C" stroked="f">
              <v:path arrowok="t"/>
              <v:fill/>
            </v:shape>
            <v:shape style="position:absolute;left:1736;top:1722;width:8725;height:46" coordorigin="1736,1722" coordsize="8725,46" path="m1736,1767l10461,1767,10461,1722,1736,1722,1736,1767xe" filled="t" fillcolor="#E38312" stroked="f">
              <v:path arrowok="t"/>
              <v:fill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color w:val="282829"/>
          <w:spacing w:val="-2"/>
          <w:w w:val="103"/>
          <w:sz w:val="18"/>
          <w:szCs w:val="18"/>
        </w:rPr>
        <w:t>m</w:t>
      </w:r>
      <w:r>
        <w:rPr>
          <w:rFonts w:cs="Times New Roman" w:hAnsi="Times New Roman" w:eastAsia="Times New Roman" w:ascii="Times New Roman"/>
          <w:color w:val="282829"/>
          <w:spacing w:val="5"/>
          <w:w w:val="103"/>
          <w:sz w:val="18"/>
          <w:szCs w:val="18"/>
        </w:rPr>
        <w:t>o</w:t>
      </w:r>
      <w:r>
        <w:rPr>
          <w:rFonts w:cs="Times New Roman" w:hAnsi="Times New Roman" w:eastAsia="Times New Roman" w:ascii="Times New Roman"/>
          <w:color w:val="282829"/>
          <w:spacing w:val="-5"/>
          <w:w w:val="103"/>
          <w:sz w:val="18"/>
          <w:szCs w:val="18"/>
        </w:rPr>
        <w:t>d</w:t>
      </w:r>
      <w:r>
        <w:rPr>
          <w:rFonts w:cs="Times New Roman" w:hAnsi="Times New Roman" w:eastAsia="Times New Roman" w:ascii="Times New Roman"/>
          <w:color w:val="282829"/>
          <w:spacing w:val="5"/>
          <w:w w:val="103"/>
          <w:sz w:val="18"/>
          <w:szCs w:val="18"/>
        </w:rPr>
        <w:t>e</w:t>
      </w:r>
      <w:r>
        <w:rPr>
          <w:rFonts w:cs="Times New Roman" w:hAnsi="Times New Roman" w:eastAsia="Times New Roman" w:ascii="Times New Roman"/>
          <w:color w:val="282829"/>
          <w:spacing w:val="-12"/>
          <w:w w:val="103"/>
          <w:sz w:val="18"/>
          <w:szCs w:val="18"/>
        </w:rPr>
        <w:t>l</w:t>
      </w:r>
      <w:r>
        <w:rPr>
          <w:rFonts w:cs="Times New Roman" w:hAnsi="Times New Roman" w:eastAsia="Times New Roman" w:ascii="Times New Roman"/>
          <w:color w:val="282829"/>
          <w:spacing w:val="0"/>
          <w:w w:val="103"/>
          <w:sz w:val="18"/>
          <w:szCs w:val="18"/>
        </w:rPr>
        <w:t>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8"/>
          <w:szCs w:val="1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6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43"/>
          <w:szCs w:val="43"/>
        </w:rPr>
        <w:jc w:val="left"/>
        <w:spacing w:before="9"/>
        <w:ind w:left="1442"/>
        <w:sectPr>
          <w:pgMar w:header="736" w:footer="3635" w:top="1980" w:bottom="280" w:left="1580" w:right="1300"/>
          <w:pgSz w:w="11920" w:h="16840"/>
        </w:sectPr>
      </w:pPr>
      <w:r>
        <w:pict>
          <v:group style="position:absolute;margin-left:129.595pt;margin-top:27.8281pt;width:356.645pt;height:0pt;mso-position-horizontal-relative:page;mso-position-vertical-relative:paragraph;z-index:-4076" coordorigin="2592,557" coordsize="7133,0">
            <v:shape style="position:absolute;left:2592;top:557;width:7133;height:0" coordorigin="2592,557" coordsize="7133,0" path="m2592,557l9725,557e" filled="f" stroked="t" strokeweight="0.635681pt" strokecolor="#7E7E7E">
              <v:path arrowok="t"/>
            </v:shape>
            <w10:wrap type="none"/>
          </v:group>
        </w:pict>
      </w:r>
      <w:r>
        <w:pict>
          <v:group style="position:absolute;margin-left:179.492pt;margin-top:43.9017pt;width:206.134pt;height:116.602pt;mso-position-horizontal-relative:page;mso-position-vertical-relative:paragraph;z-index:-4075" coordorigin="3590,878" coordsize="4123,2332">
            <v:shape type="#_x0000_t75" style="position:absolute;left:3590;top:878;width:4123;height:2332">
              <v:imagedata o:title="" r:id="rId209"/>
            </v:shape>
            <v:shape type="#_x0000_t75" style="position:absolute;left:3644;top:911;width:3992;height:2234">
              <v:imagedata o:title="" r:id="rId210"/>
            </v:shape>
            <v:shape style="position:absolute;left:3628;top:905;width:4025;height:2256" coordorigin="3628,905" coordsize="4025,2256" path="m3628,3161l7653,3161,7653,905,3628,905,3628,3161xe" filled="f" stroked="t" strokeweight="1.36245pt" strokecolor="#000000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0"/>
          <w:sz w:val="43"/>
          <w:szCs w:val="43"/>
        </w:rPr>
        <w:t>a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0"/>
          <w:sz w:val="43"/>
          <w:szCs w:val="43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5"/>
          <w:w w:val="100"/>
          <w:sz w:val="43"/>
          <w:szCs w:val="43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2"/>
          <w:w w:val="100"/>
          <w:sz w:val="43"/>
          <w:szCs w:val="43"/>
        </w:rPr>
        <w:t>r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0"/>
          <w:sz w:val="43"/>
          <w:szCs w:val="43"/>
        </w:rPr>
        <w:t>am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0"/>
          <w:sz w:val="43"/>
          <w:szCs w:val="43"/>
        </w:rPr>
        <w:t>       </w:t>
      </w:r>
      <w:r>
        <w:rPr>
          <w:rFonts w:cs="Times New Roman" w:hAnsi="Times New Roman" w:eastAsia="Times New Roman" w:ascii="Times New Roman"/>
          <w:b/>
          <w:color w:val="404040"/>
          <w:spacing w:val="5"/>
          <w:w w:val="100"/>
          <w:sz w:val="43"/>
          <w:szCs w:val="43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0"/>
          <w:sz w:val="43"/>
          <w:szCs w:val="43"/>
        </w:rPr>
        <w:t>r</w:t>
      </w:r>
      <w:r>
        <w:rPr>
          <w:rFonts w:cs="Times New Roman" w:hAnsi="Times New Roman" w:eastAsia="Times New Roman" w:ascii="Times New Roman"/>
          <w:b/>
          <w:color w:val="404040"/>
          <w:spacing w:val="93"/>
          <w:w w:val="100"/>
          <w:sz w:val="43"/>
          <w:szCs w:val="43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0"/>
          <w:sz w:val="43"/>
          <w:szCs w:val="43"/>
        </w:rPr>
        <w:t>t</w:t>
      </w:r>
      <w:r>
        <w:rPr>
          <w:rFonts w:cs="Times New Roman" w:hAnsi="Times New Roman" w:eastAsia="Times New Roman" w:ascii="Times New Roman"/>
          <w:b/>
          <w:color w:val="404040"/>
          <w:spacing w:val="98"/>
          <w:w w:val="100"/>
          <w:sz w:val="43"/>
          <w:szCs w:val="43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0"/>
          <w:sz w:val="43"/>
          <w:szCs w:val="43"/>
        </w:rPr>
        <w:t>t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0"/>
          <w:sz w:val="43"/>
          <w:szCs w:val="43"/>
        </w:rPr>
        <w:t>   </w:t>
      </w:r>
      <w:r>
        <w:rPr>
          <w:rFonts w:cs="Times New Roman" w:hAnsi="Times New Roman" w:eastAsia="Times New Roman" w:ascii="Times New Roman"/>
          <w:b/>
          <w:color w:val="404040"/>
          <w:spacing w:val="15"/>
          <w:w w:val="100"/>
          <w:sz w:val="43"/>
          <w:szCs w:val="43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0"/>
          <w:sz w:val="43"/>
          <w:szCs w:val="43"/>
        </w:rPr>
        <w:t>e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0"/>
          <w:sz w:val="43"/>
          <w:szCs w:val="43"/>
        </w:rPr>
        <w:t>        </w:t>
      </w:r>
      <w:r>
        <w:rPr>
          <w:rFonts w:cs="Times New Roman" w:hAnsi="Times New Roman" w:eastAsia="Times New Roman" w:ascii="Times New Roman"/>
          <w:b/>
          <w:color w:val="404040"/>
          <w:spacing w:val="7"/>
          <w:w w:val="100"/>
          <w:sz w:val="43"/>
          <w:szCs w:val="43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1"/>
          <w:sz w:val="43"/>
          <w:szCs w:val="43"/>
        </w:rPr>
        <w:t>e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43"/>
          <w:szCs w:val="43"/>
        </w:rPr>
      </w:r>
    </w:p>
    <w:p>
      <w:pPr>
        <w:rPr>
          <w:sz w:val="14"/>
          <w:szCs w:val="14"/>
        </w:rPr>
        <w:jc w:val="left"/>
        <w:spacing w:before="9" w:lineRule="exact" w:line="140"/>
      </w:pPr>
      <w:r>
        <w:rPr>
          <w:sz w:val="14"/>
          <w:szCs w:val="14"/>
        </w:rPr>
      </w:r>
    </w:p>
    <w:p>
      <w:pPr>
        <w:rPr>
          <w:rFonts w:cs="Times New Roman" w:hAnsi="Times New Roman" w:eastAsia="Times New Roman" w:ascii="Times New Roman"/>
          <w:sz w:val="43"/>
          <w:szCs w:val="43"/>
        </w:rPr>
        <w:jc w:val="left"/>
        <w:ind w:left="1442"/>
      </w:pPr>
      <w:r>
        <w:rPr>
          <w:rFonts w:cs="Times New Roman" w:hAnsi="Times New Roman" w:eastAsia="Times New Roman" w:ascii="Times New Roman"/>
          <w:b/>
          <w:color w:val="404040"/>
          <w:spacing w:val="0"/>
          <w:w w:val="100"/>
          <w:sz w:val="43"/>
          <w:szCs w:val="43"/>
        </w:rPr>
        <w:t>h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0"/>
          <w:sz w:val="43"/>
          <w:szCs w:val="43"/>
        </w:rPr>
        <w:t>     </w:t>
      </w:r>
      <w:r>
        <w:rPr>
          <w:rFonts w:cs="Times New Roman" w:hAnsi="Times New Roman" w:eastAsia="Times New Roman" w:ascii="Times New Roman"/>
          <w:b/>
          <w:color w:val="404040"/>
          <w:spacing w:val="64"/>
          <w:w w:val="100"/>
          <w:sz w:val="43"/>
          <w:szCs w:val="43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0"/>
          <w:sz w:val="43"/>
          <w:szCs w:val="43"/>
        </w:rPr>
        <w:t>e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0"/>
          <w:sz w:val="43"/>
          <w:szCs w:val="43"/>
        </w:rPr>
        <w:t>  </w:t>
      </w:r>
      <w:r>
        <w:rPr>
          <w:rFonts w:cs="Times New Roman" w:hAnsi="Times New Roman" w:eastAsia="Times New Roman" w:ascii="Times New Roman"/>
          <w:b/>
          <w:color w:val="404040"/>
          <w:spacing w:val="105"/>
          <w:w w:val="100"/>
          <w:sz w:val="43"/>
          <w:szCs w:val="43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0"/>
          <w:sz w:val="43"/>
          <w:szCs w:val="43"/>
        </w:rPr>
        <w:t>h</w:t>
      </w:r>
      <w:r>
        <w:rPr>
          <w:rFonts w:cs="Times New Roman" w:hAnsi="Times New Roman" w:eastAsia="Times New Roman" w:ascii="Times New Roman"/>
          <w:b/>
          <w:color w:val="404040"/>
          <w:spacing w:val="90"/>
          <w:w w:val="100"/>
          <w:sz w:val="43"/>
          <w:szCs w:val="43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4"/>
          <w:w w:val="100"/>
          <w:sz w:val="43"/>
          <w:szCs w:val="43"/>
        </w:rPr>
        <w:t>s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0"/>
          <w:sz w:val="43"/>
          <w:szCs w:val="43"/>
        </w:rPr>
        <w:t>e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0"/>
          <w:sz w:val="43"/>
          <w:szCs w:val="43"/>
        </w:rPr>
        <w:t>  </w:t>
      </w:r>
      <w:r>
        <w:rPr>
          <w:rFonts w:cs="Times New Roman" w:hAnsi="Times New Roman" w:eastAsia="Times New Roman" w:ascii="Times New Roman"/>
          <w:b/>
          <w:color w:val="404040"/>
          <w:spacing w:val="64"/>
          <w:w w:val="100"/>
          <w:sz w:val="43"/>
          <w:szCs w:val="43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0"/>
          <w:sz w:val="43"/>
          <w:szCs w:val="43"/>
        </w:rPr>
        <w:t>r</w:t>
      </w:r>
      <w:r>
        <w:rPr>
          <w:rFonts w:cs="Times New Roman" w:hAnsi="Times New Roman" w:eastAsia="Times New Roman" w:ascii="Times New Roman"/>
          <w:b/>
          <w:color w:val="404040"/>
          <w:spacing w:val="93"/>
          <w:w w:val="100"/>
          <w:sz w:val="43"/>
          <w:szCs w:val="43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0"/>
          <w:sz w:val="43"/>
          <w:szCs w:val="43"/>
        </w:rPr>
        <w:t>t</w:t>
      </w:r>
      <w:r>
        <w:rPr>
          <w:rFonts w:cs="Times New Roman" w:hAnsi="Times New Roman" w:eastAsia="Times New Roman" w:ascii="Times New Roman"/>
          <w:b/>
          <w:color w:val="404040"/>
          <w:spacing w:val="98"/>
          <w:w w:val="100"/>
          <w:sz w:val="43"/>
          <w:szCs w:val="43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0"/>
          <w:sz w:val="43"/>
          <w:szCs w:val="43"/>
        </w:rPr>
        <w:t>t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0"/>
          <w:sz w:val="43"/>
          <w:szCs w:val="43"/>
        </w:rPr>
        <w:t>   </w:t>
      </w:r>
      <w:r>
        <w:rPr>
          <w:rFonts w:cs="Times New Roman" w:hAnsi="Times New Roman" w:eastAsia="Times New Roman" w:ascii="Times New Roman"/>
          <w:b/>
          <w:color w:val="404040"/>
          <w:spacing w:val="15"/>
          <w:w w:val="100"/>
          <w:sz w:val="43"/>
          <w:szCs w:val="43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0"/>
          <w:sz w:val="43"/>
          <w:szCs w:val="43"/>
        </w:rPr>
        <w:t>e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0"/>
          <w:sz w:val="43"/>
          <w:szCs w:val="43"/>
        </w:rPr>
        <w:t>        </w:t>
      </w:r>
      <w:r>
        <w:rPr>
          <w:rFonts w:cs="Times New Roman" w:hAnsi="Times New Roman" w:eastAsia="Times New Roman" w:ascii="Times New Roman"/>
          <w:b/>
          <w:color w:val="404040"/>
          <w:spacing w:val="7"/>
          <w:w w:val="100"/>
          <w:sz w:val="43"/>
          <w:szCs w:val="43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1"/>
          <w:sz w:val="43"/>
          <w:szCs w:val="43"/>
        </w:rPr>
        <w:t>e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43"/>
          <w:szCs w:val="43"/>
        </w:rPr>
      </w:r>
    </w:p>
    <w:p>
      <w:pPr>
        <w:rPr>
          <w:sz w:val="17"/>
          <w:szCs w:val="17"/>
        </w:rPr>
        <w:jc w:val="left"/>
        <w:spacing w:before="2" w:lineRule="exact" w:line="160"/>
      </w:pPr>
      <w:r>
        <w:rPr>
          <w:sz w:val="17"/>
          <w:szCs w:val="17"/>
        </w:rPr>
      </w:r>
    </w:p>
    <w:p>
      <w:pPr>
        <w:rPr>
          <w:rFonts w:cs="Times New Roman" w:hAnsi="Times New Roman" w:eastAsia="Times New Roman" w:ascii="Times New Roman"/>
          <w:sz w:val="16"/>
          <w:szCs w:val="16"/>
        </w:rPr>
        <w:jc w:val="left"/>
        <w:spacing w:lineRule="auto" w:line="284"/>
        <w:ind w:left="1186" w:right="1015"/>
      </w:pP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28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p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y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p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2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p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v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2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17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v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16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f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25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y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6"/>
          <w:szCs w:val="16"/>
        </w:rPr>
        <w:t>m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35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g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8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2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b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26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u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29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v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6"/>
          <w:szCs w:val="16"/>
        </w:rPr>
        <w:t>m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35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23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2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5"/>
          <w:w w:val="102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0"/>
          <w:w w:val="102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2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u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6"/>
          <w:szCs w:val="16"/>
        </w:rPr>
        <w:t>m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p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b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m</w:t>
      </w:r>
      <w:r>
        <w:rPr>
          <w:rFonts w:cs="Times New Roman" w:hAnsi="Times New Roman" w:eastAsia="Times New Roman" w:ascii="Times New Roman"/>
          <w:color w:val="404040"/>
          <w:spacing w:val="38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b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g</w:t>
      </w:r>
      <w:r>
        <w:rPr>
          <w:rFonts w:cs="Times New Roman" w:hAnsi="Times New Roman" w:eastAsia="Times New Roman" w:ascii="Times New Roman"/>
          <w:color w:val="404040"/>
          <w:spacing w:val="29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2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-5"/>
          <w:w w:val="102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-5"/>
          <w:w w:val="102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0"/>
          <w:w w:val="102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4"/>
          <w:w w:val="102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2"/>
          <w:w w:val="102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2"/>
          <w:w w:val="102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4"/>
          <w:w w:val="102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3"/>
          <w:w w:val="102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0"/>
          <w:w w:val="102"/>
          <w:sz w:val="16"/>
          <w:szCs w:val="16"/>
        </w:rPr>
        <w:t>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16"/>
          <w:szCs w:val="16"/>
        </w:rPr>
        <w:jc w:val="left"/>
        <w:spacing w:before="3" w:lineRule="auto" w:line="298"/>
        <w:ind w:left="1186" w:right="1018"/>
      </w:pP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16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p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y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p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27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38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26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6"/>
          <w:szCs w:val="16"/>
        </w:rPr>
        <w:t>m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f</w:t>
      </w:r>
      <w:r>
        <w:rPr>
          <w:rFonts w:cs="Times New Roman" w:hAnsi="Times New Roman" w:eastAsia="Times New Roman" w:ascii="Times New Roman"/>
          <w:color w:val="404040"/>
          <w:spacing w:val="33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w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3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24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f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b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17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w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x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g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27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g</w:t>
      </w:r>
      <w:r>
        <w:rPr>
          <w:rFonts w:cs="Times New Roman" w:hAnsi="Times New Roman" w:eastAsia="Times New Roman" w:ascii="Times New Roman"/>
          <w:color w:val="404040"/>
          <w:spacing w:val="-6"/>
          <w:w w:val="100"/>
          <w:sz w:val="16"/>
          <w:szCs w:val="16"/>
        </w:rPr>
        <w:t>y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,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29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32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w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re</w:t>
      </w:r>
      <w:r>
        <w:rPr>
          <w:rFonts w:cs="Times New Roman" w:hAnsi="Times New Roman" w:eastAsia="Times New Roman" w:ascii="Times New Roman"/>
          <w:color w:val="404040"/>
          <w:spacing w:val="33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35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2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4"/>
          <w:w w:val="102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4"/>
          <w:w w:val="102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-5"/>
          <w:w w:val="102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-5"/>
          <w:w w:val="102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-13"/>
          <w:w w:val="102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4"/>
          <w:w w:val="102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4"/>
          <w:w w:val="102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2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0"/>
          <w:w w:val="102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w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k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p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19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31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2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5"/>
          <w:w w:val="102"/>
          <w:sz w:val="16"/>
          <w:szCs w:val="16"/>
        </w:rPr>
        <w:t>x</w:t>
      </w:r>
      <w:r>
        <w:rPr>
          <w:rFonts w:cs="Times New Roman" w:hAnsi="Times New Roman" w:eastAsia="Times New Roman" w:ascii="Times New Roman"/>
          <w:color w:val="404040"/>
          <w:spacing w:val="-13"/>
          <w:w w:val="102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2"/>
          <w:w w:val="102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2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26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2"/>
          <w:sz w:val="16"/>
          <w:szCs w:val="16"/>
        </w:rPr>
        <w:t>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16"/>
          <w:szCs w:val="16"/>
        </w:rPr>
        <w:jc w:val="left"/>
        <w:spacing w:lineRule="exact" w:line="160"/>
        <w:ind w:left="1186"/>
      </w:pP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16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p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y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p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27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38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25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ff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12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6"/>
          <w:szCs w:val="16"/>
        </w:rPr>
        <w:t>m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m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18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f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34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35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f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34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f</w:t>
      </w:r>
      <w:r>
        <w:rPr>
          <w:rFonts w:cs="Times New Roman" w:hAnsi="Times New Roman" w:eastAsia="Times New Roman" w:ascii="Times New Roman"/>
          <w:color w:val="404040"/>
          <w:spacing w:val="33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g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1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12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fr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m</w:t>
      </w:r>
      <w:r>
        <w:rPr>
          <w:rFonts w:cs="Times New Roman" w:hAnsi="Times New Roman" w:eastAsia="Times New Roman" w:ascii="Times New Roman"/>
          <w:color w:val="404040"/>
          <w:spacing w:val="37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y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m</w:t>
      </w:r>
      <w:r>
        <w:rPr>
          <w:rFonts w:cs="Times New Roman" w:hAnsi="Times New Roman" w:eastAsia="Times New Roman" w:ascii="Times New Roman"/>
          <w:color w:val="404040"/>
          <w:spacing w:val="32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g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14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29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2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5"/>
          <w:w w:val="102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0"/>
          <w:w w:val="102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16"/>
          <w:szCs w:val="16"/>
        </w:rPr>
        <w:jc w:val="left"/>
        <w:spacing w:before="34"/>
        <w:ind w:left="1186"/>
      </w:pP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v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p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-12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2"/>
          <w:sz w:val="16"/>
          <w:szCs w:val="16"/>
        </w:rPr>
        <w:t>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16"/>
          <w:szCs w:val="16"/>
        </w:rPr>
        <w:jc w:val="left"/>
        <w:spacing w:before="34"/>
        <w:ind w:left="1186"/>
      </w:pP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-8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6"/>
          <w:w w:val="100"/>
          <w:sz w:val="16"/>
          <w:szCs w:val="16"/>
        </w:rPr>
        <w:t>p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-6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6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6"/>
          <w:w w:val="100"/>
          <w:sz w:val="16"/>
          <w:szCs w:val="16"/>
        </w:rPr>
        <w:t>y</w:t>
      </w:r>
      <w:r>
        <w:rPr>
          <w:rFonts w:cs="Times New Roman" w:hAnsi="Times New Roman" w:eastAsia="Times New Roman" w:ascii="Times New Roman"/>
          <w:color w:val="404040"/>
          <w:spacing w:val="-6"/>
          <w:w w:val="100"/>
          <w:sz w:val="16"/>
          <w:szCs w:val="16"/>
        </w:rPr>
        <w:t>p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1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18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6"/>
          <w:w w:val="100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14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6"/>
          <w:w w:val="100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6"/>
          <w:w w:val="100"/>
          <w:sz w:val="16"/>
          <w:szCs w:val="16"/>
        </w:rPr>
        <w:t>v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-6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-6"/>
          <w:w w:val="100"/>
          <w:sz w:val="16"/>
          <w:szCs w:val="16"/>
        </w:rPr>
        <w:t>p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9"/>
          <w:w w:val="100"/>
          <w:sz w:val="16"/>
          <w:szCs w:val="16"/>
        </w:rPr>
        <w:t>m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8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28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-6"/>
          <w:w w:val="100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6"/>
          <w:w w:val="100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-6"/>
          <w:w w:val="100"/>
          <w:sz w:val="16"/>
          <w:szCs w:val="16"/>
        </w:rPr>
        <w:t>u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37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6"/>
          <w:szCs w:val="16"/>
        </w:rPr>
        <w:t>f</w:t>
      </w:r>
      <w:r>
        <w:rPr>
          <w:rFonts w:cs="Times New Roman" w:hAnsi="Times New Roman" w:eastAsia="Times New Roman" w:ascii="Times New Roman"/>
          <w:color w:val="404040"/>
          <w:spacing w:val="-6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11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6"/>
          <w:w w:val="100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14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6"/>
          <w:w w:val="100"/>
          <w:sz w:val="16"/>
          <w:szCs w:val="16"/>
        </w:rPr>
        <w:t>p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-6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-6"/>
          <w:w w:val="100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-6"/>
          <w:w w:val="100"/>
          <w:sz w:val="16"/>
          <w:szCs w:val="16"/>
        </w:rPr>
        <w:t>u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6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19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6"/>
          <w:w w:val="100"/>
          <w:sz w:val="16"/>
          <w:szCs w:val="16"/>
        </w:rPr>
        <w:t>v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6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-8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3"/>
          <w:sz w:val="16"/>
          <w:szCs w:val="16"/>
        </w:rPr>
        <w:t>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16"/>
          <w:szCs w:val="16"/>
        </w:rPr>
        <w:jc w:val="left"/>
        <w:spacing w:before="58"/>
        <w:ind w:left="1186"/>
      </w:pP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-8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p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y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p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w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36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f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1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y</w:t>
      </w:r>
      <w:r>
        <w:rPr>
          <w:rFonts w:cs="Times New Roman" w:hAnsi="Times New Roman" w:eastAsia="Times New Roman" w:ascii="Times New Roman"/>
          <w:color w:val="404040"/>
          <w:spacing w:val="13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u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6"/>
          <w:szCs w:val="16"/>
        </w:rPr>
        <w:t>m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25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2"/>
          <w:sz w:val="16"/>
          <w:szCs w:val="16"/>
        </w:rPr>
        <w:t>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16"/>
          <w:szCs w:val="16"/>
        </w:rPr>
        <w:jc w:val="left"/>
        <w:spacing w:before="45" w:lineRule="auto" w:line="284"/>
        <w:ind w:left="1186" w:right="1068"/>
      </w:pP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-6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p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y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p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6"/>
          <w:szCs w:val="16"/>
        </w:rPr>
        <w:t>m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36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13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u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6"/>
          <w:szCs w:val="16"/>
        </w:rPr>
        <w:t>m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rs</w:t>
      </w:r>
      <w:r>
        <w:rPr>
          <w:rFonts w:cs="Times New Roman" w:hAnsi="Times New Roman" w:eastAsia="Times New Roman" w:ascii="Times New Roman"/>
          <w:color w:val="404040"/>
          <w:spacing w:val="27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w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8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18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f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u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y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32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f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b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35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1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1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25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13"/>
          <w:w w:val="102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7"/>
          <w:w w:val="102"/>
          <w:sz w:val="16"/>
          <w:szCs w:val="16"/>
        </w:rPr>
        <w:t>m</w:t>
      </w:r>
      <w:r>
        <w:rPr>
          <w:rFonts w:cs="Times New Roman" w:hAnsi="Times New Roman" w:eastAsia="Times New Roman" w:ascii="Times New Roman"/>
          <w:color w:val="404040"/>
          <w:spacing w:val="4"/>
          <w:w w:val="102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-5"/>
          <w:w w:val="102"/>
          <w:sz w:val="16"/>
          <w:szCs w:val="16"/>
        </w:rPr>
        <w:t>g</w:t>
      </w:r>
      <w:r>
        <w:rPr>
          <w:rFonts w:cs="Times New Roman" w:hAnsi="Times New Roman" w:eastAsia="Times New Roman" w:ascii="Times New Roman"/>
          <w:color w:val="404040"/>
          <w:spacing w:val="-13"/>
          <w:w w:val="102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5"/>
          <w:w w:val="102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4"/>
          <w:w w:val="102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-2"/>
          <w:w w:val="102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13"/>
          <w:w w:val="102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5"/>
          <w:w w:val="102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-3"/>
          <w:w w:val="102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2"/>
          <w:sz w:val="16"/>
          <w:szCs w:val="16"/>
        </w:rPr>
        <w:t>,</w:t>
      </w:r>
      <w:r>
        <w:rPr>
          <w:rFonts w:cs="Times New Roman" w:hAnsi="Times New Roman" w:eastAsia="Times New Roman" w:ascii="Times New Roman"/>
          <w:color w:val="404040"/>
          <w:spacing w:val="0"/>
          <w:w w:val="102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g</w:t>
      </w:r>
      <w:r>
        <w:rPr>
          <w:rFonts w:cs="Times New Roman" w:hAnsi="Times New Roman" w:eastAsia="Times New Roman" w:ascii="Times New Roman"/>
          <w:color w:val="404040"/>
          <w:spacing w:val="38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6"/>
          <w:szCs w:val="16"/>
        </w:rPr>
        <w:t>m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re</w:t>
      </w:r>
      <w:r>
        <w:rPr>
          <w:rFonts w:cs="Times New Roman" w:hAnsi="Times New Roman" w:eastAsia="Times New Roman" w:ascii="Times New Roman"/>
          <w:color w:val="404040"/>
          <w:spacing w:val="21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v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2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p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u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8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6"/>
          <w:szCs w:val="16"/>
        </w:rPr>
        <w:t>m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re</w:t>
      </w:r>
      <w:r>
        <w:rPr>
          <w:rFonts w:cs="Times New Roman" w:hAnsi="Times New Roman" w:eastAsia="Times New Roman" w:ascii="Times New Roman"/>
          <w:color w:val="404040"/>
          <w:spacing w:val="21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f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w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rd</w:t>
      </w:r>
      <w:r>
        <w:rPr>
          <w:rFonts w:cs="Times New Roman" w:hAnsi="Times New Roman" w:eastAsia="Times New Roman" w:ascii="Times New Roman"/>
          <w:color w:val="404040"/>
          <w:spacing w:val="26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k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g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18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2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-5"/>
          <w:w w:val="102"/>
          <w:sz w:val="16"/>
          <w:szCs w:val="16"/>
        </w:rPr>
        <w:t>y</w:t>
      </w:r>
      <w:r>
        <w:rPr>
          <w:rFonts w:cs="Times New Roman" w:hAnsi="Times New Roman" w:eastAsia="Times New Roman" w:ascii="Times New Roman"/>
          <w:color w:val="404040"/>
          <w:spacing w:val="2"/>
          <w:w w:val="102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-2"/>
          <w:w w:val="102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4"/>
          <w:w w:val="102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2"/>
          <w:w w:val="102"/>
          <w:sz w:val="16"/>
          <w:szCs w:val="16"/>
        </w:rPr>
        <w:t>m</w:t>
      </w:r>
      <w:r>
        <w:rPr>
          <w:rFonts w:cs="Times New Roman" w:hAnsi="Times New Roman" w:eastAsia="Times New Roman" w:ascii="Times New Roman"/>
          <w:color w:val="404040"/>
          <w:spacing w:val="0"/>
          <w:w w:val="102"/>
          <w:sz w:val="16"/>
          <w:szCs w:val="16"/>
        </w:rPr>
        <w:t>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16"/>
          <w:szCs w:val="16"/>
        </w:rPr>
        <w:jc w:val="left"/>
        <w:spacing w:before="1" w:lineRule="exact" w:line="180"/>
        <w:ind w:left="1186"/>
      </w:pPr>
      <w:r>
        <w:pict>
          <v:group style="position:absolute;margin-left:84.5162pt;margin-top:45.8371pt;width:440.803pt;height:21.9856pt;mso-position-horizontal-relative:page;mso-position-vertical-relative:paragraph;z-index:-4074" coordorigin="1690,917" coordsize="8816,440">
            <v:shape style="position:absolute;left:1736;top:984;width:8725;height:327" coordorigin="1736,984" coordsize="8725,327" path="m10461,984l1736,984,1736,1311,10461,1311,10461,984xe" filled="t" fillcolor="#BC572C" stroked="f">
              <v:path arrowok="t"/>
              <v:fill/>
            </v:shape>
            <v:shape style="position:absolute;left:1736;top:940;width:8725;height:46" coordorigin="1736,940" coordsize="8725,46" path="m1736,985l10461,985,10461,940,1736,940,1736,985xe" filled="t" fillcolor="#E38312" stroked="f">
              <v:path arrowok="t"/>
              <v:fill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12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p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y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p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p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v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y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38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b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8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8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v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v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1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v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v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36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y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m</w:t>
      </w:r>
      <w:r>
        <w:rPr>
          <w:rFonts w:cs="Times New Roman" w:hAnsi="Times New Roman" w:eastAsia="Times New Roman" w:ascii="Times New Roman"/>
          <w:color w:val="404040"/>
          <w:spacing w:val="1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u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6"/>
          <w:szCs w:val="16"/>
        </w:rPr>
        <w:t>m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2"/>
          <w:sz w:val="16"/>
          <w:szCs w:val="16"/>
        </w:rPr>
        <w:t>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6"/>
          <w:szCs w:val="16"/>
        </w:rPr>
      </w:r>
    </w:p>
    <w:p>
      <w:pPr>
        <w:rPr>
          <w:sz w:val="12"/>
          <w:szCs w:val="12"/>
        </w:rPr>
        <w:jc w:val="left"/>
        <w:spacing w:before="2" w:lineRule="exact" w:line="120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43"/>
          <w:szCs w:val="43"/>
        </w:rPr>
        <w:jc w:val="left"/>
        <w:spacing w:before="9"/>
        <w:ind w:left="1005"/>
      </w:pPr>
      <w:r>
        <w:pict>
          <v:group style="position:absolute;margin-left:129.595pt;margin-top:27.8281pt;width:356.645pt;height:0pt;mso-position-horizontal-relative:page;mso-position-vertical-relative:paragraph;z-index:-4073" coordorigin="2592,557" coordsize="7133,0">
            <v:shape style="position:absolute;left:2592;top:557;width:7133;height:0" coordorigin="2592,557" coordsize="7133,0" path="m2592,557l9725,557e" filled="f" stroked="t" strokeweight="0.635681pt" strokecolor="#7E7E7E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43"/>
          <w:szCs w:val="43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43"/>
          <w:szCs w:val="43"/>
        </w:rPr>
        <w:t>e</w:t>
      </w:r>
      <w:r>
        <w:rPr>
          <w:rFonts w:cs="Times New Roman" w:hAnsi="Times New Roman" w:eastAsia="Times New Roman" w:ascii="Times New Roman"/>
          <w:color w:val="404040"/>
          <w:spacing w:val="107"/>
          <w:w w:val="100"/>
          <w:sz w:val="43"/>
          <w:szCs w:val="43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43"/>
          <w:szCs w:val="43"/>
        </w:rPr>
        <w:t>u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43"/>
          <w:szCs w:val="43"/>
        </w:rPr>
        <w:t>i</w:t>
      </w:r>
      <w:r>
        <w:rPr>
          <w:rFonts w:cs="Times New Roman" w:hAnsi="Times New Roman" w:eastAsia="Times New Roman" w:ascii="Times New Roman"/>
          <w:color w:val="404040"/>
          <w:spacing w:val="-3"/>
          <w:w w:val="100"/>
          <w:sz w:val="43"/>
          <w:szCs w:val="43"/>
        </w:rPr>
        <w:t>r</w:t>
      </w:r>
      <w:r>
        <w:rPr>
          <w:rFonts w:cs="Times New Roman" w:hAnsi="Times New Roman" w:eastAsia="Times New Roman" w:ascii="Times New Roman"/>
          <w:color w:val="404040"/>
          <w:spacing w:val="-8"/>
          <w:w w:val="100"/>
          <w:sz w:val="43"/>
          <w:szCs w:val="43"/>
        </w:rPr>
        <w:t>e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43"/>
          <w:szCs w:val="43"/>
        </w:rPr>
        <w:t>m</w:t>
      </w:r>
      <w:r>
        <w:rPr>
          <w:rFonts w:cs="Times New Roman" w:hAnsi="Times New Roman" w:eastAsia="Times New Roman" w:ascii="Times New Roman"/>
          <w:color w:val="404040"/>
          <w:spacing w:val="-8"/>
          <w:w w:val="100"/>
          <w:sz w:val="43"/>
          <w:szCs w:val="43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43"/>
          <w:szCs w:val="43"/>
        </w:rPr>
        <w:t>nt</w:t>
      </w:r>
      <w:r>
        <w:rPr>
          <w:rFonts w:cs="Times New Roman" w:hAnsi="Times New Roman" w:eastAsia="Times New Roman" w:ascii="Times New Roman"/>
          <w:color w:val="404040"/>
          <w:spacing w:val="-17"/>
          <w:w w:val="100"/>
          <w:sz w:val="43"/>
          <w:szCs w:val="43"/>
        </w:rPr>
        <w:t> </w:t>
      </w:r>
      <w:r>
        <w:rPr>
          <w:rFonts w:cs="Times New Roman" w:hAnsi="Times New Roman" w:eastAsia="Times New Roman" w:ascii="Times New Roman"/>
          <w:color w:val="404040"/>
          <w:spacing w:val="-42"/>
          <w:w w:val="101"/>
          <w:sz w:val="43"/>
          <w:szCs w:val="43"/>
        </w:rPr>
        <w:t>V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43"/>
          <w:szCs w:val="43"/>
        </w:rPr>
        <w:t>a</w:t>
      </w:r>
      <w:r>
        <w:rPr>
          <w:rFonts w:cs="Times New Roman" w:hAnsi="Times New Roman" w:eastAsia="Times New Roman" w:ascii="Times New Roman"/>
          <w:color w:val="404040"/>
          <w:spacing w:val="-1"/>
          <w:w w:val="101"/>
          <w:sz w:val="43"/>
          <w:szCs w:val="43"/>
        </w:rPr>
        <w:t>l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43"/>
          <w:szCs w:val="43"/>
        </w:rPr>
        <w:t>d</w:t>
      </w:r>
      <w:r>
        <w:rPr>
          <w:rFonts w:cs="Times New Roman" w:hAnsi="Times New Roman" w:eastAsia="Times New Roman" w:ascii="Times New Roman"/>
          <w:color w:val="404040"/>
          <w:spacing w:val="-1"/>
          <w:w w:val="101"/>
          <w:sz w:val="43"/>
          <w:szCs w:val="43"/>
        </w:rPr>
        <w:t>i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43"/>
          <w:szCs w:val="43"/>
        </w:rPr>
        <w:t>a</w:t>
      </w:r>
      <w:r>
        <w:rPr>
          <w:rFonts w:cs="Times New Roman" w:hAnsi="Times New Roman" w:eastAsia="Times New Roman" w:ascii="Times New Roman"/>
          <w:color w:val="404040"/>
          <w:spacing w:val="-1"/>
          <w:w w:val="101"/>
          <w:sz w:val="43"/>
          <w:szCs w:val="43"/>
        </w:rPr>
        <w:t>t</w:t>
      </w:r>
      <w:r>
        <w:rPr>
          <w:rFonts w:cs="Times New Roman" w:hAnsi="Times New Roman" w:eastAsia="Times New Roman" w:ascii="Times New Roman"/>
          <w:color w:val="404040"/>
          <w:spacing w:val="-1"/>
          <w:w w:val="101"/>
          <w:sz w:val="43"/>
          <w:szCs w:val="43"/>
        </w:rPr>
        <w:t>i</w:t>
      </w:r>
      <w:r>
        <w:rPr>
          <w:rFonts w:cs="Times New Roman" w:hAnsi="Times New Roman" w:eastAsia="Times New Roman" w:ascii="Times New Roman"/>
          <w:color w:val="404040"/>
          <w:spacing w:val="-11"/>
          <w:w w:val="101"/>
          <w:sz w:val="43"/>
          <w:szCs w:val="43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43"/>
          <w:szCs w:val="43"/>
        </w:rPr>
        <w:t>n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43"/>
          <w:szCs w:val="43"/>
        </w:rPr>
      </w:r>
    </w:p>
    <w:p>
      <w:pPr>
        <w:rPr>
          <w:sz w:val="15"/>
          <w:szCs w:val="15"/>
        </w:rPr>
        <w:jc w:val="left"/>
        <w:spacing w:before="9" w:lineRule="exact" w:line="140"/>
      </w:pPr>
      <w:r>
        <w:rPr>
          <w:sz w:val="15"/>
          <w:szCs w:val="15"/>
        </w:rPr>
      </w:r>
    </w:p>
    <w:p>
      <w:pPr>
        <w:rPr>
          <w:rFonts w:cs="Times New Roman" w:hAnsi="Times New Roman" w:eastAsia="Times New Roman" w:ascii="Times New Roman"/>
          <w:sz w:val="15"/>
          <w:szCs w:val="15"/>
        </w:rPr>
        <w:jc w:val="left"/>
        <w:ind w:left="1006"/>
      </w:pPr>
      <w:r>
        <w:rPr>
          <w:rFonts w:cs="Times New Roman" w:hAnsi="Times New Roman" w:eastAsia="Times New Roman" w:ascii="Times New Roman"/>
          <w:b/>
          <w:color w:val="404040"/>
          <w:w w:val="101"/>
          <w:sz w:val="15"/>
          <w:szCs w:val="15"/>
        </w:rPr>
      </w:r>
      <w:r>
        <w:rPr>
          <w:rFonts w:cs="Times New Roman" w:hAnsi="Times New Roman" w:eastAsia="Times New Roman" w:ascii="Times New Roman"/>
          <w:b/>
          <w:color w:val="404040"/>
          <w:w w:val="101"/>
          <w:sz w:val="15"/>
          <w:szCs w:val="15"/>
          <w:u w:val="single" w:color="000000"/>
        </w:rPr>
        <w:t> </w:t>
      </w:r>
      <w:r>
        <w:rPr>
          <w:rFonts w:cs="Times New Roman" w:hAnsi="Times New Roman" w:eastAsia="Times New Roman" w:ascii="Times New Roman"/>
          <w:b/>
          <w:color w:val="404040"/>
          <w:w w:val="100"/>
          <w:sz w:val="15"/>
          <w:szCs w:val="15"/>
          <w:u w:val="single" w:color="000000"/>
        </w:rPr>
        <w:t>  </w:t>
      </w:r>
      <w:r>
        <w:rPr>
          <w:rFonts w:cs="Times New Roman" w:hAnsi="Times New Roman" w:eastAsia="Times New Roman" w:ascii="Times New Roman"/>
          <w:b/>
          <w:color w:val="404040"/>
          <w:spacing w:val="-16"/>
          <w:w w:val="100"/>
          <w:sz w:val="15"/>
          <w:szCs w:val="15"/>
          <w:u w:val="single" w:color="000000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-16"/>
          <w:w w:val="100"/>
          <w:sz w:val="15"/>
          <w:szCs w:val="15"/>
          <w:u w:val="single" w:color="000000"/>
        </w:rPr>
      </w:r>
      <w:r>
        <w:rPr>
          <w:rFonts w:cs="Times New Roman" w:hAnsi="Times New Roman" w:eastAsia="Times New Roman" w:ascii="Times New Roman"/>
          <w:b/>
          <w:color w:val="404040"/>
          <w:spacing w:val="0"/>
          <w:w w:val="101"/>
          <w:sz w:val="15"/>
          <w:szCs w:val="15"/>
          <w:u w:val="single" w:color="000000"/>
        </w:rPr>
        <w:t>s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1"/>
          <w:sz w:val="15"/>
          <w:szCs w:val="15"/>
          <w:u w:val="single" w:color="000000"/>
        </w:rPr>
      </w:r>
      <w:r>
        <w:rPr>
          <w:rFonts w:cs="Times New Roman" w:hAnsi="Times New Roman" w:eastAsia="Times New Roman" w:ascii="Times New Roman"/>
          <w:b/>
          <w:color w:val="404040"/>
          <w:spacing w:val="6"/>
          <w:w w:val="101"/>
          <w:sz w:val="15"/>
          <w:szCs w:val="15"/>
          <w:u w:val="single" w:color="000000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6"/>
          <w:w w:val="101"/>
          <w:sz w:val="15"/>
          <w:szCs w:val="15"/>
          <w:u w:val="single" w:color="000000"/>
        </w:rPr>
      </w:r>
      <w:r>
        <w:rPr>
          <w:rFonts w:cs="Times New Roman" w:hAnsi="Times New Roman" w:eastAsia="Times New Roman" w:ascii="Times New Roman"/>
          <w:b/>
          <w:color w:val="404040"/>
          <w:spacing w:val="0"/>
          <w:w w:val="102"/>
          <w:sz w:val="15"/>
          <w:szCs w:val="15"/>
          <w:u w:val="single" w:color="000000"/>
        </w:rPr>
        <w:t>e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2"/>
          <w:sz w:val="15"/>
          <w:szCs w:val="15"/>
          <w:u w:val="single" w:color="000000"/>
        </w:rPr>
      </w:r>
      <w:r>
        <w:rPr>
          <w:rFonts w:cs="Times New Roman" w:hAnsi="Times New Roman" w:eastAsia="Times New Roman" w:ascii="Times New Roman"/>
          <w:b/>
          <w:color w:val="404040"/>
          <w:spacing w:val="8"/>
          <w:w w:val="101"/>
          <w:sz w:val="15"/>
          <w:szCs w:val="15"/>
          <w:u w:val="single" w:color="000000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8"/>
          <w:w w:val="101"/>
          <w:sz w:val="15"/>
          <w:szCs w:val="15"/>
          <w:u w:val="single" w:color="000000"/>
        </w:rPr>
      </w:r>
      <w:r>
        <w:rPr>
          <w:rFonts w:cs="Times New Roman" w:hAnsi="Times New Roman" w:eastAsia="Times New Roman" w:ascii="Times New Roman"/>
          <w:b/>
          <w:color w:val="404040"/>
          <w:spacing w:val="0"/>
          <w:w w:val="102"/>
          <w:sz w:val="15"/>
          <w:szCs w:val="15"/>
          <w:u w:val="single" w:color="000000"/>
        </w:rPr>
        <w:t>r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2"/>
          <w:sz w:val="15"/>
          <w:szCs w:val="15"/>
          <w:u w:val="single" w:color="000000"/>
        </w:rPr>
      </w:r>
      <w:r>
        <w:rPr>
          <w:rFonts w:cs="Times New Roman" w:hAnsi="Times New Roman" w:eastAsia="Times New Roman" w:ascii="Times New Roman"/>
          <w:b/>
          <w:color w:val="404040"/>
          <w:spacing w:val="0"/>
          <w:w w:val="101"/>
          <w:sz w:val="15"/>
          <w:szCs w:val="15"/>
          <w:u w:val="single" w:color="000000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0"/>
          <w:sz w:val="15"/>
          <w:szCs w:val="15"/>
          <w:u w:val="single" w:color="000000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0"/>
          <w:sz w:val="15"/>
          <w:szCs w:val="15"/>
          <w:u w:val="single" w:color="000000"/>
        </w:rPr>
      </w:r>
      <w:r>
        <w:rPr>
          <w:rFonts w:cs="Times New Roman" w:hAnsi="Times New Roman" w:eastAsia="Times New Roman" w:ascii="Times New Roman"/>
          <w:b/>
          <w:color w:val="404040"/>
          <w:spacing w:val="-2"/>
          <w:w w:val="102"/>
          <w:sz w:val="15"/>
          <w:szCs w:val="15"/>
          <w:u w:val="single" w:color="000000"/>
        </w:rPr>
        <w:t>r</w:t>
      </w:r>
      <w:r>
        <w:rPr>
          <w:rFonts w:cs="Times New Roman" w:hAnsi="Times New Roman" w:eastAsia="Times New Roman" w:ascii="Times New Roman"/>
          <w:b/>
          <w:color w:val="404040"/>
          <w:spacing w:val="-2"/>
          <w:w w:val="102"/>
          <w:sz w:val="15"/>
          <w:szCs w:val="15"/>
          <w:u w:val="single" w:color="000000"/>
        </w:rPr>
      </w:r>
      <w:r>
        <w:rPr>
          <w:rFonts w:cs="Times New Roman" w:hAnsi="Times New Roman" w:eastAsia="Times New Roman" w:ascii="Times New Roman"/>
          <w:b/>
          <w:color w:val="404040"/>
          <w:spacing w:val="0"/>
          <w:w w:val="102"/>
          <w:sz w:val="15"/>
          <w:szCs w:val="15"/>
          <w:u w:val="single" w:color="000000"/>
        </w:rPr>
        <w:t>e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2"/>
          <w:sz w:val="15"/>
          <w:szCs w:val="15"/>
          <w:u w:val="single" w:color="000000"/>
        </w:rPr>
      </w:r>
      <w:r>
        <w:rPr>
          <w:rFonts w:cs="Times New Roman" w:hAnsi="Times New Roman" w:eastAsia="Times New Roman" w:ascii="Times New Roman"/>
          <w:b/>
          <w:color w:val="404040"/>
          <w:spacing w:val="0"/>
          <w:w w:val="101"/>
          <w:sz w:val="15"/>
          <w:szCs w:val="15"/>
          <w:u w:val="single" w:color="000000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0"/>
          <w:sz w:val="15"/>
          <w:szCs w:val="15"/>
          <w:u w:val="single" w:color="000000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10"/>
          <w:w w:val="100"/>
          <w:sz w:val="15"/>
          <w:szCs w:val="15"/>
          <w:u w:val="single" w:color="000000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10"/>
          <w:w w:val="100"/>
          <w:sz w:val="15"/>
          <w:szCs w:val="15"/>
          <w:u w:val="single" w:color="000000"/>
        </w:rPr>
      </w:r>
      <w:r>
        <w:rPr>
          <w:rFonts w:cs="Times New Roman" w:hAnsi="Times New Roman" w:eastAsia="Times New Roman" w:ascii="Times New Roman"/>
          <w:b/>
          <w:color w:val="404040"/>
          <w:spacing w:val="0"/>
          <w:w w:val="101"/>
          <w:sz w:val="15"/>
          <w:szCs w:val="15"/>
          <w:u w:val="single" w:color="000000"/>
        </w:rPr>
        <w:t>u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1"/>
          <w:sz w:val="15"/>
          <w:szCs w:val="15"/>
          <w:u w:val="single" w:color="000000"/>
        </w:rPr>
      </w:r>
      <w:r>
        <w:rPr>
          <w:rFonts w:cs="Times New Roman" w:hAnsi="Times New Roman" w:eastAsia="Times New Roman" w:ascii="Times New Roman"/>
          <w:b/>
          <w:color w:val="404040"/>
          <w:spacing w:val="0"/>
          <w:w w:val="101"/>
          <w:sz w:val="15"/>
          <w:szCs w:val="15"/>
          <w:u w:val="single" w:color="000000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8"/>
          <w:w w:val="100"/>
          <w:sz w:val="15"/>
          <w:szCs w:val="15"/>
          <w:u w:val="single" w:color="000000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8"/>
          <w:w w:val="100"/>
          <w:sz w:val="15"/>
          <w:szCs w:val="15"/>
          <w:u w:val="single" w:color="000000"/>
        </w:rPr>
      </w:r>
      <w:r>
        <w:rPr>
          <w:rFonts w:cs="Times New Roman" w:hAnsi="Times New Roman" w:eastAsia="Times New Roman" w:ascii="Times New Roman"/>
          <w:b/>
          <w:color w:val="404040"/>
          <w:spacing w:val="-2"/>
          <w:w w:val="102"/>
          <w:sz w:val="15"/>
          <w:szCs w:val="15"/>
          <w:u w:val="single" w:color="000000"/>
        </w:rPr>
        <w:t>r</w:t>
      </w:r>
      <w:r>
        <w:rPr>
          <w:rFonts w:cs="Times New Roman" w:hAnsi="Times New Roman" w:eastAsia="Times New Roman" w:ascii="Times New Roman"/>
          <w:b/>
          <w:color w:val="404040"/>
          <w:spacing w:val="-2"/>
          <w:w w:val="102"/>
          <w:sz w:val="15"/>
          <w:szCs w:val="15"/>
          <w:u w:val="single" w:color="000000"/>
        </w:rPr>
      </w:r>
      <w:r>
        <w:rPr>
          <w:rFonts w:cs="Times New Roman" w:hAnsi="Times New Roman" w:eastAsia="Times New Roman" w:ascii="Times New Roman"/>
          <w:b/>
          <w:color w:val="404040"/>
          <w:spacing w:val="0"/>
          <w:w w:val="102"/>
          <w:sz w:val="15"/>
          <w:szCs w:val="15"/>
          <w:u w:val="single" w:color="000000"/>
        </w:rPr>
        <w:t>e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2"/>
          <w:sz w:val="15"/>
          <w:szCs w:val="15"/>
          <w:u w:val="single" w:color="000000"/>
        </w:rPr>
      </w:r>
      <w:r>
        <w:rPr>
          <w:rFonts w:cs="Times New Roman" w:hAnsi="Times New Roman" w:eastAsia="Times New Roman" w:ascii="Times New Roman"/>
          <w:b/>
          <w:color w:val="404040"/>
          <w:spacing w:val="8"/>
          <w:w w:val="101"/>
          <w:sz w:val="15"/>
          <w:szCs w:val="15"/>
          <w:u w:val="single" w:color="000000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8"/>
          <w:w w:val="101"/>
          <w:sz w:val="15"/>
          <w:szCs w:val="15"/>
          <w:u w:val="single" w:color="000000"/>
        </w:rPr>
      </w:r>
      <w:r>
        <w:rPr>
          <w:rFonts w:cs="Times New Roman" w:hAnsi="Times New Roman" w:eastAsia="Times New Roman" w:ascii="Times New Roman"/>
          <w:b/>
          <w:color w:val="404040"/>
          <w:spacing w:val="0"/>
          <w:w w:val="101"/>
          <w:sz w:val="15"/>
          <w:szCs w:val="15"/>
          <w:u w:val="single" w:color="000000"/>
        </w:rPr>
        <w:t>m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1"/>
          <w:sz w:val="15"/>
          <w:szCs w:val="15"/>
          <w:u w:val="single" w:color="000000"/>
        </w:rPr>
      </w:r>
      <w:r>
        <w:rPr>
          <w:rFonts w:cs="Times New Roman" w:hAnsi="Times New Roman" w:eastAsia="Times New Roman" w:ascii="Times New Roman"/>
          <w:b/>
          <w:color w:val="404040"/>
          <w:spacing w:val="4"/>
          <w:w w:val="101"/>
          <w:sz w:val="15"/>
          <w:szCs w:val="15"/>
          <w:u w:val="single" w:color="000000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4"/>
          <w:w w:val="101"/>
          <w:sz w:val="15"/>
          <w:szCs w:val="15"/>
          <w:u w:val="single" w:color="000000"/>
        </w:rPr>
      </w:r>
      <w:r>
        <w:rPr>
          <w:rFonts w:cs="Times New Roman" w:hAnsi="Times New Roman" w:eastAsia="Times New Roman" w:ascii="Times New Roman"/>
          <w:b/>
          <w:color w:val="404040"/>
          <w:spacing w:val="0"/>
          <w:w w:val="102"/>
          <w:sz w:val="15"/>
          <w:szCs w:val="15"/>
          <w:u w:val="single" w:color="000000"/>
        </w:rPr>
        <w:t>e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2"/>
          <w:sz w:val="15"/>
          <w:szCs w:val="15"/>
          <w:u w:val="single" w:color="000000"/>
        </w:rPr>
      </w:r>
      <w:r>
        <w:rPr>
          <w:rFonts w:cs="Times New Roman" w:hAnsi="Times New Roman" w:eastAsia="Times New Roman" w:ascii="Times New Roman"/>
          <w:b/>
          <w:color w:val="404040"/>
          <w:spacing w:val="8"/>
          <w:w w:val="101"/>
          <w:sz w:val="15"/>
          <w:szCs w:val="15"/>
          <w:u w:val="single" w:color="000000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8"/>
          <w:w w:val="101"/>
          <w:sz w:val="15"/>
          <w:szCs w:val="15"/>
          <w:u w:val="single" w:color="000000"/>
        </w:rPr>
      </w:r>
      <w:r>
        <w:rPr>
          <w:rFonts w:cs="Times New Roman" w:hAnsi="Times New Roman" w:eastAsia="Times New Roman" w:ascii="Times New Roman"/>
          <w:b/>
          <w:color w:val="404040"/>
          <w:spacing w:val="0"/>
          <w:w w:val="101"/>
          <w:sz w:val="15"/>
          <w:szCs w:val="15"/>
          <w:u w:val="single" w:color="000000"/>
        </w:rPr>
        <w:t>n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1"/>
          <w:sz w:val="15"/>
          <w:szCs w:val="15"/>
          <w:u w:val="single" w:color="000000"/>
        </w:rPr>
      </w:r>
      <w:r>
        <w:rPr>
          <w:rFonts w:cs="Times New Roman" w:hAnsi="Times New Roman" w:eastAsia="Times New Roman" w:ascii="Times New Roman"/>
          <w:b/>
          <w:color w:val="404040"/>
          <w:spacing w:val="2"/>
          <w:w w:val="101"/>
          <w:sz w:val="15"/>
          <w:szCs w:val="15"/>
          <w:u w:val="single" w:color="000000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2"/>
          <w:w w:val="101"/>
          <w:sz w:val="15"/>
          <w:szCs w:val="15"/>
          <w:u w:val="single" w:color="000000"/>
        </w:rPr>
      </w:r>
      <w:r>
        <w:rPr>
          <w:rFonts w:cs="Times New Roman" w:hAnsi="Times New Roman" w:eastAsia="Times New Roman" w:ascii="Times New Roman"/>
          <w:b/>
          <w:color w:val="404040"/>
          <w:spacing w:val="0"/>
          <w:w w:val="101"/>
          <w:sz w:val="15"/>
          <w:szCs w:val="15"/>
          <w:u w:val="single" w:color="000000"/>
        </w:rPr>
        <w:t>t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1"/>
          <w:sz w:val="15"/>
          <w:szCs w:val="15"/>
          <w:u w:val="single" w:color="000000"/>
        </w:rPr>
      </w:r>
      <w:r>
        <w:rPr>
          <w:rFonts w:cs="Times New Roman" w:hAnsi="Times New Roman" w:eastAsia="Times New Roman" w:ascii="Times New Roman"/>
          <w:b/>
          <w:color w:val="404040"/>
          <w:spacing w:val="0"/>
          <w:w w:val="101"/>
          <w:sz w:val="15"/>
          <w:szCs w:val="15"/>
          <w:u w:val="single" w:color="000000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-5"/>
          <w:w w:val="100"/>
          <w:sz w:val="15"/>
          <w:szCs w:val="15"/>
          <w:u w:val="single" w:color="000000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-5"/>
          <w:w w:val="100"/>
          <w:sz w:val="15"/>
          <w:szCs w:val="15"/>
        </w:rPr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5"/>
          <w:szCs w:val="15"/>
        </w:rPr>
      </w:r>
    </w:p>
    <w:p>
      <w:pPr>
        <w:rPr>
          <w:rFonts w:cs="Times New Roman" w:hAnsi="Times New Roman" w:eastAsia="Times New Roman" w:ascii="Times New Roman"/>
          <w:sz w:val="15"/>
          <w:szCs w:val="15"/>
        </w:rPr>
        <w:jc w:val="left"/>
        <w:spacing w:before="100"/>
        <w:ind w:left="1186"/>
      </w:pP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5"/>
          <w:szCs w:val="15"/>
        </w:rPr>
        <w:t>D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v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l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op</w:t>
      </w:r>
      <w:r>
        <w:rPr>
          <w:rFonts w:cs="Times New Roman" w:hAnsi="Times New Roman" w:eastAsia="Times New Roman" w:ascii="Times New Roman"/>
          <w:color w:val="404040"/>
          <w:spacing w:val="28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i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m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17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m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n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g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m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nt</w:t>
      </w:r>
      <w:r>
        <w:rPr>
          <w:rFonts w:cs="Times New Roman" w:hAnsi="Times New Roman" w:eastAsia="Times New Roman" w:ascii="Times New Roman"/>
          <w:color w:val="404040"/>
          <w:spacing w:val="27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5"/>
          <w:szCs w:val="15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u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i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5"/>
          <w:szCs w:val="15"/>
        </w:rPr>
        <w:t>r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m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nt</w:t>
      </w:r>
      <w:r>
        <w:rPr>
          <w:rFonts w:cs="Times New Roman" w:hAnsi="Times New Roman" w:eastAsia="Times New Roman" w:ascii="Times New Roman"/>
          <w:color w:val="404040"/>
          <w:spacing w:val="-14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5"/>
          <w:szCs w:val="15"/>
        </w:rPr>
        <w:t>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5"/>
          <w:szCs w:val="15"/>
        </w:rPr>
      </w:r>
    </w:p>
    <w:p>
      <w:pPr>
        <w:rPr>
          <w:rFonts w:cs="Times New Roman" w:hAnsi="Times New Roman" w:eastAsia="Times New Roman" w:ascii="Times New Roman"/>
          <w:sz w:val="15"/>
          <w:szCs w:val="15"/>
        </w:rPr>
        <w:jc w:val="left"/>
        <w:spacing w:before="15" w:lineRule="auto" w:line="242"/>
        <w:ind w:left="1186" w:right="867"/>
      </w:pPr>
      <w:r>
        <w:rPr>
          <w:rFonts w:cs="Times New Roman" w:hAnsi="Times New Roman" w:eastAsia="Times New Roman" w:ascii="Times New Roman"/>
          <w:color w:val="404040"/>
          <w:spacing w:val="2"/>
          <w:w w:val="100"/>
          <w:sz w:val="15"/>
          <w:szCs w:val="15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uppo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5"/>
          <w:szCs w:val="15"/>
        </w:rPr>
        <w:t>r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ng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on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l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ne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12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l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8"/>
          <w:w w:val="100"/>
          <w:sz w:val="15"/>
          <w:szCs w:val="15"/>
        </w:rPr>
        <w:t>c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u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5"/>
          <w:szCs w:val="15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30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p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5"/>
          <w:szCs w:val="15"/>
        </w:rPr>
        <w:t>r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6"/>
          <w:w w:val="100"/>
          <w:sz w:val="15"/>
          <w:szCs w:val="15"/>
        </w:rPr>
        <w:t>s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n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on</w:t>
      </w:r>
      <w:r>
        <w:rPr>
          <w:rFonts w:cs="Times New Roman" w:hAnsi="Times New Roman" w:eastAsia="Times New Roman" w:ascii="Times New Roman"/>
          <w:color w:val="404040"/>
          <w:spacing w:val="-14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.</w:t>
      </w:r>
      <w:r>
        <w:rPr>
          <w:rFonts w:cs="Times New Roman" w:hAnsi="Times New Roman" w:eastAsia="Times New Roman" w:ascii="Times New Roman"/>
          <w:color w:val="404040"/>
          <w:spacing w:val="16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5"/>
          <w:szCs w:val="15"/>
        </w:rPr>
        <w:t>F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or</w:t>
      </w:r>
      <w:r>
        <w:rPr>
          <w:rFonts w:cs="Times New Roman" w:hAnsi="Times New Roman" w:eastAsia="Times New Roman" w:ascii="Times New Roman"/>
          <w:color w:val="404040"/>
          <w:spacing w:val="21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he</w:t>
      </w:r>
      <w:r>
        <w:rPr>
          <w:rFonts w:cs="Times New Roman" w:hAnsi="Times New Roman" w:eastAsia="Times New Roman" w:ascii="Times New Roman"/>
          <w:color w:val="404040"/>
          <w:spacing w:val="24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u</w:t>
      </w:r>
      <w:r>
        <w:rPr>
          <w:rFonts w:cs="Times New Roman" w:hAnsi="Times New Roman" w:eastAsia="Times New Roman" w:ascii="Times New Roman"/>
          <w:color w:val="404040"/>
          <w:spacing w:val="6"/>
          <w:w w:val="100"/>
          <w:sz w:val="15"/>
          <w:szCs w:val="15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20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of</w:t>
      </w:r>
      <w:r>
        <w:rPr>
          <w:rFonts w:cs="Times New Roman" w:hAnsi="Times New Roman" w:eastAsia="Times New Roman" w:ascii="Times New Roman"/>
          <w:color w:val="404040"/>
          <w:spacing w:val="24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on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l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ne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12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l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8"/>
          <w:w w:val="100"/>
          <w:sz w:val="15"/>
          <w:szCs w:val="15"/>
        </w:rPr>
        <w:t>c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u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5"/>
          <w:szCs w:val="15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30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p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5"/>
          <w:szCs w:val="15"/>
        </w:rPr>
        <w:t>r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6"/>
          <w:w w:val="100"/>
          <w:sz w:val="15"/>
          <w:szCs w:val="15"/>
        </w:rPr>
        <w:t>s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n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on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5"/>
          <w:szCs w:val="15"/>
        </w:rPr>
        <w:t>f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u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5"/>
          <w:szCs w:val="15"/>
        </w:rPr>
        <w:t>r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s</w:t>
      </w:r>
      <w:r>
        <w:rPr>
          <w:rFonts w:cs="Times New Roman" w:hAnsi="Times New Roman" w:eastAsia="Times New Roman" w:ascii="Times New Roman"/>
          <w:color w:val="404040"/>
          <w:spacing w:val="33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6"/>
          <w:w w:val="100"/>
          <w:sz w:val="15"/>
          <w:szCs w:val="15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u</w:t>
      </w:r>
      <w:r>
        <w:rPr>
          <w:rFonts w:cs="Times New Roman" w:hAnsi="Times New Roman" w:eastAsia="Times New Roman" w:ascii="Times New Roman"/>
          <w:color w:val="404040"/>
          <w:spacing w:val="8"/>
          <w:w w:val="100"/>
          <w:sz w:val="15"/>
          <w:szCs w:val="15"/>
        </w:rPr>
        <w:t>c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h</w:t>
      </w:r>
      <w:r>
        <w:rPr>
          <w:rFonts w:cs="Times New Roman" w:hAnsi="Times New Roman" w:eastAsia="Times New Roman" w:ascii="Times New Roman"/>
          <w:color w:val="404040"/>
          <w:spacing w:val="12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s</w:t>
      </w:r>
      <w:r>
        <w:rPr>
          <w:rFonts w:cs="Times New Roman" w:hAnsi="Times New Roman" w:eastAsia="Times New Roman" w:ascii="Times New Roman"/>
          <w:color w:val="404040"/>
          <w:spacing w:val="27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6"/>
          <w:w w:val="101"/>
          <w:sz w:val="15"/>
          <w:szCs w:val="15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5"/>
          <w:szCs w:val="15"/>
        </w:rPr>
        <w:t>uppo</w:t>
      </w:r>
      <w:r>
        <w:rPr>
          <w:rFonts w:cs="Times New Roman" w:hAnsi="Times New Roman" w:eastAsia="Times New Roman" w:ascii="Times New Roman"/>
          <w:color w:val="404040"/>
          <w:spacing w:val="4"/>
          <w:w w:val="101"/>
          <w:sz w:val="15"/>
          <w:szCs w:val="15"/>
        </w:rPr>
        <w:t>r</w:t>
      </w:r>
      <w:r>
        <w:rPr>
          <w:rFonts w:cs="Times New Roman" w:hAnsi="Times New Roman" w:eastAsia="Times New Roman" w:ascii="Times New Roman"/>
          <w:color w:val="404040"/>
          <w:spacing w:val="1"/>
          <w:w w:val="102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-10"/>
          <w:w w:val="102"/>
          <w:sz w:val="15"/>
          <w:szCs w:val="15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5"/>
          <w:szCs w:val="15"/>
        </w:rPr>
        <w:t>ng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l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5"/>
          <w:szCs w:val="15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ge</w:t>
      </w:r>
      <w:r>
        <w:rPr>
          <w:rFonts w:cs="Times New Roman" w:hAnsi="Times New Roman" w:eastAsia="Times New Roman" w:ascii="Times New Roman"/>
          <w:color w:val="404040"/>
          <w:spacing w:val="12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nu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m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b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r</w:t>
      </w:r>
      <w:r>
        <w:rPr>
          <w:rFonts w:cs="Times New Roman" w:hAnsi="Times New Roman" w:eastAsia="Times New Roman" w:ascii="Times New Roman"/>
          <w:color w:val="404040"/>
          <w:spacing w:val="13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of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nd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s</w:t>
      </w:r>
      <w:r>
        <w:rPr>
          <w:rFonts w:cs="Times New Roman" w:hAnsi="Times New Roman" w:eastAsia="Times New Roman" w:ascii="Times New Roman"/>
          <w:color w:val="404040"/>
          <w:spacing w:val="22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8"/>
          <w:w w:val="100"/>
          <w:sz w:val="15"/>
          <w:szCs w:val="15"/>
        </w:rPr>
        <w:t>c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onn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8"/>
          <w:w w:val="100"/>
          <w:sz w:val="15"/>
          <w:szCs w:val="15"/>
        </w:rPr>
        <w:t>c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d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6"/>
          <w:w w:val="100"/>
          <w:sz w:val="15"/>
          <w:szCs w:val="15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yn</w:t>
      </w:r>
      <w:r>
        <w:rPr>
          <w:rFonts w:cs="Times New Roman" w:hAnsi="Times New Roman" w:eastAsia="Times New Roman" w:ascii="Times New Roman"/>
          <w:color w:val="404040"/>
          <w:spacing w:val="8"/>
          <w:w w:val="100"/>
          <w:sz w:val="15"/>
          <w:szCs w:val="15"/>
        </w:rPr>
        <w:t>c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h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5"/>
          <w:szCs w:val="15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onou</w:t>
      </w:r>
      <w:r>
        <w:rPr>
          <w:rFonts w:cs="Times New Roman" w:hAnsi="Times New Roman" w:eastAsia="Times New Roman" w:ascii="Times New Roman"/>
          <w:color w:val="404040"/>
          <w:spacing w:val="6"/>
          <w:w w:val="100"/>
          <w:sz w:val="15"/>
          <w:szCs w:val="15"/>
        </w:rPr>
        <w:t>s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l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y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,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p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l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y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ng</w:t>
      </w:r>
      <w:r>
        <w:rPr>
          <w:rFonts w:cs="Times New Roman" w:hAnsi="Times New Roman" w:eastAsia="Times New Roman" w:ascii="Times New Roman"/>
          <w:color w:val="404040"/>
          <w:spacing w:val="33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h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gh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  </w:t>
      </w:r>
      <w:r>
        <w:rPr>
          <w:rFonts w:cs="Times New Roman" w:hAnsi="Times New Roman" w:eastAsia="Times New Roman" w:ascii="Times New Roman"/>
          <w:color w:val="404040"/>
          <w:spacing w:val="19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u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l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i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y</w:t>
      </w:r>
      <w:r>
        <w:rPr>
          <w:rFonts w:cs="Times New Roman" w:hAnsi="Times New Roman" w:eastAsia="Times New Roman" w:ascii="Times New Roman"/>
          <w:color w:val="404040"/>
          <w:spacing w:val="33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p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5"/>
          <w:szCs w:val="15"/>
        </w:rPr>
        <w:t>r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6"/>
          <w:w w:val="100"/>
          <w:sz w:val="15"/>
          <w:szCs w:val="15"/>
        </w:rPr>
        <w:t>s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n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ons</w:t>
      </w:r>
      <w:r>
        <w:rPr>
          <w:rFonts w:cs="Times New Roman" w:hAnsi="Times New Roman" w:eastAsia="Times New Roman" w:ascii="Times New Roman"/>
          <w:color w:val="404040"/>
          <w:spacing w:val="28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5"/>
          <w:szCs w:val="15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2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6"/>
          <w:w w:val="101"/>
          <w:sz w:val="15"/>
          <w:szCs w:val="15"/>
        </w:rPr>
        <w:t>s</w:t>
      </w:r>
      <w:r>
        <w:rPr>
          <w:rFonts w:cs="Times New Roman" w:hAnsi="Times New Roman" w:eastAsia="Times New Roman" w:ascii="Times New Roman"/>
          <w:color w:val="404040"/>
          <w:spacing w:val="6"/>
          <w:w w:val="101"/>
          <w:sz w:val="15"/>
          <w:szCs w:val="15"/>
        </w:rPr>
        <w:t>s</w:t>
      </w:r>
      <w:r>
        <w:rPr>
          <w:rFonts w:cs="Times New Roman" w:hAnsi="Times New Roman" w:eastAsia="Times New Roman" w:ascii="Times New Roman"/>
          <w:color w:val="404040"/>
          <w:spacing w:val="-2"/>
          <w:w w:val="102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5"/>
          <w:szCs w:val="15"/>
        </w:rPr>
        <w:t>n</w:t>
      </w:r>
      <w:r>
        <w:rPr>
          <w:rFonts w:cs="Times New Roman" w:hAnsi="Times New Roman" w:eastAsia="Times New Roman" w:ascii="Times New Roman"/>
          <w:color w:val="404040"/>
          <w:spacing w:val="1"/>
          <w:w w:val="101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-10"/>
          <w:w w:val="102"/>
          <w:sz w:val="15"/>
          <w:szCs w:val="15"/>
        </w:rPr>
        <w:t>i</w:t>
      </w:r>
      <w:r>
        <w:rPr>
          <w:rFonts w:cs="Times New Roman" w:hAnsi="Times New Roman" w:eastAsia="Times New Roman" w:ascii="Times New Roman"/>
          <w:color w:val="404040"/>
          <w:spacing w:val="-2"/>
          <w:w w:val="102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2"/>
          <w:sz w:val="15"/>
          <w:szCs w:val="15"/>
        </w:rPr>
        <w:t>l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5"/>
          <w:szCs w:val="15"/>
        </w:rPr>
      </w:r>
    </w:p>
    <w:p>
      <w:pPr>
        <w:rPr>
          <w:rFonts w:cs="Times New Roman" w:hAnsi="Times New Roman" w:eastAsia="Times New Roman" w:ascii="Times New Roman"/>
          <w:sz w:val="15"/>
          <w:szCs w:val="15"/>
        </w:rPr>
        <w:jc w:val="left"/>
        <w:ind w:left="1186"/>
      </w:pPr>
      <w:r>
        <w:rPr>
          <w:rFonts w:cs="Times New Roman" w:hAnsi="Times New Roman" w:eastAsia="Times New Roman" w:ascii="Times New Roman"/>
          <w:color w:val="404040"/>
          <w:spacing w:val="-6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o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nh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n</w:t>
      </w:r>
      <w:r>
        <w:rPr>
          <w:rFonts w:cs="Times New Roman" w:hAnsi="Times New Roman" w:eastAsia="Times New Roman" w:ascii="Times New Roman"/>
          <w:color w:val="404040"/>
          <w:spacing w:val="8"/>
          <w:w w:val="100"/>
          <w:sz w:val="15"/>
          <w:szCs w:val="15"/>
        </w:rPr>
        <w:t>c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8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6"/>
          <w:w w:val="100"/>
          <w:sz w:val="15"/>
          <w:szCs w:val="15"/>
        </w:rPr>
        <w:t>s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ud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n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s</w:t>
      </w:r>
      <w:r>
        <w:rPr>
          <w:rFonts w:cs="Times New Roman" w:hAnsi="Times New Roman" w:eastAsia="Times New Roman" w:ascii="Times New Roman"/>
          <w:color w:val="404040"/>
          <w:spacing w:val="9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l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5"/>
          <w:szCs w:val="15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n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ng</w:t>
      </w:r>
      <w:r>
        <w:rPr>
          <w:rFonts w:cs="Times New Roman" w:hAnsi="Times New Roman" w:eastAsia="Times New Roman" w:ascii="Times New Roman"/>
          <w:color w:val="404040"/>
          <w:spacing w:val="32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oppo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5"/>
          <w:szCs w:val="15"/>
        </w:rPr>
        <w:t>r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un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i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i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s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5"/>
          <w:szCs w:val="15"/>
        </w:rPr>
        <w:t>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5"/>
          <w:szCs w:val="15"/>
        </w:rPr>
      </w:r>
    </w:p>
    <w:p>
      <w:pPr>
        <w:rPr>
          <w:rFonts w:cs="Times New Roman" w:hAnsi="Times New Roman" w:eastAsia="Times New Roman" w:ascii="Times New Roman"/>
          <w:sz w:val="15"/>
          <w:szCs w:val="15"/>
        </w:rPr>
        <w:jc w:val="left"/>
        <w:spacing w:before="12" w:lineRule="auto" w:line="242"/>
        <w:ind w:left="1186" w:right="864"/>
      </w:pPr>
      <w:r>
        <w:rPr>
          <w:rFonts w:cs="Times New Roman" w:hAnsi="Times New Roman" w:eastAsia="Times New Roman" w:ascii="Times New Roman"/>
          <w:color w:val="404040"/>
          <w:spacing w:val="-6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o</w:t>
      </w:r>
      <w:r>
        <w:rPr>
          <w:rFonts w:cs="Times New Roman" w:hAnsi="Times New Roman" w:eastAsia="Times New Roman" w:ascii="Times New Roman"/>
          <w:color w:val="404040"/>
          <w:spacing w:val="15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6"/>
          <w:w w:val="100"/>
          <w:sz w:val="15"/>
          <w:szCs w:val="15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uppo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5"/>
          <w:szCs w:val="15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17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5"/>
          <w:szCs w:val="15"/>
        </w:rPr>
        <w:t>f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l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x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b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l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18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404040"/>
          <w:spacing w:val="8"/>
          <w:w w:val="100"/>
          <w:sz w:val="15"/>
          <w:szCs w:val="15"/>
        </w:rPr>
        <w:t>c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h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ng</w:t>
      </w:r>
      <w:r>
        <w:rPr>
          <w:rFonts w:cs="Times New Roman" w:hAnsi="Times New Roman" w:eastAsia="Times New Roman" w:ascii="Times New Roman"/>
          <w:color w:val="404040"/>
          <w:spacing w:val="36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pp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5"/>
          <w:szCs w:val="15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o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404040"/>
          <w:spacing w:val="8"/>
          <w:w w:val="100"/>
          <w:sz w:val="15"/>
          <w:szCs w:val="15"/>
        </w:rPr>
        <w:t>c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h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s</w:t>
      </w:r>
      <w:r>
        <w:rPr>
          <w:rFonts w:cs="Times New Roman" w:hAnsi="Times New Roman" w:eastAsia="Times New Roman" w:ascii="Times New Roman"/>
          <w:color w:val="404040"/>
          <w:spacing w:val="27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nd</w:t>
      </w:r>
      <w:r>
        <w:rPr>
          <w:rFonts w:cs="Times New Roman" w:hAnsi="Times New Roman" w:eastAsia="Times New Roman" w:ascii="Times New Roman"/>
          <w:color w:val="404040"/>
          <w:spacing w:val="24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p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5"/>
          <w:szCs w:val="15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ov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de</w:t>
      </w:r>
      <w:r>
        <w:rPr>
          <w:rFonts w:cs="Times New Roman" w:hAnsi="Times New Roman" w:eastAsia="Times New Roman" w:ascii="Times New Roman"/>
          <w:color w:val="404040"/>
          <w:spacing w:val="32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6"/>
          <w:w w:val="100"/>
          <w:sz w:val="15"/>
          <w:szCs w:val="15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ub</w:t>
      </w:r>
      <w:r>
        <w:rPr>
          <w:rFonts w:cs="Times New Roman" w:hAnsi="Times New Roman" w:eastAsia="Times New Roman" w:ascii="Times New Roman"/>
          <w:color w:val="404040"/>
          <w:spacing w:val="-3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8"/>
          <w:w w:val="100"/>
          <w:sz w:val="15"/>
          <w:szCs w:val="15"/>
        </w:rPr>
        <w:t>c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s</w:t>
      </w:r>
      <w:r>
        <w:rPr>
          <w:rFonts w:cs="Times New Roman" w:hAnsi="Times New Roman" w:eastAsia="Times New Roman" w:ascii="Times New Roman"/>
          <w:color w:val="404040"/>
          <w:spacing w:val="24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nd</w:t>
      </w:r>
      <w:r>
        <w:rPr>
          <w:rFonts w:cs="Times New Roman" w:hAnsi="Times New Roman" w:eastAsia="Times New Roman" w:ascii="Times New Roman"/>
          <w:color w:val="404040"/>
          <w:spacing w:val="24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6"/>
          <w:w w:val="100"/>
          <w:sz w:val="15"/>
          <w:szCs w:val="15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p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8"/>
          <w:w w:val="100"/>
          <w:sz w:val="15"/>
          <w:szCs w:val="15"/>
        </w:rPr>
        <w:t>c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i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5"/>
          <w:szCs w:val="15"/>
        </w:rPr>
        <w:t>f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c</w:t>
      </w:r>
      <w:r>
        <w:rPr>
          <w:rFonts w:cs="Times New Roman" w:hAnsi="Times New Roman" w:eastAsia="Times New Roman" w:ascii="Times New Roman"/>
          <w:color w:val="404040"/>
          <w:spacing w:val="30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n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ds</w:t>
      </w:r>
      <w:r>
        <w:rPr>
          <w:rFonts w:cs="Times New Roman" w:hAnsi="Times New Roman" w:eastAsia="Times New Roman" w:ascii="Times New Roman"/>
          <w:color w:val="404040"/>
          <w:spacing w:val="30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u</w:t>
      </w:r>
      <w:r>
        <w:rPr>
          <w:rFonts w:cs="Times New Roman" w:hAnsi="Times New Roman" w:eastAsia="Times New Roman" w:ascii="Times New Roman"/>
          <w:color w:val="404040"/>
          <w:spacing w:val="6"/>
          <w:w w:val="100"/>
          <w:sz w:val="15"/>
          <w:szCs w:val="15"/>
        </w:rPr>
        <w:t>s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5"/>
          <w:szCs w:val="15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s</w:t>
      </w:r>
      <w:r>
        <w:rPr>
          <w:rFonts w:cs="Times New Roman" w:hAnsi="Times New Roman" w:eastAsia="Times New Roman" w:ascii="Times New Roman"/>
          <w:color w:val="404040"/>
          <w:spacing w:val="16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5"/>
          <w:szCs w:val="15"/>
        </w:rPr>
        <w:t>r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l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d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o</w:t>
      </w:r>
      <w:r>
        <w:rPr>
          <w:rFonts w:cs="Times New Roman" w:hAnsi="Times New Roman" w:eastAsia="Times New Roman" w:ascii="Times New Roman"/>
          <w:color w:val="404040"/>
          <w:spacing w:val="18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l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5"/>
          <w:szCs w:val="15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n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ng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13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2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5"/>
          <w:szCs w:val="15"/>
        </w:rPr>
        <w:t>nd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1"/>
          <w:w w:val="102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-2"/>
          <w:w w:val="102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-2"/>
          <w:w w:val="102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404040"/>
          <w:spacing w:val="8"/>
          <w:w w:val="102"/>
          <w:sz w:val="15"/>
          <w:szCs w:val="15"/>
        </w:rPr>
        <w:t>c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5"/>
          <w:szCs w:val="15"/>
        </w:rPr>
        <w:t>h</w:t>
      </w:r>
      <w:r>
        <w:rPr>
          <w:rFonts w:cs="Times New Roman" w:hAnsi="Times New Roman" w:eastAsia="Times New Roman" w:ascii="Times New Roman"/>
          <w:color w:val="404040"/>
          <w:spacing w:val="-10"/>
          <w:w w:val="101"/>
          <w:sz w:val="15"/>
          <w:szCs w:val="15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5"/>
          <w:szCs w:val="15"/>
        </w:rPr>
        <w:t>n</w:t>
      </w:r>
      <w:r>
        <w:rPr>
          <w:rFonts w:cs="Times New Roman" w:hAnsi="Times New Roman" w:eastAsia="Times New Roman" w:ascii="Times New Roman"/>
          <w:color w:val="404040"/>
          <w:spacing w:val="9"/>
          <w:w w:val="101"/>
          <w:sz w:val="15"/>
          <w:szCs w:val="15"/>
        </w:rPr>
        <w:t>g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5"/>
          <w:szCs w:val="15"/>
        </w:rPr>
        <w:t>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5"/>
          <w:szCs w:val="15"/>
        </w:rPr>
      </w:r>
    </w:p>
    <w:p>
      <w:pPr>
        <w:rPr>
          <w:rFonts w:cs="Times New Roman" w:hAnsi="Times New Roman" w:eastAsia="Times New Roman" w:ascii="Times New Roman"/>
          <w:sz w:val="15"/>
          <w:szCs w:val="15"/>
        </w:rPr>
        <w:jc w:val="left"/>
        <w:spacing w:before="22"/>
        <w:ind w:left="1045"/>
      </w:pPr>
      <w:r>
        <w:rPr>
          <w:rFonts w:cs="Times New Roman" w:hAnsi="Times New Roman" w:eastAsia="Times New Roman" w:ascii="Times New Roman"/>
          <w:b/>
          <w:color w:val="404040"/>
          <w:w w:val="103"/>
          <w:sz w:val="15"/>
          <w:szCs w:val="15"/>
        </w:rPr>
      </w:r>
      <w:r>
        <w:rPr>
          <w:rFonts w:cs="Times New Roman" w:hAnsi="Times New Roman" w:eastAsia="Times New Roman" w:ascii="Times New Roman"/>
          <w:b/>
          <w:color w:val="404040"/>
          <w:w w:val="103"/>
          <w:sz w:val="15"/>
          <w:szCs w:val="15"/>
          <w:u w:val="single" w:color="000000"/>
        </w:rPr>
        <w:t>S</w:t>
      </w:r>
      <w:r>
        <w:rPr>
          <w:rFonts w:cs="Times New Roman" w:hAnsi="Times New Roman" w:eastAsia="Times New Roman" w:ascii="Times New Roman"/>
          <w:b/>
          <w:color w:val="404040"/>
          <w:w w:val="103"/>
          <w:sz w:val="15"/>
          <w:szCs w:val="15"/>
          <w:u w:val="single" w:color="000000"/>
        </w:rPr>
      </w:r>
      <w:r>
        <w:rPr>
          <w:rFonts w:cs="Times New Roman" w:hAnsi="Times New Roman" w:eastAsia="Times New Roman" w:ascii="Times New Roman"/>
          <w:b/>
          <w:color w:val="404040"/>
          <w:w w:val="103"/>
          <w:sz w:val="15"/>
          <w:szCs w:val="15"/>
          <w:u w:val="single" w:color="000000"/>
        </w:rPr>
        <w:t> </w:t>
      </w:r>
      <w:r>
        <w:rPr>
          <w:rFonts w:cs="Times New Roman" w:hAnsi="Times New Roman" w:eastAsia="Times New Roman" w:ascii="Times New Roman"/>
          <w:b/>
          <w:color w:val="404040"/>
          <w:w w:val="100"/>
          <w:sz w:val="15"/>
          <w:szCs w:val="15"/>
          <w:u w:val="single" w:color="000000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2"/>
          <w:w w:val="100"/>
          <w:sz w:val="15"/>
          <w:szCs w:val="15"/>
          <w:u w:val="single" w:color="000000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2"/>
          <w:w w:val="100"/>
          <w:sz w:val="15"/>
          <w:szCs w:val="15"/>
          <w:u w:val="single" w:color="000000"/>
        </w:rPr>
      </w:r>
      <w:r>
        <w:rPr>
          <w:rFonts w:cs="Times New Roman" w:hAnsi="Times New Roman" w:eastAsia="Times New Roman" w:ascii="Times New Roman"/>
          <w:b/>
          <w:color w:val="404040"/>
          <w:spacing w:val="0"/>
          <w:w w:val="103"/>
          <w:sz w:val="15"/>
          <w:szCs w:val="15"/>
          <w:u w:val="single" w:color="000000"/>
        </w:rPr>
        <w:t>s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3"/>
          <w:sz w:val="15"/>
          <w:szCs w:val="15"/>
          <w:u w:val="single" w:color="000000"/>
        </w:rPr>
      </w:r>
      <w:r>
        <w:rPr>
          <w:rFonts w:cs="Times New Roman" w:hAnsi="Times New Roman" w:eastAsia="Times New Roman" w:ascii="Times New Roman"/>
          <w:b/>
          <w:color w:val="404040"/>
          <w:spacing w:val="5"/>
          <w:w w:val="103"/>
          <w:sz w:val="15"/>
          <w:szCs w:val="15"/>
          <w:u w:val="single" w:color="000000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5"/>
          <w:w w:val="103"/>
          <w:sz w:val="15"/>
          <w:szCs w:val="15"/>
          <w:u w:val="single" w:color="000000"/>
        </w:rPr>
      </w:r>
      <w:r>
        <w:rPr>
          <w:rFonts w:cs="Times New Roman" w:hAnsi="Times New Roman" w:eastAsia="Times New Roman" w:ascii="Times New Roman"/>
          <w:b/>
          <w:color w:val="404040"/>
          <w:spacing w:val="0"/>
          <w:w w:val="103"/>
          <w:sz w:val="15"/>
          <w:szCs w:val="15"/>
          <w:u w:val="single" w:color="000000"/>
        </w:rPr>
        <w:t>t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3"/>
          <w:sz w:val="15"/>
          <w:szCs w:val="15"/>
          <w:u w:val="single" w:color="000000"/>
        </w:rPr>
      </w:r>
      <w:r>
        <w:rPr>
          <w:rFonts w:cs="Times New Roman" w:hAnsi="Times New Roman" w:eastAsia="Times New Roman" w:ascii="Times New Roman"/>
          <w:b/>
          <w:color w:val="404040"/>
          <w:spacing w:val="3"/>
          <w:w w:val="103"/>
          <w:sz w:val="15"/>
          <w:szCs w:val="15"/>
          <w:u w:val="single" w:color="000000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3"/>
          <w:w w:val="103"/>
          <w:sz w:val="15"/>
          <w:szCs w:val="15"/>
          <w:u w:val="single" w:color="000000"/>
        </w:rPr>
      </w:r>
      <w:r>
        <w:rPr>
          <w:rFonts w:cs="Times New Roman" w:hAnsi="Times New Roman" w:eastAsia="Times New Roman" w:ascii="Times New Roman"/>
          <w:b/>
          <w:color w:val="404040"/>
          <w:spacing w:val="0"/>
          <w:w w:val="103"/>
          <w:sz w:val="15"/>
          <w:szCs w:val="15"/>
          <w:u w:val="single" w:color="000000"/>
        </w:rPr>
        <w:t>e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3"/>
          <w:sz w:val="15"/>
          <w:szCs w:val="15"/>
          <w:u w:val="single" w:color="000000"/>
        </w:rPr>
      </w:r>
      <w:r>
        <w:rPr>
          <w:rFonts w:cs="Times New Roman" w:hAnsi="Times New Roman" w:eastAsia="Times New Roman" w:ascii="Times New Roman"/>
          <w:b/>
          <w:color w:val="404040"/>
          <w:spacing w:val="7"/>
          <w:w w:val="103"/>
          <w:sz w:val="15"/>
          <w:szCs w:val="15"/>
          <w:u w:val="single" w:color="000000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7"/>
          <w:w w:val="103"/>
          <w:sz w:val="15"/>
          <w:szCs w:val="15"/>
          <w:u w:val="single" w:color="000000"/>
        </w:rPr>
      </w:r>
      <w:r>
        <w:rPr>
          <w:rFonts w:cs="Times New Roman" w:hAnsi="Times New Roman" w:eastAsia="Times New Roman" w:ascii="Times New Roman"/>
          <w:b/>
          <w:color w:val="404040"/>
          <w:spacing w:val="0"/>
          <w:w w:val="103"/>
          <w:sz w:val="15"/>
          <w:szCs w:val="15"/>
          <w:u w:val="single" w:color="000000"/>
        </w:rPr>
        <w:t>m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3"/>
          <w:sz w:val="15"/>
          <w:szCs w:val="15"/>
          <w:u w:val="single" w:color="000000"/>
        </w:rPr>
      </w:r>
      <w:r>
        <w:rPr>
          <w:rFonts w:cs="Times New Roman" w:hAnsi="Times New Roman" w:eastAsia="Times New Roman" w:ascii="Times New Roman"/>
          <w:b/>
          <w:color w:val="404040"/>
          <w:spacing w:val="0"/>
          <w:w w:val="103"/>
          <w:sz w:val="15"/>
          <w:szCs w:val="15"/>
          <w:u w:val="single" w:color="000000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-15"/>
          <w:w w:val="100"/>
          <w:sz w:val="15"/>
          <w:szCs w:val="15"/>
          <w:u w:val="single" w:color="000000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-15"/>
          <w:w w:val="100"/>
          <w:sz w:val="15"/>
          <w:szCs w:val="15"/>
          <w:u w:val="single" w:color="000000"/>
        </w:rPr>
      </w:r>
      <w:r>
        <w:rPr>
          <w:rFonts w:cs="Times New Roman" w:hAnsi="Times New Roman" w:eastAsia="Times New Roman" w:ascii="Times New Roman"/>
          <w:b/>
          <w:color w:val="404040"/>
          <w:spacing w:val="-3"/>
          <w:w w:val="103"/>
          <w:sz w:val="15"/>
          <w:szCs w:val="15"/>
          <w:u w:val="single" w:color="000000"/>
        </w:rPr>
        <w:t>r</w:t>
      </w:r>
      <w:r>
        <w:rPr>
          <w:rFonts w:cs="Times New Roman" w:hAnsi="Times New Roman" w:eastAsia="Times New Roman" w:ascii="Times New Roman"/>
          <w:b/>
          <w:color w:val="404040"/>
          <w:spacing w:val="-3"/>
          <w:w w:val="103"/>
          <w:sz w:val="15"/>
          <w:szCs w:val="15"/>
          <w:u w:val="single" w:color="000000"/>
        </w:rPr>
      </w:r>
      <w:r>
        <w:rPr>
          <w:rFonts w:cs="Times New Roman" w:hAnsi="Times New Roman" w:eastAsia="Times New Roman" w:ascii="Times New Roman"/>
          <w:b/>
          <w:color w:val="404040"/>
          <w:spacing w:val="0"/>
          <w:w w:val="103"/>
          <w:sz w:val="15"/>
          <w:szCs w:val="15"/>
          <w:u w:val="single" w:color="000000"/>
        </w:rPr>
        <w:t>e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3"/>
          <w:sz w:val="15"/>
          <w:szCs w:val="15"/>
          <w:u w:val="single" w:color="000000"/>
        </w:rPr>
      </w:r>
      <w:r>
        <w:rPr>
          <w:rFonts w:cs="Times New Roman" w:hAnsi="Times New Roman" w:eastAsia="Times New Roman" w:ascii="Times New Roman"/>
          <w:b/>
          <w:color w:val="404040"/>
          <w:spacing w:val="0"/>
          <w:w w:val="103"/>
          <w:sz w:val="15"/>
          <w:szCs w:val="15"/>
          <w:u w:val="single" w:color="000000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0"/>
          <w:sz w:val="15"/>
          <w:szCs w:val="15"/>
          <w:u w:val="single" w:color="000000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9"/>
          <w:w w:val="100"/>
          <w:sz w:val="15"/>
          <w:szCs w:val="15"/>
          <w:u w:val="single" w:color="000000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9"/>
          <w:w w:val="100"/>
          <w:sz w:val="15"/>
          <w:szCs w:val="15"/>
          <w:u w:val="single" w:color="000000"/>
        </w:rPr>
      </w:r>
      <w:r>
        <w:rPr>
          <w:rFonts w:cs="Times New Roman" w:hAnsi="Times New Roman" w:eastAsia="Times New Roman" w:ascii="Times New Roman"/>
          <w:b/>
          <w:color w:val="404040"/>
          <w:spacing w:val="0"/>
          <w:w w:val="103"/>
          <w:sz w:val="15"/>
          <w:szCs w:val="15"/>
          <w:u w:val="single" w:color="000000"/>
        </w:rPr>
        <w:t>u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3"/>
          <w:sz w:val="15"/>
          <w:szCs w:val="15"/>
          <w:u w:val="single" w:color="000000"/>
        </w:rPr>
      </w:r>
      <w:r>
        <w:rPr>
          <w:rFonts w:cs="Times New Roman" w:hAnsi="Times New Roman" w:eastAsia="Times New Roman" w:ascii="Times New Roman"/>
          <w:b/>
          <w:color w:val="404040"/>
          <w:spacing w:val="0"/>
          <w:w w:val="103"/>
          <w:sz w:val="15"/>
          <w:szCs w:val="15"/>
          <w:u w:val="single" w:color="000000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7"/>
          <w:w w:val="100"/>
          <w:sz w:val="15"/>
          <w:szCs w:val="15"/>
          <w:u w:val="single" w:color="000000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7"/>
          <w:w w:val="100"/>
          <w:sz w:val="15"/>
          <w:szCs w:val="15"/>
          <w:u w:val="single" w:color="000000"/>
        </w:rPr>
      </w:r>
      <w:r>
        <w:rPr>
          <w:rFonts w:cs="Times New Roman" w:hAnsi="Times New Roman" w:eastAsia="Times New Roman" w:ascii="Times New Roman"/>
          <w:b/>
          <w:color w:val="404040"/>
          <w:spacing w:val="-3"/>
          <w:w w:val="103"/>
          <w:sz w:val="15"/>
          <w:szCs w:val="15"/>
          <w:u w:val="single" w:color="000000"/>
        </w:rPr>
        <w:t>r</w:t>
      </w:r>
      <w:r>
        <w:rPr>
          <w:rFonts w:cs="Times New Roman" w:hAnsi="Times New Roman" w:eastAsia="Times New Roman" w:ascii="Times New Roman"/>
          <w:b/>
          <w:color w:val="404040"/>
          <w:spacing w:val="-3"/>
          <w:w w:val="103"/>
          <w:sz w:val="15"/>
          <w:szCs w:val="15"/>
          <w:u w:val="single" w:color="000000"/>
        </w:rPr>
      </w:r>
      <w:r>
        <w:rPr>
          <w:rFonts w:cs="Times New Roman" w:hAnsi="Times New Roman" w:eastAsia="Times New Roman" w:ascii="Times New Roman"/>
          <w:b/>
          <w:color w:val="404040"/>
          <w:spacing w:val="0"/>
          <w:w w:val="103"/>
          <w:sz w:val="15"/>
          <w:szCs w:val="15"/>
          <w:u w:val="single" w:color="000000"/>
        </w:rPr>
        <w:t>e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3"/>
          <w:sz w:val="15"/>
          <w:szCs w:val="15"/>
          <w:u w:val="single" w:color="000000"/>
        </w:rPr>
      </w:r>
      <w:r>
        <w:rPr>
          <w:rFonts w:cs="Times New Roman" w:hAnsi="Times New Roman" w:eastAsia="Times New Roman" w:ascii="Times New Roman"/>
          <w:b/>
          <w:color w:val="404040"/>
          <w:spacing w:val="7"/>
          <w:w w:val="103"/>
          <w:sz w:val="15"/>
          <w:szCs w:val="15"/>
          <w:u w:val="single" w:color="000000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7"/>
          <w:w w:val="103"/>
          <w:sz w:val="15"/>
          <w:szCs w:val="15"/>
          <w:u w:val="single" w:color="000000"/>
        </w:rPr>
      </w:r>
      <w:r>
        <w:rPr>
          <w:rFonts w:cs="Times New Roman" w:hAnsi="Times New Roman" w:eastAsia="Times New Roman" w:ascii="Times New Roman"/>
          <w:b/>
          <w:color w:val="404040"/>
          <w:spacing w:val="0"/>
          <w:w w:val="103"/>
          <w:sz w:val="15"/>
          <w:szCs w:val="15"/>
          <w:u w:val="single" w:color="000000"/>
        </w:rPr>
        <w:t>m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3"/>
          <w:sz w:val="15"/>
          <w:szCs w:val="15"/>
          <w:u w:val="single" w:color="000000"/>
        </w:rPr>
      </w:r>
      <w:r>
        <w:rPr>
          <w:rFonts w:cs="Times New Roman" w:hAnsi="Times New Roman" w:eastAsia="Times New Roman" w:ascii="Times New Roman"/>
          <w:b/>
          <w:color w:val="404040"/>
          <w:spacing w:val="2"/>
          <w:w w:val="103"/>
          <w:sz w:val="15"/>
          <w:szCs w:val="15"/>
          <w:u w:val="single" w:color="000000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2"/>
          <w:w w:val="103"/>
          <w:sz w:val="15"/>
          <w:szCs w:val="15"/>
          <w:u w:val="single" w:color="000000"/>
        </w:rPr>
      </w:r>
      <w:r>
        <w:rPr>
          <w:rFonts w:cs="Times New Roman" w:hAnsi="Times New Roman" w:eastAsia="Times New Roman" w:ascii="Times New Roman"/>
          <w:b/>
          <w:color w:val="404040"/>
          <w:spacing w:val="0"/>
          <w:w w:val="103"/>
          <w:sz w:val="15"/>
          <w:szCs w:val="15"/>
          <w:u w:val="single" w:color="000000"/>
        </w:rPr>
        <w:t>e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3"/>
          <w:sz w:val="15"/>
          <w:szCs w:val="15"/>
          <w:u w:val="single" w:color="000000"/>
        </w:rPr>
      </w:r>
      <w:r>
        <w:rPr>
          <w:rFonts w:cs="Times New Roman" w:hAnsi="Times New Roman" w:eastAsia="Times New Roman" w:ascii="Times New Roman"/>
          <w:b/>
          <w:color w:val="404040"/>
          <w:spacing w:val="7"/>
          <w:w w:val="103"/>
          <w:sz w:val="15"/>
          <w:szCs w:val="15"/>
          <w:u w:val="single" w:color="000000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7"/>
          <w:w w:val="103"/>
          <w:sz w:val="15"/>
          <w:szCs w:val="15"/>
          <w:u w:val="single" w:color="000000"/>
        </w:rPr>
      </w:r>
      <w:r>
        <w:rPr>
          <w:rFonts w:cs="Times New Roman" w:hAnsi="Times New Roman" w:eastAsia="Times New Roman" w:ascii="Times New Roman"/>
          <w:b/>
          <w:color w:val="404040"/>
          <w:spacing w:val="0"/>
          <w:w w:val="103"/>
          <w:sz w:val="15"/>
          <w:szCs w:val="15"/>
          <w:u w:val="single" w:color="000000"/>
        </w:rPr>
        <w:t>n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3"/>
          <w:sz w:val="15"/>
          <w:szCs w:val="15"/>
          <w:u w:val="single" w:color="000000"/>
        </w:rPr>
      </w:r>
      <w:r>
        <w:rPr>
          <w:rFonts w:cs="Times New Roman" w:hAnsi="Times New Roman" w:eastAsia="Times New Roman" w:ascii="Times New Roman"/>
          <w:b/>
          <w:color w:val="404040"/>
          <w:spacing w:val="1"/>
          <w:w w:val="103"/>
          <w:sz w:val="15"/>
          <w:szCs w:val="15"/>
          <w:u w:val="single" w:color="000000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1"/>
          <w:w w:val="103"/>
          <w:sz w:val="15"/>
          <w:szCs w:val="15"/>
          <w:u w:val="single" w:color="000000"/>
        </w:rPr>
      </w:r>
      <w:r>
        <w:rPr>
          <w:rFonts w:cs="Times New Roman" w:hAnsi="Times New Roman" w:eastAsia="Times New Roman" w:ascii="Times New Roman"/>
          <w:b/>
          <w:color w:val="404040"/>
          <w:spacing w:val="0"/>
          <w:w w:val="103"/>
          <w:sz w:val="15"/>
          <w:szCs w:val="15"/>
          <w:u w:val="single" w:color="000000"/>
        </w:rPr>
        <w:t>t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3"/>
          <w:sz w:val="15"/>
          <w:szCs w:val="15"/>
          <w:u w:val="single" w:color="000000"/>
        </w:rPr>
      </w:r>
      <w:r>
        <w:rPr>
          <w:rFonts w:cs="Times New Roman" w:hAnsi="Times New Roman" w:eastAsia="Times New Roman" w:ascii="Times New Roman"/>
          <w:b/>
          <w:color w:val="404040"/>
          <w:spacing w:val="0"/>
          <w:w w:val="103"/>
          <w:sz w:val="15"/>
          <w:szCs w:val="15"/>
          <w:u w:val="single" w:color="000000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-4"/>
          <w:w w:val="100"/>
          <w:sz w:val="15"/>
          <w:szCs w:val="15"/>
          <w:u w:val="single" w:color="000000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-4"/>
          <w:w w:val="100"/>
          <w:sz w:val="15"/>
          <w:szCs w:val="15"/>
        </w:rPr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5"/>
          <w:szCs w:val="15"/>
        </w:rPr>
      </w:r>
    </w:p>
    <w:p>
      <w:pPr>
        <w:rPr>
          <w:rFonts w:cs="Times New Roman" w:hAnsi="Times New Roman" w:eastAsia="Times New Roman" w:ascii="Times New Roman"/>
          <w:sz w:val="15"/>
          <w:szCs w:val="15"/>
        </w:rPr>
        <w:jc w:val="left"/>
        <w:spacing w:before="4"/>
        <w:ind w:left="1186"/>
      </w:pP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5"/>
          <w:szCs w:val="15"/>
        </w:rPr>
        <w:t>M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n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l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y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d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6"/>
          <w:w w:val="100"/>
          <w:sz w:val="15"/>
          <w:szCs w:val="15"/>
        </w:rPr>
        <w:t>s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gn</w:t>
      </w:r>
      <w:r>
        <w:rPr>
          <w:rFonts w:cs="Times New Roman" w:hAnsi="Times New Roman" w:eastAsia="Times New Roman" w:ascii="Times New Roman"/>
          <w:color w:val="404040"/>
          <w:spacing w:val="17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5"/>
          <w:szCs w:val="15"/>
        </w:rPr>
        <w:t>f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or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6"/>
          <w:w w:val="100"/>
          <w:sz w:val="15"/>
          <w:szCs w:val="15"/>
        </w:rPr>
        <w:t>s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ud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n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s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o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m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ke</w:t>
      </w:r>
      <w:r>
        <w:rPr>
          <w:rFonts w:cs="Times New Roman" w:hAnsi="Times New Roman" w:eastAsia="Times New Roman" w:ascii="Times New Roman"/>
          <w:color w:val="404040"/>
          <w:spacing w:val="10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h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r</w:t>
      </w:r>
      <w:r>
        <w:rPr>
          <w:rFonts w:cs="Times New Roman" w:hAnsi="Times New Roman" w:eastAsia="Times New Roman" w:ascii="Times New Roman"/>
          <w:color w:val="404040"/>
          <w:spacing w:val="20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5"/>
          <w:szCs w:val="15"/>
        </w:rPr>
        <w:t>w</w:t>
      </w:r>
      <w:r>
        <w:rPr>
          <w:rFonts w:cs="Times New Roman" w:hAnsi="Times New Roman" w:eastAsia="Times New Roman" w:ascii="Times New Roman"/>
          <w:color w:val="404040"/>
          <w:spacing w:val="-28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o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5"/>
          <w:szCs w:val="15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k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404040"/>
          <w:spacing w:val="6"/>
          <w:w w:val="100"/>
          <w:sz w:val="15"/>
          <w:szCs w:val="15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y</w:t>
      </w:r>
      <w:r>
        <w:rPr>
          <w:rFonts w:cs="Times New Roman" w:hAnsi="Times New Roman" w:eastAsia="Times New Roman" w:ascii="Times New Roman"/>
          <w:color w:val="404040"/>
          <w:spacing w:val="8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nd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p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p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5"/>
          <w:szCs w:val="15"/>
        </w:rPr>
        <w:t>r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l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6"/>
          <w:w w:val="100"/>
          <w:sz w:val="15"/>
          <w:szCs w:val="15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s</w:t>
      </w:r>
      <w:r>
        <w:rPr>
          <w:rFonts w:cs="Times New Roman" w:hAnsi="Times New Roman" w:eastAsia="Times New Roman" w:ascii="Times New Roman"/>
          <w:color w:val="404040"/>
          <w:spacing w:val="24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5"/>
          <w:szCs w:val="15"/>
        </w:rPr>
        <w:t>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5"/>
          <w:szCs w:val="15"/>
        </w:rPr>
      </w:r>
    </w:p>
    <w:p>
      <w:pPr>
        <w:rPr>
          <w:rFonts w:cs="Times New Roman" w:hAnsi="Times New Roman" w:eastAsia="Times New Roman" w:ascii="Times New Roman"/>
          <w:sz w:val="15"/>
          <w:szCs w:val="15"/>
        </w:rPr>
        <w:jc w:val="left"/>
        <w:spacing w:before="12" w:lineRule="auto" w:line="242"/>
        <w:ind w:left="1186" w:right="850"/>
      </w:pPr>
      <w:r>
        <w:rPr>
          <w:rFonts w:cs="Times New Roman" w:hAnsi="Times New Roman" w:eastAsia="Times New Roman" w:ascii="Times New Roman"/>
          <w:color w:val="404040"/>
          <w:spacing w:val="5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he</w:t>
      </w:r>
      <w:r>
        <w:rPr>
          <w:rFonts w:cs="Times New Roman" w:hAnsi="Times New Roman" w:eastAsia="Times New Roman" w:ascii="Times New Roman"/>
          <w:color w:val="404040"/>
          <w:spacing w:val="6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8"/>
          <w:w w:val="100"/>
          <w:sz w:val="15"/>
          <w:szCs w:val="15"/>
        </w:rPr>
        <w:t>c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onv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n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on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l</w:t>
      </w:r>
      <w:r>
        <w:rPr>
          <w:rFonts w:cs="Times New Roman" w:hAnsi="Times New Roman" w:eastAsia="Times New Roman" w:ascii="Times New Roman"/>
          <w:color w:val="404040"/>
          <w:spacing w:val="30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8"/>
          <w:w w:val="100"/>
          <w:sz w:val="15"/>
          <w:szCs w:val="15"/>
        </w:rPr>
        <w:t>c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l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404040"/>
          <w:spacing w:val="6"/>
          <w:w w:val="100"/>
          <w:sz w:val="15"/>
          <w:szCs w:val="15"/>
        </w:rPr>
        <w:t>s</w:t>
      </w:r>
      <w:r>
        <w:rPr>
          <w:rFonts w:cs="Times New Roman" w:hAnsi="Times New Roman" w:eastAsia="Times New Roman" w:ascii="Times New Roman"/>
          <w:color w:val="404040"/>
          <w:spacing w:val="6"/>
          <w:w w:val="100"/>
          <w:sz w:val="15"/>
          <w:szCs w:val="15"/>
        </w:rPr>
        <w:t>s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5"/>
          <w:szCs w:val="15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oom</w:t>
      </w:r>
      <w:r>
        <w:rPr>
          <w:rFonts w:cs="Times New Roman" w:hAnsi="Times New Roman" w:eastAsia="Times New Roman" w:ascii="Times New Roman"/>
          <w:color w:val="404040"/>
          <w:spacing w:val="11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s</w:t>
      </w:r>
      <w:r>
        <w:rPr>
          <w:rFonts w:cs="Times New Roman" w:hAnsi="Times New Roman" w:eastAsia="Times New Roman" w:ascii="Times New Roman"/>
          <w:color w:val="404040"/>
          <w:spacing w:val="20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6"/>
          <w:w w:val="100"/>
          <w:sz w:val="15"/>
          <w:szCs w:val="15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u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5"/>
          <w:szCs w:val="15"/>
        </w:rPr>
        <w:t>r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5"/>
          <w:szCs w:val="15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ound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d</w:t>
      </w:r>
      <w:r>
        <w:rPr>
          <w:rFonts w:cs="Times New Roman" w:hAnsi="Times New Roman" w:eastAsia="Times New Roman" w:ascii="Times New Roman"/>
          <w:color w:val="404040"/>
          <w:spacing w:val="11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by</w:t>
      </w:r>
      <w:r>
        <w:rPr>
          <w:rFonts w:cs="Times New Roman" w:hAnsi="Times New Roman" w:eastAsia="Times New Roman" w:ascii="Times New Roman"/>
          <w:color w:val="404040"/>
          <w:spacing w:val="9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5"/>
          <w:szCs w:val="15"/>
        </w:rPr>
        <w:t>w</w:t>
      </w:r>
      <w:r>
        <w:rPr>
          <w:rFonts w:cs="Times New Roman" w:hAnsi="Times New Roman" w:eastAsia="Times New Roman" w:ascii="Times New Roman"/>
          <w:color w:val="404040"/>
          <w:spacing w:val="-28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l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l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s</w:t>
      </w:r>
      <w:r>
        <w:rPr>
          <w:rFonts w:cs="Times New Roman" w:hAnsi="Times New Roman" w:eastAsia="Times New Roman" w:ascii="Times New Roman"/>
          <w:color w:val="404040"/>
          <w:spacing w:val="27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h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15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p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5"/>
          <w:szCs w:val="15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ov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de</w:t>
      </w:r>
      <w:r>
        <w:rPr>
          <w:rFonts w:cs="Times New Roman" w:hAnsi="Times New Roman" w:eastAsia="Times New Roman" w:ascii="Times New Roman"/>
          <w:color w:val="404040"/>
          <w:spacing w:val="24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p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5"/>
          <w:szCs w:val="15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o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8"/>
          <w:w w:val="100"/>
          <w:sz w:val="15"/>
          <w:szCs w:val="15"/>
        </w:rPr>
        <w:t>c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on</w:t>
      </w:r>
      <w:r>
        <w:rPr>
          <w:rFonts w:cs="Times New Roman" w:hAnsi="Times New Roman" w:eastAsia="Times New Roman" w:ascii="Times New Roman"/>
          <w:color w:val="404040"/>
          <w:spacing w:val="21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5"/>
          <w:szCs w:val="15"/>
        </w:rPr>
        <w:t>f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5"/>
          <w:szCs w:val="15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om</w:t>
      </w:r>
      <w:r>
        <w:rPr>
          <w:rFonts w:cs="Times New Roman" w:hAnsi="Times New Roman" w:eastAsia="Times New Roman" w:ascii="Times New Roman"/>
          <w:color w:val="404040"/>
          <w:spacing w:val="6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ou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6"/>
          <w:w w:val="100"/>
          <w:sz w:val="15"/>
          <w:szCs w:val="15"/>
        </w:rPr>
        <w:t>s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de</w:t>
      </w:r>
      <w:r>
        <w:rPr>
          <w:rFonts w:cs="Times New Roman" w:hAnsi="Times New Roman" w:eastAsia="Times New Roman" w:ascii="Times New Roman"/>
          <w:color w:val="404040"/>
          <w:spacing w:val="20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no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i</w:t>
      </w:r>
      <w:r>
        <w:rPr>
          <w:rFonts w:cs="Times New Roman" w:hAnsi="Times New Roman" w:eastAsia="Times New Roman" w:ascii="Times New Roman"/>
          <w:color w:val="404040"/>
          <w:spacing w:val="6"/>
          <w:w w:val="100"/>
          <w:sz w:val="15"/>
          <w:szCs w:val="15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19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nd</w:t>
      </w:r>
      <w:r>
        <w:rPr>
          <w:rFonts w:cs="Times New Roman" w:hAnsi="Times New Roman" w:eastAsia="Times New Roman" w:ascii="Times New Roman"/>
          <w:color w:val="404040"/>
          <w:spacing w:val="16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n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5"/>
          <w:szCs w:val="15"/>
        </w:rPr>
        <w:t>r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5"/>
          <w:szCs w:val="15"/>
        </w:rPr>
        <w:t>f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404040"/>
          <w:spacing w:val="8"/>
          <w:w w:val="100"/>
          <w:sz w:val="15"/>
          <w:szCs w:val="15"/>
        </w:rPr>
        <w:t>c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,</w:t>
      </w:r>
      <w:r>
        <w:rPr>
          <w:rFonts w:cs="Times New Roman" w:hAnsi="Times New Roman" w:eastAsia="Times New Roman" w:ascii="Times New Roman"/>
          <w:color w:val="404040"/>
          <w:spacing w:val="21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6"/>
          <w:w w:val="101"/>
          <w:sz w:val="15"/>
          <w:szCs w:val="15"/>
        </w:rPr>
        <w:t>so</w:t>
      </w:r>
      <w:r>
        <w:rPr>
          <w:rFonts w:cs="Times New Roman" w:hAnsi="Times New Roman" w:eastAsia="Times New Roman" w:ascii="Times New Roman"/>
          <w:color w:val="404040"/>
          <w:spacing w:val="6"/>
          <w:w w:val="101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8"/>
          <w:w w:val="100"/>
          <w:sz w:val="15"/>
          <w:szCs w:val="15"/>
        </w:rPr>
        <w:t>c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on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5"/>
          <w:szCs w:val="15"/>
        </w:rPr>
        <w:t>r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bu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ng</w:t>
      </w:r>
      <w:r>
        <w:rPr>
          <w:rFonts w:cs="Times New Roman" w:hAnsi="Times New Roman" w:eastAsia="Times New Roman" w:ascii="Times New Roman"/>
          <w:color w:val="404040"/>
          <w:spacing w:val="24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o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m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o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5"/>
          <w:szCs w:val="15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5"/>
          <w:szCs w:val="15"/>
        </w:rPr>
        <w:t>f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5"/>
          <w:szCs w:val="15"/>
        </w:rPr>
        <w:t>f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8"/>
          <w:w w:val="100"/>
          <w:sz w:val="15"/>
          <w:szCs w:val="15"/>
        </w:rPr>
        <w:t>c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ve</w:t>
      </w:r>
      <w:r>
        <w:rPr>
          <w:rFonts w:cs="Times New Roman" w:hAnsi="Times New Roman" w:eastAsia="Times New Roman" w:ascii="Times New Roman"/>
          <w:color w:val="404040"/>
          <w:spacing w:val="10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l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5"/>
          <w:szCs w:val="15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n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ng</w:t>
      </w:r>
      <w:r>
        <w:rPr>
          <w:rFonts w:cs="Times New Roman" w:hAnsi="Times New Roman" w:eastAsia="Times New Roman" w:ascii="Times New Roman"/>
          <w:color w:val="404040"/>
          <w:spacing w:val="35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5"/>
          <w:szCs w:val="15"/>
        </w:rPr>
        <w:t>p</w:t>
      </w:r>
      <w:r>
        <w:rPr>
          <w:rFonts w:cs="Times New Roman" w:hAnsi="Times New Roman" w:eastAsia="Times New Roman" w:ascii="Times New Roman"/>
          <w:color w:val="404040"/>
          <w:spacing w:val="4"/>
          <w:w w:val="101"/>
          <w:sz w:val="15"/>
          <w:szCs w:val="15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5"/>
          <w:szCs w:val="15"/>
        </w:rPr>
        <w:t>o</w:t>
      </w:r>
      <w:r>
        <w:rPr>
          <w:rFonts w:cs="Times New Roman" w:hAnsi="Times New Roman" w:eastAsia="Times New Roman" w:ascii="Times New Roman"/>
          <w:color w:val="404040"/>
          <w:spacing w:val="8"/>
          <w:w w:val="101"/>
          <w:sz w:val="15"/>
          <w:szCs w:val="15"/>
        </w:rPr>
        <w:t>c</w:t>
      </w:r>
      <w:r>
        <w:rPr>
          <w:rFonts w:cs="Times New Roman" w:hAnsi="Times New Roman" w:eastAsia="Times New Roman" w:ascii="Times New Roman"/>
          <w:color w:val="404040"/>
          <w:spacing w:val="-2"/>
          <w:w w:val="102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6"/>
          <w:w w:val="101"/>
          <w:sz w:val="15"/>
          <w:szCs w:val="15"/>
        </w:rPr>
        <w:t>s</w:t>
      </w:r>
      <w:r>
        <w:rPr>
          <w:rFonts w:cs="Times New Roman" w:hAnsi="Times New Roman" w:eastAsia="Times New Roman" w:ascii="Times New Roman"/>
          <w:color w:val="404040"/>
          <w:spacing w:val="-11"/>
          <w:w w:val="101"/>
          <w:sz w:val="15"/>
          <w:szCs w:val="15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5"/>
          <w:szCs w:val="15"/>
        </w:rPr>
        <w:t>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5"/>
          <w:szCs w:val="15"/>
        </w:rPr>
      </w:r>
    </w:p>
    <w:p>
      <w:pPr>
        <w:rPr>
          <w:rFonts w:cs="Times New Roman" w:hAnsi="Times New Roman" w:eastAsia="Times New Roman" w:ascii="Times New Roman"/>
          <w:sz w:val="15"/>
          <w:szCs w:val="15"/>
        </w:rPr>
        <w:jc w:val="left"/>
        <w:ind w:left="1186"/>
      </w:pPr>
      <w:r>
        <w:rPr>
          <w:rFonts w:cs="Times New Roman" w:hAnsi="Times New Roman" w:eastAsia="Times New Roman" w:ascii="Times New Roman"/>
          <w:color w:val="404040"/>
          <w:spacing w:val="4"/>
          <w:w w:val="100"/>
          <w:sz w:val="15"/>
          <w:szCs w:val="15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p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5"/>
          <w:szCs w:val="15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ov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de</w:t>
      </w:r>
      <w:r>
        <w:rPr>
          <w:rFonts w:cs="Times New Roman" w:hAnsi="Times New Roman" w:eastAsia="Times New Roman" w:ascii="Times New Roman"/>
          <w:color w:val="404040"/>
          <w:spacing w:val="18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g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og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5"/>
          <w:szCs w:val="15"/>
        </w:rPr>
        <w:t>r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ph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i</w:t>
      </w:r>
      <w:r>
        <w:rPr>
          <w:rFonts w:cs="Times New Roman" w:hAnsi="Times New Roman" w:eastAsia="Times New Roman" w:ascii="Times New Roman"/>
          <w:color w:val="404040"/>
          <w:spacing w:val="8"/>
          <w:w w:val="100"/>
          <w:sz w:val="15"/>
          <w:szCs w:val="15"/>
        </w:rPr>
        <w:t>c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l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,</w:t>
      </w:r>
      <w:r>
        <w:rPr>
          <w:rFonts w:cs="Times New Roman" w:hAnsi="Times New Roman" w:eastAsia="Times New Roman" w:ascii="Times New Roman"/>
          <w:color w:val="404040"/>
          <w:spacing w:val="35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m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po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5"/>
          <w:szCs w:val="15"/>
        </w:rPr>
        <w:t>r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l</w:t>
      </w:r>
      <w:r>
        <w:rPr>
          <w:rFonts w:cs="Times New Roman" w:hAnsi="Times New Roman" w:eastAsia="Times New Roman" w:ascii="Times New Roman"/>
          <w:color w:val="404040"/>
          <w:spacing w:val="12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nd</w:t>
      </w:r>
      <w:r>
        <w:rPr>
          <w:rFonts w:cs="Times New Roman" w:hAnsi="Times New Roman" w:eastAsia="Times New Roman" w:ascii="Times New Roman"/>
          <w:color w:val="404040"/>
          <w:spacing w:val="9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p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l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5"/>
          <w:szCs w:val="15"/>
        </w:rPr>
        <w:t>f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o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5"/>
          <w:szCs w:val="15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m</w:t>
      </w:r>
      <w:r>
        <w:rPr>
          <w:rFonts w:cs="Times New Roman" w:hAnsi="Times New Roman" w:eastAsia="Times New Roman" w:ascii="Times New Roman"/>
          <w:color w:val="404040"/>
          <w:spacing w:val="18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nd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p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nd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n</w:t>
      </w:r>
      <w:r>
        <w:rPr>
          <w:rFonts w:cs="Times New Roman" w:hAnsi="Times New Roman" w:eastAsia="Times New Roman" w:ascii="Times New Roman"/>
          <w:color w:val="404040"/>
          <w:spacing w:val="8"/>
          <w:w w:val="100"/>
          <w:sz w:val="15"/>
          <w:szCs w:val="15"/>
        </w:rPr>
        <w:t>c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29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nd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16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s</w:t>
      </w:r>
      <w:r>
        <w:rPr>
          <w:rFonts w:cs="Times New Roman" w:hAnsi="Times New Roman" w:eastAsia="Times New Roman" w:ascii="Times New Roman"/>
          <w:color w:val="404040"/>
          <w:spacing w:val="13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6"/>
          <w:w w:val="100"/>
          <w:sz w:val="15"/>
          <w:szCs w:val="15"/>
        </w:rPr>
        <w:t>s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i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m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p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l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,</w:t>
      </w:r>
      <w:r>
        <w:rPr>
          <w:rFonts w:cs="Times New Roman" w:hAnsi="Times New Roman" w:eastAsia="Times New Roman" w:ascii="Times New Roman"/>
          <w:color w:val="404040"/>
          <w:spacing w:val="28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5"/>
          <w:szCs w:val="15"/>
        </w:rPr>
        <w:t>f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m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i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l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i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6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nd</w:t>
      </w:r>
      <w:r>
        <w:rPr>
          <w:rFonts w:cs="Times New Roman" w:hAnsi="Times New Roman" w:eastAsia="Times New Roman" w:ascii="Times New Roman"/>
          <w:color w:val="404040"/>
          <w:spacing w:val="9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8"/>
          <w:w w:val="100"/>
          <w:sz w:val="15"/>
          <w:szCs w:val="15"/>
        </w:rPr>
        <w:t>c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on</w:t>
      </w:r>
      <w:r>
        <w:rPr>
          <w:rFonts w:cs="Times New Roman" w:hAnsi="Times New Roman" w:eastAsia="Times New Roman" w:ascii="Times New Roman"/>
          <w:color w:val="404040"/>
          <w:spacing w:val="6"/>
          <w:w w:val="100"/>
          <w:sz w:val="15"/>
          <w:szCs w:val="15"/>
        </w:rPr>
        <w:t>s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i</w:t>
      </w:r>
      <w:r>
        <w:rPr>
          <w:rFonts w:cs="Times New Roman" w:hAnsi="Times New Roman" w:eastAsia="Times New Roman" w:ascii="Times New Roman"/>
          <w:color w:val="404040"/>
          <w:spacing w:val="6"/>
          <w:w w:val="100"/>
          <w:sz w:val="15"/>
          <w:szCs w:val="15"/>
        </w:rPr>
        <w:t>s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nt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-10"/>
          <w:w w:val="102"/>
          <w:sz w:val="15"/>
          <w:szCs w:val="15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5"/>
          <w:szCs w:val="15"/>
        </w:rPr>
        <w:t>n</w:t>
      </w:r>
      <w:r>
        <w:rPr>
          <w:rFonts w:cs="Times New Roman" w:hAnsi="Times New Roman" w:eastAsia="Times New Roman" w:ascii="Times New Roman"/>
          <w:color w:val="404040"/>
          <w:spacing w:val="1"/>
          <w:w w:val="101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-2"/>
          <w:w w:val="102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4"/>
          <w:w w:val="101"/>
          <w:sz w:val="15"/>
          <w:szCs w:val="15"/>
        </w:rPr>
        <w:t>r</w:t>
      </w:r>
      <w:r>
        <w:rPr>
          <w:rFonts w:cs="Times New Roman" w:hAnsi="Times New Roman" w:eastAsia="Times New Roman" w:ascii="Times New Roman"/>
          <w:color w:val="404040"/>
          <w:spacing w:val="4"/>
          <w:w w:val="101"/>
          <w:sz w:val="15"/>
          <w:szCs w:val="15"/>
        </w:rPr>
        <w:t>f</w:t>
      </w:r>
      <w:r>
        <w:rPr>
          <w:rFonts w:cs="Times New Roman" w:hAnsi="Times New Roman" w:eastAsia="Times New Roman" w:ascii="Times New Roman"/>
          <w:color w:val="404040"/>
          <w:spacing w:val="-2"/>
          <w:w w:val="102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404040"/>
          <w:spacing w:val="8"/>
          <w:w w:val="102"/>
          <w:sz w:val="15"/>
          <w:szCs w:val="15"/>
        </w:rPr>
        <w:t>c</w:t>
      </w:r>
      <w:r>
        <w:rPr>
          <w:rFonts w:cs="Times New Roman" w:hAnsi="Times New Roman" w:eastAsia="Times New Roman" w:ascii="Times New Roman"/>
          <w:color w:val="404040"/>
          <w:spacing w:val="3"/>
          <w:w w:val="102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5"/>
          <w:szCs w:val="15"/>
        </w:rPr>
        <w:t>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5"/>
          <w:szCs w:val="15"/>
        </w:rPr>
      </w:r>
    </w:p>
    <w:p>
      <w:pPr>
        <w:rPr>
          <w:rFonts w:cs="Times New Roman" w:hAnsi="Times New Roman" w:eastAsia="Times New Roman" w:ascii="Times New Roman"/>
          <w:sz w:val="15"/>
          <w:szCs w:val="15"/>
        </w:rPr>
        <w:jc w:val="left"/>
        <w:spacing w:before="12" w:lineRule="auto" w:line="245"/>
        <w:ind w:left="1186" w:right="854"/>
        <w:sectPr>
          <w:pgMar w:header="736" w:footer="3635" w:top="1980" w:bottom="280" w:left="1580" w:right="1300"/>
          <w:headerReference w:type="default" r:id="rId211"/>
          <w:pgSz w:w="11920" w:h="16840"/>
        </w:sectPr>
      </w:pP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5"/>
          <w:szCs w:val="15"/>
        </w:rPr>
        <w:t>f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404040"/>
          <w:spacing w:val="8"/>
          <w:w w:val="100"/>
          <w:sz w:val="15"/>
          <w:szCs w:val="15"/>
        </w:rPr>
        <w:t>c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u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l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y</w:t>
      </w:r>
      <w:r>
        <w:rPr>
          <w:rFonts w:cs="Times New Roman" w:hAnsi="Times New Roman" w:eastAsia="Times New Roman" w:ascii="Times New Roman"/>
          <w:color w:val="404040"/>
          <w:spacing w:val="19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g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5"/>
          <w:szCs w:val="15"/>
        </w:rPr>
        <w:t>r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d</w:t>
      </w:r>
      <w:r>
        <w:rPr>
          <w:rFonts w:cs="Times New Roman" w:hAnsi="Times New Roman" w:eastAsia="Times New Roman" w:ascii="Times New Roman"/>
          <w:color w:val="404040"/>
          <w:spacing w:val="23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h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19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he</w:t>
      </w:r>
      <w:r>
        <w:rPr>
          <w:rFonts w:cs="Times New Roman" w:hAnsi="Times New Roman" w:eastAsia="Times New Roman" w:ascii="Times New Roman"/>
          <w:color w:val="404040"/>
          <w:spacing w:val="12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on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l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ne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8"/>
          <w:w w:val="100"/>
          <w:sz w:val="15"/>
          <w:szCs w:val="15"/>
        </w:rPr>
        <w:t>c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l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404040"/>
          <w:spacing w:val="6"/>
          <w:w w:val="100"/>
          <w:sz w:val="15"/>
          <w:szCs w:val="15"/>
        </w:rPr>
        <w:t>s</w:t>
      </w:r>
      <w:r>
        <w:rPr>
          <w:rFonts w:cs="Times New Roman" w:hAnsi="Times New Roman" w:eastAsia="Times New Roman" w:ascii="Times New Roman"/>
          <w:color w:val="404040"/>
          <w:spacing w:val="6"/>
          <w:w w:val="100"/>
          <w:sz w:val="15"/>
          <w:szCs w:val="15"/>
        </w:rPr>
        <w:t>s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5"/>
          <w:szCs w:val="15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oom</w:t>
      </w:r>
      <w:r>
        <w:rPr>
          <w:rFonts w:cs="Times New Roman" w:hAnsi="Times New Roman" w:eastAsia="Times New Roman" w:ascii="Times New Roman"/>
          <w:color w:val="404040"/>
          <w:spacing w:val="14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s</w:t>
      </w:r>
      <w:r>
        <w:rPr>
          <w:rFonts w:cs="Times New Roman" w:hAnsi="Times New Roman" w:eastAsia="Times New Roman" w:ascii="Times New Roman"/>
          <w:color w:val="404040"/>
          <w:spacing w:val="22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d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i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5"/>
          <w:szCs w:val="15"/>
        </w:rPr>
        <w:t>f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5"/>
          <w:szCs w:val="15"/>
        </w:rPr>
        <w:t>f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5"/>
          <w:szCs w:val="15"/>
        </w:rPr>
        <w:t>r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nt</w:t>
      </w:r>
      <w:r>
        <w:rPr>
          <w:rFonts w:cs="Times New Roman" w:hAnsi="Times New Roman" w:eastAsia="Times New Roman" w:ascii="Times New Roman"/>
          <w:color w:val="404040"/>
          <w:spacing w:val="25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nough</w:t>
      </w:r>
      <w:r>
        <w:rPr>
          <w:rFonts w:cs="Times New Roman" w:hAnsi="Times New Roman" w:eastAsia="Times New Roman" w:ascii="Times New Roman"/>
          <w:color w:val="404040"/>
          <w:spacing w:val="22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5"/>
          <w:szCs w:val="15"/>
        </w:rPr>
        <w:t>f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5"/>
          <w:szCs w:val="15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om</w:t>
      </w:r>
      <w:r>
        <w:rPr>
          <w:rFonts w:cs="Times New Roman" w:hAnsi="Times New Roman" w:eastAsia="Times New Roman" w:ascii="Times New Roman"/>
          <w:color w:val="404040"/>
          <w:spacing w:val="11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he</w:t>
      </w:r>
      <w:r>
        <w:rPr>
          <w:rFonts w:cs="Times New Roman" w:hAnsi="Times New Roman" w:eastAsia="Times New Roman" w:ascii="Times New Roman"/>
          <w:color w:val="404040"/>
          <w:spacing w:val="12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5"/>
          <w:szCs w:val="15"/>
        </w:rPr>
        <w:t>r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d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i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on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l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9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on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.</w:t>
      </w:r>
      <w:r>
        <w:rPr>
          <w:rFonts w:cs="Times New Roman" w:hAnsi="Times New Roman" w:eastAsia="Times New Roman" w:ascii="Times New Roman"/>
          <w:color w:val="404040"/>
          <w:spacing w:val="15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5"/>
          <w:szCs w:val="15"/>
        </w:rPr>
        <w:t>f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u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l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y</w:t>
      </w:r>
      <w:r>
        <w:rPr>
          <w:rFonts w:cs="Times New Roman" w:hAnsi="Times New Roman" w:eastAsia="Times New Roman" w:ascii="Times New Roman"/>
          <w:color w:val="404040"/>
          <w:spacing w:val="26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n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d</w:t>
      </w:r>
      <w:r>
        <w:rPr>
          <w:rFonts w:cs="Times New Roman" w:hAnsi="Times New Roman" w:eastAsia="Times New Roman" w:ascii="Times New Roman"/>
          <w:color w:val="404040"/>
          <w:spacing w:val="23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o</w:t>
      </w:r>
      <w:r>
        <w:rPr>
          <w:rFonts w:cs="Times New Roman" w:hAnsi="Times New Roman" w:eastAsia="Times New Roman" w:ascii="Times New Roman"/>
          <w:color w:val="404040"/>
          <w:spacing w:val="11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8"/>
          <w:w w:val="102"/>
          <w:sz w:val="15"/>
          <w:szCs w:val="15"/>
        </w:rPr>
        <w:t>c</w:t>
      </w:r>
      <w:r>
        <w:rPr>
          <w:rFonts w:cs="Times New Roman" w:hAnsi="Times New Roman" w:eastAsia="Times New Roman" w:ascii="Times New Roman"/>
          <w:color w:val="404040"/>
          <w:spacing w:val="4"/>
          <w:w w:val="101"/>
          <w:sz w:val="15"/>
          <w:szCs w:val="15"/>
        </w:rPr>
        <w:t>r</w:t>
      </w:r>
      <w:r>
        <w:rPr>
          <w:rFonts w:cs="Times New Roman" w:hAnsi="Times New Roman" w:eastAsia="Times New Roman" w:ascii="Times New Roman"/>
          <w:color w:val="404040"/>
          <w:spacing w:val="-2"/>
          <w:w w:val="102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-2"/>
          <w:w w:val="102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404040"/>
          <w:spacing w:val="1"/>
          <w:w w:val="102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2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2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8"/>
          <w:w w:val="100"/>
          <w:sz w:val="15"/>
          <w:szCs w:val="15"/>
        </w:rPr>
        <w:t>c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l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404040"/>
          <w:spacing w:val="6"/>
          <w:w w:val="100"/>
          <w:sz w:val="15"/>
          <w:szCs w:val="15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s</w:t>
      </w:r>
      <w:r>
        <w:rPr>
          <w:rFonts w:cs="Times New Roman" w:hAnsi="Times New Roman" w:eastAsia="Times New Roman" w:ascii="Times New Roman"/>
          <w:color w:val="404040"/>
          <w:spacing w:val="6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5"/>
          <w:szCs w:val="15"/>
        </w:rPr>
        <w:t>w</w:t>
      </w:r>
      <w:r>
        <w:rPr>
          <w:rFonts w:cs="Times New Roman" w:hAnsi="Times New Roman" w:eastAsia="Times New Roman" w:ascii="Times New Roman"/>
          <w:color w:val="404040"/>
          <w:spacing w:val="-28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h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i</w:t>
      </w:r>
      <w:r>
        <w:rPr>
          <w:rFonts w:cs="Times New Roman" w:hAnsi="Times New Roman" w:eastAsia="Times New Roman" w:ascii="Times New Roman"/>
          <w:color w:val="404040"/>
          <w:spacing w:val="8"/>
          <w:w w:val="100"/>
          <w:sz w:val="15"/>
          <w:szCs w:val="15"/>
        </w:rPr>
        <w:t>c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h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s</w:t>
      </w:r>
      <w:r>
        <w:rPr>
          <w:rFonts w:cs="Times New Roman" w:hAnsi="Times New Roman" w:eastAsia="Times New Roman" w:ascii="Times New Roman"/>
          <w:color w:val="404040"/>
          <w:spacing w:val="13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d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i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5"/>
          <w:szCs w:val="15"/>
        </w:rPr>
        <w:t>f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5"/>
          <w:szCs w:val="15"/>
        </w:rPr>
        <w:t>f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5"/>
          <w:szCs w:val="15"/>
        </w:rPr>
        <w:t>r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nt</w:t>
      </w:r>
      <w:r>
        <w:rPr>
          <w:rFonts w:cs="Times New Roman" w:hAnsi="Times New Roman" w:eastAsia="Times New Roman" w:ascii="Times New Roman"/>
          <w:color w:val="404040"/>
          <w:spacing w:val="14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5"/>
          <w:szCs w:val="15"/>
        </w:rPr>
        <w:t>f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5"/>
          <w:szCs w:val="15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om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ho</w:t>
      </w:r>
      <w:r>
        <w:rPr>
          <w:rFonts w:cs="Times New Roman" w:hAnsi="Times New Roman" w:eastAsia="Times New Roman" w:ascii="Times New Roman"/>
          <w:color w:val="404040"/>
          <w:spacing w:val="6"/>
          <w:w w:val="100"/>
          <w:sz w:val="15"/>
          <w:szCs w:val="15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h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y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404040"/>
          <w:spacing w:val="8"/>
          <w:w w:val="100"/>
          <w:sz w:val="15"/>
          <w:szCs w:val="15"/>
        </w:rPr>
        <w:t>c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h</w:t>
      </w:r>
      <w:r>
        <w:rPr>
          <w:rFonts w:cs="Times New Roman" w:hAnsi="Times New Roman" w:eastAsia="Times New Roman" w:ascii="Times New Roman"/>
          <w:color w:val="404040"/>
          <w:spacing w:val="6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on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8"/>
          <w:w w:val="102"/>
          <w:sz w:val="15"/>
          <w:szCs w:val="15"/>
        </w:rPr>
        <w:t>c</w:t>
      </w:r>
      <w:r>
        <w:rPr>
          <w:rFonts w:cs="Times New Roman" w:hAnsi="Times New Roman" w:eastAsia="Times New Roman" w:ascii="Times New Roman"/>
          <w:color w:val="404040"/>
          <w:spacing w:val="-2"/>
          <w:w w:val="102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404040"/>
          <w:spacing w:val="1"/>
          <w:w w:val="101"/>
          <w:sz w:val="15"/>
          <w:szCs w:val="15"/>
        </w:rPr>
        <w:t>m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5"/>
          <w:szCs w:val="15"/>
        </w:rPr>
        <w:t>pu</w:t>
      </w:r>
      <w:r>
        <w:rPr>
          <w:rFonts w:cs="Times New Roman" w:hAnsi="Times New Roman" w:eastAsia="Times New Roman" w:ascii="Times New Roman"/>
          <w:color w:val="404040"/>
          <w:spacing w:val="-2"/>
          <w:w w:val="101"/>
          <w:sz w:val="15"/>
          <w:szCs w:val="15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5"/>
          <w:szCs w:val="15"/>
        </w:rPr>
        <w:t>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5"/>
          <w:szCs w:val="15"/>
        </w:rPr>
      </w:r>
    </w:p>
    <w:p>
      <w:pPr>
        <w:rPr>
          <w:sz w:val="14"/>
          <w:szCs w:val="14"/>
        </w:rPr>
        <w:jc w:val="left"/>
        <w:spacing w:before="9" w:lineRule="exact" w:line="140"/>
      </w:pPr>
      <w:r>
        <w:rPr>
          <w:sz w:val="14"/>
          <w:szCs w:val="14"/>
        </w:rPr>
      </w:r>
    </w:p>
    <w:p>
      <w:pPr>
        <w:rPr>
          <w:rFonts w:cs="Times New Roman" w:hAnsi="Times New Roman" w:eastAsia="Times New Roman" w:ascii="Times New Roman"/>
          <w:sz w:val="43"/>
          <w:szCs w:val="43"/>
        </w:rPr>
        <w:jc w:val="left"/>
        <w:ind w:left="1005"/>
      </w:pPr>
      <w:r>
        <w:rPr>
          <w:rFonts w:cs="Times New Roman" w:hAnsi="Times New Roman" w:eastAsia="Times New Roman" w:ascii="Times New Roman"/>
          <w:color w:val="404040"/>
          <w:spacing w:val="0"/>
          <w:w w:val="101"/>
          <w:sz w:val="43"/>
          <w:szCs w:val="43"/>
        </w:rPr>
        <w:t>A</w:t>
      </w:r>
      <w:r>
        <w:rPr>
          <w:rFonts w:cs="Times New Roman" w:hAnsi="Times New Roman" w:eastAsia="Times New Roman" w:ascii="Times New Roman"/>
          <w:color w:val="404040"/>
          <w:spacing w:val="6"/>
          <w:w w:val="101"/>
          <w:sz w:val="43"/>
          <w:szCs w:val="43"/>
        </w:rPr>
        <w:t>s</w:t>
      </w:r>
      <w:r>
        <w:rPr>
          <w:rFonts w:cs="Times New Roman" w:hAnsi="Times New Roman" w:eastAsia="Times New Roman" w:ascii="Times New Roman"/>
          <w:color w:val="404040"/>
          <w:spacing w:val="4"/>
          <w:w w:val="101"/>
          <w:sz w:val="43"/>
          <w:szCs w:val="43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43"/>
          <w:szCs w:val="43"/>
        </w:rPr>
        <w:t>u</w:t>
      </w:r>
      <w:r>
        <w:rPr>
          <w:rFonts w:cs="Times New Roman" w:hAnsi="Times New Roman" w:eastAsia="Times New Roman" w:ascii="Times New Roman"/>
          <w:color w:val="404040"/>
          <w:spacing w:val="-1"/>
          <w:w w:val="101"/>
          <w:sz w:val="43"/>
          <w:szCs w:val="43"/>
        </w:rPr>
        <w:t>m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43"/>
          <w:szCs w:val="43"/>
        </w:rPr>
        <w:t>p</w:t>
      </w:r>
      <w:r>
        <w:rPr>
          <w:rFonts w:cs="Times New Roman" w:hAnsi="Times New Roman" w:eastAsia="Times New Roman" w:ascii="Times New Roman"/>
          <w:color w:val="404040"/>
          <w:spacing w:val="-1"/>
          <w:w w:val="101"/>
          <w:sz w:val="43"/>
          <w:szCs w:val="43"/>
        </w:rPr>
        <w:t>t</w:t>
      </w:r>
      <w:r>
        <w:rPr>
          <w:rFonts w:cs="Times New Roman" w:hAnsi="Times New Roman" w:eastAsia="Times New Roman" w:ascii="Times New Roman"/>
          <w:color w:val="404040"/>
          <w:spacing w:val="-1"/>
          <w:w w:val="101"/>
          <w:sz w:val="43"/>
          <w:szCs w:val="43"/>
        </w:rPr>
        <w:t>i</w:t>
      </w:r>
      <w:r>
        <w:rPr>
          <w:rFonts w:cs="Times New Roman" w:hAnsi="Times New Roman" w:eastAsia="Times New Roman" w:ascii="Times New Roman"/>
          <w:color w:val="404040"/>
          <w:spacing w:val="-11"/>
          <w:w w:val="101"/>
          <w:sz w:val="43"/>
          <w:szCs w:val="43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43"/>
          <w:szCs w:val="43"/>
        </w:rPr>
        <w:t>n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43"/>
          <w:szCs w:val="43"/>
        </w:rPr>
      </w:r>
    </w:p>
    <w:p>
      <w:pPr>
        <w:rPr>
          <w:sz w:val="15"/>
          <w:szCs w:val="15"/>
        </w:rPr>
        <w:jc w:val="left"/>
        <w:spacing w:before="9" w:lineRule="exact" w:line="140"/>
      </w:pPr>
      <w:r>
        <w:rPr>
          <w:sz w:val="15"/>
          <w:szCs w:val="15"/>
        </w:rPr>
      </w:r>
    </w:p>
    <w:p>
      <w:pPr>
        <w:rPr>
          <w:rFonts w:cs="Times New Roman" w:hAnsi="Times New Roman" w:eastAsia="Times New Roman" w:ascii="Times New Roman"/>
          <w:sz w:val="15"/>
          <w:szCs w:val="15"/>
        </w:rPr>
        <w:jc w:val="both"/>
        <w:spacing w:lineRule="auto" w:line="265"/>
        <w:ind w:left="1186" w:right="860"/>
      </w:pPr>
      <w:r>
        <w:rPr>
          <w:rFonts w:cs="Times New Roman" w:hAnsi="Times New Roman" w:eastAsia="Times New Roman" w:ascii="Times New Roman"/>
          <w:color w:val="404040"/>
          <w:spacing w:val="4"/>
          <w:w w:val="100"/>
          <w:sz w:val="15"/>
          <w:szCs w:val="15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n</w:t>
      </w:r>
      <w:r>
        <w:rPr>
          <w:rFonts w:cs="Times New Roman" w:hAnsi="Times New Roman" w:eastAsia="Times New Roman" w:ascii="Times New Roman"/>
          <w:color w:val="404040"/>
          <w:spacing w:val="16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g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n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5"/>
          <w:szCs w:val="15"/>
        </w:rPr>
        <w:t>r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l</w:t>
      </w:r>
      <w:r>
        <w:rPr>
          <w:rFonts w:cs="Times New Roman" w:hAnsi="Times New Roman" w:eastAsia="Times New Roman" w:ascii="Times New Roman"/>
          <w:color w:val="404040"/>
          <w:spacing w:val="32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33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h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s</w:t>
      </w:r>
      <w:r>
        <w:rPr>
          <w:rFonts w:cs="Times New Roman" w:hAnsi="Times New Roman" w:eastAsia="Times New Roman" w:ascii="Times New Roman"/>
          <w:color w:val="404040"/>
          <w:spacing w:val="26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b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n</w:t>
      </w:r>
      <w:r>
        <w:rPr>
          <w:rFonts w:cs="Times New Roman" w:hAnsi="Times New Roman" w:eastAsia="Times New Roman" w:ascii="Times New Roman"/>
          <w:color w:val="404040"/>
          <w:spacing w:val="29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404040"/>
          <w:spacing w:val="6"/>
          <w:w w:val="100"/>
          <w:sz w:val="15"/>
          <w:szCs w:val="15"/>
        </w:rPr>
        <w:t>s</w:t>
      </w:r>
      <w:r>
        <w:rPr>
          <w:rFonts w:cs="Times New Roman" w:hAnsi="Times New Roman" w:eastAsia="Times New Roman" w:ascii="Times New Roman"/>
          <w:color w:val="404040"/>
          <w:spacing w:val="6"/>
          <w:w w:val="100"/>
          <w:sz w:val="15"/>
          <w:szCs w:val="15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u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m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d</w:t>
      </w:r>
      <w:r>
        <w:rPr>
          <w:rFonts w:cs="Times New Roman" w:hAnsi="Times New Roman" w:eastAsia="Times New Roman" w:ascii="Times New Roman"/>
          <w:color w:val="404040"/>
          <w:spacing w:val="23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h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26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he</w:t>
      </w:r>
      <w:r>
        <w:rPr>
          <w:rFonts w:cs="Times New Roman" w:hAnsi="Times New Roman" w:eastAsia="Times New Roman" w:ascii="Times New Roman"/>
          <w:color w:val="404040"/>
          <w:spacing w:val="24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u</w:t>
      </w:r>
      <w:r>
        <w:rPr>
          <w:rFonts w:cs="Times New Roman" w:hAnsi="Times New Roman" w:eastAsia="Times New Roman" w:ascii="Times New Roman"/>
          <w:color w:val="404040"/>
          <w:spacing w:val="6"/>
          <w:w w:val="100"/>
          <w:sz w:val="15"/>
          <w:szCs w:val="15"/>
        </w:rPr>
        <w:t>s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r</w:t>
      </w:r>
      <w:r>
        <w:rPr>
          <w:rFonts w:cs="Times New Roman" w:hAnsi="Times New Roman" w:eastAsia="Times New Roman" w:ascii="Times New Roman"/>
          <w:color w:val="404040"/>
          <w:spacing w:val="22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h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s</w:t>
      </w:r>
      <w:r>
        <w:rPr>
          <w:rFonts w:cs="Times New Roman" w:hAnsi="Times New Roman" w:eastAsia="Times New Roman" w:ascii="Times New Roman"/>
          <w:color w:val="404040"/>
          <w:spacing w:val="26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8"/>
          <w:w w:val="100"/>
          <w:sz w:val="15"/>
          <w:szCs w:val="15"/>
        </w:rPr>
        <w:t>c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o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m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p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l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33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5"/>
          <w:szCs w:val="15"/>
        </w:rPr>
        <w:t>know</w:t>
      </w:r>
      <w:r>
        <w:rPr>
          <w:rFonts w:cs="Times New Roman" w:hAnsi="Times New Roman" w:eastAsia="Times New Roman" w:ascii="Times New Roman"/>
          <w:color w:val="404040"/>
          <w:spacing w:val="-28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l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dge</w:t>
      </w:r>
      <w:r>
        <w:rPr>
          <w:rFonts w:cs="Times New Roman" w:hAnsi="Times New Roman" w:eastAsia="Times New Roman" w:ascii="Times New Roman"/>
          <w:color w:val="404040"/>
          <w:spacing w:val="35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of</w:t>
      </w:r>
      <w:r>
        <w:rPr>
          <w:rFonts w:cs="Times New Roman" w:hAnsi="Times New Roman" w:eastAsia="Times New Roman" w:ascii="Times New Roman"/>
          <w:color w:val="404040"/>
          <w:spacing w:val="22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he</w:t>
      </w:r>
      <w:r>
        <w:rPr>
          <w:rFonts w:cs="Times New Roman" w:hAnsi="Times New Roman" w:eastAsia="Times New Roman" w:ascii="Times New Roman"/>
          <w:color w:val="404040"/>
          <w:spacing w:val="22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6"/>
          <w:w w:val="100"/>
          <w:sz w:val="15"/>
          <w:szCs w:val="15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y</w:t>
      </w:r>
      <w:r>
        <w:rPr>
          <w:rFonts w:cs="Times New Roman" w:hAnsi="Times New Roman" w:eastAsia="Times New Roman" w:ascii="Times New Roman"/>
          <w:color w:val="404040"/>
          <w:spacing w:val="6"/>
          <w:w w:val="100"/>
          <w:sz w:val="15"/>
          <w:szCs w:val="15"/>
        </w:rPr>
        <w:t>s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m</w:t>
      </w:r>
      <w:r>
        <w:rPr>
          <w:rFonts w:cs="Times New Roman" w:hAnsi="Times New Roman" w:eastAsia="Times New Roman" w:ascii="Times New Roman"/>
          <w:color w:val="404040"/>
          <w:spacing w:val="19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h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26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m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ns</w:t>
      </w:r>
      <w:r>
        <w:rPr>
          <w:rFonts w:cs="Times New Roman" w:hAnsi="Times New Roman" w:eastAsia="Times New Roman" w:ascii="Times New Roman"/>
          <w:color w:val="404040"/>
          <w:spacing w:val="33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u</w:t>
      </w:r>
      <w:r>
        <w:rPr>
          <w:rFonts w:cs="Times New Roman" w:hAnsi="Times New Roman" w:eastAsia="Times New Roman" w:ascii="Times New Roman"/>
          <w:color w:val="404040"/>
          <w:spacing w:val="6"/>
          <w:w w:val="100"/>
          <w:sz w:val="15"/>
          <w:szCs w:val="15"/>
        </w:rPr>
        <w:t>s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r</w:t>
      </w:r>
      <w:r>
        <w:rPr>
          <w:rFonts w:cs="Times New Roman" w:hAnsi="Times New Roman" w:eastAsia="Times New Roman" w:ascii="Times New Roman"/>
          <w:color w:val="404040"/>
          <w:spacing w:val="22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s</w:t>
      </w:r>
      <w:r>
        <w:rPr>
          <w:rFonts w:cs="Times New Roman" w:hAnsi="Times New Roman" w:eastAsia="Times New Roman" w:ascii="Times New Roman"/>
          <w:color w:val="404040"/>
          <w:spacing w:val="31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not</w:t>
      </w:r>
      <w:r>
        <w:rPr>
          <w:rFonts w:cs="Times New Roman" w:hAnsi="Times New Roman" w:eastAsia="Times New Roman" w:ascii="Times New Roman"/>
          <w:color w:val="404040"/>
          <w:spacing w:val="24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2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2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na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ve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u</w:t>
      </w:r>
      <w:r>
        <w:rPr>
          <w:rFonts w:cs="Times New Roman" w:hAnsi="Times New Roman" w:eastAsia="Times New Roman" w:ascii="Times New Roman"/>
          <w:color w:val="404040"/>
          <w:spacing w:val="6"/>
          <w:w w:val="100"/>
          <w:sz w:val="15"/>
          <w:szCs w:val="15"/>
        </w:rPr>
        <w:t>s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-9"/>
          <w:w w:val="100"/>
          <w:sz w:val="15"/>
          <w:szCs w:val="15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.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-12"/>
          <w:w w:val="100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ny</w:t>
      </w:r>
      <w:r>
        <w:rPr>
          <w:rFonts w:cs="Times New Roman" w:hAnsi="Times New Roman" w:eastAsia="Times New Roman" w:ascii="Times New Roman"/>
          <w:color w:val="404040"/>
          <w:spacing w:val="22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d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404040"/>
          <w:spacing w:val="10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n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5"/>
          <w:szCs w:val="15"/>
        </w:rPr>
        <w:t>r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d</w:t>
      </w:r>
      <w:r>
        <w:rPr>
          <w:rFonts w:cs="Times New Roman" w:hAnsi="Times New Roman" w:eastAsia="Times New Roman" w:ascii="Times New Roman"/>
          <w:color w:val="404040"/>
          <w:spacing w:val="17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by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h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m</w:t>
      </w:r>
      <w:r>
        <w:rPr>
          <w:rFonts w:cs="Times New Roman" w:hAnsi="Times New Roman" w:eastAsia="Times New Roman" w:ascii="Times New Roman"/>
          <w:color w:val="404040"/>
          <w:spacing w:val="9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h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r</w:t>
      </w:r>
      <w:r>
        <w:rPr>
          <w:rFonts w:cs="Times New Roman" w:hAnsi="Times New Roman" w:eastAsia="Times New Roman" w:ascii="Times New Roman"/>
          <w:color w:val="404040"/>
          <w:spacing w:val="20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5"/>
          <w:szCs w:val="15"/>
        </w:rPr>
        <w:t>w</w:t>
      </w:r>
      <w:r>
        <w:rPr>
          <w:rFonts w:cs="Times New Roman" w:hAnsi="Times New Roman" w:eastAsia="Times New Roman" w:ascii="Times New Roman"/>
          <w:color w:val="404040"/>
          <w:spacing w:val="-28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i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l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l</w:t>
      </w:r>
      <w:r>
        <w:rPr>
          <w:rFonts w:cs="Times New Roman" w:hAnsi="Times New Roman" w:eastAsia="Times New Roman" w:ascii="Times New Roman"/>
          <w:color w:val="404040"/>
          <w:spacing w:val="18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be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v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l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d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.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-6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o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m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ke</w:t>
      </w:r>
      <w:r>
        <w:rPr>
          <w:rFonts w:cs="Times New Roman" w:hAnsi="Times New Roman" w:eastAsia="Times New Roman" w:ascii="Times New Roman"/>
          <w:color w:val="404040"/>
          <w:spacing w:val="10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he</w:t>
      </w:r>
      <w:r>
        <w:rPr>
          <w:rFonts w:cs="Times New Roman" w:hAnsi="Times New Roman" w:eastAsia="Times New Roman" w:ascii="Times New Roman"/>
          <w:color w:val="404040"/>
          <w:spacing w:val="6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5"/>
          <w:szCs w:val="15"/>
        </w:rPr>
        <w:t>w</w:t>
      </w:r>
      <w:r>
        <w:rPr>
          <w:rFonts w:cs="Times New Roman" w:hAnsi="Times New Roman" w:eastAsia="Times New Roman" w:ascii="Times New Roman"/>
          <w:color w:val="404040"/>
          <w:spacing w:val="-28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b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6"/>
          <w:w w:val="101"/>
          <w:sz w:val="15"/>
          <w:szCs w:val="15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5"/>
          <w:szCs w:val="15"/>
        </w:rPr>
        <w:t>o</w:t>
      </w:r>
      <w:r>
        <w:rPr>
          <w:rFonts w:cs="Times New Roman" w:hAnsi="Times New Roman" w:eastAsia="Times New Roman" w:ascii="Times New Roman"/>
          <w:color w:val="404040"/>
          <w:spacing w:val="4"/>
          <w:w w:val="101"/>
          <w:sz w:val="15"/>
          <w:szCs w:val="15"/>
        </w:rPr>
        <w:t>f</w:t>
      </w:r>
      <w:r>
        <w:rPr>
          <w:rFonts w:cs="Times New Roman" w:hAnsi="Times New Roman" w:eastAsia="Times New Roman" w:ascii="Times New Roman"/>
          <w:color w:val="404040"/>
          <w:spacing w:val="1"/>
          <w:w w:val="102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5"/>
          <w:szCs w:val="15"/>
        </w:rPr>
        <w:t>w</w:t>
      </w:r>
      <w:r>
        <w:rPr>
          <w:rFonts w:cs="Times New Roman" w:hAnsi="Times New Roman" w:eastAsia="Times New Roman" w:ascii="Times New Roman"/>
          <w:color w:val="404040"/>
          <w:spacing w:val="-28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5"/>
          <w:szCs w:val="15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s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u</w:t>
      </w:r>
      <w:r>
        <w:rPr>
          <w:rFonts w:cs="Times New Roman" w:hAnsi="Times New Roman" w:eastAsia="Times New Roman" w:ascii="Times New Roman"/>
          <w:color w:val="404040"/>
          <w:spacing w:val="6"/>
          <w:w w:val="100"/>
          <w:sz w:val="15"/>
          <w:szCs w:val="15"/>
        </w:rPr>
        <w:t>s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r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5"/>
          <w:szCs w:val="15"/>
        </w:rPr>
        <w:t>f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5"/>
          <w:szCs w:val="15"/>
        </w:rPr>
        <w:t>r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i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nd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l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y</w:t>
      </w:r>
      <w:r>
        <w:rPr>
          <w:rFonts w:cs="Times New Roman" w:hAnsi="Times New Roman" w:eastAsia="Times New Roman" w:ascii="Times New Roman"/>
          <w:color w:val="404040"/>
          <w:spacing w:val="29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s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po</w:t>
      </w:r>
      <w:r>
        <w:rPr>
          <w:rFonts w:cs="Times New Roman" w:hAnsi="Times New Roman" w:eastAsia="Times New Roman" w:ascii="Times New Roman"/>
          <w:color w:val="404040"/>
          <w:spacing w:val="6"/>
          <w:w w:val="100"/>
          <w:sz w:val="15"/>
          <w:szCs w:val="15"/>
        </w:rPr>
        <w:t>s</w:t>
      </w:r>
      <w:r>
        <w:rPr>
          <w:rFonts w:cs="Times New Roman" w:hAnsi="Times New Roman" w:eastAsia="Times New Roman" w:ascii="Times New Roman"/>
          <w:color w:val="404040"/>
          <w:spacing w:val="6"/>
          <w:w w:val="100"/>
          <w:sz w:val="15"/>
          <w:szCs w:val="15"/>
        </w:rPr>
        <w:t>s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b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l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25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5"/>
          <w:szCs w:val="15"/>
        </w:rPr>
        <w:t>but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-3"/>
          <w:w w:val="100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5"/>
          <w:szCs w:val="15"/>
        </w:rPr>
        <w:t>h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8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5"/>
          <w:szCs w:val="15"/>
        </w:rPr>
        <w:t>s</w:t>
      </w:r>
      <w:r>
        <w:rPr>
          <w:rFonts w:cs="Times New Roman" w:hAnsi="Times New Roman" w:eastAsia="Times New Roman" w:ascii="Times New Roman"/>
          <w:color w:val="404040"/>
          <w:spacing w:val="-3"/>
          <w:w w:val="100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me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me</w:t>
      </w:r>
      <w:r>
        <w:rPr>
          <w:rFonts w:cs="Times New Roman" w:hAnsi="Times New Roman" w:eastAsia="Times New Roman" w:ascii="Times New Roman"/>
          <w:color w:val="404040"/>
          <w:spacing w:val="20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5"/>
          <w:szCs w:val="15"/>
        </w:rPr>
        <w:t>k</w:t>
      </w:r>
      <w:r>
        <w:rPr>
          <w:rFonts w:cs="Times New Roman" w:hAnsi="Times New Roman" w:eastAsia="Times New Roman" w:ascii="Times New Roman"/>
          <w:color w:val="404040"/>
          <w:spacing w:val="-3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-3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5"/>
          <w:szCs w:val="15"/>
        </w:rPr>
        <w:t>p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i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5"/>
          <w:szCs w:val="15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g</w:t>
      </w:r>
      <w:r>
        <w:rPr>
          <w:rFonts w:cs="Times New Roman" w:hAnsi="Times New Roman" w:eastAsia="Times New Roman" w:ascii="Times New Roman"/>
          <w:color w:val="404040"/>
          <w:spacing w:val="35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n</w:t>
      </w:r>
      <w:r>
        <w:rPr>
          <w:rFonts w:cs="Times New Roman" w:hAnsi="Times New Roman" w:eastAsia="Times New Roman" w:ascii="Times New Roman"/>
          <w:color w:val="404040"/>
          <w:spacing w:val="15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m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i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5"/>
          <w:szCs w:val="15"/>
        </w:rPr>
        <w:t>n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5"/>
          <w:szCs w:val="15"/>
        </w:rPr>
        <w:t>d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s</w:t>
      </w:r>
      <w:r>
        <w:rPr>
          <w:rFonts w:cs="Times New Roman" w:hAnsi="Times New Roman" w:eastAsia="Times New Roman" w:ascii="Times New Roman"/>
          <w:color w:val="404040"/>
          <w:spacing w:val="24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5"/>
          <w:szCs w:val="15"/>
        </w:rPr>
        <w:t>u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5"/>
          <w:szCs w:val="15"/>
        </w:rPr>
        <w:t>s</w:t>
      </w:r>
      <w:r>
        <w:rPr>
          <w:rFonts w:cs="Times New Roman" w:hAnsi="Times New Roman" w:eastAsia="Times New Roman" w:ascii="Times New Roman"/>
          <w:color w:val="404040"/>
          <w:spacing w:val="-3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r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5"/>
          <w:szCs w:val="15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5"/>
          <w:szCs w:val="15"/>
        </w:rPr>
        <w:t>u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i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5"/>
          <w:szCs w:val="15"/>
        </w:rPr>
        <w:t>r</w:t>
      </w:r>
      <w:r>
        <w:rPr>
          <w:rFonts w:cs="Times New Roman" w:hAnsi="Times New Roman" w:eastAsia="Times New Roman" w:ascii="Times New Roman"/>
          <w:color w:val="404040"/>
          <w:spacing w:val="-3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m</w:t>
      </w:r>
      <w:r>
        <w:rPr>
          <w:rFonts w:cs="Times New Roman" w:hAnsi="Times New Roman" w:eastAsia="Times New Roman" w:ascii="Times New Roman"/>
          <w:color w:val="404040"/>
          <w:spacing w:val="-3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5"/>
          <w:szCs w:val="15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ts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3"/>
          <w:sz w:val="15"/>
          <w:szCs w:val="15"/>
        </w:rPr>
        <w:t>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5"/>
          <w:szCs w:val="15"/>
        </w:rPr>
      </w:r>
    </w:p>
    <w:p>
      <w:pPr>
        <w:rPr>
          <w:sz w:val="20"/>
          <w:szCs w:val="20"/>
        </w:rPr>
        <w:jc w:val="left"/>
        <w:spacing w:before="15"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15"/>
          <w:szCs w:val="15"/>
        </w:rPr>
        <w:jc w:val="left"/>
        <w:ind w:left="1295"/>
      </w:pPr>
      <w:r>
        <w:rPr>
          <w:rFonts w:cs="Times New Roman" w:hAnsi="Times New Roman" w:eastAsia="Times New Roman" w:ascii="Times New Roman"/>
          <w:color w:val="404040"/>
          <w:spacing w:val="-12"/>
          <w:w w:val="100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5"/>
          <w:szCs w:val="15"/>
        </w:rPr>
        <w:t>M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5"/>
          <w:szCs w:val="15"/>
        </w:rPr>
        <w:t>P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P</w:t>
      </w:r>
      <w:r>
        <w:rPr>
          <w:rFonts w:cs="Times New Roman" w:hAnsi="Times New Roman" w:eastAsia="Times New Roman" w:ascii="Times New Roman"/>
          <w:color w:val="404040"/>
          <w:spacing w:val="21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5"/>
          <w:szCs w:val="15"/>
        </w:rPr>
        <w:t>S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5"/>
          <w:szCs w:val="15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v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r</w:t>
      </w:r>
      <w:r>
        <w:rPr>
          <w:rFonts w:cs="Times New Roman" w:hAnsi="Times New Roman" w:eastAsia="Times New Roman" w:ascii="Times New Roman"/>
          <w:color w:val="404040"/>
          <w:spacing w:val="11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6"/>
          <w:w w:val="100"/>
          <w:sz w:val="15"/>
          <w:szCs w:val="15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hou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l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d</w:t>
      </w:r>
      <w:r>
        <w:rPr>
          <w:rFonts w:cs="Times New Roman" w:hAnsi="Times New Roman" w:eastAsia="Times New Roman" w:ascii="Times New Roman"/>
          <w:color w:val="404040"/>
          <w:spacing w:val="15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be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5"/>
          <w:szCs w:val="15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n</w:t>
      </w:r>
      <w:r>
        <w:rPr>
          <w:rFonts w:cs="Times New Roman" w:hAnsi="Times New Roman" w:eastAsia="Times New Roman" w:ascii="Times New Roman"/>
          <w:color w:val="404040"/>
          <w:spacing w:val="6"/>
          <w:w w:val="100"/>
          <w:sz w:val="15"/>
          <w:szCs w:val="15"/>
        </w:rPr>
        <w:t>s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l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l</w:t>
      </w:r>
      <w:r>
        <w:rPr>
          <w:rFonts w:cs="Times New Roman" w:hAnsi="Times New Roman" w:eastAsia="Times New Roman" w:ascii="Times New Roman"/>
          <w:color w:val="404040"/>
          <w:spacing w:val="14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n</w:t>
      </w:r>
      <w:r>
        <w:rPr>
          <w:rFonts w:cs="Times New Roman" w:hAnsi="Times New Roman" w:eastAsia="Times New Roman" w:ascii="Times New Roman"/>
          <w:color w:val="404040"/>
          <w:spacing w:val="14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5"/>
          <w:szCs w:val="15"/>
        </w:rPr>
        <w:t>p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5"/>
          <w:szCs w:val="15"/>
        </w:rPr>
        <w:t>c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5"/>
          <w:szCs w:val="15"/>
        </w:rPr>
        <w:t>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5"/>
          <w:szCs w:val="15"/>
        </w:rPr>
      </w:r>
    </w:p>
    <w:p>
      <w:pPr>
        <w:rPr>
          <w:sz w:val="24"/>
          <w:szCs w:val="24"/>
        </w:rPr>
        <w:jc w:val="left"/>
        <w:spacing w:before="2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15"/>
          <w:szCs w:val="15"/>
        </w:rPr>
        <w:jc w:val="both"/>
        <w:ind w:left="1186" w:right="1994"/>
      </w:pP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5"/>
          <w:szCs w:val="15"/>
        </w:rPr>
        <w:t>C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l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i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nt</w:t>
      </w:r>
      <w:r>
        <w:rPr>
          <w:rFonts w:cs="Times New Roman" w:hAnsi="Times New Roman" w:eastAsia="Times New Roman" w:ascii="Times New Roman"/>
          <w:color w:val="404040"/>
          <w:spacing w:val="37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5"/>
          <w:szCs w:val="15"/>
        </w:rPr>
        <w:t>P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C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6"/>
          <w:w w:val="100"/>
          <w:sz w:val="15"/>
          <w:szCs w:val="15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hou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l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d</w:t>
      </w:r>
      <w:r>
        <w:rPr>
          <w:rFonts w:cs="Times New Roman" w:hAnsi="Times New Roman" w:eastAsia="Times New Roman" w:ascii="Times New Roman"/>
          <w:color w:val="404040"/>
          <w:spacing w:val="15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be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-13"/>
          <w:w w:val="101"/>
          <w:sz w:val="15"/>
          <w:szCs w:val="15"/>
        </w:rPr>
        <w:t>W</w:t>
      </w:r>
      <w:r>
        <w:rPr>
          <w:rFonts w:cs="Times New Roman" w:hAnsi="Times New Roman" w:eastAsia="Times New Roman" w:ascii="Times New Roman"/>
          <w:color w:val="404040"/>
          <w:spacing w:val="-10"/>
          <w:w w:val="102"/>
          <w:sz w:val="15"/>
          <w:szCs w:val="15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5"/>
          <w:szCs w:val="15"/>
        </w:rPr>
        <w:t>ndow</w:t>
      </w:r>
      <w:r>
        <w:rPr>
          <w:rFonts w:cs="Times New Roman" w:hAnsi="Times New Roman" w:eastAsia="Times New Roman" w:ascii="Times New Roman"/>
          <w:color w:val="404040"/>
          <w:spacing w:val="-28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      </w:t>
      </w:r>
      <w:r>
        <w:rPr>
          <w:rFonts w:cs="Times New Roman" w:hAnsi="Times New Roman" w:eastAsia="Times New Roman" w:ascii="Times New Roman"/>
          <w:color w:val="404040"/>
          <w:spacing w:val="21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5"/>
          <w:szCs w:val="15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13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5"/>
          <w:szCs w:val="15"/>
        </w:rPr>
        <w:t>W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o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5"/>
          <w:szCs w:val="15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k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5"/>
          <w:szCs w:val="15"/>
        </w:rPr>
        <w:t>S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on</w:t>
      </w:r>
      <w:r>
        <w:rPr>
          <w:rFonts w:cs="Times New Roman" w:hAnsi="Times New Roman" w:eastAsia="Times New Roman" w:ascii="Times New Roman"/>
          <w:color w:val="404040"/>
          <w:spacing w:val="25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or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-13"/>
          <w:w w:val="101"/>
          <w:sz w:val="15"/>
          <w:szCs w:val="15"/>
        </w:rPr>
        <w:t>W</w:t>
      </w:r>
      <w:r>
        <w:rPr>
          <w:rFonts w:cs="Times New Roman" w:hAnsi="Times New Roman" w:eastAsia="Times New Roman" w:ascii="Times New Roman"/>
          <w:color w:val="404040"/>
          <w:spacing w:val="-10"/>
          <w:w w:val="102"/>
          <w:sz w:val="15"/>
          <w:szCs w:val="15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5"/>
          <w:szCs w:val="15"/>
        </w:rPr>
        <w:t>ndow</w:t>
      </w:r>
      <w:r>
        <w:rPr>
          <w:rFonts w:cs="Times New Roman" w:hAnsi="Times New Roman" w:eastAsia="Times New Roman" w:ascii="Times New Roman"/>
          <w:color w:val="404040"/>
          <w:spacing w:val="-28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         </w:t>
      </w:r>
      <w:r>
        <w:rPr>
          <w:rFonts w:cs="Times New Roman" w:hAnsi="Times New Roman" w:eastAsia="Times New Roman" w:ascii="Times New Roman"/>
          <w:color w:val="404040"/>
          <w:spacing w:val="27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5"/>
          <w:szCs w:val="15"/>
        </w:rPr>
        <w:t>w</w:t>
      </w:r>
      <w:r>
        <w:rPr>
          <w:rFonts w:cs="Times New Roman" w:hAnsi="Times New Roman" w:eastAsia="Times New Roman" w:ascii="Times New Roman"/>
          <w:color w:val="404040"/>
          <w:spacing w:val="-28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i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h</w:t>
      </w:r>
      <w:r>
        <w:rPr>
          <w:rFonts w:cs="Times New Roman" w:hAnsi="Times New Roman" w:eastAsia="Times New Roman" w:ascii="Times New Roman"/>
          <w:color w:val="404040"/>
          <w:spacing w:val="6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l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6"/>
          <w:w w:val="100"/>
          <w:sz w:val="15"/>
          <w:szCs w:val="15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18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6"/>
          <w:w w:val="100"/>
          <w:sz w:val="15"/>
          <w:szCs w:val="15"/>
        </w:rPr>
        <w:t>s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5"/>
          <w:szCs w:val="15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v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i</w:t>
      </w:r>
      <w:r>
        <w:rPr>
          <w:rFonts w:cs="Times New Roman" w:hAnsi="Times New Roman" w:eastAsia="Times New Roman" w:ascii="Times New Roman"/>
          <w:color w:val="404040"/>
          <w:spacing w:val="8"/>
          <w:w w:val="100"/>
          <w:sz w:val="15"/>
          <w:szCs w:val="15"/>
        </w:rPr>
        <w:t>c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6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5"/>
          <w:szCs w:val="15"/>
        </w:rPr>
        <w:t>p</w:t>
      </w:r>
      <w:r>
        <w:rPr>
          <w:rFonts w:cs="Times New Roman" w:hAnsi="Times New Roman" w:eastAsia="Times New Roman" w:ascii="Times New Roman"/>
          <w:color w:val="404040"/>
          <w:spacing w:val="-2"/>
          <w:w w:val="101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404040"/>
          <w:spacing w:val="8"/>
          <w:w w:val="102"/>
          <w:sz w:val="15"/>
          <w:szCs w:val="15"/>
        </w:rPr>
        <w:t>c</w:t>
      </w:r>
      <w:r>
        <w:rPr>
          <w:rFonts w:cs="Times New Roman" w:hAnsi="Times New Roman" w:eastAsia="Times New Roman" w:ascii="Times New Roman"/>
          <w:color w:val="404040"/>
          <w:spacing w:val="-2"/>
          <w:w w:val="101"/>
          <w:sz w:val="15"/>
          <w:szCs w:val="15"/>
        </w:rPr>
        <w:t>k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5"/>
          <w:szCs w:val="15"/>
        </w:rPr>
        <w:t>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5"/>
          <w:szCs w:val="15"/>
        </w:rPr>
      </w:r>
    </w:p>
    <w:p>
      <w:pPr>
        <w:rPr>
          <w:sz w:val="24"/>
          <w:szCs w:val="24"/>
        </w:rPr>
        <w:jc w:val="left"/>
        <w:spacing w:before="4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15"/>
          <w:szCs w:val="15"/>
        </w:rPr>
        <w:jc w:val="left"/>
        <w:ind w:left="1295"/>
      </w:pPr>
      <w:r>
        <w:rPr>
          <w:rFonts w:cs="Times New Roman" w:hAnsi="Times New Roman" w:eastAsia="Times New Roman" w:ascii="Times New Roman"/>
          <w:b/>
          <w:color w:val="404040"/>
          <w:spacing w:val="0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11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8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0"/>
          <w:sz w:val="15"/>
          <w:szCs w:val="15"/>
        </w:rPr>
        <w:t>n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5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8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0"/>
          <w:sz w:val="15"/>
          <w:szCs w:val="15"/>
        </w:rPr>
        <w:t>n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0"/>
          <w:sz w:val="15"/>
          <w:szCs w:val="15"/>
        </w:rPr>
        <w:t>  </w:t>
      </w:r>
      <w:r>
        <w:rPr>
          <w:rFonts w:cs="Times New Roman" w:hAnsi="Times New Roman" w:eastAsia="Times New Roman" w:ascii="Times New Roman"/>
          <w:b/>
          <w:color w:val="404040"/>
          <w:spacing w:val="1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8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0"/>
          <w:sz w:val="15"/>
          <w:szCs w:val="15"/>
        </w:rPr>
        <w:t>s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15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5"/>
          <w:szCs w:val="15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6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d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p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nds</w:t>
      </w:r>
      <w:r>
        <w:rPr>
          <w:rFonts w:cs="Times New Roman" w:hAnsi="Times New Roman" w:eastAsia="Times New Roman" w:ascii="Times New Roman"/>
          <w:color w:val="404040"/>
          <w:spacing w:val="24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h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15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he</w:t>
      </w:r>
      <w:r>
        <w:rPr>
          <w:rFonts w:cs="Times New Roman" w:hAnsi="Times New Roman" w:eastAsia="Times New Roman" w:ascii="Times New Roman"/>
          <w:color w:val="404040"/>
          <w:spacing w:val="12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one</w:t>
      </w:r>
      <w:r>
        <w:rPr>
          <w:rFonts w:cs="Times New Roman" w:hAnsi="Times New Roman" w:eastAsia="Times New Roman" w:ascii="Times New Roman"/>
          <w:color w:val="404040"/>
          <w:spacing w:val="12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6"/>
          <w:w w:val="100"/>
          <w:sz w:val="15"/>
          <w:szCs w:val="15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hou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l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d</w:t>
      </w:r>
      <w:r>
        <w:rPr>
          <w:rFonts w:cs="Times New Roman" w:hAnsi="Times New Roman" w:eastAsia="Times New Roman" w:ascii="Times New Roman"/>
          <w:color w:val="404040"/>
          <w:spacing w:val="21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5"/>
          <w:szCs w:val="15"/>
        </w:rPr>
        <w:t>f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o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l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l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ow</w:t>
      </w:r>
      <w:r>
        <w:rPr>
          <w:rFonts w:cs="Times New Roman" w:hAnsi="Times New Roman" w:eastAsia="Times New Roman" w:ascii="Times New Roman"/>
          <w:color w:val="404040"/>
          <w:spacing w:val="32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he</w:t>
      </w:r>
      <w:r>
        <w:rPr>
          <w:rFonts w:cs="Times New Roman" w:hAnsi="Times New Roman" w:eastAsia="Times New Roman" w:ascii="Times New Roman"/>
          <w:color w:val="404040"/>
          <w:spacing w:val="12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n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5"/>
          <w:szCs w:val="15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n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on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l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11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6"/>
          <w:w w:val="100"/>
          <w:sz w:val="15"/>
          <w:szCs w:val="15"/>
        </w:rPr>
        <w:t>s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nd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5"/>
          <w:szCs w:val="15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ds</w:t>
      </w:r>
      <w:r>
        <w:rPr>
          <w:rFonts w:cs="Times New Roman" w:hAnsi="Times New Roman" w:eastAsia="Times New Roman" w:ascii="Times New Roman"/>
          <w:color w:val="404040"/>
          <w:spacing w:val="15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5"/>
          <w:szCs w:val="15"/>
        </w:rPr>
        <w:t>f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or</w:t>
      </w:r>
      <w:r>
        <w:rPr>
          <w:rFonts w:cs="Times New Roman" w:hAnsi="Times New Roman" w:eastAsia="Times New Roman" w:ascii="Times New Roman"/>
          <w:color w:val="404040"/>
          <w:spacing w:val="8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he</w:t>
      </w:r>
      <w:r>
        <w:rPr>
          <w:rFonts w:cs="Times New Roman" w:hAnsi="Times New Roman" w:eastAsia="Times New Roman" w:ascii="Times New Roman"/>
          <w:color w:val="404040"/>
          <w:spacing w:val="10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g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n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5"/>
          <w:szCs w:val="15"/>
        </w:rPr>
        <w:t>r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ng</w:t>
      </w:r>
      <w:r>
        <w:rPr>
          <w:rFonts w:cs="Times New Roman" w:hAnsi="Times New Roman" w:eastAsia="Times New Roman" w:ascii="Times New Roman"/>
          <w:color w:val="404040"/>
          <w:spacing w:val="36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he</w:t>
      </w:r>
      <w:r>
        <w:rPr>
          <w:rFonts w:cs="Times New Roman" w:hAnsi="Times New Roman" w:eastAsia="Times New Roman" w:ascii="Times New Roman"/>
          <w:color w:val="404040"/>
          <w:spacing w:val="10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-12"/>
          <w:w w:val="100"/>
          <w:sz w:val="15"/>
          <w:szCs w:val="15"/>
        </w:rPr>
        <w:t>U</w:t>
      </w:r>
      <w:r>
        <w:rPr>
          <w:rFonts w:cs="Times New Roman" w:hAnsi="Times New Roman" w:eastAsia="Times New Roman" w:ascii="Times New Roman"/>
          <w:color w:val="404040"/>
          <w:spacing w:val="6"/>
          <w:w w:val="100"/>
          <w:sz w:val="15"/>
          <w:szCs w:val="15"/>
        </w:rPr>
        <w:t>s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r</w:t>
      </w:r>
      <w:r>
        <w:rPr>
          <w:rFonts w:cs="Times New Roman" w:hAnsi="Times New Roman" w:eastAsia="Times New Roman" w:ascii="Times New Roman"/>
          <w:color w:val="404040"/>
          <w:spacing w:val="24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1"/>
          <w:sz w:val="15"/>
          <w:szCs w:val="15"/>
        </w:rPr>
        <w:t>ID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5"/>
          <w:szCs w:val="15"/>
        </w:rPr>
      </w:r>
    </w:p>
    <w:p>
      <w:pPr>
        <w:rPr>
          <w:rFonts w:cs="Times New Roman" w:hAnsi="Times New Roman" w:eastAsia="Times New Roman" w:ascii="Times New Roman"/>
          <w:sz w:val="15"/>
          <w:szCs w:val="15"/>
        </w:rPr>
        <w:jc w:val="left"/>
        <w:spacing w:before="12"/>
        <w:ind w:left="1346"/>
      </w:pPr>
      <w:r>
        <w:rPr>
          <w:rFonts w:cs="Times New Roman" w:hAnsi="Times New Roman" w:eastAsia="Times New Roman" w:ascii="Times New Roman"/>
          <w:color w:val="404040"/>
          <w:spacing w:val="6"/>
          <w:w w:val="100"/>
          <w:sz w:val="15"/>
          <w:szCs w:val="15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hou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l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d</w:t>
      </w:r>
      <w:r>
        <w:rPr>
          <w:rFonts w:cs="Times New Roman" w:hAnsi="Times New Roman" w:eastAsia="Times New Roman" w:ascii="Times New Roman"/>
          <w:color w:val="404040"/>
          <w:spacing w:val="15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5"/>
          <w:szCs w:val="15"/>
        </w:rPr>
        <w:t>f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i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l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l</w:t>
      </w:r>
      <w:r>
        <w:rPr>
          <w:rFonts w:cs="Times New Roman" w:hAnsi="Times New Roman" w:eastAsia="Times New Roman" w:ascii="Times New Roman"/>
          <w:color w:val="404040"/>
          <w:spacing w:val="21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he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5"/>
          <w:szCs w:val="15"/>
        </w:rPr>
        <w:t>r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l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d</w:t>
      </w:r>
      <w:r>
        <w:rPr>
          <w:rFonts w:cs="Times New Roman" w:hAnsi="Times New Roman" w:eastAsia="Times New Roman" w:ascii="Times New Roman"/>
          <w:color w:val="404040"/>
          <w:spacing w:val="26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n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5"/>
          <w:szCs w:val="15"/>
        </w:rPr>
        <w:t>f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o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5"/>
          <w:szCs w:val="15"/>
        </w:rPr>
        <w:t>r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m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on</w:t>
      </w:r>
      <w:r>
        <w:rPr>
          <w:rFonts w:cs="Times New Roman" w:hAnsi="Times New Roman" w:eastAsia="Times New Roman" w:ascii="Times New Roman"/>
          <w:color w:val="404040"/>
          <w:spacing w:val="30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n</w:t>
      </w:r>
      <w:r>
        <w:rPr>
          <w:rFonts w:cs="Times New Roman" w:hAnsi="Times New Roman" w:eastAsia="Times New Roman" w:ascii="Times New Roman"/>
          <w:color w:val="404040"/>
          <w:spacing w:val="14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he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p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5"/>
          <w:szCs w:val="15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op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r</w:t>
      </w:r>
      <w:r>
        <w:rPr>
          <w:rFonts w:cs="Times New Roman" w:hAnsi="Times New Roman" w:eastAsia="Times New Roman" w:ascii="Times New Roman"/>
          <w:color w:val="404040"/>
          <w:spacing w:val="10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1"/>
          <w:sz w:val="15"/>
          <w:szCs w:val="15"/>
        </w:rPr>
        <w:t>f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5"/>
          <w:szCs w:val="15"/>
        </w:rPr>
        <w:t>o</w:t>
      </w:r>
      <w:r>
        <w:rPr>
          <w:rFonts w:cs="Times New Roman" w:hAnsi="Times New Roman" w:eastAsia="Times New Roman" w:ascii="Times New Roman"/>
          <w:color w:val="404040"/>
          <w:spacing w:val="4"/>
          <w:w w:val="101"/>
          <w:sz w:val="15"/>
          <w:szCs w:val="15"/>
        </w:rPr>
        <w:t>r</w:t>
      </w:r>
      <w:r>
        <w:rPr>
          <w:rFonts w:cs="Times New Roman" w:hAnsi="Times New Roman" w:eastAsia="Times New Roman" w:ascii="Times New Roman"/>
          <w:color w:val="404040"/>
          <w:spacing w:val="1"/>
          <w:w w:val="101"/>
          <w:sz w:val="15"/>
          <w:szCs w:val="15"/>
        </w:rPr>
        <w:t>m</w:t>
      </w:r>
      <w:r>
        <w:rPr>
          <w:rFonts w:cs="Times New Roman" w:hAnsi="Times New Roman" w:eastAsia="Times New Roman" w:ascii="Times New Roman"/>
          <w:color w:val="404040"/>
          <w:spacing w:val="-2"/>
          <w:w w:val="102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404040"/>
          <w:spacing w:val="-3"/>
          <w:w w:val="102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5"/>
          <w:szCs w:val="15"/>
        </w:rPr>
        <w:t>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5"/>
          <w:szCs w:val="15"/>
        </w:rPr>
      </w:r>
    </w:p>
    <w:p>
      <w:pPr>
        <w:rPr>
          <w:sz w:val="24"/>
          <w:szCs w:val="24"/>
        </w:rPr>
        <w:jc w:val="left"/>
        <w:spacing w:before="2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15"/>
          <w:szCs w:val="15"/>
        </w:rPr>
        <w:jc w:val="both"/>
        <w:spacing w:lineRule="auto" w:line="266"/>
        <w:ind w:left="1186" w:right="855"/>
      </w:pPr>
      <w:r>
        <w:pict>
          <v:group style="position:absolute;margin-left:84.5162pt;margin-top:46.9549pt;width:440.803pt;height:21.9856pt;mso-position-horizontal-relative:page;mso-position-vertical-relative:paragraph;z-index:-4072" coordorigin="1690,939" coordsize="8816,440">
            <v:shape style="position:absolute;left:1736;top:1006;width:8725;height:327" coordorigin="1736,1006" coordsize="8725,327" path="m10461,1006l1736,1006,1736,1333,10461,1333,10461,1006xe" filled="t" fillcolor="#BC572C" stroked="f">
              <v:path arrowok="t"/>
              <v:fill/>
            </v:shape>
            <v:shape style="position:absolute;left:1736;top:962;width:8725;height:46" coordorigin="1736,962" coordsize="8725,46" path="m1736,1007l10461,1007,10461,962,1736,962,1736,1007xe" filled="t" fillcolor="#E38312" stroked="f">
              <v:path arrowok="t"/>
              <v:fill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5"/>
          <w:szCs w:val="15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5"/>
          <w:szCs w:val="15"/>
        </w:rPr>
        <w:t>o</w:t>
      </w:r>
      <w:r>
        <w:rPr>
          <w:rFonts w:cs="Times New Roman" w:hAnsi="Times New Roman" w:eastAsia="Times New Roman" w:ascii="Times New Roman"/>
          <w:color w:val="404040"/>
          <w:spacing w:val="4"/>
          <w:w w:val="101"/>
          <w:sz w:val="15"/>
          <w:szCs w:val="15"/>
        </w:rPr>
        <w:t>f</w:t>
      </w:r>
      <w:r>
        <w:rPr>
          <w:rFonts w:cs="Times New Roman" w:hAnsi="Times New Roman" w:eastAsia="Times New Roman" w:ascii="Times New Roman"/>
          <w:color w:val="404040"/>
          <w:spacing w:val="1"/>
          <w:w w:val="102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5"/>
          <w:szCs w:val="15"/>
        </w:rPr>
        <w:t>w</w:t>
      </w:r>
      <w:r>
        <w:rPr>
          <w:rFonts w:cs="Times New Roman" w:hAnsi="Times New Roman" w:eastAsia="Times New Roman" w:ascii="Times New Roman"/>
          <w:color w:val="404040"/>
          <w:spacing w:val="-28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5"/>
          <w:szCs w:val="15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12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d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v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l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op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m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nt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18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8"/>
          <w:w w:val="100"/>
          <w:sz w:val="15"/>
          <w:szCs w:val="15"/>
        </w:rPr>
        <w:t>c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on</w:t>
      </w:r>
      <w:r>
        <w:rPr>
          <w:rFonts w:cs="Times New Roman" w:hAnsi="Times New Roman" w:eastAsia="Times New Roman" w:ascii="Times New Roman"/>
          <w:color w:val="404040"/>
          <w:spacing w:val="6"/>
          <w:w w:val="100"/>
          <w:sz w:val="15"/>
          <w:szCs w:val="15"/>
        </w:rPr>
        <w:t>s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i</w:t>
      </w:r>
      <w:r>
        <w:rPr>
          <w:rFonts w:cs="Times New Roman" w:hAnsi="Times New Roman" w:eastAsia="Times New Roman" w:ascii="Times New Roman"/>
          <w:color w:val="404040"/>
          <w:spacing w:val="6"/>
          <w:w w:val="100"/>
          <w:sz w:val="15"/>
          <w:szCs w:val="15"/>
        </w:rPr>
        <w:t>s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d</w:t>
      </w:r>
      <w:r>
        <w:rPr>
          <w:rFonts w:cs="Times New Roman" w:hAnsi="Times New Roman" w:eastAsia="Times New Roman" w:ascii="Times New Roman"/>
          <w:color w:val="404040"/>
          <w:spacing w:val="25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of</w:t>
      </w:r>
      <w:r>
        <w:rPr>
          <w:rFonts w:cs="Times New Roman" w:hAnsi="Times New Roman" w:eastAsia="Times New Roman" w:ascii="Times New Roman"/>
          <w:color w:val="404040"/>
          <w:spacing w:val="24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404040"/>
          <w:spacing w:val="23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p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5"/>
          <w:szCs w:val="15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og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5"/>
          <w:szCs w:val="15"/>
        </w:rPr>
        <w:t>r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m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m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r</w:t>
      </w:r>
      <w:r>
        <w:rPr>
          <w:rFonts w:cs="Times New Roman" w:hAnsi="Times New Roman" w:eastAsia="Times New Roman" w:ascii="Times New Roman"/>
          <w:color w:val="404040"/>
          <w:spacing w:val="34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5"/>
          <w:szCs w:val="15"/>
        </w:rPr>
        <w:t>w</w:t>
      </w:r>
      <w:r>
        <w:rPr>
          <w:rFonts w:cs="Times New Roman" w:hAnsi="Times New Roman" w:eastAsia="Times New Roman" w:ascii="Times New Roman"/>
          <w:color w:val="404040"/>
          <w:spacing w:val="-28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5"/>
          <w:szCs w:val="15"/>
        </w:rPr>
        <w:t>r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i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ng</w:t>
      </w:r>
      <w:r>
        <w:rPr>
          <w:rFonts w:cs="Times New Roman" w:hAnsi="Times New Roman" w:eastAsia="Times New Roman" w:ascii="Times New Roman"/>
          <w:color w:val="404040"/>
          <w:spacing w:val="37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8"/>
          <w:w w:val="100"/>
          <w:sz w:val="15"/>
          <w:szCs w:val="15"/>
        </w:rPr>
        <w:t>c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ode</w:t>
      </w:r>
      <w:r>
        <w:rPr>
          <w:rFonts w:cs="Times New Roman" w:hAnsi="Times New Roman" w:eastAsia="Times New Roman" w:ascii="Times New Roman"/>
          <w:color w:val="404040"/>
          <w:spacing w:val="18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o</w:t>
      </w:r>
      <w:r>
        <w:rPr>
          <w:rFonts w:cs="Times New Roman" w:hAnsi="Times New Roman" w:eastAsia="Times New Roman" w:ascii="Times New Roman"/>
          <w:color w:val="404040"/>
          <w:spacing w:val="23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6"/>
          <w:w w:val="100"/>
          <w:sz w:val="15"/>
          <w:szCs w:val="15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o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l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ve</w:t>
      </w:r>
      <w:r>
        <w:rPr>
          <w:rFonts w:cs="Times New Roman" w:hAnsi="Times New Roman" w:eastAsia="Times New Roman" w:ascii="Times New Roman"/>
          <w:color w:val="404040"/>
          <w:spacing w:val="31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404040"/>
          <w:spacing w:val="25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p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5"/>
          <w:szCs w:val="15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ob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l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m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or</w:t>
      </w:r>
      <w:r>
        <w:rPr>
          <w:rFonts w:cs="Times New Roman" w:hAnsi="Times New Roman" w:eastAsia="Times New Roman" w:ascii="Times New Roman"/>
          <w:color w:val="404040"/>
          <w:spacing w:val="22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u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o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m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404040"/>
          <w:spacing w:val="23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5"/>
          <w:szCs w:val="15"/>
        </w:rPr>
        <w:t>p</w:t>
      </w:r>
      <w:r>
        <w:rPr>
          <w:rFonts w:cs="Times New Roman" w:hAnsi="Times New Roman" w:eastAsia="Times New Roman" w:ascii="Times New Roman"/>
          <w:color w:val="404040"/>
          <w:spacing w:val="4"/>
          <w:w w:val="101"/>
          <w:sz w:val="15"/>
          <w:szCs w:val="15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5"/>
          <w:szCs w:val="15"/>
        </w:rPr>
        <w:t>o</w:t>
      </w:r>
      <w:r>
        <w:rPr>
          <w:rFonts w:cs="Times New Roman" w:hAnsi="Times New Roman" w:eastAsia="Times New Roman" w:ascii="Times New Roman"/>
          <w:color w:val="404040"/>
          <w:spacing w:val="8"/>
          <w:w w:val="101"/>
          <w:sz w:val="15"/>
          <w:szCs w:val="15"/>
        </w:rPr>
        <w:t>c</w:t>
      </w:r>
      <w:r>
        <w:rPr>
          <w:rFonts w:cs="Times New Roman" w:hAnsi="Times New Roman" w:eastAsia="Times New Roman" w:ascii="Times New Roman"/>
          <w:color w:val="404040"/>
          <w:spacing w:val="-2"/>
          <w:w w:val="102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5"/>
          <w:szCs w:val="15"/>
        </w:rPr>
        <w:t>du</w:t>
      </w:r>
      <w:r>
        <w:rPr>
          <w:rFonts w:cs="Times New Roman" w:hAnsi="Times New Roman" w:eastAsia="Times New Roman" w:ascii="Times New Roman"/>
          <w:color w:val="404040"/>
          <w:spacing w:val="4"/>
          <w:w w:val="101"/>
          <w:sz w:val="15"/>
          <w:szCs w:val="15"/>
        </w:rPr>
        <w:t>r</w:t>
      </w:r>
      <w:r>
        <w:rPr>
          <w:rFonts w:cs="Times New Roman" w:hAnsi="Times New Roman" w:eastAsia="Times New Roman" w:ascii="Times New Roman"/>
          <w:color w:val="404040"/>
          <w:spacing w:val="-8"/>
          <w:w w:val="102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5"/>
          <w:szCs w:val="15"/>
        </w:rPr>
        <w:t>.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-3"/>
          <w:w w:val="100"/>
          <w:sz w:val="15"/>
          <w:szCs w:val="15"/>
        </w:rPr>
        <w:t>N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5"/>
          <w:szCs w:val="15"/>
        </w:rPr>
        <w:t>o</w:t>
      </w:r>
      <w:r>
        <w:rPr>
          <w:rFonts w:cs="Times New Roman" w:hAnsi="Times New Roman" w:eastAsia="Times New Roman" w:ascii="Times New Roman"/>
          <w:color w:val="404040"/>
          <w:spacing w:val="8"/>
          <w:w w:val="100"/>
          <w:sz w:val="15"/>
          <w:szCs w:val="15"/>
        </w:rPr>
        <w:t>w</w:t>
      </w:r>
      <w:r>
        <w:rPr>
          <w:rFonts w:cs="Times New Roman" w:hAnsi="Times New Roman" w:eastAsia="Times New Roman" w:ascii="Times New Roman"/>
          <w:color w:val="404040"/>
          <w:spacing w:val="-3"/>
          <w:w w:val="100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5"/>
          <w:szCs w:val="15"/>
        </w:rPr>
        <w:t>d</w:t>
      </w:r>
      <w:r>
        <w:rPr>
          <w:rFonts w:cs="Times New Roman" w:hAnsi="Times New Roman" w:eastAsia="Times New Roman" w:ascii="Times New Roman"/>
          <w:color w:val="404040"/>
          <w:spacing w:val="-3"/>
          <w:w w:val="100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5"/>
          <w:szCs w:val="15"/>
        </w:rPr>
        <w:t>y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5"/>
          <w:szCs w:val="15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,</w:t>
      </w:r>
      <w:r>
        <w:rPr>
          <w:rFonts w:cs="Times New Roman" w:hAnsi="Times New Roman" w:eastAsia="Times New Roman" w:ascii="Times New Roman"/>
          <w:color w:val="404040"/>
          <w:spacing w:val="33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5"/>
          <w:szCs w:val="15"/>
        </w:rPr>
        <w:t>s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5"/>
          <w:szCs w:val="15"/>
        </w:rPr>
        <w:t>y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5"/>
          <w:szCs w:val="15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-3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ms</w:t>
      </w:r>
      <w:r>
        <w:rPr>
          <w:rFonts w:cs="Times New Roman" w:hAnsi="Times New Roman" w:eastAsia="Times New Roman" w:ascii="Times New Roman"/>
          <w:color w:val="404040"/>
          <w:spacing w:val="23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-3"/>
          <w:w w:val="100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5"/>
          <w:szCs w:val="15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21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5"/>
          <w:szCs w:val="15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o</w:t>
      </w:r>
      <w:r>
        <w:rPr>
          <w:rFonts w:cs="Times New Roman" w:hAnsi="Times New Roman" w:eastAsia="Times New Roman" w:ascii="Times New Roman"/>
          <w:color w:val="404040"/>
          <w:spacing w:val="16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5"/>
          <w:szCs w:val="15"/>
        </w:rPr>
        <w:t>b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g</w:t>
      </w:r>
      <w:r>
        <w:rPr>
          <w:rFonts w:cs="Times New Roman" w:hAnsi="Times New Roman" w:eastAsia="Times New Roman" w:ascii="Times New Roman"/>
          <w:color w:val="404040"/>
          <w:spacing w:val="35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-3"/>
          <w:w w:val="100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5"/>
          <w:szCs w:val="15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d</w:t>
      </w:r>
      <w:r>
        <w:rPr>
          <w:rFonts w:cs="Times New Roman" w:hAnsi="Times New Roman" w:eastAsia="Times New Roman" w:ascii="Times New Roman"/>
          <w:color w:val="404040"/>
          <w:spacing w:val="27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5"/>
          <w:szCs w:val="15"/>
        </w:rPr>
        <w:t>c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5"/>
          <w:szCs w:val="15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m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5"/>
          <w:szCs w:val="15"/>
        </w:rPr>
        <w:t>p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l</w:t>
      </w:r>
      <w:r>
        <w:rPr>
          <w:rFonts w:cs="Times New Roman" w:hAnsi="Times New Roman" w:eastAsia="Times New Roman" w:ascii="Times New Roman"/>
          <w:color w:val="404040"/>
          <w:spacing w:val="-3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x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5"/>
          <w:szCs w:val="15"/>
        </w:rPr>
        <w:t>h</w:t>
      </w:r>
      <w:r>
        <w:rPr>
          <w:rFonts w:cs="Times New Roman" w:hAnsi="Times New Roman" w:eastAsia="Times New Roman" w:ascii="Times New Roman"/>
          <w:color w:val="404040"/>
          <w:spacing w:val="-3"/>
          <w:w w:val="100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28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-3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-3"/>
          <w:w w:val="100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ms</w:t>
      </w:r>
      <w:r>
        <w:rPr>
          <w:rFonts w:cs="Times New Roman" w:hAnsi="Times New Roman" w:eastAsia="Times New Roman" w:ascii="Times New Roman"/>
          <w:color w:val="404040"/>
          <w:spacing w:val="33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5"/>
          <w:szCs w:val="15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f</w:t>
      </w:r>
      <w:r>
        <w:rPr>
          <w:rFonts w:cs="Times New Roman" w:hAnsi="Times New Roman" w:eastAsia="Times New Roman" w:ascii="Times New Roman"/>
          <w:color w:val="404040"/>
          <w:spacing w:val="20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-3"/>
          <w:w w:val="100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5"/>
          <w:szCs w:val="15"/>
        </w:rPr>
        <w:t>r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5"/>
          <w:szCs w:val="15"/>
        </w:rPr>
        <w:t>c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5"/>
          <w:szCs w:val="15"/>
        </w:rPr>
        <w:t>h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-3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5"/>
          <w:szCs w:val="15"/>
        </w:rPr>
        <w:t>c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8"/>
          <w:w w:val="100"/>
          <w:sz w:val="15"/>
          <w:szCs w:val="15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,</w:t>
      </w:r>
      <w:r>
        <w:rPr>
          <w:rFonts w:cs="Times New Roman" w:hAnsi="Times New Roman" w:eastAsia="Times New Roman" w:ascii="Times New Roman"/>
          <w:color w:val="404040"/>
          <w:spacing w:val="25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-3"/>
          <w:w w:val="100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5"/>
          <w:szCs w:val="15"/>
        </w:rPr>
        <w:t>n</w:t>
      </w:r>
      <w:r>
        <w:rPr>
          <w:rFonts w:cs="Times New Roman" w:hAnsi="Times New Roman" w:eastAsia="Times New Roman" w:ascii="Times New Roman"/>
          <w:color w:val="404040"/>
          <w:spacing w:val="-3"/>
          <w:w w:val="100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l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5"/>
          <w:szCs w:val="15"/>
        </w:rPr>
        <w:t>y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5"/>
          <w:szCs w:val="15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5"/>
          <w:szCs w:val="15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,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5"/>
          <w:szCs w:val="15"/>
        </w:rPr>
        <w:t>p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5"/>
          <w:szCs w:val="15"/>
        </w:rPr>
        <w:t>r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5"/>
          <w:szCs w:val="15"/>
        </w:rPr>
        <w:t>o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5"/>
          <w:szCs w:val="15"/>
        </w:rPr>
        <w:t>g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5"/>
          <w:szCs w:val="15"/>
        </w:rPr>
        <w:t>r</w:t>
      </w:r>
      <w:r>
        <w:rPr>
          <w:rFonts w:cs="Times New Roman" w:hAnsi="Times New Roman" w:eastAsia="Times New Roman" w:ascii="Times New Roman"/>
          <w:color w:val="404040"/>
          <w:spacing w:val="-3"/>
          <w:w w:val="100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mm</w:t>
      </w:r>
      <w:r>
        <w:rPr>
          <w:rFonts w:cs="Times New Roman" w:hAnsi="Times New Roman" w:eastAsia="Times New Roman" w:ascii="Times New Roman"/>
          <w:color w:val="404040"/>
          <w:spacing w:val="-3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5"/>
          <w:szCs w:val="15"/>
        </w:rPr>
        <w:t>r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5"/>
          <w:szCs w:val="15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,</w:t>
      </w:r>
      <w:r>
        <w:rPr>
          <w:rFonts w:cs="Times New Roman" w:hAnsi="Times New Roman" w:eastAsia="Times New Roman" w:ascii="Times New Roman"/>
          <w:color w:val="404040"/>
          <w:spacing w:val="36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-3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5"/>
          <w:szCs w:val="15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-3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5"/>
          <w:szCs w:val="15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s</w:t>
      </w:r>
      <w:r>
        <w:rPr>
          <w:rFonts w:cs="Times New Roman" w:hAnsi="Times New Roman" w:eastAsia="Times New Roman" w:ascii="Times New Roman"/>
          <w:color w:val="404040"/>
          <w:spacing w:val="25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-3"/>
          <w:w w:val="100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5"/>
          <w:szCs w:val="15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d</w:t>
      </w:r>
      <w:r>
        <w:rPr>
          <w:rFonts w:cs="Times New Roman" w:hAnsi="Times New Roman" w:eastAsia="Times New Roman" w:ascii="Times New Roman"/>
          <w:color w:val="404040"/>
          <w:spacing w:val="27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-1"/>
          <w:w w:val="103"/>
          <w:sz w:val="15"/>
          <w:szCs w:val="15"/>
        </w:rPr>
        <w:t>u</w:t>
      </w:r>
      <w:r>
        <w:rPr>
          <w:rFonts w:cs="Times New Roman" w:hAnsi="Times New Roman" w:eastAsia="Times New Roman" w:ascii="Times New Roman"/>
          <w:color w:val="404040"/>
          <w:spacing w:val="5"/>
          <w:w w:val="103"/>
          <w:sz w:val="15"/>
          <w:szCs w:val="15"/>
        </w:rPr>
        <w:t>s</w:t>
      </w:r>
      <w:r>
        <w:rPr>
          <w:rFonts w:cs="Times New Roman" w:hAnsi="Times New Roman" w:eastAsia="Times New Roman" w:ascii="Times New Roman"/>
          <w:color w:val="404040"/>
          <w:spacing w:val="-3"/>
          <w:w w:val="103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3"/>
          <w:w w:val="103"/>
          <w:sz w:val="15"/>
          <w:szCs w:val="15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3"/>
          <w:sz w:val="15"/>
          <w:szCs w:val="15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3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m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u</w:t>
      </w:r>
      <w:r>
        <w:rPr>
          <w:rFonts w:cs="Times New Roman" w:hAnsi="Times New Roman" w:eastAsia="Times New Roman" w:ascii="Times New Roman"/>
          <w:color w:val="404040"/>
          <w:spacing w:val="6"/>
          <w:w w:val="100"/>
          <w:sz w:val="15"/>
          <w:szCs w:val="15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5"/>
          <w:szCs w:val="15"/>
        </w:rPr>
        <w:t>w</w:t>
      </w:r>
      <w:r>
        <w:rPr>
          <w:rFonts w:cs="Times New Roman" w:hAnsi="Times New Roman" w:eastAsia="Times New Roman" w:ascii="Times New Roman"/>
          <w:color w:val="404040"/>
          <w:spacing w:val="-28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o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5"/>
          <w:szCs w:val="15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k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og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h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r</w:t>
      </w:r>
      <w:r>
        <w:rPr>
          <w:rFonts w:cs="Times New Roman" w:hAnsi="Times New Roman" w:eastAsia="Times New Roman" w:ascii="Times New Roman"/>
          <w:color w:val="404040"/>
          <w:spacing w:val="14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o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8"/>
          <w:w w:val="100"/>
          <w:sz w:val="15"/>
          <w:szCs w:val="15"/>
        </w:rPr>
        <w:t>c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5"/>
          <w:szCs w:val="15"/>
        </w:rPr>
        <w:t>r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he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m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i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l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l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ons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17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of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l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n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s</w:t>
      </w:r>
      <w:r>
        <w:rPr>
          <w:rFonts w:cs="Times New Roman" w:hAnsi="Times New Roman" w:eastAsia="Times New Roman" w:ascii="Times New Roman"/>
          <w:color w:val="404040"/>
          <w:spacing w:val="31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of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8"/>
          <w:w w:val="100"/>
          <w:sz w:val="15"/>
          <w:szCs w:val="15"/>
        </w:rPr>
        <w:t>c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u</w:t>
      </w:r>
      <w:r>
        <w:rPr>
          <w:rFonts w:cs="Times New Roman" w:hAnsi="Times New Roman" w:eastAsia="Times New Roman" w:ascii="Times New Roman"/>
          <w:color w:val="404040"/>
          <w:spacing w:val="6"/>
          <w:w w:val="100"/>
          <w:sz w:val="15"/>
          <w:szCs w:val="15"/>
        </w:rPr>
        <w:t>s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om</w:t>
      </w:r>
      <w:r>
        <w:rPr>
          <w:rFonts w:cs="Times New Roman" w:hAnsi="Times New Roman" w:eastAsia="Times New Roman" w:ascii="Times New Roman"/>
          <w:color w:val="404040"/>
          <w:spacing w:val="8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5"/>
          <w:szCs w:val="15"/>
        </w:rPr>
        <w:t>w</w:t>
      </w:r>
      <w:r>
        <w:rPr>
          <w:rFonts w:cs="Times New Roman" w:hAnsi="Times New Roman" w:eastAsia="Times New Roman" w:ascii="Times New Roman"/>
          <w:color w:val="404040"/>
          <w:spacing w:val="-28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5"/>
          <w:szCs w:val="15"/>
        </w:rPr>
        <w:t>r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i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n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8"/>
          <w:w w:val="100"/>
          <w:sz w:val="15"/>
          <w:szCs w:val="15"/>
        </w:rPr>
        <w:t>c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ode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h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8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d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5"/>
          <w:szCs w:val="15"/>
        </w:rPr>
        <w:t>r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ve</w:t>
      </w:r>
      <w:r>
        <w:rPr>
          <w:rFonts w:cs="Times New Roman" w:hAnsi="Times New Roman" w:eastAsia="Times New Roman" w:ascii="Times New Roman"/>
          <w:color w:val="404040"/>
          <w:spacing w:val="14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our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2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5"/>
          <w:szCs w:val="15"/>
        </w:rPr>
        <w:t>n</w:t>
      </w:r>
      <w:r>
        <w:rPr>
          <w:rFonts w:cs="Times New Roman" w:hAnsi="Times New Roman" w:eastAsia="Times New Roman" w:ascii="Times New Roman"/>
          <w:color w:val="404040"/>
          <w:spacing w:val="1"/>
          <w:w w:val="101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-2"/>
          <w:w w:val="102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4"/>
          <w:w w:val="101"/>
          <w:sz w:val="15"/>
          <w:szCs w:val="15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5"/>
          <w:szCs w:val="15"/>
        </w:rPr>
        <w:t>p</w:t>
      </w:r>
      <w:r>
        <w:rPr>
          <w:rFonts w:cs="Times New Roman" w:hAnsi="Times New Roman" w:eastAsia="Times New Roman" w:ascii="Times New Roman"/>
          <w:color w:val="404040"/>
          <w:spacing w:val="4"/>
          <w:w w:val="101"/>
          <w:sz w:val="15"/>
          <w:szCs w:val="15"/>
        </w:rPr>
        <w:t>r</w:t>
      </w:r>
      <w:r>
        <w:rPr>
          <w:rFonts w:cs="Times New Roman" w:hAnsi="Times New Roman" w:eastAsia="Times New Roman" w:ascii="Times New Roman"/>
          <w:color w:val="404040"/>
          <w:spacing w:val="-10"/>
          <w:w w:val="102"/>
          <w:sz w:val="15"/>
          <w:szCs w:val="15"/>
        </w:rPr>
        <w:t>i</w:t>
      </w:r>
      <w:r>
        <w:rPr>
          <w:rFonts w:cs="Times New Roman" w:hAnsi="Times New Roman" w:eastAsia="Times New Roman" w:ascii="Times New Roman"/>
          <w:color w:val="404040"/>
          <w:spacing w:val="6"/>
          <w:w w:val="101"/>
          <w:sz w:val="15"/>
          <w:szCs w:val="15"/>
        </w:rPr>
        <w:t>s</w:t>
      </w:r>
      <w:r>
        <w:rPr>
          <w:rFonts w:cs="Times New Roman" w:hAnsi="Times New Roman" w:eastAsia="Times New Roman" w:ascii="Times New Roman"/>
          <w:color w:val="404040"/>
          <w:spacing w:val="-2"/>
          <w:w w:val="102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5"/>
          <w:szCs w:val="15"/>
        </w:rPr>
        <w:t>s</w:t>
      </w:r>
      <w:r>
        <w:rPr>
          <w:rFonts w:cs="Times New Roman" w:hAnsi="Times New Roman" w:eastAsia="Times New Roman" w:ascii="Times New Roman"/>
          <w:color w:val="404040"/>
          <w:spacing w:val="-27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5"/>
          <w:szCs w:val="15"/>
        </w:rPr>
        <w:t>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5"/>
          <w:szCs w:val="15"/>
        </w:rPr>
      </w:r>
    </w:p>
    <w:p>
      <w:pPr>
        <w:rPr>
          <w:sz w:val="15"/>
          <w:szCs w:val="15"/>
        </w:rPr>
        <w:jc w:val="left"/>
        <w:spacing w:before="2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43"/>
          <w:szCs w:val="43"/>
        </w:rPr>
        <w:jc w:val="left"/>
        <w:spacing w:before="9" w:lineRule="exact" w:line="480"/>
        <w:ind w:left="1005"/>
      </w:pPr>
      <w:r>
        <w:pict>
          <v:group style="position:absolute;margin-left:129.595pt;margin-top:27.8281pt;width:356.645pt;height:0pt;mso-position-horizontal-relative:page;mso-position-vertical-relative:paragraph;z-index:-4071" coordorigin="2592,557" coordsize="7133,0">
            <v:shape style="position:absolute;left:2592;top:557;width:7133;height:0" coordorigin="2592,557" coordsize="7133,0" path="m2592,557l9725,557e" filled="f" stroked="t" strokeweight="0.635681pt" strokecolor="#7E7E7E">
              <v:path arrowok="t"/>
            </v:shape>
            <w10:wrap type="none"/>
          </v:group>
        </w:pict>
      </w:r>
      <w:r>
        <w:pict>
          <v:group style="position:absolute;margin-left:133.139pt;margin-top:41.5088pt;width:102.522pt;height:0pt;mso-position-horizontal-relative:page;mso-position-vertical-relative:paragraph;z-index:-4070" coordorigin="2663,830" coordsize="2050,0">
            <v:shape style="position:absolute;left:2663;top:830;width:2050;height:0" coordorigin="2663,830" coordsize="2050,0" path="m2663,830l4713,830e" filled="f" stroked="t" strokeweight="0.64487pt" strokecolor="#000000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position w:val="-1"/>
          <w:sz w:val="43"/>
          <w:szCs w:val="43"/>
        </w:rPr>
        <w:t>M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position w:val="-1"/>
          <w:sz w:val="43"/>
          <w:szCs w:val="43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position w:val="-1"/>
          <w:sz w:val="43"/>
          <w:szCs w:val="43"/>
        </w:rPr>
        <w:t>n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position w:val="-1"/>
          <w:sz w:val="43"/>
          <w:szCs w:val="43"/>
        </w:rPr>
        <w:t>i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position w:val="-1"/>
          <w:sz w:val="43"/>
          <w:szCs w:val="43"/>
        </w:rPr>
        <w:t>m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position w:val="-1"/>
          <w:sz w:val="43"/>
          <w:szCs w:val="43"/>
        </w:rPr>
        <w:t>um</w:t>
      </w:r>
      <w:r>
        <w:rPr>
          <w:rFonts w:cs="Times New Roman" w:hAnsi="Times New Roman" w:eastAsia="Times New Roman" w:ascii="Times New Roman"/>
          <w:color w:val="404040"/>
          <w:spacing w:val="17"/>
          <w:w w:val="100"/>
          <w:position w:val="-1"/>
          <w:sz w:val="43"/>
          <w:szCs w:val="43"/>
        </w:rPr>
        <w:t> 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position w:val="-1"/>
          <w:sz w:val="43"/>
          <w:szCs w:val="43"/>
        </w:rPr>
        <w:t>H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position w:val="-1"/>
          <w:sz w:val="43"/>
          <w:szCs w:val="43"/>
        </w:rPr>
        <w:t>a</w:t>
      </w:r>
      <w:r>
        <w:rPr>
          <w:rFonts w:cs="Times New Roman" w:hAnsi="Times New Roman" w:eastAsia="Times New Roman" w:ascii="Times New Roman"/>
          <w:color w:val="404040"/>
          <w:spacing w:val="-3"/>
          <w:w w:val="100"/>
          <w:position w:val="-1"/>
          <w:sz w:val="43"/>
          <w:szCs w:val="43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position w:val="-1"/>
          <w:sz w:val="43"/>
          <w:szCs w:val="43"/>
        </w:rPr>
        <w:t>dw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position w:val="-1"/>
          <w:sz w:val="43"/>
          <w:szCs w:val="43"/>
        </w:rPr>
        <w:t>a</w:t>
      </w:r>
      <w:r>
        <w:rPr>
          <w:rFonts w:cs="Times New Roman" w:hAnsi="Times New Roman" w:eastAsia="Times New Roman" w:ascii="Times New Roman"/>
          <w:color w:val="404040"/>
          <w:spacing w:val="-3"/>
          <w:w w:val="100"/>
          <w:position w:val="-1"/>
          <w:sz w:val="43"/>
          <w:szCs w:val="43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position w:val="-1"/>
          <w:sz w:val="43"/>
          <w:szCs w:val="43"/>
        </w:rPr>
        <w:t>e</w:t>
      </w:r>
      <w:r>
        <w:rPr>
          <w:rFonts w:cs="Times New Roman" w:hAnsi="Times New Roman" w:eastAsia="Times New Roman" w:ascii="Times New Roman"/>
          <w:color w:val="404040"/>
          <w:spacing w:val="10"/>
          <w:w w:val="100"/>
          <w:position w:val="-1"/>
          <w:sz w:val="43"/>
          <w:szCs w:val="43"/>
        </w:rPr>
        <w:t> 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position w:val="-1"/>
          <w:sz w:val="43"/>
          <w:szCs w:val="43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position w:val="-1"/>
          <w:sz w:val="43"/>
          <w:szCs w:val="43"/>
        </w:rPr>
        <w:t>e</w:t>
      </w:r>
      <w:r>
        <w:rPr>
          <w:rFonts w:cs="Times New Roman" w:hAnsi="Times New Roman" w:eastAsia="Times New Roman" w:ascii="Times New Roman"/>
          <w:color w:val="404040"/>
          <w:spacing w:val="107"/>
          <w:w w:val="100"/>
          <w:position w:val="-1"/>
          <w:sz w:val="43"/>
          <w:szCs w:val="43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position w:val="-1"/>
          <w:sz w:val="43"/>
          <w:szCs w:val="43"/>
        </w:rPr>
        <w:t>u</w:t>
      </w:r>
      <w:r>
        <w:rPr>
          <w:rFonts w:cs="Times New Roman" w:hAnsi="Times New Roman" w:eastAsia="Times New Roman" w:ascii="Times New Roman"/>
          <w:color w:val="404040"/>
          <w:spacing w:val="-1"/>
          <w:w w:val="101"/>
          <w:position w:val="-1"/>
          <w:sz w:val="43"/>
          <w:szCs w:val="43"/>
        </w:rPr>
        <w:t>i</w:t>
      </w:r>
      <w:r>
        <w:rPr>
          <w:rFonts w:cs="Times New Roman" w:hAnsi="Times New Roman" w:eastAsia="Times New Roman" w:ascii="Times New Roman"/>
          <w:color w:val="404040"/>
          <w:spacing w:val="-3"/>
          <w:w w:val="101"/>
          <w:position w:val="-1"/>
          <w:sz w:val="43"/>
          <w:szCs w:val="43"/>
        </w:rPr>
        <w:t>r</w:t>
      </w:r>
      <w:r>
        <w:rPr>
          <w:rFonts w:cs="Times New Roman" w:hAnsi="Times New Roman" w:eastAsia="Times New Roman" w:ascii="Times New Roman"/>
          <w:color w:val="404040"/>
          <w:spacing w:val="-8"/>
          <w:w w:val="101"/>
          <w:position w:val="-1"/>
          <w:sz w:val="43"/>
          <w:szCs w:val="43"/>
        </w:rPr>
        <w:t>e</w:t>
      </w:r>
      <w:r>
        <w:rPr>
          <w:rFonts w:cs="Times New Roman" w:hAnsi="Times New Roman" w:eastAsia="Times New Roman" w:ascii="Times New Roman"/>
          <w:color w:val="404040"/>
          <w:spacing w:val="-1"/>
          <w:w w:val="101"/>
          <w:position w:val="-1"/>
          <w:sz w:val="43"/>
          <w:szCs w:val="43"/>
        </w:rPr>
        <w:t>m</w:t>
      </w:r>
      <w:r>
        <w:rPr>
          <w:rFonts w:cs="Times New Roman" w:hAnsi="Times New Roman" w:eastAsia="Times New Roman" w:ascii="Times New Roman"/>
          <w:color w:val="404040"/>
          <w:spacing w:val="-8"/>
          <w:w w:val="101"/>
          <w:position w:val="-1"/>
          <w:sz w:val="43"/>
          <w:szCs w:val="43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position w:val="-1"/>
          <w:sz w:val="43"/>
          <w:szCs w:val="43"/>
        </w:rPr>
        <w:t>nt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43"/>
          <w:szCs w:val="43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11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15"/>
          <w:szCs w:val="15"/>
        </w:rPr>
        <w:jc w:val="left"/>
        <w:spacing w:before="44" w:lineRule="exact" w:line="160"/>
        <w:ind w:left="1186"/>
      </w:pP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P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5"/>
          <w:szCs w:val="15"/>
        </w:rPr>
        <w:t>r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5"/>
          <w:szCs w:val="15"/>
        </w:rPr>
        <w:t>o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5"/>
          <w:szCs w:val="15"/>
        </w:rPr>
        <w:t>c</w:t>
      </w:r>
      <w:r>
        <w:rPr>
          <w:rFonts w:cs="Times New Roman" w:hAnsi="Times New Roman" w:eastAsia="Times New Roman" w:ascii="Times New Roman"/>
          <w:color w:val="404040"/>
          <w:spacing w:val="-3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5"/>
          <w:szCs w:val="15"/>
        </w:rPr>
        <w:t>s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5"/>
          <w:szCs w:val="15"/>
        </w:rPr>
        <w:t>s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5"/>
          <w:szCs w:val="15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r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5"/>
          <w:szCs w:val="15"/>
        </w:rPr>
        <w:t>M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i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5"/>
          <w:szCs w:val="15"/>
        </w:rPr>
        <w:t>n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m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5"/>
          <w:szCs w:val="15"/>
        </w:rPr>
        <w:t>u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m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  </w:t>
      </w:r>
      <w:r>
        <w:rPr>
          <w:rFonts w:cs="Times New Roman" w:hAnsi="Times New Roman" w:eastAsia="Times New Roman" w:ascii="Times New Roman"/>
          <w:color w:val="404040"/>
          <w:spacing w:val="16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P</w:t>
      </w:r>
      <w:r>
        <w:rPr>
          <w:rFonts w:cs="Times New Roman" w:hAnsi="Times New Roman" w:eastAsia="Times New Roman" w:ascii="Times New Roman"/>
          <w:color w:val="404040"/>
          <w:spacing w:val="-3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5"/>
          <w:szCs w:val="15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i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5"/>
          <w:szCs w:val="15"/>
        </w:rPr>
        <w:t>u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m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   </w:t>
      </w:r>
      <w:r>
        <w:rPr>
          <w:rFonts w:cs="Times New Roman" w:hAnsi="Times New Roman" w:eastAsia="Times New Roman" w:ascii="Times New Roman"/>
          <w:color w:val="404040"/>
          <w:spacing w:val="34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5"/>
          <w:szCs w:val="15"/>
        </w:rPr>
        <w:t>C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P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5"/>
          <w:szCs w:val="15"/>
        </w:rPr>
        <w:t>U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,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  </w:t>
      </w:r>
      <w:r>
        <w:rPr>
          <w:rFonts w:cs="Times New Roman" w:hAnsi="Times New Roman" w:eastAsia="Times New Roman" w:ascii="Times New Roman"/>
          <w:color w:val="404040"/>
          <w:spacing w:val="31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.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       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3"/>
          <w:sz w:val="15"/>
          <w:szCs w:val="15"/>
        </w:rPr>
        <w:t>H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5"/>
          <w:szCs w:val="15"/>
        </w:rPr>
      </w:r>
    </w:p>
    <w:p>
      <w:pPr>
        <w:rPr>
          <w:rFonts w:cs="Times New Roman" w:hAnsi="Times New Roman" w:eastAsia="Times New Roman" w:ascii="Times New Roman"/>
          <w:sz w:val="15"/>
          <w:szCs w:val="15"/>
        </w:rPr>
        <w:jc w:val="left"/>
        <w:spacing w:lineRule="exact" w:line="140"/>
        <w:ind w:left="1186"/>
      </w:pP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5"/>
          <w:szCs w:val="15"/>
        </w:rPr>
        <w:t>M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m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o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5"/>
          <w:szCs w:val="15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y</w:t>
      </w:r>
      <w:r>
        <w:rPr>
          <w:rFonts w:cs="Times New Roman" w:hAnsi="Times New Roman" w:eastAsia="Times New Roman" w:ascii="Times New Roman"/>
          <w:color w:val="404040"/>
          <w:spacing w:val="15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5"/>
          <w:szCs w:val="15"/>
        </w:rPr>
        <w:t>R</w:t>
      </w:r>
      <w:r>
        <w:rPr>
          <w:rFonts w:cs="Times New Roman" w:hAnsi="Times New Roman" w:eastAsia="Times New Roman" w:ascii="Times New Roman"/>
          <w:color w:val="404040"/>
          <w:spacing w:val="-12"/>
          <w:w w:val="100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M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       </w:t>
      </w:r>
      <w:r>
        <w:rPr>
          <w:rFonts w:cs="Times New Roman" w:hAnsi="Times New Roman" w:eastAsia="Times New Roman" w:ascii="Times New Roman"/>
          <w:color w:val="404040"/>
          <w:spacing w:val="32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5"/>
          <w:szCs w:val="15"/>
        </w:rPr>
        <w:t>B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5"/>
          <w:szCs w:val="15"/>
        </w:rPr>
      </w:r>
    </w:p>
    <w:p>
      <w:pPr>
        <w:rPr>
          <w:rFonts w:cs="Times New Roman" w:hAnsi="Times New Roman" w:eastAsia="Times New Roman" w:ascii="Times New Roman"/>
          <w:sz w:val="15"/>
          <w:szCs w:val="15"/>
        </w:rPr>
        <w:jc w:val="left"/>
        <w:spacing w:lineRule="exact" w:line="160"/>
        <w:ind w:left="1186"/>
      </w:pPr>
      <w:r>
        <w:pict>
          <v:group style="position:absolute;margin-left:129.322pt;margin-top:27.4283pt;width:105.794pt;height:0pt;mso-position-horizontal-relative:page;mso-position-vertical-relative:paragraph;z-index:-4069" coordorigin="2586,549" coordsize="2116,0">
            <v:shape style="position:absolute;left:2586;top:549;width:2116;height:0" coordorigin="2586,549" coordsize="2116,0" path="m2586,549l4702,549e" filled="f" stroked="t" strokeweight="0.64487pt" strokecolor="#000000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color w:val="404040"/>
          <w:spacing w:val="-12"/>
          <w:w w:val="100"/>
          <w:sz w:val="15"/>
          <w:szCs w:val="15"/>
        </w:rPr>
        <w:t>H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5"/>
          <w:szCs w:val="15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d</w:t>
      </w:r>
      <w:r>
        <w:rPr>
          <w:rFonts w:cs="Times New Roman" w:hAnsi="Times New Roman" w:eastAsia="Times New Roman" w:ascii="Times New Roman"/>
          <w:color w:val="404040"/>
          <w:spacing w:val="19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5"/>
          <w:szCs w:val="15"/>
        </w:rPr>
        <w:t>D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i</w:t>
      </w:r>
      <w:r>
        <w:rPr>
          <w:rFonts w:cs="Times New Roman" w:hAnsi="Times New Roman" w:eastAsia="Times New Roman" w:ascii="Times New Roman"/>
          <w:color w:val="404040"/>
          <w:spacing w:val="6"/>
          <w:w w:val="100"/>
          <w:sz w:val="15"/>
          <w:szCs w:val="15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k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           </w:t>
      </w:r>
      <w:r>
        <w:rPr>
          <w:rFonts w:cs="Times New Roman" w:hAnsi="Times New Roman" w:eastAsia="Times New Roman" w:ascii="Times New Roman"/>
          <w:color w:val="404040"/>
          <w:spacing w:val="23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5"/>
          <w:szCs w:val="15"/>
        </w:rPr>
        <w:t>B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5"/>
          <w:szCs w:val="15"/>
        </w:rPr>
      </w:r>
    </w:p>
    <w:p>
      <w:pPr>
        <w:rPr>
          <w:sz w:val="17"/>
          <w:szCs w:val="17"/>
        </w:rPr>
        <w:jc w:val="left"/>
        <w:spacing w:before="4" w:lineRule="exact" w:line="160"/>
      </w:pP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15"/>
          <w:szCs w:val="15"/>
        </w:rPr>
        <w:jc w:val="left"/>
        <w:spacing w:before="42"/>
        <w:ind w:left="1186"/>
      </w:pPr>
      <w:r>
        <w:rPr>
          <w:rFonts w:cs="Times New Roman" w:hAnsi="Times New Roman" w:eastAsia="Times New Roman" w:ascii="Times New Roman"/>
          <w:color w:val="404040"/>
          <w:spacing w:val="2"/>
          <w:w w:val="100"/>
          <w:sz w:val="15"/>
          <w:szCs w:val="15"/>
        </w:rPr>
        <w:t>P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n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um</w:t>
      </w:r>
      <w:r>
        <w:rPr>
          <w:rFonts w:cs="Times New Roman" w:hAnsi="Times New Roman" w:eastAsia="Times New Roman" w:ascii="Times New Roman"/>
          <w:color w:val="404040"/>
          <w:spacing w:val="36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5"/>
          <w:szCs w:val="15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V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37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.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H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37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or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-12"/>
          <w:w w:val="100"/>
          <w:sz w:val="15"/>
          <w:szCs w:val="15"/>
        </w:rPr>
        <w:t>H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gh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r</w:t>
      </w:r>
      <w:r>
        <w:rPr>
          <w:rFonts w:cs="Times New Roman" w:hAnsi="Times New Roman" w:eastAsia="Times New Roman" w:ascii="Times New Roman"/>
          <w:color w:val="404040"/>
          <w:spacing w:val="-11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5"/>
          <w:szCs w:val="15"/>
        </w:rPr>
        <w:t>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5"/>
          <w:szCs w:val="15"/>
        </w:rPr>
      </w:r>
    </w:p>
    <w:p>
      <w:pPr>
        <w:rPr>
          <w:rFonts w:cs="Times New Roman" w:hAnsi="Times New Roman" w:eastAsia="Times New Roman" w:ascii="Times New Roman"/>
          <w:sz w:val="15"/>
          <w:szCs w:val="15"/>
        </w:rPr>
        <w:jc w:val="left"/>
        <w:spacing w:lineRule="exact" w:line="160"/>
        <w:ind w:left="1487" w:right="6247" w:hanging="31"/>
      </w:pP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5"/>
          <w:szCs w:val="15"/>
        </w:rPr>
        <w:t>M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B</w:t>
      </w:r>
      <w:r>
        <w:rPr>
          <w:rFonts w:cs="Times New Roman" w:hAnsi="Times New Roman" w:eastAsia="Times New Roman" w:ascii="Times New Roman"/>
          <w:color w:val="404040"/>
          <w:spacing w:val="11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5"/>
          <w:szCs w:val="15"/>
        </w:rPr>
        <w:t>R</w:t>
      </w:r>
      <w:r>
        <w:rPr>
          <w:rFonts w:cs="Times New Roman" w:hAnsi="Times New Roman" w:eastAsia="Times New Roman" w:ascii="Times New Roman"/>
          <w:color w:val="404040"/>
          <w:spacing w:val="-12"/>
          <w:w w:val="100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M</w:t>
      </w:r>
      <w:r>
        <w:rPr>
          <w:rFonts w:cs="Times New Roman" w:hAnsi="Times New Roman" w:eastAsia="Times New Roman" w:ascii="Times New Roman"/>
          <w:color w:val="404040"/>
          <w:spacing w:val="24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or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-12"/>
          <w:w w:val="100"/>
          <w:sz w:val="15"/>
          <w:szCs w:val="15"/>
        </w:rPr>
        <w:t>H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gh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r</w:t>
      </w:r>
      <w:r>
        <w:rPr>
          <w:rFonts w:cs="Times New Roman" w:hAnsi="Times New Roman" w:eastAsia="Times New Roman" w:ascii="Times New Roman"/>
          <w:color w:val="404040"/>
          <w:spacing w:val="-11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5"/>
          <w:szCs w:val="15"/>
        </w:rPr>
        <w:t>.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B</w:t>
      </w:r>
      <w:r>
        <w:rPr>
          <w:rFonts w:cs="Times New Roman" w:hAnsi="Times New Roman" w:eastAsia="Times New Roman" w:ascii="Times New Roman"/>
          <w:color w:val="404040"/>
          <w:spacing w:val="6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-12"/>
          <w:w w:val="100"/>
          <w:sz w:val="15"/>
          <w:szCs w:val="15"/>
        </w:rPr>
        <w:t>H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5"/>
          <w:szCs w:val="15"/>
        </w:rPr>
        <w:t>D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D</w:t>
      </w:r>
      <w:r>
        <w:rPr>
          <w:rFonts w:cs="Times New Roman" w:hAnsi="Times New Roman" w:eastAsia="Times New Roman" w:ascii="Times New Roman"/>
          <w:color w:val="404040"/>
          <w:spacing w:val="24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or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-12"/>
          <w:w w:val="100"/>
          <w:sz w:val="15"/>
          <w:szCs w:val="15"/>
        </w:rPr>
        <w:t>H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gh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r</w:t>
      </w:r>
      <w:r>
        <w:rPr>
          <w:rFonts w:cs="Times New Roman" w:hAnsi="Times New Roman" w:eastAsia="Times New Roman" w:ascii="Times New Roman"/>
          <w:color w:val="404040"/>
          <w:spacing w:val="-11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5"/>
          <w:szCs w:val="15"/>
        </w:rPr>
        <w:t>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5"/>
          <w:szCs w:val="15"/>
        </w:rPr>
      </w:r>
    </w:p>
    <w:p>
      <w:pPr>
        <w:rPr>
          <w:rFonts w:cs="Times New Roman" w:hAnsi="Times New Roman" w:eastAsia="Times New Roman" w:ascii="Times New Roman"/>
          <w:sz w:val="15"/>
          <w:szCs w:val="15"/>
        </w:rPr>
        <w:jc w:val="left"/>
        <w:spacing w:lineRule="exact" w:line="160"/>
        <w:ind w:left="1186" w:right="3230"/>
      </w:pPr>
      <w:r>
        <w:rPr>
          <w:rFonts w:cs="Times New Roman" w:hAnsi="Times New Roman" w:eastAsia="Times New Roman" w:ascii="Times New Roman"/>
          <w:color w:val="404040"/>
          <w:spacing w:val="-15"/>
          <w:w w:val="100"/>
          <w:sz w:val="15"/>
          <w:szCs w:val="15"/>
        </w:rPr>
        <w:t>B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404040"/>
          <w:spacing w:val="8"/>
          <w:w w:val="100"/>
          <w:sz w:val="15"/>
          <w:szCs w:val="15"/>
        </w:rPr>
        <w:t>c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kup</w:t>
      </w:r>
      <w:r>
        <w:rPr>
          <w:rFonts w:cs="Times New Roman" w:hAnsi="Times New Roman" w:eastAsia="Times New Roman" w:ascii="Times New Roman"/>
          <w:color w:val="404040"/>
          <w:spacing w:val="21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d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v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i</w:t>
      </w:r>
      <w:r>
        <w:rPr>
          <w:rFonts w:cs="Times New Roman" w:hAnsi="Times New Roman" w:eastAsia="Times New Roman" w:ascii="Times New Roman"/>
          <w:color w:val="404040"/>
          <w:spacing w:val="8"/>
          <w:w w:val="100"/>
          <w:sz w:val="15"/>
          <w:szCs w:val="15"/>
        </w:rPr>
        <w:t>c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19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5"/>
          <w:szCs w:val="15"/>
        </w:rPr>
        <w:t>P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n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d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5"/>
          <w:szCs w:val="15"/>
        </w:rPr>
        <w:t>r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ve</w:t>
      </w:r>
      <w:r>
        <w:rPr>
          <w:rFonts w:cs="Times New Roman" w:hAnsi="Times New Roman" w:eastAsia="Times New Roman" w:ascii="Times New Roman"/>
          <w:color w:val="404040"/>
          <w:spacing w:val="14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or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ny</w:t>
      </w:r>
      <w:r>
        <w:rPr>
          <w:rFonts w:cs="Times New Roman" w:hAnsi="Times New Roman" w:eastAsia="Times New Roman" w:ascii="Times New Roman"/>
          <w:color w:val="404040"/>
          <w:spacing w:val="9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5"/>
          <w:szCs w:val="15"/>
        </w:rPr>
        <w:t>C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D</w:t>
      </w:r>
      <w:r>
        <w:rPr>
          <w:rFonts w:cs="Times New Roman" w:hAnsi="Times New Roman" w:eastAsia="Times New Roman" w:ascii="Times New Roman"/>
          <w:color w:val="404040"/>
          <w:spacing w:val="9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5"/>
          <w:szCs w:val="15"/>
        </w:rPr>
        <w:t>w</w:t>
      </w:r>
      <w:r>
        <w:rPr>
          <w:rFonts w:cs="Times New Roman" w:hAnsi="Times New Roman" w:eastAsia="Times New Roman" w:ascii="Times New Roman"/>
          <w:color w:val="404040"/>
          <w:spacing w:val="-28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5"/>
          <w:szCs w:val="15"/>
        </w:rPr>
        <w:t>r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i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r</w:t>
      </w:r>
      <w:r>
        <w:rPr>
          <w:rFonts w:cs="Times New Roman" w:hAnsi="Times New Roman" w:eastAsia="Times New Roman" w:ascii="Times New Roman"/>
          <w:color w:val="404040"/>
          <w:spacing w:val="8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or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ny</w:t>
      </w:r>
      <w:r>
        <w:rPr>
          <w:rFonts w:cs="Times New Roman" w:hAnsi="Times New Roman" w:eastAsia="Times New Roman" w:ascii="Times New Roman"/>
          <w:color w:val="404040"/>
          <w:spacing w:val="9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6"/>
          <w:w w:val="100"/>
          <w:sz w:val="15"/>
          <w:szCs w:val="15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u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i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b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l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28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6"/>
          <w:w w:val="100"/>
          <w:sz w:val="15"/>
          <w:szCs w:val="15"/>
        </w:rPr>
        <w:t>s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o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5"/>
          <w:szCs w:val="15"/>
        </w:rPr>
        <w:t>r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ge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5"/>
          <w:szCs w:val="15"/>
        </w:rPr>
        <w:t>d</w:t>
      </w:r>
      <w:r>
        <w:rPr>
          <w:rFonts w:cs="Times New Roman" w:hAnsi="Times New Roman" w:eastAsia="Times New Roman" w:ascii="Times New Roman"/>
          <w:color w:val="404040"/>
          <w:spacing w:val="-2"/>
          <w:w w:val="101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5"/>
          <w:szCs w:val="15"/>
        </w:rPr>
        <w:t>v</w:t>
      </w:r>
      <w:r>
        <w:rPr>
          <w:rFonts w:cs="Times New Roman" w:hAnsi="Times New Roman" w:eastAsia="Times New Roman" w:ascii="Times New Roman"/>
          <w:color w:val="404040"/>
          <w:spacing w:val="-10"/>
          <w:w w:val="101"/>
          <w:sz w:val="15"/>
          <w:szCs w:val="15"/>
        </w:rPr>
        <w:t>i</w:t>
      </w:r>
      <w:r>
        <w:rPr>
          <w:rFonts w:cs="Times New Roman" w:hAnsi="Times New Roman" w:eastAsia="Times New Roman" w:ascii="Times New Roman"/>
          <w:color w:val="404040"/>
          <w:spacing w:val="8"/>
          <w:w w:val="102"/>
          <w:sz w:val="15"/>
          <w:szCs w:val="15"/>
        </w:rPr>
        <w:t>c</w:t>
      </w:r>
      <w:r>
        <w:rPr>
          <w:rFonts w:cs="Times New Roman" w:hAnsi="Times New Roman" w:eastAsia="Times New Roman" w:ascii="Times New Roman"/>
          <w:color w:val="404040"/>
          <w:spacing w:val="7"/>
          <w:w w:val="102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5"/>
          <w:szCs w:val="15"/>
        </w:rPr>
        <w:t>.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-6"/>
          <w:w w:val="100"/>
          <w:sz w:val="15"/>
          <w:szCs w:val="15"/>
        </w:rPr>
        <w:t>L</w:t>
      </w:r>
      <w:r>
        <w:rPr>
          <w:rFonts w:cs="Times New Roman" w:hAnsi="Times New Roman" w:eastAsia="Times New Roman" w:ascii="Times New Roman"/>
          <w:color w:val="404040"/>
          <w:spacing w:val="-12"/>
          <w:w w:val="100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N</w:t>
      </w:r>
      <w:r>
        <w:rPr>
          <w:rFonts w:cs="Times New Roman" w:hAnsi="Times New Roman" w:eastAsia="Times New Roman" w:ascii="Times New Roman"/>
          <w:color w:val="404040"/>
          <w:spacing w:val="26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5"/>
          <w:szCs w:val="15"/>
        </w:rPr>
        <w:t>C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5"/>
          <w:szCs w:val="15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d</w:t>
      </w:r>
      <w:r>
        <w:rPr>
          <w:rFonts w:cs="Times New Roman" w:hAnsi="Times New Roman" w:eastAsia="Times New Roman" w:ascii="Times New Roman"/>
          <w:color w:val="404040"/>
          <w:spacing w:val="10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5"/>
          <w:szCs w:val="15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r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-3"/>
          <w:w w:val="101"/>
          <w:sz w:val="15"/>
          <w:szCs w:val="15"/>
        </w:rPr>
        <w:t>M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5"/>
          <w:szCs w:val="15"/>
        </w:rPr>
        <w:t>od</w:t>
      </w:r>
      <w:r>
        <w:rPr>
          <w:rFonts w:cs="Times New Roman" w:hAnsi="Times New Roman" w:eastAsia="Times New Roman" w:ascii="Times New Roman"/>
          <w:color w:val="404040"/>
          <w:spacing w:val="-2"/>
          <w:w w:val="101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5"/>
          <w:szCs w:val="15"/>
        </w:rPr>
        <w:t>m</w:t>
      </w:r>
      <w:r>
        <w:rPr>
          <w:rFonts w:cs="Times New Roman" w:hAnsi="Times New Roman" w:eastAsia="Times New Roman" w:ascii="Times New Roman"/>
          <w:color w:val="404040"/>
          <w:spacing w:val="-25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5"/>
          <w:szCs w:val="15"/>
        </w:rPr>
        <w:t>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5"/>
          <w:szCs w:val="15"/>
        </w:rPr>
      </w:r>
    </w:p>
    <w:p>
      <w:pPr>
        <w:rPr>
          <w:rFonts w:cs="Times New Roman" w:hAnsi="Times New Roman" w:eastAsia="Times New Roman" w:ascii="Times New Roman"/>
          <w:sz w:val="15"/>
          <w:szCs w:val="15"/>
        </w:rPr>
        <w:jc w:val="left"/>
        <w:spacing w:lineRule="exact" w:line="160"/>
        <w:ind w:left="1284"/>
      </w:pP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ybo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5"/>
          <w:szCs w:val="15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d</w:t>
      </w:r>
      <w:r>
        <w:rPr>
          <w:rFonts w:cs="Times New Roman" w:hAnsi="Times New Roman" w:eastAsia="Times New Roman" w:ascii="Times New Roman"/>
          <w:color w:val="404040"/>
          <w:spacing w:val="-12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5"/>
          <w:szCs w:val="15"/>
        </w:rPr>
        <w:t>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5"/>
          <w:szCs w:val="15"/>
        </w:rPr>
      </w:r>
    </w:p>
    <w:p>
      <w:pPr>
        <w:rPr>
          <w:rFonts w:cs="Times New Roman" w:hAnsi="Times New Roman" w:eastAsia="Times New Roman" w:ascii="Times New Roman"/>
          <w:sz w:val="15"/>
          <w:szCs w:val="15"/>
        </w:rPr>
        <w:jc w:val="left"/>
        <w:spacing w:lineRule="exact" w:line="160"/>
        <w:ind w:left="1186"/>
        <w:sectPr>
          <w:pgMar w:header="736" w:footer="3635" w:top="1980" w:bottom="280" w:left="1580" w:right="1300"/>
          <w:pgSz w:w="11920" w:h="16840"/>
        </w:sectPr>
      </w:pP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5"/>
          <w:szCs w:val="15"/>
        </w:rPr>
        <w:t>M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ou</w:t>
      </w:r>
      <w:r>
        <w:rPr>
          <w:rFonts w:cs="Times New Roman" w:hAnsi="Times New Roman" w:eastAsia="Times New Roman" w:ascii="Times New Roman"/>
          <w:color w:val="404040"/>
          <w:spacing w:val="6"/>
          <w:w w:val="100"/>
          <w:sz w:val="15"/>
          <w:szCs w:val="15"/>
        </w:rPr>
        <w:t>s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5"/>
          <w:szCs w:val="15"/>
        </w:rPr>
        <w:t>,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5"/>
          <w:szCs w:val="15"/>
        </w:rPr>
        <w:t>M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on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i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or</w:t>
      </w:r>
      <w:r>
        <w:rPr>
          <w:rFonts w:cs="Times New Roman" w:hAnsi="Times New Roman" w:eastAsia="Times New Roman" w:ascii="Times New Roman"/>
          <w:color w:val="404040"/>
          <w:spacing w:val="-15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5"/>
          <w:szCs w:val="15"/>
        </w:rPr>
        <w:t>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5"/>
          <w:szCs w:val="15"/>
        </w:rPr>
      </w:r>
    </w:p>
    <w:p>
      <w:pPr>
        <w:rPr>
          <w:sz w:val="14"/>
          <w:szCs w:val="14"/>
        </w:rPr>
        <w:jc w:val="left"/>
        <w:spacing w:before="9" w:lineRule="exact" w:line="140"/>
      </w:pPr>
      <w:r>
        <w:rPr>
          <w:sz w:val="14"/>
          <w:szCs w:val="14"/>
        </w:rPr>
      </w:r>
    </w:p>
    <w:p>
      <w:pPr>
        <w:rPr>
          <w:rFonts w:cs="Times New Roman" w:hAnsi="Times New Roman" w:eastAsia="Times New Roman" w:ascii="Times New Roman"/>
          <w:sz w:val="43"/>
          <w:szCs w:val="43"/>
        </w:rPr>
        <w:jc w:val="left"/>
        <w:ind w:left="1005"/>
      </w:pPr>
      <w:r>
        <w:rPr>
          <w:rFonts w:cs="Times New Roman" w:hAnsi="Times New Roman" w:eastAsia="Times New Roman" w:ascii="Times New Roman"/>
          <w:color w:val="404040"/>
          <w:spacing w:val="4"/>
          <w:w w:val="100"/>
          <w:sz w:val="43"/>
          <w:szCs w:val="43"/>
        </w:rPr>
        <w:t>M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43"/>
          <w:szCs w:val="43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43"/>
          <w:szCs w:val="43"/>
        </w:rPr>
        <w:t>n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43"/>
          <w:szCs w:val="43"/>
        </w:rPr>
        <w:t>i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43"/>
          <w:szCs w:val="43"/>
        </w:rPr>
        <w:t>m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43"/>
          <w:szCs w:val="43"/>
        </w:rPr>
        <w:t>um</w:t>
      </w:r>
      <w:r>
        <w:rPr>
          <w:rFonts w:cs="Times New Roman" w:hAnsi="Times New Roman" w:eastAsia="Times New Roman" w:ascii="Times New Roman"/>
          <w:color w:val="404040"/>
          <w:spacing w:val="17"/>
          <w:w w:val="100"/>
          <w:sz w:val="43"/>
          <w:szCs w:val="43"/>
        </w:rPr>
        <w:t> </w:t>
      </w:r>
      <w:r>
        <w:rPr>
          <w:rFonts w:cs="Times New Roman" w:hAnsi="Times New Roman" w:eastAsia="Times New Roman" w:ascii="Times New Roman"/>
          <w:color w:val="404040"/>
          <w:spacing w:val="-3"/>
          <w:w w:val="100"/>
          <w:sz w:val="43"/>
          <w:szCs w:val="43"/>
        </w:rPr>
        <w:t>S</w:t>
      </w:r>
      <w:r>
        <w:rPr>
          <w:rFonts w:cs="Times New Roman" w:hAnsi="Times New Roman" w:eastAsia="Times New Roman" w:ascii="Times New Roman"/>
          <w:color w:val="404040"/>
          <w:spacing w:val="-11"/>
          <w:w w:val="100"/>
          <w:sz w:val="43"/>
          <w:szCs w:val="43"/>
        </w:rPr>
        <w:t>o</w:t>
      </w:r>
      <w:r>
        <w:rPr>
          <w:rFonts w:cs="Times New Roman" w:hAnsi="Times New Roman" w:eastAsia="Times New Roman" w:ascii="Times New Roman"/>
          <w:color w:val="404040"/>
          <w:spacing w:val="-14"/>
          <w:w w:val="100"/>
          <w:sz w:val="43"/>
          <w:szCs w:val="43"/>
        </w:rPr>
        <w:t>f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43"/>
          <w:szCs w:val="43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43"/>
          <w:szCs w:val="43"/>
        </w:rPr>
        <w:t>w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43"/>
          <w:szCs w:val="43"/>
        </w:rPr>
        <w:t>a</w:t>
      </w:r>
      <w:r>
        <w:rPr>
          <w:rFonts w:cs="Times New Roman" w:hAnsi="Times New Roman" w:eastAsia="Times New Roman" w:ascii="Times New Roman"/>
          <w:color w:val="404040"/>
          <w:spacing w:val="-3"/>
          <w:w w:val="100"/>
          <w:sz w:val="43"/>
          <w:szCs w:val="43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43"/>
          <w:szCs w:val="43"/>
        </w:rPr>
        <w:t>e</w:t>
      </w:r>
      <w:r>
        <w:rPr>
          <w:rFonts w:cs="Times New Roman" w:hAnsi="Times New Roman" w:eastAsia="Times New Roman" w:ascii="Times New Roman"/>
          <w:color w:val="404040"/>
          <w:spacing w:val="9"/>
          <w:w w:val="100"/>
          <w:sz w:val="43"/>
          <w:szCs w:val="43"/>
        </w:rPr>
        <w:t> 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43"/>
          <w:szCs w:val="43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43"/>
          <w:szCs w:val="43"/>
        </w:rPr>
        <w:t>e</w:t>
      </w:r>
      <w:r>
        <w:rPr>
          <w:rFonts w:cs="Times New Roman" w:hAnsi="Times New Roman" w:eastAsia="Times New Roman" w:ascii="Times New Roman"/>
          <w:color w:val="404040"/>
          <w:spacing w:val="107"/>
          <w:w w:val="100"/>
          <w:sz w:val="43"/>
          <w:szCs w:val="43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43"/>
          <w:szCs w:val="43"/>
        </w:rPr>
        <w:t>u</w:t>
      </w:r>
      <w:r>
        <w:rPr>
          <w:rFonts w:cs="Times New Roman" w:hAnsi="Times New Roman" w:eastAsia="Times New Roman" w:ascii="Times New Roman"/>
          <w:color w:val="404040"/>
          <w:spacing w:val="-1"/>
          <w:w w:val="101"/>
          <w:sz w:val="43"/>
          <w:szCs w:val="43"/>
        </w:rPr>
        <w:t>i</w:t>
      </w:r>
      <w:r>
        <w:rPr>
          <w:rFonts w:cs="Times New Roman" w:hAnsi="Times New Roman" w:eastAsia="Times New Roman" w:ascii="Times New Roman"/>
          <w:color w:val="404040"/>
          <w:spacing w:val="-3"/>
          <w:w w:val="101"/>
          <w:sz w:val="43"/>
          <w:szCs w:val="43"/>
        </w:rPr>
        <w:t>r</w:t>
      </w:r>
      <w:r>
        <w:rPr>
          <w:rFonts w:cs="Times New Roman" w:hAnsi="Times New Roman" w:eastAsia="Times New Roman" w:ascii="Times New Roman"/>
          <w:color w:val="404040"/>
          <w:spacing w:val="-8"/>
          <w:w w:val="101"/>
          <w:sz w:val="43"/>
          <w:szCs w:val="43"/>
        </w:rPr>
        <w:t>e</w:t>
      </w:r>
      <w:r>
        <w:rPr>
          <w:rFonts w:cs="Times New Roman" w:hAnsi="Times New Roman" w:eastAsia="Times New Roman" w:ascii="Times New Roman"/>
          <w:color w:val="404040"/>
          <w:spacing w:val="-1"/>
          <w:w w:val="101"/>
          <w:sz w:val="43"/>
          <w:szCs w:val="43"/>
        </w:rPr>
        <w:t>m</w:t>
      </w:r>
      <w:r>
        <w:rPr>
          <w:rFonts w:cs="Times New Roman" w:hAnsi="Times New Roman" w:eastAsia="Times New Roman" w:ascii="Times New Roman"/>
          <w:color w:val="404040"/>
          <w:spacing w:val="-8"/>
          <w:w w:val="101"/>
          <w:sz w:val="43"/>
          <w:szCs w:val="43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43"/>
          <w:szCs w:val="43"/>
        </w:rPr>
        <w:t>nt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43"/>
          <w:szCs w:val="43"/>
        </w:rPr>
      </w:r>
    </w:p>
    <w:p>
      <w:pPr>
        <w:rPr>
          <w:sz w:val="15"/>
          <w:szCs w:val="15"/>
        </w:rPr>
        <w:jc w:val="left"/>
        <w:spacing w:before="9" w:lineRule="exact" w:line="140"/>
      </w:pPr>
      <w:r>
        <w:rPr>
          <w:sz w:val="15"/>
          <w:szCs w:val="15"/>
        </w:rPr>
      </w:r>
    </w:p>
    <w:p>
      <w:pPr>
        <w:rPr>
          <w:rFonts w:cs="Times New Roman" w:hAnsi="Times New Roman" w:eastAsia="Times New Roman" w:ascii="Times New Roman"/>
          <w:sz w:val="15"/>
          <w:szCs w:val="15"/>
        </w:rPr>
        <w:jc w:val="center"/>
        <w:ind w:left="1155" w:right="6946"/>
      </w:pPr>
      <w:r>
        <w:rPr>
          <w:rFonts w:cs="Times New Roman" w:hAnsi="Times New Roman" w:eastAsia="Times New Roman" w:ascii="Times New Roman"/>
          <w:b/>
          <w:color w:val="404040"/>
          <w:spacing w:val="0"/>
          <w:w w:val="100"/>
          <w:sz w:val="15"/>
          <w:szCs w:val="15"/>
        </w:rPr>
        <w:t>F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0"/>
          <w:sz w:val="15"/>
          <w:szCs w:val="15"/>
        </w:rPr>
        <w:t>    </w:t>
      </w:r>
      <w:r>
        <w:rPr>
          <w:rFonts w:cs="Times New Roman" w:hAnsi="Times New Roman" w:eastAsia="Times New Roman" w:ascii="Times New Roman"/>
          <w:b/>
          <w:color w:val="404040"/>
          <w:spacing w:val="36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0"/>
          <w:sz w:val="15"/>
          <w:szCs w:val="15"/>
        </w:rPr>
        <w:t>N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0"/>
          <w:sz w:val="15"/>
          <w:szCs w:val="15"/>
        </w:rPr>
        <w:t>       </w:t>
      </w:r>
      <w:r>
        <w:rPr>
          <w:rFonts w:cs="Times New Roman" w:hAnsi="Times New Roman" w:eastAsia="Times New Roman" w:ascii="Times New Roman"/>
          <w:b/>
          <w:color w:val="404040"/>
          <w:spacing w:val="28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1"/>
          <w:sz w:val="15"/>
          <w:szCs w:val="15"/>
        </w:rPr>
        <w:t>N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5"/>
          <w:szCs w:val="15"/>
        </w:rPr>
      </w:r>
    </w:p>
    <w:p>
      <w:pPr>
        <w:rPr>
          <w:rFonts w:cs="Times New Roman" w:hAnsi="Times New Roman" w:eastAsia="Times New Roman" w:ascii="Times New Roman"/>
          <w:sz w:val="15"/>
          <w:szCs w:val="15"/>
        </w:rPr>
        <w:jc w:val="left"/>
        <w:spacing w:before="2"/>
        <w:ind w:left="1503"/>
      </w:pPr>
      <w:r>
        <w:rPr>
          <w:rFonts w:cs="Times New Roman" w:hAnsi="Times New Roman" w:eastAsia="Times New Roman" w:ascii="Times New Roman"/>
          <w:color w:val="404040"/>
          <w:spacing w:val="-12"/>
          <w:w w:val="100"/>
          <w:sz w:val="15"/>
          <w:szCs w:val="15"/>
        </w:rPr>
        <w:t>H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5"/>
          <w:szCs w:val="15"/>
        </w:rPr>
        <w:t>M</w:t>
      </w:r>
      <w:r>
        <w:rPr>
          <w:rFonts w:cs="Times New Roman" w:hAnsi="Times New Roman" w:eastAsia="Times New Roman" w:ascii="Times New Roman"/>
          <w:color w:val="404040"/>
          <w:spacing w:val="-6"/>
          <w:w w:val="100"/>
          <w:sz w:val="15"/>
          <w:szCs w:val="15"/>
        </w:rPr>
        <w:t>L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,</w:t>
      </w:r>
      <w:r>
        <w:rPr>
          <w:rFonts w:cs="Times New Roman" w:hAnsi="Times New Roman" w:eastAsia="Times New Roman" w:ascii="Times New Roman"/>
          <w:color w:val="404040"/>
          <w:spacing w:val="29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5"/>
          <w:szCs w:val="15"/>
        </w:rPr>
        <w:t>C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5"/>
          <w:szCs w:val="15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S</w:t>
      </w:r>
      <w:r>
        <w:rPr>
          <w:rFonts w:cs="Times New Roman" w:hAnsi="Times New Roman" w:eastAsia="Times New Roman" w:ascii="Times New Roman"/>
          <w:color w:val="404040"/>
          <w:spacing w:val="9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5"/>
          <w:szCs w:val="15"/>
        </w:rPr>
        <w:t>M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nu</w:t>
      </w:r>
      <w:r>
        <w:rPr>
          <w:rFonts w:cs="Times New Roman" w:hAnsi="Times New Roman" w:eastAsia="Times New Roman" w:ascii="Times New Roman"/>
          <w:color w:val="404040"/>
          <w:spacing w:val="17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-15"/>
          <w:w w:val="100"/>
          <w:sz w:val="15"/>
          <w:szCs w:val="15"/>
        </w:rPr>
        <w:t>B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u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i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l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d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5"/>
          <w:szCs w:val="15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,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3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6"/>
          <w:w w:val="100"/>
          <w:sz w:val="15"/>
          <w:szCs w:val="15"/>
        </w:rPr>
        <w:t>J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va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5"/>
          <w:szCs w:val="15"/>
        </w:rPr>
        <w:t>S</w:t>
      </w:r>
      <w:r>
        <w:rPr>
          <w:rFonts w:cs="Times New Roman" w:hAnsi="Times New Roman" w:eastAsia="Times New Roman" w:ascii="Times New Roman"/>
          <w:color w:val="404040"/>
          <w:spacing w:val="8"/>
          <w:w w:val="102"/>
          <w:sz w:val="15"/>
          <w:szCs w:val="15"/>
        </w:rPr>
        <w:t>c</w:t>
      </w:r>
      <w:r>
        <w:rPr>
          <w:rFonts w:cs="Times New Roman" w:hAnsi="Times New Roman" w:eastAsia="Times New Roman" w:ascii="Times New Roman"/>
          <w:color w:val="404040"/>
          <w:spacing w:val="4"/>
          <w:w w:val="101"/>
          <w:sz w:val="15"/>
          <w:szCs w:val="15"/>
        </w:rPr>
        <w:t>r</w:t>
      </w:r>
      <w:r>
        <w:rPr>
          <w:rFonts w:cs="Times New Roman" w:hAnsi="Times New Roman" w:eastAsia="Times New Roman" w:ascii="Times New Roman"/>
          <w:color w:val="404040"/>
          <w:spacing w:val="-10"/>
          <w:w w:val="102"/>
          <w:sz w:val="15"/>
          <w:szCs w:val="15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5"/>
          <w:szCs w:val="15"/>
        </w:rPr>
        <w:t>pt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15"/>
          <w:szCs w:val="15"/>
        </w:rPr>
        <w:jc w:val="left"/>
        <w:ind w:left="1873"/>
      </w:pPr>
      <w:r>
        <w:rPr>
          <w:rFonts w:cs="Times New Roman" w:hAnsi="Times New Roman" w:eastAsia="Times New Roman" w:ascii="Times New Roman"/>
          <w:b/>
          <w:color w:val="404040"/>
          <w:spacing w:val="0"/>
          <w:w w:val="101"/>
          <w:sz w:val="15"/>
          <w:szCs w:val="15"/>
        </w:rPr>
        <w:t>N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5"/>
          <w:szCs w:val="15"/>
        </w:rPr>
      </w:r>
    </w:p>
    <w:p>
      <w:pPr>
        <w:rPr>
          <w:rFonts w:cs="Times New Roman" w:hAnsi="Times New Roman" w:eastAsia="Times New Roman" w:ascii="Times New Roman"/>
          <w:sz w:val="15"/>
          <w:szCs w:val="15"/>
        </w:rPr>
        <w:jc w:val="left"/>
        <w:spacing w:before="12"/>
        <w:ind w:left="1537"/>
      </w:pPr>
      <w:r>
        <w:rPr>
          <w:rFonts w:cs="Times New Roman" w:hAnsi="Times New Roman" w:eastAsia="Times New Roman" w:ascii="Times New Roman"/>
          <w:color w:val="404040"/>
          <w:spacing w:val="2"/>
          <w:w w:val="100"/>
          <w:sz w:val="15"/>
          <w:szCs w:val="15"/>
        </w:rPr>
        <w:t>P</w:t>
      </w:r>
      <w:r>
        <w:rPr>
          <w:rFonts w:cs="Times New Roman" w:hAnsi="Times New Roman" w:eastAsia="Times New Roman" w:ascii="Times New Roman"/>
          <w:color w:val="404040"/>
          <w:spacing w:val="-12"/>
          <w:w w:val="100"/>
          <w:sz w:val="15"/>
          <w:szCs w:val="15"/>
        </w:rPr>
        <w:t>H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P</w:t>
      </w:r>
      <w:r>
        <w:rPr>
          <w:rFonts w:cs="Times New Roman" w:hAnsi="Times New Roman" w:eastAsia="Times New Roman" w:ascii="Times New Roman"/>
          <w:color w:val="404040"/>
          <w:spacing w:val="12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nd</w:t>
      </w:r>
      <w:r>
        <w:rPr>
          <w:rFonts w:cs="Times New Roman" w:hAnsi="Times New Roman" w:eastAsia="Times New Roman" w:ascii="Times New Roman"/>
          <w:color w:val="404040"/>
          <w:spacing w:val="9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5"/>
          <w:szCs w:val="15"/>
        </w:rPr>
        <w:t>M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yS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 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5"/>
          <w:szCs w:val="15"/>
        </w:rPr>
        <w:t>L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5"/>
          <w:szCs w:val="15"/>
        </w:rPr>
      </w:r>
    </w:p>
    <w:p>
      <w:pPr>
        <w:rPr>
          <w:sz w:val="20"/>
          <w:szCs w:val="20"/>
        </w:rPr>
        <w:jc w:val="left"/>
        <w:spacing w:before="9"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15"/>
          <w:szCs w:val="15"/>
        </w:rPr>
        <w:jc w:val="center"/>
        <w:ind w:left="1351" w:right="7077"/>
      </w:pPr>
      <w:r>
        <w:rPr>
          <w:rFonts w:cs="Times New Roman" w:hAnsi="Times New Roman" w:eastAsia="Times New Roman" w:ascii="Times New Roman"/>
          <w:b/>
          <w:color w:val="404040"/>
          <w:spacing w:val="0"/>
          <w:w w:val="100"/>
          <w:sz w:val="15"/>
          <w:szCs w:val="15"/>
        </w:rPr>
        <w:t>S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0"/>
          <w:sz w:val="15"/>
          <w:szCs w:val="15"/>
        </w:rPr>
        <w:t>   </w:t>
      </w:r>
      <w:r>
        <w:rPr>
          <w:rFonts w:cs="Times New Roman" w:hAnsi="Times New Roman" w:eastAsia="Times New Roman" w:ascii="Times New Roman"/>
          <w:b/>
          <w:color w:val="404040"/>
          <w:spacing w:val="27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0"/>
          <w:sz w:val="15"/>
          <w:szCs w:val="15"/>
        </w:rPr>
        <w:t>N</w:t>
      </w:r>
      <w:r>
        <w:rPr>
          <w:rFonts w:cs="Times New Roman" w:hAnsi="Times New Roman" w:eastAsia="Times New Roman" w:ascii="Times New Roman"/>
          <w:b/>
          <w:color w:val="404040"/>
          <w:spacing w:val="17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1"/>
          <w:sz w:val="15"/>
          <w:szCs w:val="15"/>
        </w:rPr>
        <w:t>N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5"/>
          <w:szCs w:val="15"/>
        </w:rPr>
      </w:r>
    </w:p>
    <w:p>
      <w:pPr>
        <w:rPr>
          <w:rFonts w:cs="Times New Roman" w:hAnsi="Times New Roman" w:eastAsia="Times New Roman" w:ascii="Times New Roman"/>
          <w:sz w:val="15"/>
          <w:szCs w:val="15"/>
        </w:rPr>
        <w:jc w:val="left"/>
        <w:spacing w:before="2"/>
        <w:ind w:left="1507"/>
      </w:pPr>
      <w:r>
        <w:rPr>
          <w:rFonts w:cs="Times New Roman" w:hAnsi="Times New Roman" w:eastAsia="Times New Roman" w:ascii="Times New Roman"/>
          <w:color w:val="404040"/>
          <w:spacing w:val="-12"/>
          <w:w w:val="100"/>
          <w:sz w:val="15"/>
          <w:szCs w:val="15"/>
        </w:rPr>
        <w:t>V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5"/>
          <w:szCs w:val="15"/>
        </w:rPr>
        <w:t>S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5"/>
          <w:szCs w:val="15"/>
        </w:rPr>
        <w:t>C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ode</w:t>
      </w:r>
      <w:r>
        <w:rPr>
          <w:rFonts w:cs="Times New Roman" w:hAnsi="Times New Roman" w:eastAsia="Times New Roman" w:ascii="Times New Roman"/>
          <w:color w:val="404040"/>
          <w:spacing w:val="27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nd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   </w:t>
      </w:r>
      <w:r>
        <w:rPr>
          <w:rFonts w:cs="Times New Roman" w:hAnsi="Times New Roman" w:eastAsia="Times New Roman" w:ascii="Times New Roman"/>
          <w:color w:val="404040"/>
          <w:spacing w:val="6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m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pp</w:t>
      </w:r>
      <w:r>
        <w:rPr>
          <w:rFonts w:cs="Times New Roman" w:hAnsi="Times New Roman" w:eastAsia="Times New Roman" w:ascii="Times New Roman"/>
          <w:color w:val="404040"/>
          <w:spacing w:val="12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5"/>
          <w:szCs w:val="15"/>
        </w:rPr>
        <w:t>C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on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5"/>
          <w:szCs w:val="15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ol</w:t>
      </w:r>
      <w:r>
        <w:rPr>
          <w:rFonts w:cs="Times New Roman" w:hAnsi="Times New Roman" w:eastAsia="Times New Roman" w:ascii="Times New Roman"/>
          <w:color w:val="404040"/>
          <w:spacing w:val="13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5"/>
          <w:szCs w:val="15"/>
        </w:rPr>
        <w:t>P</w:t>
      </w:r>
      <w:r>
        <w:rPr>
          <w:rFonts w:cs="Times New Roman" w:hAnsi="Times New Roman" w:eastAsia="Times New Roman" w:ascii="Times New Roman"/>
          <w:color w:val="404040"/>
          <w:spacing w:val="-2"/>
          <w:w w:val="102"/>
          <w:sz w:val="15"/>
          <w:szCs w:val="15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5"/>
          <w:szCs w:val="15"/>
        </w:rPr>
        <w:t>n</w:t>
      </w:r>
      <w:r>
        <w:rPr>
          <w:rFonts w:cs="Times New Roman" w:hAnsi="Times New Roman" w:eastAsia="Times New Roman" w:ascii="Times New Roman"/>
          <w:color w:val="404040"/>
          <w:spacing w:val="-2"/>
          <w:w w:val="101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2"/>
          <w:sz w:val="15"/>
          <w:szCs w:val="15"/>
        </w:rPr>
        <w:t>l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5"/>
          <w:szCs w:val="15"/>
        </w:rPr>
      </w:r>
    </w:p>
    <w:p>
      <w:pPr>
        <w:rPr>
          <w:sz w:val="20"/>
          <w:szCs w:val="20"/>
        </w:rPr>
        <w:jc w:val="left"/>
        <w:spacing w:before="11"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15"/>
          <w:szCs w:val="15"/>
        </w:rPr>
        <w:jc w:val="left"/>
        <w:spacing w:lineRule="auto" w:line="242"/>
        <w:ind w:left="1503" w:right="6505" w:firstLine="338"/>
      </w:pPr>
      <w:r>
        <w:rPr>
          <w:rFonts w:cs="Times New Roman" w:hAnsi="Times New Roman" w:eastAsia="Times New Roman" w:ascii="Times New Roman"/>
          <w:b/>
          <w:color w:val="404040"/>
          <w:spacing w:val="0"/>
          <w:w w:val="100"/>
          <w:sz w:val="15"/>
          <w:szCs w:val="15"/>
        </w:rPr>
        <w:t>N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0"/>
          <w:sz w:val="15"/>
          <w:szCs w:val="15"/>
        </w:rPr>
        <w:t>          </w:t>
      </w:r>
      <w:r>
        <w:rPr>
          <w:rFonts w:cs="Times New Roman" w:hAnsi="Times New Roman" w:eastAsia="Times New Roman" w:ascii="Times New Roman"/>
          <w:b/>
          <w:color w:val="404040"/>
          <w:spacing w:val="24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1"/>
          <w:sz w:val="15"/>
          <w:szCs w:val="15"/>
        </w:rPr>
        <w:t>N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1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5"/>
          <w:szCs w:val="15"/>
        </w:rPr>
        <w:t>P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5"/>
          <w:szCs w:val="15"/>
        </w:rPr>
        <w:t>ow</w:t>
      </w:r>
      <w:r>
        <w:rPr>
          <w:rFonts w:cs="Times New Roman" w:hAnsi="Times New Roman" w:eastAsia="Times New Roman" w:ascii="Times New Roman"/>
          <w:color w:val="404040"/>
          <w:spacing w:val="-28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5"/>
          <w:szCs w:val="15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r</w:t>
      </w:r>
      <w:r>
        <w:rPr>
          <w:rFonts w:cs="Times New Roman" w:hAnsi="Times New Roman" w:eastAsia="Times New Roman" w:ascii="Times New Roman"/>
          <w:color w:val="404040"/>
          <w:spacing w:val="-3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1"/>
          <w:sz w:val="15"/>
          <w:szCs w:val="15"/>
        </w:rPr>
        <w:t>P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5"/>
          <w:szCs w:val="15"/>
        </w:rPr>
        <w:t>o</w:t>
      </w:r>
      <w:r>
        <w:rPr>
          <w:rFonts w:cs="Times New Roman" w:hAnsi="Times New Roman" w:eastAsia="Times New Roman" w:ascii="Times New Roman"/>
          <w:color w:val="404040"/>
          <w:spacing w:val="-10"/>
          <w:w w:val="101"/>
          <w:sz w:val="15"/>
          <w:szCs w:val="15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5"/>
          <w:szCs w:val="15"/>
        </w:rPr>
        <w:t>nt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5"/>
          <w:szCs w:val="15"/>
        </w:rPr>
        <w:t>M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i</w:t>
      </w:r>
      <w:r>
        <w:rPr>
          <w:rFonts w:cs="Times New Roman" w:hAnsi="Times New Roman" w:eastAsia="Times New Roman" w:ascii="Times New Roman"/>
          <w:color w:val="404040"/>
          <w:spacing w:val="8"/>
          <w:w w:val="100"/>
          <w:sz w:val="15"/>
          <w:szCs w:val="15"/>
        </w:rPr>
        <w:t>c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5"/>
          <w:szCs w:val="15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o</w:t>
      </w:r>
      <w:r>
        <w:rPr>
          <w:rFonts w:cs="Times New Roman" w:hAnsi="Times New Roman" w:eastAsia="Times New Roman" w:ascii="Times New Roman"/>
          <w:color w:val="404040"/>
          <w:spacing w:val="6"/>
          <w:w w:val="100"/>
          <w:sz w:val="15"/>
          <w:szCs w:val="15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o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5"/>
          <w:szCs w:val="15"/>
        </w:rPr>
        <w:t>f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-11"/>
          <w:w w:val="101"/>
          <w:sz w:val="15"/>
          <w:szCs w:val="15"/>
        </w:rPr>
        <w:t>W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5"/>
          <w:szCs w:val="15"/>
        </w:rPr>
        <w:t>o</w:t>
      </w:r>
      <w:r>
        <w:rPr>
          <w:rFonts w:cs="Times New Roman" w:hAnsi="Times New Roman" w:eastAsia="Times New Roman" w:ascii="Times New Roman"/>
          <w:color w:val="404040"/>
          <w:spacing w:val="4"/>
          <w:w w:val="101"/>
          <w:sz w:val="15"/>
          <w:szCs w:val="15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5"/>
          <w:szCs w:val="15"/>
        </w:rPr>
        <w:t>d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5"/>
          <w:szCs w:val="15"/>
        </w:rPr>
      </w:r>
    </w:p>
    <w:p>
      <w:pPr>
        <w:rPr>
          <w:sz w:val="20"/>
          <w:szCs w:val="20"/>
        </w:rPr>
        <w:jc w:val="left"/>
        <w:spacing w:before="18"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15"/>
          <w:szCs w:val="15"/>
        </w:rPr>
        <w:jc w:val="center"/>
        <w:ind w:left="1688" w:right="5571"/>
      </w:pPr>
      <w:r>
        <w:rPr>
          <w:rFonts w:cs="Times New Roman" w:hAnsi="Times New Roman" w:eastAsia="Times New Roman" w:ascii="Times New Roman"/>
          <w:b/>
          <w:color w:val="404040"/>
          <w:spacing w:val="0"/>
          <w:w w:val="100"/>
          <w:sz w:val="15"/>
          <w:szCs w:val="15"/>
        </w:rPr>
        <w:t>S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0"/>
          <w:sz w:val="15"/>
          <w:szCs w:val="15"/>
        </w:rPr>
        <w:t>  </w:t>
      </w:r>
      <w:r>
        <w:rPr>
          <w:rFonts w:cs="Times New Roman" w:hAnsi="Times New Roman" w:eastAsia="Times New Roman" w:ascii="Times New Roman"/>
          <w:b/>
          <w:color w:val="404040"/>
          <w:spacing w:val="10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0"/>
          <w:sz w:val="15"/>
          <w:szCs w:val="15"/>
        </w:rPr>
        <w:t>F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0"/>
          <w:sz w:val="15"/>
          <w:szCs w:val="15"/>
        </w:rPr>
        <w:t>                    </w:t>
      </w:r>
      <w:r>
        <w:rPr>
          <w:rFonts w:cs="Times New Roman" w:hAnsi="Times New Roman" w:eastAsia="Times New Roman" w:ascii="Times New Roman"/>
          <w:b/>
          <w:color w:val="404040"/>
          <w:spacing w:val="21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0"/>
          <w:sz w:val="15"/>
          <w:szCs w:val="15"/>
        </w:rPr>
        <w:t>N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0"/>
          <w:sz w:val="15"/>
          <w:szCs w:val="15"/>
        </w:rPr>
        <w:t>    </w:t>
      </w:r>
      <w:r>
        <w:rPr>
          <w:rFonts w:cs="Times New Roman" w:hAnsi="Times New Roman" w:eastAsia="Times New Roman" w:ascii="Times New Roman"/>
          <w:b/>
          <w:color w:val="404040"/>
          <w:spacing w:val="16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0"/>
          <w:sz w:val="15"/>
          <w:szCs w:val="15"/>
        </w:rPr>
        <w:t>S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37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3"/>
          <w:sz w:val="15"/>
          <w:szCs w:val="15"/>
        </w:rPr>
        <w:t>S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5"/>
          <w:szCs w:val="15"/>
        </w:rPr>
      </w:r>
    </w:p>
    <w:p>
      <w:pPr>
        <w:rPr>
          <w:rFonts w:cs="Times New Roman" w:hAnsi="Times New Roman" w:eastAsia="Times New Roman" w:ascii="Times New Roman"/>
          <w:sz w:val="15"/>
          <w:szCs w:val="15"/>
        </w:rPr>
        <w:jc w:val="left"/>
        <w:spacing w:before="15" w:lineRule="exact" w:line="160"/>
        <w:ind w:left="1494"/>
      </w:pPr>
      <w:r>
        <w:pict>
          <v:group style="position:absolute;margin-left:84.5162pt;margin-top:28.525pt;width:440.803pt;height:21.9856pt;mso-position-horizontal-relative:page;mso-position-vertical-relative:paragraph;z-index:-4068" coordorigin="1690,570" coordsize="8816,440">
            <v:shape style="position:absolute;left:1736;top:638;width:8725;height:327" coordorigin="1736,638" coordsize="8725,327" path="m10461,638l1736,638,1736,965,10461,965,10461,638xe" filled="t" fillcolor="#BC572C" stroked="f">
              <v:path arrowok="t"/>
              <v:fill/>
            </v:shape>
            <v:shape style="position:absolute;left:1736;top:593;width:8725;height:46" coordorigin="1736,593" coordsize="8725,46" path="m1736,639l10461,639,10461,593,1736,593,1736,639xe" filled="t" fillcolor="#E38312" stroked="f">
              <v:path arrowok="t"/>
              <v:fill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5"/>
          <w:szCs w:val="15"/>
        </w:rPr>
        <w:t>M</w:t>
      </w:r>
      <w:r>
        <w:rPr>
          <w:rFonts w:cs="Times New Roman" w:hAnsi="Times New Roman" w:eastAsia="Times New Roman" w:ascii="Times New Roman"/>
          <w:color w:val="404040"/>
          <w:spacing w:val="-10"/>
          <w:w w:val="100"/>
          <w:sz w:val="15"/>
          <w:szCs w:val="15"/>
        </w:rPr>
        <w:t>i</w:t>
      </w:r>
      <w:r>
        <w:rPr>
          <w:rFonts w:cs="Times New Roman" w:hAnsi="Times New Roman" w:eastAsia="Times New Roman" w:ascii="Times New Roman"/>
          <w:color w:val="404040"/>
          <w:spacing w:val="8"/>
          <w:w w:val="100"/>
          <w:sz w:val="15"/>
          <w:szCs w:val="15"/>
        </w:rPr>
        <w:t>c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5"/>
          <w:szCs w:val="15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o</w:t>
      </w:r>
      <w:r>
        <w:rPr>
          <w:rFonts w:cs="Times New Roman" w:hAnsi="Times New Roman" w:eastAsia="Times New Roman" w:ascii="Times New Roman"/>
          <w:color w:val="404040"/>
          <w:spacing w:val="6"/>
          <w:w w:val="100"/>
          <w:sz w:val="15"/>
          <w:szCs w:val="15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o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5"/>
          <w:szCs w:val="15"/>
        </w:rPr>
        <w:t>f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5"/>
          <w:szCs w:val="15"/>
        </w:rPr>
        <w:t>t</w:t>
      </w:r>
      <w:r>
        <w:rPr>
          <w:rFonts w:cs="Times New Roman" w:hAnsi="Times New Roman" w:eastAsia="Times New Roman" w:ascii="Times New Roman"/>
          <w:color w:val="404040"/>
          <w:spacing w:val="6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-13"/>
          <w:w w:val="101"/>
          <w:sz w:val="15"/>
          <w:szCs w:val="15"/>
        </w:rPr>
        <w:t>W</w:t>
      </w:r>
      <w:r>
        <w:rPr>
          <w:rFonts w:cs="Times New Roman" w:hAnsi="Times New Roman" w:eastAsia="Times New Roman" w:ascii="Times New Roman"/>
          <w:color w:val="404040"/>
          <w:spacing w:val="-10"/>
          <w:w w:val="102"/>
          <w:sz w:val="15"/>
          <w:szCs w:val="15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5"/>
          <w:szCs w:val="15"/>
        </w:rPr>
        <w:t>ndow</w:t>
      </w:r>
      <w:r>
        <w:rPr>
          <w:rFonts w:cs="Times New Roman" w:hAnsi="Times New Roman" w:eastAsia="Times New Roman" w:ascii="Times New Roman"/>
          <w:color w:val="404040"/>
          <w:spacing w:val="-28"/>
          <w:w w:val="100"/>
          <w:sz w:val="15"/>
          <w:szCs w:val="15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1"/>
          <w:sz w:val="15"/>
          <w:szCs w:val="15"/>
        </w:rPr>
        <w:t>s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5"/>
          <w:szCs w:val="15"/>
        </w:rPr>
      </w:r>
    </w:p>
    <w:p>
      <w:pPr>
        <w:rPr>
          <w:sz w:val="17"/>
          <w:szCs w:val="17"/>
        </w:rPr>
        <w:jc w:val="left"/>
        <w:spacing w:before="4" w:lineRule="exact" w:line="160"/>
      </w:pP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43"/>
          <w:szCs w:val="43"/>
        </w:rPr>
        <w:jc w:val="left"/>
        <w:spacing w:before="9"/>
        <w:ind w:left="1005"/>
      </w:pPr>
      <w:r>
        <w:pict>
          <v:group style="position:absolute;margin-left:129.595pt;margin-top:27.8281pt;width:356.645pt;height:0pt;mso-position-horizontal-relative:page;mso-position-vertical-relative:paragraph;z-index:-4067" coordorigin="2592,557" coordsize="7133,0">
            <v:shape style="position:absolute;left:2592;top:557;width:7133;height:0" coordorigin="2592,557" coordsize="7133,0" path="m2592,557l9725,557e" filled="f" stroked="t" strokeweight="0.635681pt" strokecolor="#7E7E7E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0"/>
          <w:sz w:val="43"/>
          <w:szCs w:val="43"/>
        </w:rPr>
        <w:t>S</w:t>
      </w:r>
      <w:r>
        <w:rPr>
          <w:rFonts w:cs="Times New Roman" w:hAnsi="Times New Roman" w:eastAsia="Times New Roman" w:ascii="Times New Roman"/>
          <w:b/>
          <w:color w:val="404040"/>
          <w:spacing w:val="100"/>
          <w:w w:val="100"/>
          <w:sz w:val="43"/>
          <w:szCs w:val="43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4"/>
          <w:w w:val="100"/>
          <w:sz w:val="43"/>
          <w:szCs w:val="43"/>
        </w:rPr>
        <w:t>s</w:t>
      </w:r>
      <w:r>
        <w:rPr>
          <w:rFonts w:cs="Times New Roman" w:hAnsi="Times New Roman" w:eastAsia="Times New Roman" w:ascii="Times New Roman"/>
          <w:b/>
          <w:color w:val="404040"/>
          <w:spacing w:val="-3"/>
          <w:w w:val="100"/>
          <w:sz w:val="43"/>
          <w:szCs w:val="43"/>
        </w:rPr>
        <w:t>t</w:t>
      </w:r>
      <w:r>
        <w:rPr>
          <w:rFonts w:cs="Times New Roman" w:hAnsi="Times New Roman" w:eastAsia="Times New Roman" w:ascii="Times New Roman"/>
          <w:b/>
          <w:color w:val="404040"/>
          <w:spacing w:val="2"/>
          <w:w w:val="100"/>
          <w:sz w:val="43"/>
          <w:szCs w:val="43"/>
        </w:rPr>
        <w:t>e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0"/>
          <w:sz w:val="43"/>
          <w:szCs w:val="43"/>
        </w:rPr>
        <w:t>m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0"/>
          <w:sz w:val="43"/>
          <w:szCs w:val="43"/>
        </w:rPr>
        <w:t>  </w:t>
      </w:r>
      <w:r>
        <w:rPr>
          <w:rFonts w:cs="Times New Roman" w:hAnsi="Times New Roman" w:eastAsia="Times New Roman" w:ascii="Times New Roman"/>
          <w:b/>
          <w:color w:val="404040"/>
          <w:spacing w:val="66"/>
          <w:w w:val="100"/>
          <w:sz w:val="43"/>
          <w:szCs w:val="43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0"/>
          <w:sz w:val="43"/>
          <w:szCs w:val="43"/>
        </w:rPr>
        <w:t>r</w:t>
      </w:r>
      <w:r>
        <w:rPr>
          <w:rFonts w:cs="Times New Roman" w:hAnsi="Times New Roman" w:eastAsia="Times New Roman" w:ascii="Times New Roman"/>
          <w:b/>
          <w:color w:val="404040"/>
          <w:spacing w:val="83"/>
          <w:w w:val="100"/>
          <w:sz w:val="43"/>
          <w:szCs w:val="43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0"/>
          <w:sz w:val="43"/>
          <w:szCs w:val="43"/>
        </w:rPr>
        <w:t>t</w:t>
      </w:r>
      <w:r>
        <w:rPr>
          <w:rFonts w:cs="Times New Roman" w:hAnsi="Times New Roman" w:eastAsia="Times New Roman" w:ascii="Times New Roman"/>
          <w:b/>
          <w:color w:val="404040"/>
          <w:spacing w:val="10"/>
          <w:w w:val="100"/>
          <w:sz w:val="43"/>
          <w:szCs w:val="43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-3"/>
          <w:w w:val="100"/>
          <w:sz w:val="43"/>
          <w:szCs w:val="43"/>
        </w:rPr>
        <w:t>t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0"/>
          <w:sz w:val="43"/>
          <w:szCs w:val="43"/>
        </w:rPr>
        <w:t>e</w:t>
      </w:r>
      <w:r>
        <w:rPr>
          <w:rFonts w:cs="Times New Roman" w:hAnsi="Times New Roman" w:eastAsia="Times New Roman" w:ascii="Times New Roman"/>
          <w:b/>
          <w:color w:val="404040"/>
          <w:spacing w:val="94"/>
          <w:w w:val="100"/>
          <w:sz w:val="43"/>
          <w:szCs w:val="43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-3"/>
          <w:w w:val="101"/>
          <w:sz w:val="43"/>
          <w:szCs w:val="43"/>
        </w:rPr>
        <w:t>t</w:t>
      </w:r>
      <w:r>
        <w:rPr>
          <w:rFonts w:cs="Times New Roman" w:hAnsi="Times New Roman" w:eastAsia="Times New Roman" w:ascii="Times New Roman"/>
          <w:b/>
          <w:color w:val="404040"/>
          <w:spacing w:val="-14"/>
          <w:w w:val="101"/>
          <w:sz w:val="43"/>
          <w:szCs w:val="43"/>
        </w:rPr>
        <w:t>u</w:t>
      </w:r>
      <w:r>
        <w:rPr>
          <w:rFonts w:cs="Times New Roman" w:hAnsi="Times New Roman" w:eastAsia="Times New Roman" w:ascii="Times New Roman"/>
          <w:b/>
          <w:color w:val="404040"/>
          <w:spacing w:val="-8"/>
          <w:w w:val="101"/>
          <w:sz w:val="43"/>
          <w:szCs w:val="43"/>
        </w:rPr>
        <w:t>r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1"/>
          <w:sz w:val="43"/>
          <w:szCs w:val="43"/>
        </w:rPr>
        <w:t>e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43"/>
          <w:szCs w:val="43"/>
        </w:rPr>
      </w:r>
    </w:p>
    <w:p>
      <w:pPr>
        <w:rPr>
          <w:sz w:val="16"/>
          <w:szCs w:val="16"/>
        </w:rPr>
        <w:jc w:val="left"/>
        <w:spacing w:before="1" w:lineRule="exact" w:line="160"/>
      </w:pPr>
      <w:r>
        <w:rPr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16"/>
          <w:szCs w:val="16"/>
        </w:rPr>
        <w:jc w:val="left"/>
        <w:spacing w:lineRule="auto" w:line="255"/>
        <w:ind w:left="1186" w:right="916"/>
      </w:pP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28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u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u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39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31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v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u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12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26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x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34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31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17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g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u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p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23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28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re</w:t>
      </w:r>
      <w:r>
        <w:rPr>
          <w:rFonts w:cs="Times New Roman" w:hAnsi="Times New Roman" w:eastAsia="Times New Roman" w:ascii="Times New Roman"/>
          <w:color w:val="404040"/>
          <w:spacing w:val="16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26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p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33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u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22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15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g</w:t>
      </w:r>
      <w:r>
        <w:rPr>
          <w:rFonts w:cs="Times New Roman" w:hAnsi="Times New Roman" w:eastAsia="Times New Roman" w:ascii="Times New Roman"/>
          <w:color w:val="404040"/>
          <w:spacing w:val="11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2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5"/>
          <w:w w:val="102"/>
          <w:sz w:val="16"/>
          <w:szCs w:val="16"/>
        </w:rPr>
        <w:t>x</w:t>
      </w:r>
      <w:r>
        <w:rPr>
          <w:rFonts w:cs="Times New Roman" w:hAnsi="Times New Roman" w:eastAsia="Times New Roman" w:ascii="Times New Roman"/>
          <w:color w:val="404040"/>
          <w:spacing w:val="-2"/>
          <w:w w:val="102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4"/>
          <w:w w:val="102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5"/>
          <w:w w:val="102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2"/>
          <w:w w:val="102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-13"/>
          <w:w w:val="102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5"/>
          <w:w w:val="102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2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2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-4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,</w:t>
      </w:r>
      <w:r>
        <w:rPr>
          <w:rFonts w:cs="Times New Roman" w:hAnsi="Times New Roman" w:eastAsia="Times New Roman" w:ascii="Times New Roman"/>
          <w:color w:val="404040"/>
          <w:spacing w:val="12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g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24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m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,</w:t>
      </w:r>
      <w:r>
        <w:rPr>
          <w:rFonts w:cs="Times New Roman" w:hAnsi="Times New Roman" w:eastAsia="Times New Roman" w:ascii="Times New Roman"/>
          <w:color w:val="404040"/>
          <w:spacing w:val="33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u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u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m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,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29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8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6"/>
          <w:szCs w:val="16"/>
        </w:rPr>
        <w:t>m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27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2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4"/>
          <w:w w:val="102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-13"/>
          <w:w w:val="102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0"/>
          <w:w w:val="102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-24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2"/>
          <w:sz w:val="16"/>
          <w:szCs w:val="16"/>
        </w:rPr>
        <w:t>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6"/>
          <w:szCs w:val="16"/>
        </w:rPr>
      </w:r>
    </w:p>
    <w:p>
      <w:pPr>
        <w:rPr>
          <w:sz w:val="22"/>
          <w:szCs w:val="22"/>
        </w:rPr>
        <w:jc w:val="left"/>
        <w:spacing w:before="11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16"/>
          <w:szCs w:val="16"/>
        </w:rPr>
        <w:jc w:val="left"/>
        <w:spacing w:lineRule="auto" w:line="270"/>
        <w:ind w:left="1186" w:right="861"/>
      </w:pP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In</w:t>
      </w:r>
      <w:r>
        <w:rPr>
          <w:rFonts w:cs="Times New Roman" w:hAnsi="Times New Roman" w:eastAsia="Times New Roman" w:ascii="Times New Roman"/>
          <w:color w:val="404040"/>
          <w:spacing w:val="1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32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u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u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,</w:t>
      </w:r>
      <w:r>
        <w:rPr>
          <w:rFonts w:cs="Times New Roman" w:hAnsi="Times New Roman" w:eastAsia="Times New Roman" w:ascii="Times New Roman"/>
          <w:color w:val="404040"/>
          <w:spacing w:val="25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2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v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36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v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23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fr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m</w:t>
      </w:r>
      <w:r>
        <w:rPr>
          <w:rFonts w:cs="Times New Roman" w:hAnsi="Times New Roman" w:eastAsia="Times New Roman" w:ascii="Times New Roman"/>
          <w:color w:val="404040"/>
          <w:spacing w:val="2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12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23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p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ro</w:t>
      </w:r>
      <w:r>
        <w:rPr>
          <w:rFonts w:cs="Times New Roman" w:hAnsi="Times New Roman" w:eastAsia="Times New Roman" w:ascii="Times New Roman"/>
          <w:color w:val="404040"/>
          <w:spacing w:val="-9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29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16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8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22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8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6"/>
          <w:szCs w:val="16"/>
        </w:rPr>
        <w:t>m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,</w:t>
      </w:r>
      <w:r>
        <w:rPr>
          <w:rFonts w:cs="Times New Roman" w:hAnsi="Times New Roman" w:eastAsia="Times New Roman" w:ascii="Times New Roman"/>
          <w:color w:val="404040"/>
          <w:spacing w:val="34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14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2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u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33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38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2"/>
          <w:sz w:val="16"/>
          <w:szCs w:val="16"/>
        </w:rPr>
        <w:t>to</w:t>
      </w:r>
      <w:r>
        <w:rPr>
          <w:rFonts w:cs="Times New Roman" w:hAnsi="Times New Roman" w:eastAsia="Times New Roman" w:ascii="Times New Roman"/>
          <w:color w:val="404040"/>
          <w:spacing w:val="-2"/>
          <w:w w:val="102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9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y</w:t>
      </w:r>
      <w:r>
        <w:rPr>
          <w:rFonts w:cs="Times New Roman" w:hAnsi="Times New Roman" w:eastAsia="Times New Roman" w:ascii="Times New Roman"/>
          <w:color w:val="404040"/>
          <w:spacing w:val="1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13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15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m</w:t>
      </w:r>
      <w:r>
        <w:rPr>
          <w:rFonts w:cs="Times New Roman" w:hAnsi="Times New Roman" w:eastAsia="Times New Roman" w:ascii="Times New Roman"/>
          <w:color w:val="404040"/>
          <w:spacing w:val="-14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2"/>
          <w:sz w:val="16"/>
          <w:szCs w:val="16"/>
        </w:rPr>
        <w:t>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6"/>
          <w:szCs w:val="16"/>
        </w:rPr>
      </w:r>
    </w:p>
    <w:p>
      <w:pPr>
        <w:rPr>
          <w:sz w:val="20"/>
          <w:szCs w:val="20"/>
        </w:rPr>
        <w:jc w:val="left"/>
        <w:spacing w:before="8"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16"/>
          <w:szCs w:val="16"/>
        </w:rPr>
        <w:jc w:val="left"/>
        <w:spacing w:lineRule="auto" w:line="272"/>
        <w:ind w:left="1186" w:right="874"/>
      </w:pP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36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u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8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39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35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g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u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p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16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re</w:t>
      </w:r>
      <w:r>
        <w:rPr>
          <w:rFonts w:cs="Times New Roman" w:hAnsi="Times New Roman" w:eastAsia="Times New Roman" w:ascii="Times New Roman"/>
          <w:color w:val="404040"/>
          <w:spacing w:val="25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w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17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29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38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u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b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18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32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f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24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24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37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37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22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6"/>
          <w:szCs w:val="16"/>
        </w:rPr>
        <w:t>m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,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17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bu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1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2"/>
          <w:sz w:val="16"/>
          <w:szCs w:val="16"/>
        </w:rPr>
        <w:t>one</w:t>
      </w:r>
      <w:r>
        <w:rPr>
          <w:rFonts w:cs="Times New Roman" w:hAnsi="Times New Roman" w:eastAsia="Times New Roman" w:ascii="Times New Roman"/>
          <w:color w:val="404040"/>
          <w:spacing w:val="-5"/>
          <w:w w:val="102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u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22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fr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m</w:t>
      </w:r>
      <w:r>
        <w:rPr>
          <w:rFonts w:cs="Times New Roman" w:hAnsi="Times New Roman" w:eastAsia="Times New Roman" w:ascii="Times New Roman"/>
          <w:color w:val="404040"/>
          <w:spacing w:val="13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17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g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u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p</w:t>
      </w:r>
      <w:r>
        <w:rPr>
          <w:rFonts w:cs="Times New Roman" w:hAnsi="Times New Roman" w:eastAsia="Times New Roman" w:ascii="Times New Roman"/>
          <w:color w:val="404040"/>
          <w:spacing w:val="25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6"/>
          <w:szCs w:val="16"/>
        </w:rPr>
        <w:t>m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11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2"/>
          <w:sz w:val="16"/>
          <w:szCs w:val="16"/>
        </w:rPr>
        <w:t>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6"/>
          <w:szCs w:val="16"/>
        </w:rPr>
      </w:r>
    </w:p>
    <w:p>
      <w:pPr>
        <w:rPr>
          <w:sz w:val="20"/>
          <w:szCs w:val="20"/>
        </w:rPr>
        <w:jc w:val="left"/>
        <w:spacing w:before="17"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16"/>
          <w:szCs w:val="16"/>
        </w:rPr>
        <w:jc w:val="left"/>
        <w:ind w:left="1186"/>
        <w:sectPr>
          <w:pgMar w:header="736" w:footer="3635" w:top="1980" w:bottom="280" w:left="1580" w:right="1300"/>
          <w:headerReference w:type="default" r:id="rId212"/>
          <w:pgSz w:w="11920" w:h="16840"/>
        </w:sectPr>
      </w:pPr>
      <w:r>
        <w:rPr>
          <w:rFonts w:cs="Times New Roman" w:hAnsi="Times New Roman" w:eastAsia="Times New Roman" w:ascii="Times New Roman"/>
          <w:color w:val="404040"/>
          <w:spacing w:val="7"/>
          <w:w w:val="100"/>
          <w:sz w:val="16"/>
          <w:szCs w:val="16"/>
        </w:rPr>
        <w:t>P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p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12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15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26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u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re</w:t>
      </w:r>
      <w:r>
        <w:rPr>
          <w:rFonts w:cs="Times New Roman" w:hAnsi="Times New Roman" w:eastAsia="Times New Roman" w:ascii="Times New Roman"/>
          <w:color w:val="404040"/>
          <w:spacing w:val="31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-3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f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g</w:t>
      </w:r>
      <w:r>
        <w:rPr>
          <w:rFonts w:cs="Times New Roman" w:hAnsi="Times New Roman" w:eastAsia="Times New Roman" w:ascii="Times New Roman"/>
          <w:color w:val="404040"/>
          <w:spacing w:val="36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6"/>
          <w:szCs w:val="16"/>
        </w:rPr>
        <w:t>m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g</w:t>
      </w:r>
      <w:r>
        <w:rPr>
          <w:rFonts w:cs="Times New Roman" w:hAnsi="Times New Roman" w:eastAsia="Times New Roman" w:ascii="Times New Roman"/>
          <w:color w:val="404040"/>
          <w:spacing w:val="25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11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u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26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11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y</w:t>
      </w:r>
      <w:r>
        <w:rPr>
          <w:rFonts w:cs="Times New Roman" w:hAnsi="Times New Roman" w:eastAsia="Times New Roman" w:ascii="Times New Roman"/>
          <w:color w:val="404040"/>
          <w:spacing w:val="1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11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15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6"/>
          <w:szCs w:val="16"/>
        </w:rPr>
        <w:t>m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rs</w:t>
      </w:r>
      <w:r>
        <w:rPr>
          <w:rFonts w:cs="Times New Roman" w:hAnsi="Times New Roman" w:eastAsia="Times New Roman" w:ascii="Times New Roman"/>
          <w:color w:val="404040"/>
          <w:spacing w:val="28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2"/>
          <w:sz w:val="16"/>
          <w:szCs w:val="16"/>
        </w:rPr>
        <w:t>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6"/>
          <w:szCs w:val="16"/>
        </w:rPr>
      </w:r>
    </w:p>
    <w:p>
      <w:pPr>
        <w:rPr>
          <w:sz w:val="16"/>
          <w:szCs w:val="16"/>
        </w:rPr>
        <w:jc w:val="left"/>
        <w:spacing w:before="2" w:lineRule="exact" w:line="160"/>
      </w:pP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16"/>
          <w:szCs w:val="16"/>
        </w:rPr>
        <w:jc w:val="left"/>
        <w:spacing w:before="42" w:lineRule="auto" w:line="255"/>
        <w:ind w:left="1186" w:right="883"/>
      </w:pP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38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v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u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  </w:t>
      </w:r>
      <w:r>
        <w:rPr>
          <w:rFonts w:cs="Times New Roman" w:hAnsi="Times New Roman" w:eastAsia="Times New Roman" w:ascii="Times New Roman"/>
          <w:color w:val="404040"/>
          <w:spacing w:val="37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fr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m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37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v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u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 </w:t>
      </w:r>
      <w:r>
        <w:rPr>
          <w:rFonts w:cs="Times New Roman" w:hAnsi="Times New Roman" w:eastAsia="Times New Roman" w:ascii="Times New Roman"/>
          <w:color w:val="404040"/>
          <w:spacing w:val="22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 </w:t>
      </w:r>
      <w:r>
        <w:rPr>
          <w:rFonts w:cs="Times New Roman" w:hAnsi="Times New Roman" w:eastAsia="Times New Roman" w:ascii="Times New Roman"/>
          <w:color w:val="404040"/>
          <w:spacing w:val="36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 </w:t>
      </w:r>
      <w:r>
        <w:rPr>
          <w:rFonts w:cs="Times New Roman" w:hAnsi="Times New Roman" w:eastAsia="Times New Roman" w:ascii="Times New Roman"/>
          <w:color w:val="404040"/>
          <w:spacing w:val="17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3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39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u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16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u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  </w:t>
      </w:r>
      <w:r>
        <w:rPr>
          <w:rFonts w:cs="Times New Roman" w:hAnsi="Times New Roman" w:eastAsia="Times New Roman" w:ascii="Times New Roman"/>
          <w:color w:val="404040"/>
          <w:spacing w:val="1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33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p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p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 </w:t>
      </w:r>
      <w:r>
        <w:rPr>
          <w:rFonts w:cs="Times New Roman" w:hAnsi="Times New Roman" w:eastAsia="Times New Roman" w:ascii="Times New Roman"/>
          <w:color w:val="404040"/>
          <w:spacing w:val="3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13"/>
          <w:w w:val="102"/>
          <w:sz w:val="16"/>
          <w:szCs w:val="16"/>
        </w:rPr>
        <w:t>in</w:t>
      </w:r>
      <w:r>
        <w:rPr>
          <w:rFonts w:cs="Times New Roman" w:hAnsi="Times New Roman" w:eastAsia="Times New Roman" w:ascii="Times New Roman"/>
          <w:color w:val="404040"/>
          <w:spacing w:val="-13"/>
          <w:w w:val="102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u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14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2"/>
          <w:sz w:val="16"/>
          <w:szCs w:val="16"/>
        </w:rPr>
        <w:t>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6"/>
          <w:szCs w:val="16"/>
        </w:rPr>
      </w:r>
    </w:p>
    <w:p>
      <w:pPr>
        <w:rPr>
          <w:sz w:val="24"/>
          <w:szCs w:val="24"/>
        </w:rPr>
        <w:jc w:val="left"/>
        <w:spacing w:before="13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16"/>
          <w:szCs w:val="16"/>
        </w:rPr>
        <w:jc w:val="left"/>
        <w:spacing w:lineRule="auto" w:line="255"/>
        <w:ind w:left="1186" w:right="866" w:firstLine="37"/>
      </w:pP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15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u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18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w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24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4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v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u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 </w:t>
      </w:r>
      <w:r>
        <w:rPr>
          <w:rFonts w:cs="Times New Roman" w:hAnsi="Times New Roman" w:eastAsia="Times New Roman" w:ascii="Times New Roman"/>
          <w:color w:val="404040"/>
          <w:spacing w:val="24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u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15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33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p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p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33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fr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m</w:t>
      </w:r>
      <w:r>
        <w:rPr>
          <w:rFonts w:cs="Times New Roman" w:hAnsi="Times New Roman" w:eastAsia="Times New Roman" w:ascii="Times New Roman"/>
          <w:color w:val="404040"/>
          <w:spacing w:val="39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w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v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4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y</w:t>
      </w:r>
      <w:r>
        <w:rPr>
          <w:rFonts w:cs="Times New Roman" w:hAnsi="Times New Roman" w:eastAsia="Times New Roman" w:ascii="Times New Roman"/>
          <w:color w:val="404040"/>
          <w:spacing w:val="38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 </w:t>
      </w:r>
      <w:r>
        <w:rPr>
          <w:rFonts w:cs="Times New Roman" w:hAnsi="Times New Roman" w:eastAsia="Times New Roman" w:ascii="Times New Roman"/>
          <w:color w:val="404040"/>
          <w:spacing w:val="6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u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,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2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2"/>
          <w:sz w:val="16"/>
          <w:szCs w:val="16"/>
        </w:rPr>
        <w:t>ff</w:t>
      </w:r>
      <w:r>
        <w:rPr>
          <w:rFonts w:cs="Times New Roman" w:hAnsi="Times New Roman" w:eastAsia="Times New Roman" w:ascii="Times New Roman"/>
          <w:color w:val="404040"/>
          <w:spacing w:val="-13"/>
          <w:w w:val="102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4"/>
          <w:w w:val="102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6"/>
          <w:w w:val="102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2"/>
          <w:sz w:val="16"/>
          <w:szCs w:val="16"/>
        </w:rPr>
        <w:t>,</w:t>
      </w:r>
      <w:r>
        <w:rPr>
          <w:rFonts w:cs="Times New Roman" w:hAnsi="Times New Roman" w:eastAsia="Times New Roman" w:ascii="Times New Roman"/>
          <w:color w:val="404040"/>
          <w:spacing w:val="0"/>
          <w:w w:val="102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v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u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36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6"/>
          <w:szCs w:val="16"/>
        </w:rPr>
        <w:t>P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-3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18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g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38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2"/>
          <w:sz w:val="16"/>
          <w:szCs w:val="16"/>
        </w:rPr>
        <w:t>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6"/>
          <w:szCs w:val="16"/>
        </w:rPr>
      </w:r>
    </w:p>
    <w:p>
      <w:pPr>
        <w:rPr>
          <w:sz w:val="24"/>
          <w:szCs w:val="24"/>
        </w:rPr>
        <w:jc w:val="left"/>
        <w:spacing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16"/>
          <w:szCs w:val="16"/>
        </w:rPr>
        <w:jc w:val="left"/>
        <w:spacing w:lineRule="auto" w:line="272"/>
        <w:ind w:left="1186" w:right="867" w:firstLine="39"/>
      </w:pP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1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p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p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5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32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p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v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y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27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15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p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16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y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14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p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29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9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 </w:t>
      </w:r>
      <w:r>
        <w:rPr>
          <w:rFonts w:cs="Times New Roman" w:hAnsi="Times New Roman" w:eastAsia="Times New Roman" w:ascii="Times New Roman"/>
          <w:color w:val="404040"/>
          <w:spacing w:val="32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g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21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,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3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2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-2"/>
          <w:w w:val="102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5"/>
          <w:w w:val="102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4"/>
          <w:w w:val="102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2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0"/>
          <w:w w:val="102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u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,</w:t>
      </w:r>
      <w:r>
        <w:rPr>
          <w:rFonts w:cs="Times New Roman" w:hAnsi="Times New Roman" w:eastAsia="Times New Roman" w:ascii="Times New Roman"/>
          <w:color w:val="404040"/>
          <w:spacing w:val="24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1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.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18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7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11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11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2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-13"/>
          <w:w w:val="102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4"/>
          <w:w w:val="102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2"/>
          <w:w w:val="102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2"/>
          <w:w w:val="102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4"/>
          <w:w w:val="102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2"/>
          <w:sz w:val="16"/>
          <w:szCs w:val="16"/>
        </w:rPr>
        <w:t>s.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6"/>
          <w:szCs w:val="16"/>
        </w:rPr>
      </w:r>
    </w:p>
    <w:p>
      <w:pPr>
        <w:rPr>
          <w:sz w:val="22"/>
          <w:szCs w:val="22"/>
        </w:rPr>
        <w:jc w:val="left"/>
        <w:spacing w:before="8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16"/>
          <w:szCs w:val="16"/>
        </w:rPr>
        <w:jc w:val="left"/>
        <w:spacing w:lineRule="auto" w:line="255"/>
        <w:ind w:left="1186" w:right="851" w:firstLine="37"/>
      </w:pPr>
      <w:r>
        <w:pict>
          <v:group style="position:absolute;margin-left:84.5162pt;margin-top:61.5883pt;width:440.803pt;height:21.9856pt;mso-position-horizontal-relative:page;mso-position-vertical-relative:paragraph;z-index:-4066" coordorigin="1690,1232" coordsize="8816,440">
            <v:shape style="position:absolute;left:1736;top:1299;width:8725;height:327" coordorigin="1736,1299" coordsize="8725,327" path="m10461,1299l1736,1299,1736,1626,10461,1626,10461,1299xe" filled="t" fillcolor="#BC572C" stroked="f">
              <v:path arrowok="t"/>
              <v:fill/>
            </v:shape>
            <v:shape style="position:absolute;left:1736;top:1255;width:8725;height:46" coordorigin="1736,1255" coordsize="8725,46" path="m1736,1300l10461,1300,10461,1255,1736,1255,1736,1300xe" filled="t" fillcolor="#E38312" stroked="f">
              <v:path arrowok="t"/>
              <v:fill/>
            </v:shape>
            <w10:wrap type="none"/>
          </v:group>
        </w:pict>
      </w:r>
      <w:r>
        <w:pict>
          <v:group style="position:absolute;margin-left:129.595pt;margin-top:218.829pt;width:356.645pt;height:0pt;mso-position-horizontal-relative:page;mso-position-vertical-relative:paragraph;z-index:-4065" coordorigin="2592,4377" coordsize="7133,0">
            <v:shape style="position:absolute;left:2592;top:4377;width:7133;height:0" coordorigin="2592,4377" coordsize="7133,0" path="m2592,4377l9725,4377e" filled="f" stroked="t" strokeweight="0.635681pt" strokecolor="#7E7E7E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v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6"/>
          <w:szCs w:val="16"/>
        </w:rPr>
        <w:t>m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32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ff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23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6"/>
          <w:szCs w:val="16"/>
        </w:rPr>
        <w:t>m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re</w:t>
      </w:r>
      <w:r>
        <w:rPr>
          <w:rFonts w:cs="Times New Roman" w:hAnsi="Times New Roman" w:eastAsia="Times New Roman" w:ascii="Times New Roman"/>
          <w:color w:val="404040"/>
          <w:spacing w:val="38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fr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m</w:t>
      </w:r>
      <w:r>
        <w:rPr>
          <w:rFonts w:cs="Times New Roman" w:hAnsi="Times New Roman" w:eastAsia="Times New Roman" w:ascii="Times New Roman"/>
          <w:color w:val="404040"/>
          <w:spacing w:val="32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2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29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u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u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22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17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22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v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34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29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u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re</w:t>
      </w:r>
      <w:r>
        <w:rPr>
          <w:rFonts w:cs="Times New Roman" w:hAnsi="Times New Roman" w:eastAsia="Times New Roman" w:ascii="Times New Roman"/>
          <w:color w:val="404040"/>
          <w:spacing w:val="38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26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2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15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2"/>
          <w:sz w:val="16"/>
          <w:szCs w:val="16"/>
        </w:rPr>
        <w:t>at</w:t>
      </w:r>
      <w:r>
        <w:rPr>
          <w:rFonts w:cs="Times New Roman" w:hAnsi="Times New Roman" w:eastAsia="Times New Roman" w:ascii="Times New Roman"/>
          <w:color w:val="404040"/>
          <w:spacing w:val="4"/>
          <w:w w:val="102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y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7"/>
          <w:w w:val="100"/>
          <w:sz w:val="16"/>
          <w:szCs w:val="16"/>
        </w:rPr>
        <w:t>m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,</w:t>
      </w:r>
      <w:r>
        <w:rPr>
          <w:rFonts w:cs="Times New Roman" w:hAnsi="Times New Roman" w:eastAsia="Times New Roman" w:ascii="Times New Roman"/>
          <w:color w:val="404040"/>
          <w:spacing w:val="37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w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u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4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g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6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13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c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8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404040"/>
          <w:spacing w:val="19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u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404040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404040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404040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404040"/>
          <w:spacing w:val="0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404040"/>
          <w:spacing w:val="-15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404040"/>
          <w:spacing w:val="0"/>
          <w:w w:val="102"/>
          <w:sz w:val="16"/>
          <w:szCs w:val="16"/>
        </w:rPr>
        <w:t>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6"/>
          <w:szCs w:val="1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16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2239"/>
        <w:sectPr>
          <w:pgMar w:header="736" w:footer="3635" w:top="1980" w:bottom="280" w:left="1580" w:right="1300"/>
          <w:pgSz w:w="11920" w:h="16840"/>
        </w:sectPr>
      </w:pPr>
      <w:r>
        <w:pict>
          <v:shape type="#_x0000_t75" style="width:207.225pt;height:76.2817pt">
            <v:imagedata o:title="" r:id="rId213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sz w:val="22"/>
          <w:szCs w:val="22"/>
        </w:rPr>
        <w:jc w:val="left"/>
        <w:spacing w:before="12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1606"/>
      </w:pPr>
      <w:r>
        <w:pict>
          <v:group style="position:absolute;margin-left:84.5162pt;margin-top:155.188pt;width:440.803pt;height:21.9856pt;mso-position-horizontal-relative:page;mso-position-vertical-relative:paragraph;z-index:-4064" coordorigin="1690,3104" coordsize="8816,440">
            <v:shape style="position:absolute;left:1736;top:3171;width:8725;height:327" coordorigin="1736,3171" coordsize="8725,327" path="m10461,3171l1736,3171,1736,3498,10461,3498,10461,3171xe" filled="t" fillcolor="#BC572C" stroked="f">
              <v:path arrowok="t"/>
              <v:fill/>
            </v:shape>
            <v:shape style="position:absolute;left:1736;top:3127;width:8725;height:46" coordorigin="1736,3127" coordsize="8725,46" path="m1736,3172l10461,3172,10461,3127,1736,3127,1736,3172xe" filled="t" fillcolor="#E38312" stroked="f">
              <v:path arrowok="t"/>
              <v:fill/>
            </v:shape>
            <w10:wrap type="none"/>
          </v:group>
        </w:pict>
      </w:r>
      <w:r>
        <w:pict>
          <v:shape type="#_x0000_t75" style="width:225.22pt;height:87.724pt">
            <v:imagedata o:title="" r:id="rId215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sz w:val="13"/>
          <w:szCs w:val="13"/>
        </w:rPr>
        <w:jc w:val="left"/>
        <w:spacing w:before="7" w:lineRule="exact" w:line="120"/>
      </w:pP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43"/>
          <w:szCs w:val="43"/>
        </w:rPr>
        <w:jc w:val="left"/>
        <w:spacing w:before="9"/>
        <w:ind w:left="1320"/>
      </w:pPr>
      <w:r>
        <w:pict>
          <v:group style="position:absolute;margin-left:129.595pt;margin-top:27.8281pt;width:356.645pt;height:0pt;mso-position-horizontal-relative:page;mso-position-vertical-relative:paragraph;z-index:-4063" coordorigin="2592,557" coordsize="7133,0">
            <v:shape style="position:absolute;left:2592;top:557;width:7133;height:0" coordorigin="2592,557" coordsize="7133,0" path="m2592,557l9725,557e" filled="f" stroked="t" strokeweight="0.635681pt" strokecolor="#7E7E7E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0"/>
          <w:sz w:val="43"/>
          <w:szCs w:val="43"/>
        </w:rPr>
        <w:t>e</w:t>
      </w:r>
      <w:r>
        <w:rPr>
          <w:rFonts w:cs="Times New Roman" w:hAnsi="Times New Roman" w:eastAsia="Times New Roman" w:ascii="Times New Roman"/>
          <w:b/>
          <w:color w:val="404040"/>
          <w:spacing w:val="50"/>
          <w:w w:val="100"/>
          <w:sz w:val="43"/>
          <w:szCs w:val="43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2"/>
          <w:w w:val="100"/>
          <w:sz w:val="43"/>
          <w:szCs w:val="43"/>
        </w:rPr>
        <w:t>e</w:t>
      </w:r>
      <w:r>
        <w:rPr>
          <w:rFonts w:cs="Times New Roman" w:hAnsi="Times New Roman" w:eastAsia="Times New Roman" w:ascii="Times New Roman"/>
          <w:b/>
          <w:color w:val="404040"/>
          <w:spacing w:val="-8"/>
          <w:w w:val="100"/>
          <w:sz w:val="43"/>
          <w:szCs w:val="43"/>
        </w:rPr>
        <w:t>r</w:t>
      </w:r>
      <w:r>
        <w:rPr>
          <w:rFonts w:cs="Times New Roman" w:hAnsi="Times New Roman" w:eastAsia="Times New Roman" w:ascii="Times New Roman"/>
          <w:b/>
          <w:color w:val="404040"/>
          <w:spacing w:val="2"/>
          <w:w w:val="100"/>
          <w:sz w:val="43"/>
          <w:szCs w:val="43"/>
        </w:rPr>
        <w:t>e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0"/>
          <w:sz w:val="43"/>
          <w:szCs w:val="43"/>
        </w:rPr>
        <w:t>n</w:t>
      </w:r>
      <w:r>
        <w:rPr>
          <w:rFonts w:cs="Times New Roman" w:hAnsi="Times New Roman" w:eastAsia="Times New Roman" w:ascii="Times New Roman"/>
          <w:b/>
          <w:color w:val="404040"/>
          <w:spacing w:val="83"/>
          <w:w w:val="100"/>
          <w:sz w:val="43"/>
          <w:szCs w:val="43"/>
        </w:rPr>
        <w:t> </w:t>
      </w:r>
      <w:r>
        <w:rPr>
          <w:rFonts w:cs="Times New Roman" w:hAnsi="Times New Roman" w:eastAsia="Times New Roman" w:ascii="Times New Roman"/>
          <w:b/>
          <w:color w:val="404040"/>
          <w:spacing w:val="2"/>
          <w:w w:val="101"/>
          <w:sz w:val="43"/>
          <w:szCs w:val="43"/>
        </w:rPr>
        <w:t>e</w:t>
      </w:r>
      <w:r>
        <w:rPr>
          <w:rFonts w:cs="Times New Roman" w:hAnsi="Times New Roman" w:eastAsia="Times New Roman" w:ascii="Times New Roman"/>
          <w:b/>
          <w:color w:val="404040"/>
          <w:spacing w:val="0"/>
          <w:w w:val="101"/>
          <w:sz w:val="43"/>
          <w:szCs w:val="43"/>
        </w:rPr>
        <w:t>s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43"/>
          <w:szCs w:val="43"/>
        </w:rPr>
      </w:r>
    </w:p>
    <w:p>
      <w:pPr>
        <w:rPr>
          <w:sz w:val="18"/>
          <w:szCs w:val="18"/>
        </w:rPr>
        <w:jc w:val="left"/>
        <w:spacing w:before="3" w:lineRule="exact" w:line="180"/>
      </w:pPr>
      <w:r>
        <w:rPr>
          <w:sz w:val="18"/>
          <w:szCs w:val="18"/>
        </w:rPr>
      </w:r>
    </w:p>
    <w:p>
      <w:pPr>
        <w:rPr>
          <w:rFonts w:cs="Times New Roman" w:hAnsi="Times New Roman" w:eastAsia="Times New Roman" w:ascii="Times New Roman"/>
          <w:sz w:val="16"/>
          <w:szCs w:val="16"/>
        </w:rPr>
        <w:tabs>
          <w:tab w:pos="7380" w:val="left"/>
        </w:tabs>
        <w:jc w:val="left"/>
        <w:ind w:left="1186"/>
      </w:pPr>
      <w:r>
        <w:rPr>
          <w:rFonts w:cs="Times New Roman" w:hAnsi="Times New Roman" w:eastAsia="Times New Roman" w:ascii="Times New Roman"/>
          <w:color w:val="2997E2"/>
          <w:w w:val="102"/>
          <w:sz w:val="16"/>
          <w:szCs w:val="16"/>
        </w:rPr>
      </w:r>
      <w:r>
        <w:rPr>
          <w:rFonts w:cs="Times New Roman" w:hAnsi="Times New Roman" w:eastAsia="Times New Roman" w:ascii="Times New Roman"/>
          <w:color w:val="2997E2"/>
          <w:spacing w:val="-5"/>
          <w:w w:val="102"/>
          <w:sz w:val="16"/>
          <w:szCs w:val="16"/>
          <w:u w:val="single" w:color="000000"/>
        </w:rPr>
        <w:t>h</w:t>
      </w:r>
      <w:r>
        <w:rPr>
          <w:rFonts w:cs="Times New Roman" w:hAnsi="Times New Roman" w:eastAsia="Times New Roman" w:ascii="Times New Roman"/>
          <w:color w:val="2997E2"/>
          <w:spacing w:val="-5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2"/>
          <w:w w:val="102"/>
          <w:sz w:val="16"/>
          <w:szCs w:val="16"/>
          <w:u w:val="single" w:color="000000"/>
        </w:rPr>
        <w:t>t</w:t>
      </w:r>
      <w:r>
        <w:rPr>
          <w:rFonts w:cs="Times New Roman" w:hAnsi="Times New Roman" w:eastAsia="Times New Roman" w:ascii="Times New Roman"/>
          <w:color w:val="2997E2"/>
          <w:spacing w:val="-2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2"/>
          <w:w w:val="102"/>
          <w:sz w:val="16"/>
          <w:szCs w:val="16"/>
          <w:u w:val="single" w:color="000000"/>
        </w:rPr>
        <w:t>t</w:t>
      </w:r>
      <w:r>
        <w:rPr>
          <w:rFonts w:cs="Times New Roman" w:hAnsi="Times New Roman" w:eastAsia="Times New Roman" w:ascii="Times New Roman"/>
          <w:color w:val="2997E2"/>
          <w:spacing w:val="-2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5"/>
          <w:w w:val="102"/>
          <w:sz w:val="16"/>
          <w:szCs w:val="16"/>
          <w:u w:val="single" w:color="000000"/>
        </w:rPr>
        <w:t>p</w:t>
      </w:r>
      <w:r>
        <w:rPr>
          <w:rFonts w:cs="Times New Roman" w:hAnsi="Times New Roman" w:eastAsia="Times New Roman" w:ascii="Times New Roman"/>
          <w:color w:val="2997E2"/>
          <w:spacing w:val="-5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0"/>
          <w:w w:val="102"/>
          <w:sz w:val="16"/>
          <w:szCs w:val="16"/>
          <w:u w:val="single" w:color="000000"/>
        </w:rPr>
        <w:t>s</w:t>
      </w:r>
      <w:r>
        <w:rPr>
          <w:rFonts w:cs="Times New Roman" w:hAnsi="Times New Roman" w:eastAsia="Times New Roman" w:ascii="Times New Roman"/>
          <w:color w:val="2997E2"/>
          <w:spacing w:val="0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0"/>
          <w:w w:val="230"/>
          <w:sz w:val="16"/>
          <w:szCs w:val="16"/>
          <w:u w:val="single" w:color="000000"/>
        </w:rPr>
        <w:t> </w:t>
      </w:r>
      <w:r>
        <w:rPr>
          <w:rFonts w:cs="Times New Roman" w:hAnsi="Times New Roman" w:eastAsia="Times New Roman" w:ascii="Times New Roman"/>
          <w:color w:val="2997E2"/>
          <w:spacing w:val="-11"/>
          <w:w w:val="100"/>
          <w:sz w:val="16"/>
          <w:szCs w:val="16"/>
          <w:u w:val="single" w:color="000000"/>
        </w:rPr>
        <w:t> </w:t>
      </w:r>
      <w:r>
        <w:rPr>
          <w:rFonts w:cs="Times New Roman" w:hAnsi="Times New Roman" w:eastAsia="Times New Roman" w:ascii="Times New Roman"/>
          <w:color w:val="2997E2"/>
          <w:spacing w:val="-11"/>
          <w:w w:val="100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4"/>
          <w:w w:val="102"/>
          <w:sz w:val="16"/>
          <w:szCs w:val="16"/>
          <w:u w:val="single" w:color="000000"/>
        </w:rPr>
        <w:t>c</w:t>
      </w:r>
      <w:r>
        <w:rPr>
          <w:rFonts w:cs="Times New Roman" w:hAnsi="Times New Roman" w:eastAsia="Times New Roman" w:ascii="Times New Roman"/>
          <w:color w:val="2997E2"/>
          <w:spacing w:val="4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5"/>
          <w:w w:val="102"/>
          <w:sz w:val="16"/>
          <w:szCs w:val="16"/>
          <w:u w:val="single" w:color="000000"/>
        </w:rPr>
        <w:t>o</w:t>
      </w:r>
      <w:r>
        <w:rPr>
          <w:rFonts w:cs="Times New Roman" w:hAnsi="Times New Roman" w:eastAsia="Times New Roman" w:ascii="Times New Roman"/>
          <w:color w:val="2997E2"/>
          <w:spacing w:val="-5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5"/>
          <w:w w:val="102"/>
          <w:sz w:val="16"/>
          <w:szCs w:val="16"/>
          <w:u w:val="single" w:color="000000"/>
        </w:rPr>
        <w:t>n</w:t>
      </w:r>
      <w:r>
        <w:rPr>
          <w:rFonts w:cs="Times New Roman" w:hAnsi="Times New Roman" w:eastAsia="Times New Roman" w:ascii="Times New Roman"/>
          <w:color w:val="2997E2"/>
          <w:spacing w:val="-5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5"/>
          <w:w w:val="102"/>
          <w:sz w:val="16"/>
          <w:szCs w:val="16"/>
          <w:u w:val="single" w:color="000000"/>
        </w:rPr>
        <w:t>d</w:t>
      </w:r>
      <w:r>
        <w:rPr>
          <w:rFonts w:cs="Times New Roman" w:hAnsi="Times New Roman" w:eastAsia="Times New Roman" w:ascii="Times New Roman"/>
          <w:color w:val="2997E2"/>
          <w:spacing w:val="-5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5"/>
          <w:w w:val="102"/>
          <w:sz w:val="16"/>
          <w:szCs w:val="16"/>
          <w:u w:val="single" w:color="000000"/>
        </w:rPr>
        <w:t>o</w:t>
      </w:r>
      <w:r>
        <w:rPr>
          <w:rFonts w:cs="Times New Roman" w:hAnsi="Times New Roman" w:eastAsia="Times New Roman" w:ascii="Times New Roman"/>
          <w:color w:val="2997E2"/>
          <w:spacing w:val="-5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0"/>
          <w:w w:val="102"/>
          <w:sz w:val="16"/>
          <w:szCs w:val="16"/>
          <w:u w:val="single" w:color="000000"/>
        </w:rPr>
        <w:t>r</w:t>
      </w:r>
      <w:r>
        <w:rPr>
          <w:rFonts w:cs="Times New Roman" w:hAnsi="Times New Roman" w:eastAsia="Times New Roman" w:ascii="Times New Roman"/>
          <w:color w:val="2997E2"/>
          <w:spacing w:val="0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3"/>
          <w:w w:val="102"/>
          <w:sz w:val="16"/>
          <w:szCs w:val="16"/>
          <w:u w:val="single" w:color="000000"/>
        </w:rPr>
        <w:t>.</w:t>
      </w:r>
      <w:r>
        <w:rPr>
          <w:rFonts w:cs="Times New Roman" w:hAnsi="Times New Roman" w:eastAsia="Times New Roman" w:ascii="Times New Roman"/>
          <w:color w:val="2997E2"/>
          <w:spacing w:val="3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5"/>
          <w:w w:val="102"/>
          <w:sz w:val="16"/>
          <w:szCs w:val="16"/>
          <w:u w:val="single" w:color="000000"/>
        </w:rPr>
        <w:t>d</w:t>
      </w:r>
      <w:r>
        <w:rPr>
          <w:rFonts w:cs="Times New Roman" w:hAnsi="Times New Roman" w:eastAsia="Times New Roman" w:ascii="Times New Roman"/>
          <w:color w:val="2997E2"/>
          <w:spacing w:val="-5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4"/>
          <w:w w:val="102"/>
          <w:sz w:val="16"/>
          <w:szCs w:val="16"/>
          <w:u w:val="single" w:color="000000"/>
        </w:rPr>
        <w:t>e</w:t>
      </w:r>
      <w:r>
        <w:rPr>
          <w:rFonts w:cs="Times New Roman" w:hAnsi="Times New Roman" w:eastAsia="Times New Roman" w:ascii="Times New Roman"/>
          <w:color w:val="2997E2"/>
          <w:spacing w:val="4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5"/>
          <w:w w:val="102"/>
          <w:sz w:val="16"/>
          <w:szCs w:val="16"/>
          <w:u w:val="single" w:color="000000"/>
        </w:rPr>
        <w:t>p</w:t>
      </w:r>
      <w:r>
        <w:rPr>
          <w:rFonts w:cs="Times New Roman" w:hAnsi="Times New Roman" w:eastAsia="Times New Roman" w:ascii="Times New Roman"/>
          <w:color w:val="2997E2"/>
          <w:spacing w:val="-5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4"/>
          <w:w w:val="102"/>
          <w:sz w:val="16"/>
          <w:szCs w:val="16"/>
          <w:u w:val="single" w:color="000000"/>
        </w:rPr>
        <w:t>a</w:t>
      </w:r>
      <w:r>
        <w:rPr>
          <w:rFonts w:cs="Times New Roman" w:hAnsi="Times New Roman" w:eastAsia="Times New Roman" w:ascii="Times New Roman"/>
          <w:color w:val="2997E2"/>
          <w:spacing w:val="4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5"/>
          <w:w w:val="102"/>
          <w:sz w:val="16"/>
          <w:szCs w:val="16"/>
          <w:u w:val="single" w:color="000000"/>
        </w:rPr>
        <w:t>u</w:t>
      </w:r>
      <w:r>
        <w:rPr>
          <w:rFonts w:cs="Times New Roman" w:hAnsi="Times New Roman" w:eastAsia="Times New Roman" w:ascii="Times New Roman"/>
          <w:color w:val="2997E2"/>
          <w:spacing w:val="-5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13"/>
          <w:w w:val="102"/>
          <w:sz w:val="16"/>
          <w:szCs w:val="16"/>
          <w:u w:val="single" w:color="000000"/>
        </w:rPr>
        <w:t>l</w:t>
      </w:r>
      <w:r>
        <w:rPr>
          <w:rFonts w:cs="Times New Roman" w:hAnsi="Times New Roman" w:eastAsia="Times New Roman" w:ascii="Times New Roman"/>
          <w:color w:val="2997E2"/>
          <w:spacing w:val="-13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3"/>
          <w:w w:val="102"/>
          <w:sz w:val="16"/>
          <w:szCs w:val="16"/>
          <w:u w:val="single" w:color="000000"/>
        </w:rPr>
        <w:t>.</w:t>
      </w:r>
      <w:r>
        <w:rPr>
          <w:rFonts w:cs="Times New Roman" w:hAnsi="Times New Roman" w:eastAsia="Times New Roman" w:ascii="Times New Roman"/>
          <w:color w:val="2997E2"/>
          <w:spacing w:val="3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4"/>
          <w:w w:val="102"/>
          <w:sz w:val="16"/>
          <w:szCs w:val="16"/>
          <w:u w:val="single" w:color="000000"/>
        </w:rPr>
        <w:t>e</w:t>
      </w:r>
      <w:r>
        <w:rPr>
          <w:rFonts w:cs="Times New Roman" w:hAnsi="Times New Roman" w:eastAsia="Times New Roman" w:ascii="Times New Roman"/>
          <w:color w:val="2997E2"/>
          <w:spacing w:val="4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5"/>
          <w:w w:val="102"/>
          <w:sz w:val="16"/>
          <w:szCs w:val="16"/>
          <w:u w:val="single" w:color="000000"/>
        </w:rPr>
        <w:t>d</w:t>
      </w:r>
      <w:r>
        <w:rPr>
          <w:rFonts w:cs="Times New Roman" w:hAnsi="Times New Roman" w:eastAsia="Times New Roman" w:ascii="Times New Roman"/>
          <w:color w:val="2997E2"/>
          <w:spacing w:val="-5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0"/>
          <w:w w:val="102"/>
          <w:sz w:val="16"/>
          <w:szCs w:val="16"/>
          <w:u w:val="single" w:color="000000"/>
        </w:rPr>
        <w:t>u</w:t>
      </w:r>
      <w:r>
        <w:rPr>
          <w:rFonts w:cs="Times New Roman" w:hAnsi="Times New Roman" w:eastAsia="Times New Roman" w:ascii="Times New Roman"/>
          <w:color w:val="2997E2"/>
          <w:spacing w:val="0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54"/>
          <w:w w:val="230"/>
          <w:sz w:val="16"/>
          <w:szCs w:val="16"/>
          <w:u w:val="single" w:color="000000"/>
        </w:rPr>
        <w:t> </w:t>
      </w:r>
      <w:r>
        <w:rPr>
          <w:rFonts w:cs="Times New Roman" w:hAnsi="Times New Roman" w:eastAsia="Times New Roman" w:ascii="Times New Roman"/>
          <w:color w:val="2997E2"/>
          <w:spacing w:val="-54"/>
          <w:w w:val="230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0"/>
          <w:w w:val="102"/>
          <w:sz w:val="16"/>
          <w:szCs w:val="16"/>
          <w:u w:val="single" w:color="000000"/>
        </w:rPr>
        <w:t>s</w:t>
      </w:r>
      <w:r>
        <w:rPr>
          <w:rFonts w:cs="Times New Roman" w:hAnsi="Times New Roman" w:eastAsia="Times New Roman" w:ascii="Times New Roman"/>
          <w:color w:val="2997E2"/>
          <w:spacing w:val="0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58"/>
          <w:w w:val="230"/>
          <w:sz w:val="16"/>
          <w:szCs w:val="16"/>
          <w:u w:val="single" w:color="000000"/>
        </w:rPr>
        <w:t> </w:t>
      </w:r>
      <w:r>
        <w:rPr>
          <w:rFonts w:cs="Times New Roman" w:hAnsi="Times New Roman" w:eastAsia="Times New Roman" w:ascii="Times New Roman"/>
          <w:color w:val="2997E2"/>
          <w:spacing w:val="-58"/>
          <w:w w:val="230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5"/>
          <w:w w:val="102"/>
          <w:sz w:val="16"/>
          <w:szCs w:val="16"/>
          <w:u w:val="single" w:color="000000"/>
        </w:rPr>
        <w:t>o</w:t>
      </w:r>
      <w:r>
        <w:rPr>
          <w:rFonts w:cs="Times New Roman" w:hAnsi="Times New Roman" w:eastAsia="Times New Roman" w:ascii="Times New Roman"/>
          <w:color w:val="2997E2"/>
          <w:spacing w:val="-5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2"/>
          <w:w w:val="102"/>
          <w:sz w:val="16"/>
          <w:szCs w:val="16"/>
          <w:u w:val="single" w:color="000000"/>
        </w:rPr>
        <w:t>s</w:t>
      </w:r>
      <w:r>
        <w:rPr>
          <w:rFonts w:cs="Times New Roman" w:hAnsi="Times New Roman" w:eastAsia="Times New Roman" w:ascii="Times New Roman"/>
          <w:color w:val="2997E2"/>
          <w:spacing w:val="2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0"/>
          <w:w w:val="102"/>
          <w:sz w:val="16"/>
          <w:szCs w:val="16"/>
          <w:u w:val="single" w:color="000000"/>
        </w:rPr>
        <w:t>t</w:t>
      </w:r>
      <w:r>
        <w:rPr>
          <w:rFonts w:cs="Times New Roman" w:hAnsi="Times New Roman" w:eastAsia="Times New Roman" w:ascii="Times New Roman"/>
          <w:color w:val="2997E2"/>
          <w:spacing w:val="0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48"/>
          <w:w w:val="230"/>
          <w:sz w:val="16"/>
          <w:szCs w:val="16"/>
          <w:u w:val="single" w:color="000000"/>
        </w:rPr>
        <w:t> </w:t>
      </w:r>
      <w:r>
        <w:rPr>
          <w:rFonts w:cs="Times New Roman" w:hAnsi="Times New Roman" w:eastAsia="Times New Roman" w:ascii="Times New Roman"/>
          <w:color w:val="2997E2"/>
          <w:spacing w:val="-48"/>
          <w:w w:val="230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5"/>
          <w:w w:val="102"/>
          <w:sz w:val="16"/>
          <w:szCs w:val="16"/>
          <w:u w:val="single" w:color="000000"/>
        </w:rPr>
        <w:t>h</w:t>
      </w:r>
      <w:r>
        <w:rPr>
          <w:rFonts w:cs="Times New Roman" w:hAnsi="Times New Roman" w:eastAsia="Times New Roman" w:ascii="Times New Roman"/>
          <w:color w:val="2997E2"/>
          <w:spacing w:val="-5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4"/>
          <w:w w:val="102"/>
          <w:sz w:val="16"/>
          <w:szCs w:val="16"/>
          <w:u w:val="single" w:color="000000"/>
        </w:rPr>
        <w:t>c</w:t>
      </w:r>
      <w:r>
        <w:rPr>
          <w:rFonts w:cs="Times New Roman" w:hAnsi="Times New Roman" w:eastAsia="Times New Roman" w:ascii="Times New Roman"/>
          <w:color w:val="2997E2"/>
          <w:spacing w:val="4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0"/>
          <w:w w:val="102"/>
          <w:sz w:val="16"/>
          <w:szCs w:val="16"/>
          <w:u w:val="single" w:color="000000"/>
        </w:rPr>
        <w:t>i</w:t>
      </w:r>
      <w:r>
        <w:rPr>
          <w:rFonts w:cs="Times New Roman" w:hAnsi="Times New Roman" w:eastAsia="Times New Roman" w:ascii="Times New Roman"/>
          <w:color w:val="2997E2"/>
          <w:spacing w:val="0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0"/>
          <w:w w:val="230"/>
          <w:sz w:val="16"/>
          <w:szCs w:val="16"/>
          <w:u w:val="single" w:color="000000"/>
        </w:rPr>
        <w:t> </w:t>
      </w:r>
      <w:r>
        <w:rPr>
          <w:rFonts w:cs="Times New Roman" w:hAnsi="Times New Roman" w:eastAsia="Times New Roman" w:ascii="Times New Roman"/>
          <w:color w:val="2997E2"/>
          <w:spacing w:val="0"/>
          <w:w w:val="100"/>
          <w:sz w:val="16"/>
          <w:szCs w:val="16"/>
          <w:u w:val="single" w:color="000000"/>
        </w:rPr>
        <w:t>   </w:t>
      </w:r>
      <w:r>
        <w:rPr>
          <w:rFonts w:cs="Times New Roman" w:hAnsi="Times New Roman" w:eastAsia="Times New Roman" w:ascii="Times New Roman"/>
          <w:color w:val="2997E2"/>
          <w:spacing w:val="8"/>
          <w:w w:val="100"/>
          <w:sz w:val="16"/>
          <w:szCs w:val="16"/>
          <w:u w:val="single" w:color="000000"/>
        </w:rPr>
        <w:t> </w:t>
      </w:r>
      <w:r>
        <w:rPr>
          <w:rFonts w:cs="Times New Roman" w:hAnsi="Times New Roman" w:eastAsia="Times New Roman" w:ascii="Times New Roman"/>
          <w:color w:val="2997E2"/>
          <w:spacing w:val="8"/>
          <w:w w:val="100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5"/>
          <w:w w:val="102"/>
          <w:sz w:val="16"/>
          <w:szCs w:val="16"/>
          <w:u w:val="single" w:color="000000"/>
        </w:rPr>
        <w:t>d</w:t>
      </w:r>
      <w:r>
        <w:rPr>
          <w:rFonts w:cs="Times New Roman" w:hAnsi="Times New Roman" w:eastAsia="Times New Roman" w:ascii="Times New Roman"/>
          <w:color w:val="2997E2"/>
          <w:spacing w:val="-5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5"/>
          <w:w w:val="102"/>
          <w:sz w:val="16"/>
          <w:szCs w:val="16"/>
          <w:u w:val="single" w:color="000000"/>
        </w:rPr>
        <w:t>o</w:t>
      </w:r>
      <w:r>
        <w:rPr>
          <w:rFonts w:cs="Times New Roman" w:hAnsi="Times New Roman" w:eastAsia="Times New Roman" w:ascii="Times New Roman"/>
          <w:color w:val="2997E2"/>
          <w:spacing w:val="-5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4"/>
          <w:w w:val="102"/>
          <w:sz w:val="16"/>
          <w:szCs w:val="16"/>
          <w:u w:val="single" w:color="000000"/>
        </w:rPr>
        <w:t>c</w:t>
      </w:r>
      <w:r>
        <w:rPr>
          <w:rFonts w:cs="Times New Roman" w:hAnsi="Times New Roman" w:eastAsia="Times New Roman" w:ascii="Times New Roman"/>
          <w:color w:val="2997E2"/>
          <w:spacing w:val="4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5"/>
          <w:w w:val="102"/>
          <w:sz w:val="16"/>
          <w:szCs w:val="16"/>
          <w:u w:val="single" w:color="000000"/>
        </w:rPr>
        <w:t>u</w:t>
      </w:r>
      <w:r>
        <w:rPr>
          <w:rFonts w:cs="Times New Roman" w:hAnsi="Times New Roman" w:eastAsia="Times New Roman" w:ascii="Times New Roman"/>
          <w:color w:val="2997E2"/>
          <w:spacing w:val="-5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7"/>
          <w:w w:val="102"/>
          <w:sz w:val="16"/>
          <w:szCs w:val="16"/>
          <w:u w:val="single" w:color="000000"/>
        </w:rPr>
        <w:t>m</w:t>
      </w:r>
      <w:r>
        <w:rPr>
          <w:rFonts w:cs="Times New Roman" w:hAnsi="Times New Roman" w:eastAsia="Times New Roman" w:ascii="Times New Roman"/>
          <w:color w:val="2997E2"/>
          <w:spacing w:val="-7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4"/>
          <w:w w:val="102"/>
          <w:sz w:val="16"/>
          <w:szCs w:val="16"/>
          <w:u w:val="single" w:color="000000"/>
        </w:rPr>
        <w:t>e</w:t>
      </w:r>
      <w:r>
        <w:rPr>
          <w:rFonts w:cs="Times New Roman" w:hAnsi="Times New Roman" w:eastAsia="Times New Roman" w:ascii="Times New Roman"/>
          <w:color w:val="2997E2"/>
          <w:spacing w:val="4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5"/>
          <w:w w:val="102"/>
          <w:sz w:val="16"/>
          <w:szCs w:val="16"/>
          <w:u w:val="single" w:color="000000"/>
        </w:rPr>
        <w:t>n</w:t>
      </w:r>
      <w:r>
        <w:rPr>
          <w:rFonts w:cs="Times New Roman" w:hAnsi="Times New Roman" w:eastAsia="Times New Roman" w:ascii="Times New Roman"/>
          <w:color w:val="2997E2"/>
          <w:spacing w:val="-5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2"/>
          <w:w w:val="102"/>
          <w:sz w:val="16"/>
          <w:szCs w:val="16"/>
          <w:u w:val="single" w:color="000000"/>
        </w:rPr>
        <w:t>t</w:t>
      </w:r>
      <w:r>
        <w:rPr>
          <w:rFonts w:cs="Times New Roman" w:hAnsi="Times New Roman" w:eastAsia="Times New Roman" w:ascii="Times New Roman"/>
          <w:color w:val="2997E2"/>
          <w:spacing w:val="-2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0"/>
          <w:w w:val="102"/>
          <w:sz w:val="16"/>
          <w:szCs w:val="16"/>
          <w:u w:val="single" w:color="000000"/>
        </w:rPr>
        <w:t>s</w:t>
      </w:r>
      <w:r>
        <w:rPr>
          <w:rFonts w:cs="Times New Roman" w:hAnsi="Times New Roman" w:eastAsia="Times New Roman" w:ascii="Times New Roman"/>
          <w:color w:val="2997E2"/>
          <w:spacing w:val="0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47"/>
          <w:w w:val="230"/>
          <w:sz w:val="16"/>
          <w:szCs w:val="16"/>
          <w:u w:val="single" w:color="000000"/>
        </w:rPr>
        <w:t> </w:t>
      </w:r>
      <w:r>
        <w:rPr>
          <w:rFonts w:cs="Times New Roman" w:hAnsi="Times New Roman" w:eastAsia="Times New Roman" w:ascii="Times New Roman"/>
          <w:color w:val="2997E2"/>
          <w:spacing w:val="-47"/>
          <w:w w:val="230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5"/>
          <w:w w:val="102"/>
          <w:sz w:val="16"/>
          <w:szCs w:val="16"/>
          <w:u w:val="single" w:color="000000"/>
        </w:rPr>
        <w:t>p</w:t>
      </w:r>
      <w:r>
        <w:rPr>
          <w:rFonts w:cs="Times New Roman" w:hAnsi="Times New Roman" w:eastAsia="Times New Roman" w:ascii="Times New Roman"/>
          <w:color w:val="2997E2"/>
          <w:spacing w:val="-5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0"/>
          <w:w w:val="102"/>
          <w:sz w:val="16"/>
          <w:szCs w:val="16"/>
          <w:u w:val="single" w:color="000000"/>
        </w:rPr>
        <w:t>r</w:t>
      </w:r>
      <w:r>
        <w:rPr>
          <w:rFonts w:cs="Times New Roman" w:hAnsi="Times New Roman" w:eastAsia="Times New Roman" w:ascii="Times New Roman"/>
          <w:color w:val="2997E2"/>
          <w:spacing w:val="-5"/>
          <w:w w:val="102"/>
          <w:sz w:val="16"/>
          <w:szCs w:val="16"/>
          <w:u w:val="single" w:color="000000"/>
        </w:rPr>
        <w:t>o</w:t>
      </w:r>
      <w:r>
        <w:rPr>
          <w:rFonts w:cs="Times New Roman" w:hAnsi="Times New Roman" w:eastAsia="Times New Roman" w:ascii="Times New Roman"/>
          <w:color w:val="2997E2"/>
          <w:spacing w:val="-5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2"/>
          <w:w w:val="102"/>
          <w:sz w:val="16"/>
          <w:szCs w:val="16"/>
          <w:u w:val="single" w:color="000000"/>
        </w:rPr>
        <w:t>t</w:t>
      </w:r>
      <w:r>
        <w:rPr>
          <w:rFonts w:cs="Times New Roman" w:hAnsi="Times New Roman" w:eastAsia="Times New Roman" w:ascii="Times New Roman"/>
          <w:color w:val="2997E2"/>
          <w:spacing w:val="-2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5"/>
          <w:w w:val="102"/>
          <w:sz w:val="16"/>
          <w:szCs w:val="16"/>
          <w:u w:val="single" w:color="000000"/>
        </w:rPr>
        <w:t>o</w:t>
      </w:r>
      <w:r>
        <w:rPr>
          <w:rFonts w:cs="Times New Roman" w:hAnsi="Times New Roman" w:eastAsia="Times New Roman" w:ascii="Times New Roman"/>
          <w:color w:val="2997E2"/>
          <w:spacing w:val="-5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2"/>
          <w:w w:val="102"/>
          <w:sz w:val="16"/>
          <w:szCs w:val="16"/>
          <w:u w:val="single" w:color="000000"/>
        </w:rPr>
        <w:t>t</w:t>
      </w:r>
      <w:r>
        <w:rPr>
          <w:rFonts w:cs="Times New Roman" w:hAnsi="Times New Roman" w:eastAsia="Times New Roman" w:ascii="Times New Roman"/>
          <w:color w:val="2997E2"/>
          <w:spacing w:val="-2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5"/>
          <w:w w:val="102"/>
          <w:sz w:val="16"/>
          <w:szCs w:val="16"/>
          <w:u w:val="single" w:color="000000"/>
        </w:rPr>
        <w:t>y</w:t>
      </w:r>
      <w:r>
        <w:rPr>
          <w:rFonts w:cs="Times New Roman" w:hAnsi="Times New Roman" w:eastAsia="Times New Roman" w:ascii="Times New Roman"/>
          <w:color w:val="2997E2"/>
          <w:spacing w:val="-5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5"/>
          <w:w w:val="102"/>
          <w:sz w:val="16"/>
          <w:szCs w:val="16"/>
          <w:u w:val="single" w:color="000000"/>
        </w:rPr>
        <w:t>p</w:t>
      </w:r>
      <w:r>
        <w:rPr>
          <w:rFonts w:cs="Times New Roman" w:hAnsi="Times New Roman" w:eastAsia="Times New Roman" w:ascii="Times New Roman"/>
          <w:color w:val="2997E2"/>
          <w:spacing w:val="-5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4"/>
          <w:w w:val="102"/>
          <w:sz w:val="16"/>
          <w:szCs w:val="16"/>
          <w:u w:val="single" w:color="000000"/>
        </w:rPr>
        <w:t>e</w:t>
      </w:r>
      <w:r>
        <w:rPr>
          <w:rFonts w:cs="Times New Roman" w:hAnsi="Times New Roman" w:eastAsia="Times New Roman" w:ascii="Times New Roman"/>
          <w:color w:val="2997E2"/>
          <w:spacing w:val="4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2"/>
          <w:w w:val="102"/>
          <w:sz w:val="16"/>
          <w:szCs w:val="16"/>
          <w:u w:val="single" w:color="000000"/>
        </w:rPr>
        <w:t>s</w:t>
      </w:r>
      <w:r>
        <w:rPr>
          <w:rFonts w:cs="Times New Roman" w:hAnsi="Times New Roman" w:eastAsia="Times New Roman" w:ascii="Times New Roman"/>
          <w:color w:val="2997E2"/>
          <w:spacing w:val="2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5"/>
          <w:w w:val="102"/>
          <w:sz w:val="16"/>
          <w:szCs w:val="16"/>
          <w:u w:val="single" w:color="000000"/>
        </w:rPr>
        <w:t>g</w:t>
      </w:r>
      <w:r>
        <w:rPr>
          <w:rFonts w:cs="Times New Roman" w:hAnsi="Times New Roman" w:eastAsia="Times New Roman" w:ascii="Times New Roman"/>
          <w:color w:val="2997E2"/>
          <w:spacing w:val="-5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4"/>
          <w:w w:val="102"/>
          <w:sz w:val="16"/>
          <w:szCs w:val="16"/>
          <w:u w:val="single" w:color="000000"/>
        </w:rPr>
        <w:t>e</w:t>
      </w:r>
      <w:r>
        <w:rPr>
          <w:rFonts w:cs="Times New Roman" w:hAnsi="Times New Roman" w:eastAsia="Times New Roman" w:ascii="Times New Roman"/>
          <w:color w:val="2997E2"/>
          <w:spacing w:val="4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5"/>
          <w:w w:val="102"/>
          <w:sz w:val="16"/>
          <w:szCs w:val="16"/>
          <w:u w:val="single" w:color="000000"/>
        </w:rPr>
        <w:t>n</w:t>
      </w:r>
      <w:r>
        <w:rPr>
          <w:rFonts w:cs="Times New Roman" w:hAnsi="Times New Roman" w:eastAsia="Times New Roman" w:ascii="Times New Roman"/>
          <w:color w:val="2997E2"/>
          <w:spacing w:val="-5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4"/>
          <w:w w:val="102"/>
          <w:sz w:val="16"/>
          <w:szCs w:val="16"/>
          <w:u w:val="single" w:color="000000"/>
        </w:rPr>
        <w:t>e</w:t>
      </w:r>
      <w:r>
        <w:rPr>
          <w:rFonts w:cs="Times New Roman" w:hAnsi="Times New Roman" w:eastAsia="Times New Roman" w:ascii="Times New Roman"/>
          <w:color w:val="2997E2"/>
          <w:spacing w:val="4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0"/>
          <w:w w:val="102"/>
          <w:sz w:val="16"/>
          <w:szCs w:val="16"/>
          <w:u w:val="single" w:color="000000"/>
        </w:rPr>
        <w:t>r</w:t>
      </w:r>
      <w:r>
        <w:rPr>
          <w:rFonts w:cs="Times New Roman" w:hAnsi="Times New Roman" w:eastAsia="Times New Roman" w:ascii="Times New Roman"/>
          <w:color w:val="2997E2"/>
          <w:spacing w:val="4"/>
          <w:w w:val="102"/>
          <w:sz w:val="16"/>
          <w:szCs w:val="16"/>
          <w:u w:val="single" w:color="000000"/>
        </w:rPr>
        <w:t>a</w:t>
      </w:r>
      <w:r>
        <w:rPr>
          <w:rFonts w:cs="Times New Roman" w:hAnsi="Times New Roman" w:eastAsia="Times New Roman" w:ascii="Times New Roman"/>
          <w:color w:val="2997E2"/>
          <w:spacing w:val="4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0"/>
          <w:w w:val="102"/>
          <w:sz w:val="16"/>
          <w:szCs w:val="16"/>
          <w:u w:val="single" w:color="000000"/>
        </w:rPr>
        <w:t>l</w:t>
      </w:r>
      <w:r>
        <w:rPr>
          <w:rFonts w:cs="Times New Roman" w:hAnsi="Times New Roman" w:eastAsia="Times New Roman" w:ascii="Times New Roman"/>
          <w:color w:val="2997E2"/>
          <w:spacing w:val="0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59"/>
          <w:w w:val="230"/>
          <w:sz w:val="16"/>
          <w:szCs w:val="16"/>
          <w:u w:val="single" w:color="000000"/>
        </w:rPr>
        <w:t> </w:t>
      </w:r>
      <w:r>
        <w:rPr>
          <w:rFonts w:cs="Times New Roman" w:hAnsi="Times New Roman" w:eastAsia="Times New Roman" w:ascii="Times New Roman"/>
          <w:color w:val="2997E2"/>
          <w:spacing w:val="-59"/>
          <w:w w:val="230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0"/>
          <w:w w:val="102"/>
          <w:sz w:val="16"/>
          <w:szCs w:val="16"/>
          <w:u w:val="single" w:color="000000"/>
        </w:rPr>
        <w:t>B</w:t>
      </w:r>
      <w:r>
        <w:rPr>
          <w:rFonts w:cs="Times New Roman" w:hAnsi="Times New Roman" w:eastAsia="Times New Roman" w:ascii="Times New Roman"/>
          <w:color w:val="2997E2"/>
          <w:spacing w:val="3"/>
          <w:w w:val="102"/>
          <w:sz w:val="16"/>
          <w:szCs w:val="16"/>
          <w:u w:val="single" w:color="000000"/>
        </w:rPr>
        <w:t>e</w:t>
      </w:r>
      <w:r>
        <w:rPr>
          <w:rFonts w:cs="Times New Roman" w:hAnsi="Times New Roman" w:eastAsia="Times New Roman" w:ascii="Times New Roman"/>
          <w:color w:val="2997E2"/>
          <w:spacing w:val="3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0"/>
          <w:w w:val="102"/>
          <w:sz w:val="16"/>
          <w:szCs w:val="16"/>
          <w:u w:val="single" w:color="000000"/>
        </w:rPr>
        <w:t>r</w:t>
      </w:r>
      <w:r>
        <w:rPr>
          <w:rFonts w:cs="Times New Roman" w:hAnsi="Times New Roman" w:eastAsia="Times New Roman" w:ascii="Times New Roman"/>
          <w:color w:val="2997E2"/>
          <w:spacing w:val="-5"/>
          <w:w w:val="102"/>
          <w:sz w:val="16"/>
          <w:szCs w:val="16"/>
          <w:u w:val="single" w:color="000000"/>
        </w:rPr>
        <w:t>n</w:t>
      </w:r>
      <w:r>
        <w:rPr>
          <w:rFonts w:cs="Times New Roman" w:hAnsi="Times New Roman" w:eastAsia="Times New Roman" w:ascii="Times New Roman"/>
          <w:color w:val="2997E2"/>
          <w:spacing w:val="-5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2"/>
          <w:w w:val="102"/>
          <w:sz w:val="16"/>
          <w:szCs w:val="16"/>
          <w:u w:val="single" w:color="000000"/>
        </w:rPr>
        <w:t>s</w:t>
      </w:r>
      <w:r>
        <w:rPr>
          <w:rFonts w:cs="Times New Roman" w:hAnsi="Times New Roman" w:eastAsia="Times New Roman" w:ascii="Times New Roman"/>
          <w:color w:val="2997E2"/>
          <w:spacing w:val="2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2"/>
          <w:w w:val="102"/>
          <w:sz w:val="16"/>
          <w:szCs w:val="16"/>
          <w:u w:val="single" w:color="000000"/>
        </w:rPr>
        <w:t>t</w:t>
      </w:r>
      <w:r>
        <w:rPr>
          <w:rFonts w:cs="Times New Roman" w:hAnsi="Times New Roman" w:eastAsia="Times New Roman" w:ascii="Times New Roman"/>
          <w:color w:val="2997E2"/>
          <w:spacing w:val="-2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4"/>
          <w:w w:val="102"/>
          <w:sz w:val="16"/>
          <w:szCs w:val="16"/>
          <w:u w:val="single" w:color="000000"/>
        </w:rPr>
        <w:t>e</w:t>
      </w:r>
      <w:r>
        <w:rPr>
          <w:rFonts w:cs="Times New Roman" w:hAnsi="Times New Roman" w:eastAsia="Times New Roman" w:ascii="Times New Roman"/>
          <w:color w:val="2997E2"/>
          <w:spacing w:val="4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13"/>
          <w:w w:val="102"/>
          <w:sz w:val="16"/>
          <w:szCs w:val="16"/>
          <w:u w:val="single" w:color="000000"/>
        </w:rPr>
        <w:t>i</w:t>
      </w:r>
      <w:r>
        <w:rPr>
          <w:rFonts w:cs="Times New Roman" w:hAnsi="Times New Roman" w:eastAsia="Times New Roman" w:ascii="Times New Roman"/>
          <w:color w:val="2997E2"/>
          <w:spacing w:val="-13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5"/>
          <w:w w:val="102"/>
          <w:sz w:val="16"/>
          <w:szCs w:val="16"/>
          <w:u w:val="single" w:color="000000"/>
        </w:rPr>
        <w:t>n</w:t>
      </w:r>
      <w:r>
        <w:rPr>
          <w:rFonts w:cs="Times New Roman" w:hAnsi="Times New Roman" w:eastAsia="Times New Roman" w:ascii="Times New Roman"/>
          <w:color w:val="2997E2"/>
          <w:spacing w:val="-5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7"/>
          <w:w w:val="102"/>
          <w:sz w:val="16"/>
          <w:szCs w:val="16"/>
          <w:u w:val="single" w:color="000000"/>
        </w:rPr>
        <w:t>P</w:t>
      </w:r>
      <w:r>
        <w:rPr>
          <w:rFonts w:cs="Times New Roman" w:hAnsi="Times New Roman" w:eastAsia="Times New Roman" w:ascii="Times New Roman"/>
          <w:color w:val="2997E2"/>
          <w:spacing w:val="7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0"/>
          <w:w w:val="102"/>
          <w:sz w:val="16"/>
          <w:szCs w:val="16"/>
          <w:u w:val="single" w:color="000000"/>
        </w:rPr>
        <w:t>r</w:t>
      </w:r>
      <w:r>
        <w:rPr>
          <w:rFonts w:cs="Times New Roman" w:hAnsi="Times New Roman" w:eastAsia="Times New Roman" w:ascii="Times New Roman"/>
          <w:color w:val="2997E2"/>
          <w:spacing w:val="-5"/>
          <w:w w:val="102"/>
          <w:sz w:val="16"/>
          <w:szCs w:val="16"/>
          <w:u w:val="single" w:color="000000"/>
        </w:rPr>
        <w:t>o</w:t>
      </w:r>
      <w:r>
        <w:rPr>
          <w:rFonts w:cs="Times New Roman" w:hAnsi="Times New Roman" w:eastAsia="Times New Roman" w:ascii="Times New Roman"/>
          <w:color w:val="2997E2"/>
          <w:spacing w:val="-5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2"/>
          <w:w w:val="102"/>
          <w:sz w:val="16"/>
          <w:szCs w:val="16"/>
          <w:u w:val="single" w:color="000000"/>
        </w:rPr>
        <w:t>t</w:t>
      </w:r>
      <w:r>
        <w:rPr>
          <w:rFonts w:cs="Times New Roman" w:hAnsi="Times New Roman" w:eastAsia="Times New Roman" w:ascii="Times New Roman"/>
          <w:color w:val="2997E2"/>
          <w:spacing w:val="-2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5"/>
          <w:w w:val="102"/>
          <w:sz w:val="16"/>
          <w:szCs w:val="16"/>
          <w:u w:val="single" w:color="000000"/>
        </w:rPr>
        <w:t>o</w:t>
      </w:r>
      <w:r>
        <w:rPr>
          <w:rFonts w:cs="Times New Roman" w:hAnsi="Times New Roman" w:eastAsia="Times New Roman" w:ascii="Times New Roman"/>
          <w:color w:val="2997E2"/>
          <w:spacing w:val="-5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2"/>
          <w:w w:val="102"/>
          <w:sz w:val="16"/>
          <w:szCs w:val="16"/>
          <w:u w:val="single" w:color="000000"/>
        </w:rPr>
        <w:t>t</w:t>
      </w:r>
      <w:r>
        <w:rPr>
          <w:rFonts w:cs="Times New Roman" w:hAnsi="Times New Roman" w:eastAsia="Times New Roman" w:ascii="Times New Roman"/>
          <w:color w:val="2997E2"/>
          <w:spacing w:val="-2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5"/>
          <w:w w:val="102"/>
          <w:sz w:val="16"/>
          <w:szCs w:val="16"/>
          <w:u w:val="single" w:color="000000"/>
        </w:rPr>
        <w:t>y</w:t>
      </w:r>
      <w:r>
        <w:rPr>
          <w:rFonts w:cs="Times New Roman" w:hAnsi="Times New Roman" w:eastAsia="Times New Roman" w:ascii="Times New Roman"/>
          <w:color w:val="2997E2"/>
          <w:spacing w:val="-5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5"/>
          <w:w w:val="102"/>
          <w:sz w:val="16"/>
          <w:szCs w:val="16"/>
          <w:u w:val="single" w:color="000000"/>
        </w:rPr>
        <w:t>p</w:t>
      </w:r>
      <w:r>
        <w:rPr>
          <w:rFonts w:cs="Times New Roman" w:hAnsi="Times New Roman" w:eastAsia="Times New Roman" w:ascii="Times New Roman"/>
          <w:color w:val="2997E2"/>
          <w:spacing w:val="-5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13"/>
          <w:w w:val="102"/>
          <w:sz w:val="16"/>
          <w:szCs w:val="16"/>
          <w:u w:val="single" w:color="000000"/>
        </w:rPr>
        <w:t>i</w:t>
      </w:r>
      <w:r>
        <w:rPr>
          <w:rFonts w:cs="Times New Roman" w:hAnsi="Times New Roman" w:eastAsia="Times New Roman" w:ascii="Times New Roman"/>
          <w:color w:val="2997E2"/>
          <w:spacing w:val="-13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5"/>
          <w:w w:val="102"/>
          <w:sz w:val="16"/>
          <w:szCs w:val="16"/>
          <w:u w:val="single" w:color="000000"/>
        </w:rPr>
        <w:t>n</w:t>
      </w:r>
      <w:r>
        <w:rPr>
          <w:rFonts w:cs="Times New Roman" w:hAnsi="Times New Roman" w:eastAsia="Times New Roman" w:ascii="Times New Roman"/>
          <w:color w:val="2997E2"/>
          <w:spacing w:val="-5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5"/>
          <w:w w:val="102"/>
          <w:sz w:val="16"/>
          <w:szCs w:val="16"/>
          <w:u w:val="single" w:color="000000"/>
        </w:rPr>
        <w:t>g</w:t>
      </w:r>
      <w:r>
        <w:rPr>
          <w:rFonts w:cs="Times New Roman" w:hAnsi="Times New Roman" w:eastAsia="Times New Roman" w:ascii="Times New Roman"/>
          <w:color w:val="2997E2"/>
          <w:spacing w:val="-5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3"/>
          <w:w w:val="102"/>
          <w:sz w:val="16"/>
          <w:szCs w:val="16"/>
          <w:u w:val="single" w:color="000000"/>
        </w:rPr>
        <w:t>.</w:t>
      </w:r>
      <w:r>
        <w:rPr>
          <w:rFonts w:cs="Times New Roman" w:hAnsi="Times New Roman" w:eastAsia="Times New Roman" w:ascii="Times New Roman"/>
          <w:color w:val="2997E2"/>
          <w:spacing w:val="3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5"/>
          <w:w w:val="102"/>
          <w:sz w:val="16"/>
          <w:szCs w:val="16"/>
          <w:u w:val="single" w:color="000000"/>
        </w:rPr>
        <w:t>h</w:t>
      </w:r>
      <w:r>
        <w:rPr>
          <w:rFonts w:cs="Times New Roman" w:hAnsi="Times New Roman" w:eastAsia="Times New Roman" w:ascii="Times New Roman"/>
          <w:color w:val="2997E2"/>
          <w:spacing w:val="-5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2"/>
          <w:w w:val="102"/>
          <w:sz w:val="16"/>
          <w:szCs w:val="16"/>
          <w:u w:val="single" w:color="000000"/>
        </w:rPr>
        <w:t>t</w:t>
      </w:r>
      <w:r>
        <w:rPr>
          <w:rFonts w:cs="Times New Roman" w:hAnsi="Times New Roman" w:eastAsia="Times New Roman" w:ascii="Times New Roman"/>
          <w:color w:val="2997E2"/>
          <w:spacing w:val="-2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0"/>
          <w:w w:val="102"/>
          <w:sz w:val="16"/>
          <w:szCs w:val="16"/>
          <w:u w:val="single" w:color="000000"/>
        </w:rPr>
        <w:t>m</w:t>
      </w:r>
      <w:r>
        <w:rPr>
          <w:rFonts w:cs="Times New Roman" w:hAnsi="Times New Roman" w:eastAsia="Times New Roman" w:ascii="Times New Roman"/>
          <w:color w:val="2997E2"/>
          <w:spacing w:val="0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0"/>
          <w:w w:val="230"/>
          <w:sz w:val="16"/>
          <w:szCs w:val="16"/>
          <w:u w:val="single" w:color="000000"/>
        </w:rPr>
        <w:t> </w:t>
      </w:r>
      <w:r>
        <w:rPr>
          <w:rFonts w:cs="Times New Roman" w:hAnsi="Times New Roman" w:eastAsia="Times New Roman" w:ascii="Times New Roman"/>
          <w:color w:val="2997E2"/>
          <w:spacing w:val="0"/>
          <w:w w:val="100"/>
          <w:sz w:val="16"/>
          <w:szCs w:val="16"/>
          <w:u w:val="single" w:color="000000"/>
        </w:rPr>
        <w:tab/>
      </w:r>
      <w:r>
        <w:rPr>
          <w:rFonts w:cs="Times New Roman" w:hAnsi="Times New Roman" w:eastAsia="Times New Roman" w:ascii="Times New Roman"/>
          <w:color w:val="2997E2"/>
          <w:spacing w:val="0"/>
          <w:w w:val="100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0"/>
          <w:w w:val="100"/>
          <w:sz w:val="16"/>
          <w:szCs w:val="16"/>
        </w:rPr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16"/>
          <w:szCs w:val="16"/>
        </w:rPr>
        <w:jc w:val="left"/>
        <w:spacing w:before="34" w:lineRule="exact" w:line="180"/>
        <w:ind w:left="1186"/>
      </w:pPr>
      <w:r>
        <w:pict>
          <v:group style="position:absolute;margin-left:138.27pt;margin-top:10.2176pt;width:237.317pt;height:0.64487pt;mso-position-horizontal-relative:page;mso-position-vertical-relative:paragraph;z-index:-4062" coordorigin="2765,204" coordsize="4746,13">
            <v:shape style="position:absolute;left:2772;top:211;width:2628;height:0" coordorigin="2772,211" coordsize="2628,0" path="m2772,211l5400,211e" filled="f" stroked="t" strokeweight="0.64487pt" strokecolor="#0462C1">
              <v:path arrowok="t"/>
            </v:shape>
            <v:shape style="position:absolute;left:5400;top:211;width:2105;height:0" coordorigin="5400,211" coordsize="2105,0" path="m5400,211l7505,211e" filled="f" stroked="t" strokeweight="0.64487pt" strokecolor="#000000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color w:val="2997E2"/>
          <w:spacing w:val="-5"/>
          <w:w w:val="100"/>
          <w:sz w:val="16"/>
          <w:szCs w:val="16"/>
        </w:rPr>
        <w:t>h</w:t>
      </w:r>
      <w:r>
        <w:rPr>
          <w:rFonts w:cs="Times New Roman" w:hAnsi="Times New Roman" w:eastAsia="Times New Roman" w:ascii="Times New Roman"/>
          <w:color w:val="2997E2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2997E2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2997E2"/>
          <w:spacing w:val="-5"/>
          <w:w w:val="100"/>
          <w:sz w:val="16"/>
          <w:szCs w:val="16"/>
        </w:rPr>
        <w:t>p</w:t>
      </w:r>
      <w:r>
        <w:rPr>
          <w:rFonts w:cs="Times New Roman" w:hAnsi="Times New Roman" w:eastAsia="Times New Roman" w:ascii="Times New Roman"/>
          <w:color w:val="2997E2"/>
          <w:spacing w:val="0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2997E2"/>
          <w:spacing w:val="0"/>
          <w:w w:val="100"/>
          <w:sz w:val="16"/>
          <w:szCs w:val="16"/>
        </w:rPr>
        <w:t>  </w:t>
      </w:r>
      <w:r>
        <w:rPr>
          <w:rFonts w:cs="Times New Roman" w:hAnsi="Times New Roman" w:eastAsia="Times New Roman" w:ascii="Times New Roman"/>
          <w:color w:val="2997E2"/>
          <w:spacing w:val="8"/>
          <w:w w:val="100"/>
          <w:sz w:val="16"/>
          <w:szCs w:val="16"/>
        </w:rPr>
        <w:t> </w:t>
      </w:r>
      <w:hyperlink r:id="rId216">
        <w:r>
          <w:rPr>
            <w:rFonts w:cs="Times New Roman" w:hAnsi="Times New Roman" w:eastAsia="Times New Roman" w:ascii="Times New Roman"/>
            <w:color w:val="2997E2"/>
            <w:spacing w:val="2"/>
            <w:w w:val="100"/>
            <w:sz w:val="16"/>
            <w:szCs w:val="16"/>
          </w:rPr>
          <w:t>www</w:t>
        </w:r>
        <w:r>
          <w:rPr>
            <w:rFonts w:cs="Times New Roman" w:hAnsi="Times New Roman" w:eastAsia="Times New Roman" w:ascii="Times New Roman"/>
            <w:color w:val="2997E2"/>
            <w:spacing w:val="3"/>
            <w:w w:val="100"/>
            <w:sz w:val="16"/>
            <w:szCs w:val="16"/>
          </w:rPr>
          <w:t>.</w:t>
        </w:r>
        <w:r>
          <w:rPr>
            <w:rFonts w:cs="Times New Roman" w:hAnsi="Times New Roman" w:eastAsia="Times New Roman" w:ascii="Times New Roman"/>
            <w:color w:val="2997E2"/>
            <w:spacing w:val="-5"/>
            <w:w w:val="100"/>
            <w:sz w:val="16"/>
            <w:szCs w:val="16"/>
          </w:rPr>
          <w:t>g</w:t>
        </w:r>
        <w:r>
          <w:rPr>
            <w:rFonts w:cs="Times New Roman" w:hAnsi="Times New Roman" w:eastAsia="Times New Roman" w:ascii="Times New Roman"/>
            <w:color w:val="2997E2"/>
            <w:spacing w:val="4"/>
            <w:w w:val="100"/>
            <w:sz w:val="16"/>
            <w:szCs w:val="16"/>
          </w:rPr>
          <w:t>e</w:t>
        </w:r>
        <w:r>
          <w:rPr>
            <w:rFonts w:cs="Times New Roman" w:hAnsi="Times New Roman" w:eastAsia="Times New Roman" w:ascii="Times New Roman"/>
            <w:color w:val="2997E2"/>
            <w:spacing w:val="4"/>
            <w:w w:val="100"/>
            <w:sz w:val="16"/>
            <w:szCs w:val="16"/>
          </w:rPr>
          <w:t>e</w:t>
        </w:r>
        <w:r>
          <w:rPr>
            <w:rFonts w:cs="Times New Roman" w:hAnsi="Times New Roman" w:eastAsia="Times New Roman" w:ascii="Times New Roman"/>
            <w:color w:val="2997E2"/>
            <w:spacing w:val="-5"/>
            <w:w w:val="100"/>
            <w:sz w:val="16"/>
            <w:szCs w:val="16"/>
          </w:rPr>
          <w:t>k</w:t>
        </w:r>
        <w:r>
          <w:rPr>
            <w:rFonts w:cs="Times New Roman" w:hAnsi="Times New Roman" w:eastAsia="Times New Roman" w:ascii="Times New Roman"/>
            <w:color w:val="2997E2"/>
            <w:spacing w:val="2"/>
            <w:w w:val="100"/>
            <w:sz w:val="16"/>
            <w:szCs w:val="16"/>
          </w:rPr>
          <w:t>s</w:t>
        </w:r>
        <w:r>
          <w:rPr>
            <w:rFonts w:cs="Times New Roman" w:hAnsi="Times New Roman" w:eastAsia="Times New Roman" w:ascii="Times New Roman"/>
            <w:color w:val="2997E2"/>
            <w:spacing w:val="0"/>
            <w:w w:val="100"/>
            <w:sz w:val="16"/>
            <w:szCs w:val="16"/>
          </w:rPr>
          <w:t>f</w:t>
        </w:r>
        <w:r>
          <w:rPr>
            <w:rFonts w:cs="Times New Roman" w:hAnsi="Times New Roman" w:eastAsia="Times New Roman" w:ascii="Times New Roman"/>
            <w:color w:val="2997E2"/>
            <w:spacing w:val="-5"/>
            <w:w w:val="100"/>
            <w:sz w:val="16"/>
            <w:szCs w:val="16"/>
          </w:rPr>
          <w:t>o</w:t>
        </w:r>
        <w:r>
          <w:rPr>
            <w:rFonts w:cs="Times New Roman" w:hAnsi="Times New Roman" w:eastAsia="Times New Roman" w:ascii="Times New Roman"/>
            <w:color w:val="2997E2"/>
            <w:spacing w:val="0"/>
            <w:w w:val="100"/>
            <w:sz w:val="16"/>
            <w:szCs w:val="16"/>
          </w:rPr>
          <w:t>r</w:t>
        </w:r>
        <w:r>
          <w:rPr>
            <w:rFonts w:cs="Times New Roman" w:hAnsi="Times New Roman" w:eastAsia="Times New Roman" w:ascii="Times New Roman"/>
            <w:color w:val="2997E2"/>
            <w:spacing w:val="-5"/>
            <w:w w:val="100"/>
            <w:sz w:val="16"/>
            <w:szCs w:val="16"/>
          </w:rPr>
          <w:t>g</w:t>
        </w:r>
        <w:r>
          <w:rPr>
            <w:rFonts w:cs="Times New Roman" w:hAnsi="Times New Roman" w:eastAsia="Times New Roman" w:ascii="Times New Roman"/>
            <w:color w:val="2997E2"/>
            <w:spacing w:val="4"/>
            <w:w w:val="100"/>
            <w:sz w:val="16"/>
            <w:szCs w:val="16"/>
          </w:rPr>
          <w:t>e</w:t>
        </w:r>
        <w:r>
          <w:rPr>
            <w:rFonts w:cs="Times New Roman" w:hAnsi="Times New Roman" w:eastAsia="Times New Roman" w:ascii="Times New Roman"/>
            <w:color w:val="2997E2"/>
            <w:spacing w:val="4"/>
            <w:w w:val="100"/>
            <w:sz w:val="16"/>
            <w:szCs w:val="16"/>
          </w:rPr>
          <w:t>e</w:t>
        </w:r>
        <w:r>
          <w:rPr>
            <w:rFonts w:cs="Times New Roman" w:hAnsi="Times New Roman" w:eastAsia="Times New Roman" w:ascii="Times New Roman"/>
            <w:color w:val="2997E2"/>
            <w:spacing w:val="-5"/>
            <w:w w:val="100"/>
            <w:sz w:val="16"/>
            <w:szCs w:val="16"/>
          </w:rPr>
          <w:t>k</w:t>
        </w:r>
        <w:r>
          <w:rPr>
            <w:rFonts w:cs="Times New Roman" w:hAnsi="Times New Roman" w:eastAsia="Times New Roman" w:ascii="Times New Roman"/>
            <w:color w:val="2997E2"/>
            <w:spacing w:val="2"/>
            <w:w w:val="100"/>
            <w:sz w:val="16"/>
            <w:szCs w:val="16"/>
          </w:rPr>
          <w:t>s</w:t>
        </w:r>
        <w:r>
          <w:rPr>
            <w:rFonts w:cs="Times New Roman" w:hAnsi="Times New Roman" w:eastAsia="Times New Roman" w:ascii="Times New Roman"/>
            <w:color w:val="2997E2"/>
            <w:spacing w:val="3"/>
            <w:w w:val="100"/>
            <w:sz w:val="16"/>
            <w:szCs w:val="16"/>
          </w:rPr>
          <w:t>.</w:t>
        </w:r>
        <w:r>
          <w:rPr>
            <w:rFonts w:cs="Times New Roman" w:hAnsi="Times New Roman" w:eastAsia="Times New Roman" w:ascii="Times New Roman"/>
            <w:color w:val="2997E2"/>
            <w:spacing w:val="-5"/>
            <w:w w:val="100"/>
            <w:sz w:val="16"/>
            <w:szCs w:val="16"/>
          </w:rPr>
          <w:t>o</w:t>
        </w:r>
        <w:r>
          <w:rPr>
            <w:rFonts w:cs="Times New Roman" w:hAnsi="Times New Roman" w:eastAsia="Times New Roman" w:ascii="Times New Roman"/>
            <w:color w:val="2997E2"/>
            <w:spacing w:val="0"/>
            <w:w w:val="100"/>
            <w:sz w:val="16"/>
            <w:szCs w:val="16"/>
          </w:rPr>
          <w:t>rg</w:t>
        </w:r>
      </w:hyperlink>
      <w:r>
        <w:rPr>
          <w:rFonts w:cs="Times New Roman" w:hAnsi="Times New Roman" w:eastAsia="Times New Roman" w:ascii="Times New Roman"/>
          <w:color w:val="2997E2"/>
          <w:spacing w:val="31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2997E2"/>
          <w:spacing w:val="2"/>
          <w:w w:val="100"/>
          <w:sz w:val="16"/>
          <w:szCs w:val="16"/>
        </w:rPr>
        <w:t>s</w:t>
      </w:r>
      <w:r>
        <w:rPr>
          <w:rFonts w:cs="Times New Roman" w:hAnsi="Times New Roman" w:eastAsia="Times New Roman" w:ascii="Times New Roman"/>
          <w:color w:val="2997E2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2997E2"/>
          <w:spacing w:val="0"/>
          <w:w w:val="100"/>
          <w:sz w:val="16"/>
          <w:szCs w:val="16"/>
        </w:rPr>
        <w:t>f</w:t>
      </w:r>
      <w:r>
        <w:rPr>
          <w:rFonts w:cs="Times New Roman" w:hAnsi="Times New Roman" w:eastAsia="Times New Roman" w:ascii="Times New Roman"/>
          <w:color w:val="2997E2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2997E2"/>
          <w:spacing w:val="2"/>
          <w:w w:val="100"/>
          <w:sz w:val="16"/>
          <w:szCs w:val="16"/>
        </w:rPr>
        <w:t>w</w:t>
      </w:r>
      <w:r>
        <w:rPr>
          <w:rFonts w:cs="Times New Roman" w:hAnsi="Times New Roman" w:eastAsia="Times New Roman" w:ascii="Times New Roman"/>
          <w:color w:val="2997E2"/>
          <w:spacing w:val="4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color w:val="2997E2"/>
          <w:spacing w:val="0"/>
          <w:w w:val="100"/>
          <w:sz w:val="16"/>
          <w:szCs w:val="16"/>
        </w:rPr>
        <w:t>re</w:t>
      </w:r>
      <w:r>
        <w:rPr>
          <w:rFonts w:cs="Times New Roman" w:hAnsi="Times New Roman" w:eastAsia="Times New Roman" w:ascii="Times New Roman"/>
          <w:color w:val="2997E2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2997E2"/>
          <w:spacing w:val="9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2997E2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2997E2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2997E2"/>
          <w:spacing w:val="-5"/>
          <w:w w:val="100"/>
          <w:sz w:val="16"/>
          <w:szCs w:val="16"/>
        </w:rPr>
        <w:t>g</w:t>
      </w:r>
      <w:r>
        <w:rPr>
          <w:rFonts w:cs="Times New Roman" w:hAnsi="Times New Roman" w:eastAsia="Times New Roman" w:ascii="Times New Roman"/>
          <w:color w:val="2997E2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2997E2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2997E2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2997E2"/>
          <w:spacing w:val="4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2997E2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2997E2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2997E2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2997E2"/>
          <w:spacing w:val="-5"/>
          <w:w w:val="100"/>
          <w:sz w:val="16"/>
          <w:szCs w:val="16"/>
        </w:rPr>
        <w:t>g</w:t>
      </w:r>
      <w:r>
        <w:rPr>
          <w:rFonts w:cs="Times New Roman" w:hAnsi="Times New Roman" w:eastAsia="Times New Roman" w:ascii="Times New Roman"/>
          <w:color w:val="2997E2"/>
          <w:spacing w:val="-5"/>
          <w:w w:val="100"/>
          <w:sz w:val="16"/>
          <w:szCs w:val="16"/>
        </w:rPr>
        <w:t>p</w:t>
      </w:r>
      <w:r>
        <w:rPr>
          <w:rFonts w:cs="Times New Roman" w:hAnsi="Times New Roman" w:eastAsia="Times New Roman" w:ascii="Times New Roman"/>
          <w:color w:val="2997E2"/>
          <w:spacing w:val="0"/>
          <w:w w:val="100"/>
          <w:sz w:val="16"/>
          <w:szCs w:val="16"/>
        </w:rPr>
        <w:t>r</w:t>
      </w:r>
      <w:r>
        <w:rPr>
          <w:rFonts w:cs="Times New Roman" w:hAnsi="Times New Roman" w:eastAsia="Times New Roman" w:ascii="Times New Roman"/>
          <w:color w:val="2997E2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2997E2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2997E2"/>
          <w:spacing w:val="-5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2997E2"/>
          <w:spacing w:val="-2"/>
          <w:w w:val="100"/>
          <w:sz w:val="16"/>
          <w:szCs w:val="16"/>
        </w:rPr>
        <w:t>t</w:t>
      </w:r>
      <w:r>
        <w:rPr>
          <w:rFonts w:cs="Times New Roman" w:hAnsi="Times New Roman" w:eastAsia="Times New Roman" w:ascii="Times New Roman"/>
          <w:color w:val="2997E2"/>
          <w:spacing w:val="-5"/>
          <w:w w:val="100"/>
          <w:sz w:val="16"/>
          <w:szCs w:val="16"/>
        </w:rPr>
        <w:t>y</w:t>
      </w:r>
      <w:r>
        <w:rPr>
          <w:rFonts w:cs="Times New Roman" w:hAnsi="Times New Roman" w:eastAsia="Times New Roman" w:ascii="Times New Roman"/>
          <w:color w:val="2997E2"/>
          <w:spacing w:val="-5"/>
          <w:w w:val="100"/>
          <w:sz w:val="16"/>
          <w:szCs w:val="16"/>
        </w:rPr>
        <w:t>p</w:t>
      </w:r>
      <w:r>
        <w:rPr>
          <w:rFonts w:cs="Times New Roman" w:hAnsi="Times New Roman" w:eastAsia="Times New Roman" w:ascii="Times New Roman"/>
          <w:color w:val="2997E2"/>
          <w:spacing w:val="-13"/>
          <w:w w:val="100"/>
          <w:sz w:val="16"/>
          <w:szCs w:val="16"/>
        </w:rPr>
        <w:t>i</w:t>
      </w:r>
      <w:r>
        <w:rPr>
          <w:rFonts w:cs="Times New Roman" w:hAnsi="Times New Roman" w:eastAsia="Times New Roman" w:ascii="Times New Roman"/>
          <w:color w:val="2997E2"/>
          <w:spacing w:val="-5"/>
          <w:w w:val="100"/>
          <w:sz w:val="16"/>
          <w:szCs w:val="16"/>
        </w:rPr>
        <w:t>n</w:t>
      </w:r>
      <w:r>
        <w:rPr>
          <w:rFonts w:cs="Times New Roman" w:hAnsi="Times New Roman" w:eastAsia="Times New Roman" w:ascii="Times New Roman"/>
          <w:color w:val="2997E2"/>
          <w:spacing w:val="0"/>
          <w:w w:val="100"/>
          <w:sz w:val="16"/>
          <w:szCs w:val="16"/>
        </w:rPr>
        <w:t>g</w:t>
      </w:r>
      <w:r>
        <w:rPr>
          <w:rFonts w:cs="Times New Roman" w:hAnsi="Times New Roman" w:eastAsia="Times New Roman" w:ascii="Times New Roman"/>
          <w:color w:val="2997E2"/>
          <w:spacing w:val="0"/>
          <w:w w:val="100"/>
          <w:sz w:val="16"/>
          <w:szCs w:val="16"/>
        </w:rPr>
        <w:t>   </w:t>
      </w:r>
      <w:r>
        <w:rPr>
          <w:rFonts w:cs="Times New Roman" w:hAnsi="Times New Roman" w:eastAsia="Times New Roman" w:ascii="Times New Roman"/>
          <w:color w:val="2997E2"/>
          <w:spacing w:val="17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2997E2"/>
          <w:spacing w:val="-7"/>
          <w:w w:val="102"/>
          <w:sz w:val="16"/>
          <w:szCs w:val="16"/>
        </w:rPr>
        <w:t>m</w:t>
      </w:r>
      <w:r>
        <w:rPr>
          <w:rFonts w:cs="Times New Roman" w:hAnsi="Times New Roman" w:eastAsia="Times New Roman" w:ascii="Times New Roman"/>
          <w:color w:val="2997E2"/>
          <w:spacing w:val="-5"/>
          <w:w w:val="102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color w:val="2997E2"/>
          <w:spacing w:val="-5"/>
          <w:w w:val="102"/>
          <w:sz w:val="16"/>
          <w:szCs w:val="16"/>
        </w:rPr>
        <w:t>d</w:t>
      </w:r>
      <w:r>
        <w:rPr>
          <w:rFonts w:cs="Times New Roman" w:hAnsi="Times New Roman" w:eastAsia="Times New Roman" w:ascii="Times New Roman"/>
          <w:color w:val="2997E2"/>
          <w:spacing w:val="4"/>
          <w:w w:val="102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color w:val="2997E2"/>
          <w:spacing w:val="0"/>
          <w:w w:val="102"/>
          <w:sz w:val="16"/>
          <w:szCs w:val="16"/>
        </w:rPr>
        <w:t>l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6"/>
          <w:szCs w:val="16"/>
        </w:rPr>
      </w:r>
    </w:p>
    <w:p>
      <w:pPr>
        <w:rPr>
          <w:sz w:val="22"/>
          <w:szCs w:val="22"/>
        </w:rPr>
        <w:jc w:val="left"/>
        <w:spacing w:before="6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16"/>
          <w:szCs w:val="16"/>
        </w:rPr>
        <w:tabs>
          <w:tab w:pos="4240" w:val="left"/>
          <w:tab w:pos="5220" w:val="left"/>
        </w:tabs>
        <w:jc w:val="left"/>
        <w:spacing w:before="42" w:lineRule="auto" w:line="298"/>
        <w:ind w:left="1186" w:right="3711"/>
      </w:pPr>
      <w:r>
        <w:rPr>
          <w:rFonts w:cs="Times New Roman" w:hAnsi="Times New Roman" w:eastAsia="Times New Roman" w:ascii="Times New Roman"/>
          <w:color w:val="2997E2"/>
          <w:w w:val="102"/>
          <w:sz w:val="16"/>
          <w:szCs w:val="16"/>
        </w:rPr>
      </w:r>
      <w:r>
        <w:rPr>
          <w:rFonts w:cs="Times New Roman" w:hAnsi="Times New Roman" w:eastAsia="Times New Roman" w:ascii="Times New Roman"/>
          <w:color w:val="2997E2"/>
          <w:spacing w:val="-5"/>
          <w:w w:val="100"/>
          <w:sz w:val="16"/>
          <w:szCs w:val="16"/>
          <w:u w:val="single" w:color="000000"/>
        </w:rPr>
        <w:t>h</w:t>
      </w:r>
      <w:r>
        <w:rPr>
          <w:rFonts w:cs="Times New Roman" w:hAnsi="Times New Roman" w:eastAsia="Times New Roman" w:ascii="Times New Roman"/>
          <w:color w:val="2997E2"/>
          <w:spacing w:val="-5"/>
          <w:w w:val="100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2"/>
          <w:w w:val="100"/>
          <w:sz w:val="16"/>
          <w:szCs w:val="16"/>
          <w:u w:val="single" w:color="000000"/>
        </w:rPr>
        <w:t>t</w:t>
      </w:r>
      <w:r>
        <w:rPr>
          <w:rFonts w:cs="Times New Roman" w:hAnsi="Times New Roman" w:eastAsia="Times New Roman" w:ascii="Times New Roman"/>
          <w:color w:val="2997E2"/>
          <w:spacing w:val="-2"/>
          <w:w w:val="100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2"/>
          <w:w w:val="100"/>
          <w:sz w:val="16"/>
          <w:szCs w:val="16"/>
          <w:u w:val="single" w:color="000000"/>
        </w:rPr>
        <w:t>t</w:t>
      </w:r>
      <w:r>
        <w:rPr>
          <w:rFonts w:cs="Times New Roman" w:hAnsi="Times New Roman" w:eastAsia="Times New Roman" w:ascii="Times New Roman"/>
          <w:color w:val="2997E2"/>
          <w:spacing w:val="-2"/>
          <w:w w:val="100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5"/>
          <w:w w:val="100"/>
          <w:sz w:val="16"/>
          <w:szCs w:val="16"/>
          <w:u w:val="single" w:color="000000"/>
        </w:rPr>
        <w:t>p</w:t>
      </w:r>
      <w:r>
        <w:rPr>
          <w:rFonts w:cs="Times New Roman" w:hAnsi="Times New Roman" w:eastAsia="Times New Roman" w:ascii="Times New Roman"/>
          <w:color w:val="2997E2"/>
          <w:spacing w:val="-5"/>
          <w:w w:val="100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0"/>
          <w:w w:val="100"/>
          <w:sz w:val="16"/>
          <w:szCs w:val="16"/>
          <w:u w:val="single" w:color="000000"/>
        </w:rPr>
        <w:t>s</w:t>
      </w:r>
      <w:hyperlink r:id="rId217">
        <w:r>
          <w:rPr>
            <w:rFonts w:cs="Times New Roman" w:hAnsi="Times New Roman" w:eastAsia="Times New Roman" w:ascii="Times New Roman"/>
            <w:color w:val="2997E2"/>
            <w:spacing w:val="0"/>
            <w:w w:val="100"/>
            <w:sz w:val="16"/>
            <w:szCs w:val="16"/>
            <w:u w:val="single" w:color="000000"/>
          </w:rPr>
          <w:t>  </w:t>
        </w:r>
        <w:r>
          <w:rPr>
            <w:rFonts w:cs="Times New Roman" w:hAnsi="Times New Roman" w:eastAsia="Times New Roman" w:ascii="Times New Roman"/>
            <w:color w:val="2997E2"/>
            <w:spacing w:val="19"/>
            <w:w w:val="100"/>
            <w:sz w:val="16"/>
            <w:szCs w:val="16"/>
            <w:u w:val="single" w:color="000000"/>
          </w:rPr>
          <w:t> </w:t>
        </w:r>
        <w:r>
          <w:rPr>
            <w:rFonts w:cs="Times New Roman" w:hAnsi="Times New Roman" w:eastAsia="Times New Roman" w:ascii="Times New Roman"/>
            <w:color w:val="2997E2"/>
            <w:spacing w:val="19"/>
            <w:w w:val="100"/>
            <w:sz w:val="16"/>
            <w:szCs w:val="16"/>
            <w:u w:val="single" w:color="000000"/>
          </w:rPr>
        </w:r>
        <w:r>
          <w:rPr>
            <w:rFonts w:cs="Times New Roman" w:hAnsi="Times New Roman" w:eastAsia="Times New Roman" w:ascii="Times New Roman"/>
            <w:color w:val="2997E2"/>
            <w:spacing w:val="2"/>
            <w:w w:val="100"/>
            <w:sz w:val="16"/>
            <w:szCs w:val="16"/>
            <w:u w:val="single" w:color="000000"/>
          </w:rPr>
          <w:t>www</w:t>
        </w:r>
        <w:r>
          <w:rPr>
            <w:rFonts w:cs="Times New Roman" w:hAnsi="Times New Roman" w:eastAsia="Times New Roman" w:ascii="Times New Roman"/>
            <w:color w:val="2997E2"/>
            <w:spacing w:val="2"/>
            <w:w w:val="100"/>
            <w:sz w:val="16"/>
            <w:szCs w:val="16"/>
            <w:u w:val="single" w:color="000000"/>
          </w:rPr>
        </w:r>
        <w:r>
          <w:rPr>
            <w:rFonts w:cs="Times New Roman" w:hAnsi="Times New Roman" w:eastAsia="Times New Roman" w:ascii="Times New Roman"/>
            <w:color w:val="2997E2"/>
            <w:spacing w:val="3"/>
            <w:w w:val="100"/>
            <w:sz w:val="16"/>
            <w:szCs w:val="16"/>
            <w:u w:val="single" w:color="000000"/>
          </w:rPr>
          <w:t>.</w:t>
        </w:r>
        <w:r>
          <w:rPr>
            <w:rFonts w:cs="Times New Roman" w:hAnsi="Times New Roman" w:eastAsia="Times New Roman" w:ascii="Times New Roman"/>
            <w:color w:val="2997E2"/>
            <w:spacing w:val="3"/>
            <w:w w:val="100"/>
            <w:sz w:val="16"/>
            <w:szCs w:val="16"/>
            <w:u w:val="single" w:color="000000"/>
          </w:rPr>
        </w:r>
        <w:r>
          <w:rPr>
            <w:rFonts w:cs="Times New Roman" w:hAnsi="Times New Roman" w:eastAsia="Times New Roman" w:ascii="Times New Roman"/>
            <w:color w:val="2997E2"/>
            <w:spacing w:val="2"/>
            <w:w w:val="100"/>
            <w:sz w:val="16"/>
            <w:szCs w:val="16"/>
            <w:u w:val="single" w:color="000000"/>
          </w:rPr>
          <w:t>s</w:t>
        </w:r>
        <w:r>
          <w:rPr>
            <w:rFonts w:cs="Times New Roman" w:hAnsi="Times New Roman" w:eastAsia="Times New Roman" w:ascii="Times New Roman"/>
            <w:color w:val="2997E2"/>
            <w:spacing w:val="2"/>
            <w:w w:val="100"/>
            <w:sz w:val="16"/>
            <w:szCs w:val="16"/>
            <w:u w:val="single" w:color="000000"/>
          </w:rPr>
        </w:r>
        <w:r>
          <w:rPr>
            <w:rFonts w:cs="Times New Roman" w:hAnsi="Times New Roman" w:eastAsia="Times New Roman" w:ascii="Times New Roman"/>
            <w:color w:val="2997E2"/>
            <w:spacing w:val="-13"/>
            <w:w w:val="100"/>
            <w:sz w:val="16"/>
            <w:szCs w:val="16"/>
            <w:u w:val="single" w:color="000000"/>
          </w:rPr>
          <w:t>l</w:t>
        </w:r>
        <w:r>
          <w:rPr>
            <w:rFonts w:cs="Times New Roman" w:hAnsi="Times New Roman" w:eastAsia="Times New Roman" w:ascii="Times New Roman"/>
            <w:color w:val="2997E2"/>
            <w:spacing w:val="-13"/>
            <w:w w:val="100"/>
            <w:sz w:val="16"/>
            <w:szCs w:val="16"/>
            <w:u w:val="single" w:color="000000"/>
          </w:rPr>
        </w:r>
        <w:r>
          <w:rPr>
            <w:rFonts w:cs="Times New Roman" w:hAnsi="Times New Roman" w:eastAsia="Times New Roman" w:ascii="Times New Roman"/>
            <w:color w:val="2997E2"/>
            <w:spacing w:val="-13"/>
            <w:w w:val="100"/>
            <w:sz w:val="16"/>
            <w:szCs w:val="16"/>
            <w:u w:val="single" w:color="000000"/>
          </w:rPr>
          <w:t>i</w:t>
        </w:r>
        <w:r>
          <w:rPr>
            <w:rFonts w:cs="Times New Roman" w:hAnsi="Times New Roman" w:eastAsia="Times New Roman" w:ascii="Times New Roman"/>
            <w:color w:val="2997E2"/>
            <w:spacing w:val="-13"/>
            <w:w w:val="100"/>
            <w:sz w:val="16"/>
            <w:szCs w:val="16"/>
            <w:u w:val="single" w:color="000000"/>
          </w:rPr>
        </w:r>
        <w:r>
          <w:rPr>
            <w:rFonts w:cs="Times New Roman" w:hAnsi="Times New Roman" w:eastAsia="Times New Roman" w:ascii="Times New Roman"/>
            <w:color w:val="2997E2"/>
            <w:spacing w:val="-5"/>
            <w:w w:val="100"/>
            <w:sz w:val="16"/>
            <w:szCs w:val="16"/>
            <w:u w:val="single" w:color="000000"/>
          </w:rPr>
          <w:t>d</w:t>
        </w:r>
        <w:r>
          <w:rPr>
            <w:rFonts w:cs="Times New Roman" w:hAnsi="Times New Roman" w:eastAsia="Times New Roman" w:ascii="Times New Roman"/>
            <w:color w:val="2997E2"/>
            <w:spacing w:val="-5"/>
            <w:w w:val="100"/>
            <w:sz w:val="16"/>
            <w:szCs w:val="16"/>
            <w:u w:val="single" w:color="000000"/>
          </w:rPr>
        </w:r>
        <w:r>
          <w:rPr>
            <w:rFonts w:cs="Times New Roman" w:hAnsi="Times New Roman" w:eastAsia="Times New Roman" w:ascii="Times New Roman"/>
            <w:color w:val="2997E2"/>
            <w:spacing w:val="4"/>
            <w:w w:val="100"/>
            <w:sz w:val="16"/>
            <w:szCs w:val="16"/>
            <w:u w:val="single" w:color="000000"/>
          </w:rPr>
          <w:t>e</w:t>
        </w:r>
        <w:r>
          <w:rPr>
            <w:rFonts w:cs="Times New Roman" w:hAnsi="Times New Roman" w:eastAsia="Times New Roman" w:ascii="Times New Roman"/>
            <w:color w:val="2997E2"/>
            <w:spacing w:val="4"/>
            <w:w w:val="100"/>
            <w:sz w:val="16"/>
            <w:szCs w:val="16"/>
            <w:u w:val="single" w:color="000000"/>
          </w:rPr>
        </w:r>
        <w:r>
          <w:rPr>
            <w:rFonts w:cs="Times New Roman" w:hAnsi="Times New Roman" w:eastAsia="Times New Roman" w:ascii="Times New Roman"/>
            <w:color w:val="2997E2"/>
            <w:spacing w:val="2"/>
            <w:w w:val="100"/>
            <w:sz w:val="16"/>
            <w:szCs w:val="16"/>
            <w:u w:val="single" w:color="000000"/>
          </w:rPr>
          <w:t>s</w:t>
        </w:r>
        <w:r>
          <w:rPr>
            <w:rFonts w:cs="Times New Roman" w:hAnsi="Times New Roman" w:eastAsia="Times New Roman" w:ascii="Times New Roman"/>
            <w:color w:val="2997E2"/>
            <w:spacing w:val="2"/>
            <w:w w:val="100"/>
            <w:sz w:val="16"/>
            <w:szCs w:val="16"/>
            <w:u w:val="single" w:color="000000"/>
          </w:rPr>
        </w:r>
        <w:r>
          <w:rPr>
            <w:rFonts w:cs="Times New Roman" w:hAnsi="Times New Roman" w:eastAsia="Times New Roman" w:ascii="Times New Roman"/>
            <w:color w:val="2997E2"/>
            <w:spacing w:val="-5"/>
            <w:w w:val="100"/>
            <w:sz w:val="16"/>
            <w:szCs w:val="16"/>
            <w:u w:val="single" w:color="000000"/>
          </w:rPr>
          <w:t>h</w:t>
        </w:r>
        <w:r>
          <w:rPr>
            <w:rFonts w:cs="Times New Roman" w:hAnsi="Times New Roman" w:eastAsia="Times New Roman" w:ascii="Times New Roman"/>
            <w:color w:val="2997E2"/>
            <w:spacing w:val="-5"/>
            <w:w w:val="100"/>
            <w:sz w:val="16"/>
            <w:szCs w:val="16"/>
            <w:u w:val="single" w:color="000000"/>
          </w:rPr>
        </w:r>
        <w:r>
          <w:rPr>
            <w:rFonts w:cs="Times New Roman" w:hAnsi="Times New Roman" w:eastAsia="Times New Roman" w:ascii="Times New Roman"/>
            <w:color w:val="2997E2"/>
            <w:spacing w:val="4"/>
            <w:w w:val="100"/>
            <w:sz w:val="16"/>
            <w:szCs w:val="16"/>
            <w:u w:val="single" w:color="000000"/>
          </w:rPr>
          <w:t>a</w:t>
        </w:r>
        <w:r>
          <w:rPr>
            <w:rFonts w:cs="Times New Roman" w:hAnsi="Times New Roman" w:eastAsia="Times New Roman" w:ascii="Times New Roman"/>
            <w:color w:val="2997E2"/>
            <w:spacing w:val="4"/>
            <w:w w:val="100"/>
            <w:sz w:val="16"/>
            <w:szCs w:val="16"/>
            <w:u w:val="single" w:color="000000"/>
          </w:rPr>
        </w:r>
        <w:r>
          <w:rPr>
            <w:rFonts w:cs="Times New Roman" w:hAnsi="Times New Roman" w:eastAsia="Times New Roman" w:ascii="Times New Roman"/>
            <w:color w:val="2997E2"/>
            <w:spacing w:val="0"/>
            <w:w w:val="100"/>
            <w:sz w:val="16"/>
            <w:szCs w:val="16"/>
            <w:u w:val="single" w:color="000000"/>
          </w:rPr>
          <w:t>r</w:t>
        </w:r>
        <w:r>
          <w:rPr>
            <w:rFonts w:cs="Times New Roman" w:hAnsi="Times New Roman" w:eastAsia="Times New Roman" w:ascii="Times New Roman"/>
            <w:color w:val="2997E2"/>
            <w:spacing w:val="4"/>
            <w:w w:val="100"/>
            <w:sz w:val="16"/>
            <w:szCs w:val="16"/>
            <w:u w:val="single" w:color="000000"/>
          </w:rPr>
          <w:t>e</w:t>
        </w:r>
        <w:r>
          <w:rPr>
            <w:rFonts w:cs="Times New Roman" w:hAnsi="Times New Roman" w:eastAsia="Times New Roman" w:ascii="Times New Roman"/>
            <w:color w:val="2997E2"/>
            <w:spacing w:val="4"/>
            <w:w w:val="100"/>
            <w:sz w:val="16"/>
            <w:szCs w:val="16"/>
            <w:u w:val="single" w:color="000000"/>
          </w:rPr>
        </w:r>
        <w:r>
          <w:rPr>
            <w:rFonts w:cs="Times New Roman" w:hAnsi="Times New Roman" w:eastAsia="Times New Roman" w:ascii="Times New Roman"/>
            <w:color w:val="2997E2"/>
            <w:spacing w:val="3"/>
            <w:w w:val="100"/>
            <w:sz w:val="16"/>
            <w:szCs w:val="16"/>
            <w:u w:val="single" w:color="000000"/>
          </w:rPr>
          <w:t>.</w:t>
        </w:r>
        <w:r>
          <w:rPr>
            <w:rFonts w:cs="Times New Roman" w:hAnsi="Times New Roman" w:eastAsia="Times New Roman" w:ascii="Times New Roman"/>
            <w:color w:val="2997E2"/>
            <w:spacing w:val="3"/>
            <w:w w:val="100"/>
            <w:sz w:val="16"/>
            <w:szCs w:val="16"/>
            <w:u w:val="single" w:color="000000"/>
          </w:rPr>
        </w:r>
        <w:r>
          <w:rPr>
            <w:rFonts w:cs="Times New Roman" w:hAnsi="Times New Roman" w:eastAsia="Times New Roman" w:ascii="Times New Roman"/>
            <w:color w:val="2997E2"/>
            <w:spacing w:val="-5"/>
            <w:w w:val="100"/>
            <w:sz w:val="16"/>
            <w:szCs w:val="16"/>
            <w:u w:val="single" w:color="000000"/>
          </w:rPr>
          <w:t>n</w:t>
        </w:r>
        <w:r>
          <w:rPr>
            <w:rFonts w:cs="Times New Roman" w:hAnsi="Times New Roman" w:eastAsia="Times New Roman" w:ascii="Times New Roman"/>
            <w:color w:val="2997E2"/>
            <w:spacing w:val="-5"/>
            <w:w w:val="100"/>
            <w:sz w:val="16"/>
            <w:szCs w:val="16"/>
            <w:u w:val="single" w:color="000000"/>
          </w:rPr>
        </w:r>
        <w:r>
          <w:rPr>
            <w:rFonts w:cs="Times New Roman" w:hAnsi="Times New Roman" w:eastAsia="Times New Roman" w:ascii="Times New Roman"/>
            <w:color w:val="2997E2"/>
            <w:spacing w:val="4"/>
            <w:w w:val="100"/>
            <w:sz w:val="16"/>
            <w:szCs w:val="16"/>
            <w:u w:val="single" w:color="000000"/>
          </w:rPr>
          <w:t>e</w:t>
        </w:r>
        <w:r>
          <w:rPr>
            <w:rFonts w:cs="Times New Roman" w:hAnsi="Times New Roman" w:eastAsia="Times New Roman" w:ascii="Times New Roman"/>
            <w:color w:val="2997E2"/>
            <w:spacing w:val="4"/>
            <w:w w:val="100"/>
            <w:sz w:val="16"/>
            <w:szCs w:val="16"/>
            <w:u w:val="single" w:color="000000"/>
          </w:rPr>
        </w:r>
        <w:r>
          <w:rPr>
            <w:rFonts w:cs="Times New Roman" w:hAnsi="Times New Roman" w:eastAsia="Times New Roman" w:ascii="Times New Roman"/>
            <w:color w:val="2997E2"/>
            <w:spacing w:val="0"/>
            <w:w w:val="100"/>
            <w:sz w:val="16"/>
            <w:szCs w:val="16"/>
            <w:u w:val="single" w:color="000000"/>
          </w:rPr>
          <w:t>t</w:t>
        </w:r>
      </w:hyperlink>
      <w:r>
        <w:rPr>
          <w:rFonts w:cs="Times New Roman" w:hAnsi="Times New Roman" w:eastAsia="Times New Roman" w:ascii="Times New Roman"/>
          <w:color w:val="2997E2"/>
          <w:spacing w:val="27"/>
          <w:w w:val="100"/>
          <w:sz w:val="16"/>
          <w:szCs w:val="16"/>
          <w:u w:val="single" w:color="000000"/>
        </w:rPr>
        <w:t> </w:t>
      </w:r>
      <w:r>
        <w:rPr>
          <w:rFonts w:cs="Times New Roman" w:hAnsi="Times New Roman" w:eastAsia="Times New Roman" w:ascii="Times New Roman"/>
          <w:color w:val="2997E2"/>
          <w:spacing w:val="-5"/>
          <w:w w:val="100"/>
          <w:sz w:val="16"/>
          <w:szCs w:val="16"/>
          <w:u w:val="single" w:color="000000"/>
        </w:rPr>
        <w:t>k</w:t>
      </w:r>
      <w:r>
        <w:rPr>
          <w:rFonts w:cs="Times New Roman" w:hAnsi="Times New Roman" w:eastAsia="Times New Roman" w:ascii="Times New Roman"/>
          <w:color w:val="2997E2"/>
          <w:spacing w:val="-5"/>
          <w:w w:val="100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5"/>
          <w:w w:val="100"/>
          <w:sz w:val="16"/>
          <w:szCs w:val="16"/>
          <w:u w:val="single" w:color="000000"/>
        </w:rPr>
        <w:t>h</w:t>
      </w:r>
      <w:r>
        <w:rPr>
          <w:rFonts w:cs="Times New Roman" w:hAnsi="Times New Roman" w:eastAsia="Times New Roman" w:ascii="Times New Roman"/>
          <w:color w:val="2997E2"/>
          <w:spacing w:val="-5"/>
          <w:w w:val="100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13"/>
          <w:w w:val="100"/>
          <w:sz w:val="16"/>
          <w:szCs w:val="16"/>
          <w:u w:val="single" w:color="000000"/>
        </w:rPr>
        <w:t>l</w:t>
      </w:r>
      <w:r>
        <w:rPr>
          <w:rFonts w:cs="Times New Roman" w:hAnsi="Times New Roman" w:eastAsia="Times New Roman" w:ascii="Times New Roman"/>
          <w:color w:val="2997E2"/>
          <w:spacing w:val="-13"/>
          <w:w w:val="100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0"/>
          <w:w w:val="100"/>
          <w:sz w:val="16"/>
          <w:szCs w:val="16"/>
          <w:u w:val="single" w:color="000000"/>
        </w:rPr>
        <w:t>d</w:t>
      </w:r>
      <w:r>
        <w:rPr>
          <w:rFonts w:cs="Times New Roman" w:hAnsi="Times New Roman" w:eastAsia="Times New Roman" w:ascii="Times New Roman"/>
          <w:color w:val="2997E2"/>
          <w:spacing w:val="0"/>
          <w:w w:val="100"/>
          <w:sz w:val="16"/>
          <w:szCs w:val="16"/>
          <w:u w:val="single" w:color="000000"/>
        </w:rPr>
        <w:t>   </w:t>
      </w:r>
      <w:r>
        <w:rPr>
          <w:rFonts w:cs="Times New Roman" w:hAnsi="Times New Roman" w:eastAsia="Times New Roman" w:ascii="Times New Roman"/>
          <w:color w:val="2997E2"/>
          <w:spacing w:val="39"/>
          <w:w w:val="100"/>
          <w:sz w:val="16"/>
          <w:szCs w:val="16"/>
          <w:u w:val="single" w:color="000000"/>
        </w:rPr>
        <w:t> </w:t>
      </w:r>
      <w:r>
        <w:rPr>
          <w:rFonts w:cs="Times New Roman" w:hAnsi="Times New Roman" w:eastAsia="Times New Roman" w:ascii="Times New Roman"/>
          <w:color w:val="2997E2"/>
          <w:spacing w:val="-5"/>
          <w:w w:val="100"/>
          <w:sz w:val="16"/>
          <w:szCs w:val="16"/>
          <w:u w:val="single" w:color="000000"/>
        </w:rPr>
        <w:t>v</w:t>
      </w:r>
      <w:r>
        <w:rPr>
          <w:rFonts w:cs="Times New Roman" w:hAnsi="Times New Roman" w:eastAsia="Times New Roman" w:ascii="Times New Roman"/>
          <w:color w:val="2997E2"/>
          <w:spacing w:val="-5"/>
          <w:w w:val="100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13"/>
          <w:w w:val="100"/>
          <w:sz w:val="16"/>
          <w:szCs w:val="16"/>
          <w:u w:val="single" w:color="000000"/>
        </w:rPr>
        <w:t>i</w:t>
      </w:r>
      <w:r>
        <w:rPr>
          <w:rFonts w:cs="Times New Roman" w:hAnsi="Times New Roman" w:eastAsia="Times New Roman" w:ascii="Times New Roman"/>
          <w:color w:val="2997E2"/>
          <w:spacing w:val="-13"/>
          <w:w w:val="100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0"/>
          <w:w w:val="100"/>
          <w:sz w:val="16"/>
          <w:szCs w:val="16"/>
          <w:u w:val="single" w:color="000000"/>
        </w:rPr>
        <w:t>r</w:t>
      </w:r>
      <w:r>
        <w:rPr>
          <w:rFonts w:cs="Times New Roman" w:hAnsi="Times New Roman" w:eastAsia="Times New Roman" w:ascii="Times New Roman"/>
          <w:color w:val="2997E2"/>
          <w:spacing w:val="-2"/>
          <w:w w:val="100"/>
          <w:sz w:val="16"/>
          <w:szCs w:val="16"/>
          <w:u w:val="single" w:color="000000"/>
        </w:rPr>
        <w:t>t</w:t>
      </w:r>
      <w:r>
        <w:rPr>
          <w:rFonts w:cs="Times New Roman" w:hAnsi="Times New Roman" w:eastAsia="Times New Roman" w:ascii="Times New Roman"/>
          <w:color w:val="2997E2"/>
          <w:spacing w:val="-2"/>
          <w:w w:val="100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5"/>
          <w:w w:val="100"/>
          <w:sz w:val="16"/>
          <w:szCs w:val="16"/>
          <w:u w:val="single" w:color="000000"/>
        </w:rPr>
        <w:t>u</w:t>
      </w:r>
      <w:r>
        <w:rPr>
          <w:rFonts w:cs="Times New Roman" w:hAnsi="Times New Roman" w:eastAsia="Times New Roman" w:ascii="Times New Roman"/>
          <w:color w:val="2997E2"/>
          <w:spacing w:val="-5"/>
          <w:w w:val="100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4"/>
          <w:w w:val="100"/>
          <w:sz w:val="16"/>
          <w:szCs w:val="16"/>
          <w:u w:val="single" w:color="000000"/>
        </w:rPr>
        <w:t>a</w:t>
      </w:r>
      <w:r>
        <w:rPr>
          <w:rFonts w:cs="Times New Roman" w:hAnsi="Times New Roman" w:eastAsia="Times New Roman" w:ascii="Times New Roman"/>
          <w:color w:val="2997E2"/>
          <w:spacing w:val="4"/>
          <w:w w:val="100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0"/>
          <w:w w:val="100"/>
          <w:sz w:val="16"/>
          <w:szCs w:val="16"/>
          <w:u w:val="single" w:color="000000"/>
        </w:rPr>
        <w:t>l</w:t>
      </w:r>
      <w:r>
        <w:rPr>
          <w:rFonts w:cs="Times New Roman" w:hAnsi="Times New Roman" w:eastAsia="Times New Roman" w:ascii="Times New Roman"/>
          <w:color w:val="2997E2"/>
          <w:spacing w:val="0"/>
          <w:w w:val="100"/>
          <w:sz w:val="16"/>
          <w:szCs w:val="16"/>
          <w:u w:val="single" w:color="000000"/>
        </w:rPr>
        <w:t>   </w:t>
      </w:r>
      <w:r>
        <w:rPr>
          <w:rFonts w:cs="Times New Roman" w:hAnsi="Times New Roman" w:eastAsia="Times New Roman" w:ascii="Times New Roman"/>
          <w:color w:val="2997E2"/>
          <w:spacing w:val="1"/>
          <w:w w:val="100"/>
          <w:sz w:val="16"/>
          <w:szCs w:val="16"/>
          <w:u w:val="single" w:color="000000"/>
        </w:rPr>
        <w:t> </w:t>
      </w:r>
      <w:r>
        <w:rPr>
          <w:rFonts w:cs="Times New Roman" w:hAnsi="Times New Roman" w:eastAsia="Times New Roman" w:ascii="Times New Roman"/>
          <w:color w:val="2997E2"/>
          <w:spacing w:val="4"/>
          <w:w w:val="102"/>
          <w:sz w:val="16"/>
          <w:szCs w:val="16"/>
          <w:u w:val="single" w:color="000000"/>
        </w:rPr>
        <w:t>c</w:t>
      </w:r>
      <w:r>
        <w:rPr>
          <w:rFonts w:cs="Times New Roman" w:hAnsi="Times New Roman" w:eastAsia="Times New Roman" w:ascii="Times New Roman"/>
          <w:color w:val="2997E2"/>
          <w:spacing w:val="4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13"/>
          <w:w w:val="102"/>
          <w:sz w:val="16"/>
          <w:szCs w:val="16"/>
          <w:u w:val="single" w:color="000000"/>
        </w:rPr>
        <w:t>l</w:t>
      </w:r>
      <w:r>
        <w:rPr>
          <w:rFonts w:cs="Times New Roman" w:hAnsi="Times New Roman" w:eastAsia="Times New Roman" w:ascii="Times New Roman"/>
          <w:color w:val="2997E2"/>
          <w:spacing w:val="-13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4"/>
          <w:w w:val="102"/>
          <w:sz w:val="16"/>
          <w:szCs w:val="16"/>
          <w:u w:val="single" w:color="000000"/>
        </w:rPr>
        <w:t>a</w:t>
      </w:r>
      <w:r>
        <w:rPr>
          <w:rFonts w:cs="Times New Roman" w:hAnsi="Times New Roman" w:eastAsia="Times New Roman" w:ascii="Times New Roman"/>
          <w:color w:val="2997E2"/>
          <w:spacing w:val="4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2"/>
          <w:w w:val="102"/>
          <w:sz w:val="16"/>
          <w:szCs w:val="16"/>
          <w:u w:val="single" w:color="000000"/>
        </w:rPr>
        <w:t>s</w:t>
      </w:r>
      <w:r>
        <w:rPr>
          <w:rFonts w:cs="Times New Roman" w:hAnsi="Times New Roman" w:eastAsia="Times New Roman" w:ascii="Times New Roman"/>
          <w:color w:val="2997E2"/>
          <w:spacing w:val="2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2"/>
          <w:w w:val="102"/>
          <w:sz w:val="16"/>
          <w:szCs w:val="16"/>
          <w:u w:val="single" w:color="000000"/>
        </w:rPr>
        <w:t>s</w:t>
      </w:r>
      <w:r>
        <w:rPr>
          <w:rFonts w:cs="Times New Roman" w:hAnsi="Times New Roman" w:eastAsia="Times New Roman" w:ascii="Times New Roman"/>
          <w:color w:val="2997E2"/>
          <w:spacing w:val="2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0"/>
          <w:w w:val="102"/>
          <w:sz w:val="16"/>
          <w:szCs w:val="16"/>
          <w:u w:val="single" w:color="000000"/>
        </w:rPr>
        <w:t>r</w:t>
      </w:r>
      <w:r>
        <w:rPr>
          <w:rFonts w:cs="Times New Roman" w:hAnsi="Times New Roman" w:eastAsia="Times New Roman" w:ascii="Times New Roman"/>
          <w:color w:val="2997E2"/>
          <w:spacing w:val="-5"/>
          <w:w w:val="102"/>
          <w:sz w:val="16"/>
          <w:szCs w:val="16"/>
          <w:u w:val="single" w:color="000000"/>
        </w:rPr>
        <w:t>o</w:t>
      </w:r>
      <w:r>
        <w:rPr>
          <w:rFonts w:cs="Times New Roman" w:hAnsi="Times New Roman" w:eastAsia="Times New Roman" w:ascii="Times New Roman"/>
          <w:color w:val="2997E2"/>
          <w:spacing w:val="-5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5"/>
          <w:w w:val="102"/>
          <w:sz w:val="16"/>
          <w:szCs w:val="16"/>
          <w:u w:val="single" w:color="000000"/>
        </w:rPr>
        <w:t>o</w:t>
      </w:r>
      <w:r>
        <w:rPr>
          <w:rFonts w:cs="Times New Roman" w:hAnsi="Times New Roman" w:eastAsia="Times New Roman" w:ascii="Times New Roman"/>
          <w:color w:val="2997E2"/>
          <w:spacing w:val="-5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0"/>
          <w:w w:val="102"/>
          <w:sz w:val="16"/>
          <w:szCs w:val="16"/>
          <w:u w:val="single" w:color="000000"/>
        </w:rPr>
        <w:t>m</w:t>
      </w:r>
      <w:r>
        <w:rPr>
          <w:rFonts w:cs="Times New Roman" w:hAnsi="Times New Roman" w:eastAsia="Times New Roman" w:ascii="Times New Roman"/>
          <w:color w:val="2997E2"/>
          <w:spacing w:val="0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0"/>
          <w:w w:val="230"/>
          <w:sz w:val="16"/>
          <w:szCs w:val="16"/>
          <w:u w:val="single" w:color="000000"/>
        </w:rPr>
        <w:t> </w:t>
      </w:r>
      <w:r>
        <w:rPr>
          <w:rFonts w:cs="Times New Roman" w:hAnsi="Times New Roman" w:eastAsia="Times New Roman" w:ascii="Times New Roman"/>
          <w:color w:val="2997E2"/>
          <w:spacing w:val="0"/>
          <w:w w:val="100"/>
          <w:sz w:val="16"/>
          <w:szCs w:val="16"/>
          <w:u w:val="single" w:color="000000"/>
        </w:rPr>
        <w:tab/>
      </w:r>
      <w:r>
        <w:rPr>
          <w:rFonts w:cs="Times New Roman" w:hAnsi="Times New Roman" w:eastAsia="Times New Roman" w:ascii="Times New Roman"/>
          <w:color w:val="2997E2"/>
          <w:spacing w:val="0"/>
          <w:w w:val="100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0"/>
          <w:w w:val="100"/>
          <w:sz w:val="16"/>
          <w:szCs w:val="16"/>
        </w:rPr>
      </w:r>
      <w:r>
        <w:rPr>
          <w:rFonts w:cs="Times New Roman" w:hAnsi="Times New Roman" w:eastAsia="Times New Roman" w:ascii="Times New Roman"/>
          <w:color w:val="2997E2"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2997E2"/>
          <w:spacing w:val="0"/>
          <w:w w:val="102"/>
          <w:sz w:val="16"/>
          <w:szCs w:val="16"/>
        </w:rPr>
      </w:r>
      <w:r>
        <w:rPr>
          <w:rFonts w:cs="Times New Roman" w:hAnsi="Times New Roman" w:eastAsia="Times New Roman" w:ascii="Times New Roman"/>
          <w:color w:val="2997E2"/>
          <w:spacing w:val="-5"/>
          <w:w w:val="102"/>
          <w:sz w:val="16"/>
          <w:szCs w:val="16"/>
          <w:u w:val="single" w:color="000000"/>
        </w:rPr>
        <w:t>h</w:t>
      </w:r>
      <w:r>
        <w:rPr>
          <w:rFonts w:cs="Times New Roman" w:hAnsi="Times New Roman" w:eastAsia="Times New Roman" w:ascii="Times New Roman"/>
          <w:color w:val="2997E2"/>
          <w:spacing w:val="-5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2"/>
          <w:w w:val="102"/>
          <w:sz w:val="16"/>
          <w:szCs w:val="16"/>
          <w:u w:val="single" w:color="000000"/>
        </w:rPr>
        <w:t>t</w:t>
      </w:r>
      <w:r>
        <w:rPr>
          <w:rFonts w:cs="Times New Roman" w:hAnsi="Times New Roman" w:eastAsia="Times New Roman" w:ascii="Times New Roman"/>
          <w:color w:val="2997E2"/>
          <w:spacing w:val="-2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2"/>
          <w:w w:val="102"/>
          <w:sz w:val="16"/>
          <w:szCs w:val="16"/>
          <w:u w:val="single" w:color="000000"/>
        </w:rPr>
        <w:t>t</w:t>
      </w:r>
      <w:r>
        <w:rPr>
          <w:rFonts w:cs="Times New Roman" w:hAnsi="Times New Roman" w:eastAsia="Times New Roman" w:ascii="Times New Roman"/>
          <w:color w:val="2997E2"/>
          <w:spacing w:val="-2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5"/>
          <w:w w:val="102"/>
          <w:sz w:val="16"/>
          <w:szCs w:val="16"/>
          <w:u w:val="single" w:color="000000"/>
        </w:rPr>
        <w:t>p</w:t>
      </w:r>
      <w:r>
        <w:rPr>
          <w:rFonts w:cs="Times New Roman" w:hAnsi="Times New Roman" w:eastAsia="Times New Roman" w:ascii="Times New Roman"/>
          <w:color w:val="2997E2"/>
          <w:spacing w:val="-5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0"/>
          <w:w w:val="102"/>
          <w:sz w:val="16"/>
          <w:szCs w:val="16"/>
          <w:u w:val="single" w:color="000000"/>
        </w:rPr>
        <w:t>s</w:t>
      </w:r>
      <w:r>
        <w:rPr>
          <w:rFonts w:cs="Times New Roman" w:hAnsi="Times New Roman" w:eastAsia="Times New Roman" w:ascii="Times New Roman"/>
          <w:color w:val="2997E2"/>
          <w:spacing w:val="0"/>
          <w:w w:val="102"/>
          <w:sz w:val="16"/>
          <w:szCs w:val="16"/>
          <w:u w:val="single" w:color="000000"/>
        </w:rPr>
      </w:r>
      <w:hyperlink r:id="rId218">
        <w:r>
          <w:rPr>
            <w:rFonts w:cs="Times New Roman" w:hAnsi="Times New Roman" w:eastAsia="Times New Roman" w:ascii="Times New Roman"/>
            <w:color w:val="2997E2"/>
            <w:spacing w:val="0"/>
            <w:w w:val="230"/>
            <w:sz w:val="16"/>
            <w:szCs w:val="16"/>
            <w:u w:val="single" w:color="000000"/>
          </w:rPr>
          <w:t> </w:t>
        </w:r>
        <w:r>
          <w:rPr>
            <w:rFonts w:cs="Times New Roman" w:hAnsi="Times New Roman" w:eastAsia="Times New Roman" w:ascii="Times New Roman"/>
            <w:color w:val="2997E2"/>
            <w:spacing w:val="-11"/>
            <w:w w:val="100"/>
            <w:sz w:val="16"/>
            <w:szCs w:val="16"/>
            <w:u w:val="single" w:color="000000"/>
          </w:rPr>
          <w:t> </w:t>
        </w:r>
        <w:r>
          <w:rPr>
            <w:rFonts w:cs="Times New Roman" w:hAnsi="Times New Roman" w:eastAsia="Times New Roman" w:ascii="Times New Roman"/>
            <w:color w:val="2997E2"/>
            <w:spacing w:val="-11"/>
            <w:w w:val="100"/>
            <w:sz w:val="16"/>
            <w:szCs w:val="16"/>
            <w:u w:val="single" w:color="000000"/>
          </w:rPr>
        </w:r>
        <w:r>
          <w:rPr>
            <w:rFonts w:cs="Times New Roman" w:hAnsi="Times New Roman" w:eastAsia="Times New Roman" w:ascii="Times New Roman"/>
            <w:color w:val="2997E2"/>
            <w:spacing w:val="2"/>
            <w:w w:val="100"/>
            <w:sz w:val="16"/>
            <w:szCs w:val="16"/>
            <w:u w:val="single" w:color="000000"/>
          </w:rPr>
          <w:t>www</w:t>
        </w:r>
        <w:r>
          <w:rPr>
            <w:rFonts w:cs="Times New Roman" w:hAnsi="Times New Roman" w:eastAsia="Times New Roman" w:ascii="Times New Roman"/>
            <w:color w:val="2997E2"/>
            <w:spacing w:val="2"/>
            <w:w w:val="100"/>
            <w:sz w:val="16"/>
            <w:szCs w:val="16"/>
            <w:u w:val="single" w:color="000000"/>
          </w:rPr>
        </w:r>
        <w:r>
          <w:rPr>
            <w:rFonts w:cs="Times New Roman" w:hAnsi="Times New Roman" w:eastAsia="Times New Roman" w:ascii="Times New Roman"/>
            <w:color w:val="2997E2"/>
            <w:spacing w:val="3"/>
            <w:w w:val="100"/>
            <w:sz w:val="16"/>
            <w:szCs w:val="16"/>
            <w:u w:val="single" w:color="000000"/>
          </w:rPr>
          <w:t>.</w:t>
        </w:r>
        <w:r>
          <w:rPr>
            <w:rFonts w:cs="Times New Roman" w:hAnsi="Times New Roman" w:eastAsia="Times New Roman" w:ascii="Times New Roman"/>
            <w:color w:val="2997E2"/>
            <w:spacing w:val="3"/>
            <w:w w:val="100"/>
            <w:sz w:val="16"/>
            <w:szCs w:val="16"/>
            <w:u w:val="single" w:color="000000"/>
          </w:rPr>
        </w:r>
        <w:r>
          <w:rPr>
            <w:rFonts w:cs="Times New Roman" w:hAnsi="Times New Roman" w:eastAsia="Times New Roman" w:ascii="Times New Roman"/>
            <w:color w:val="2997E2"/>
            <w:spacing w:val="2"/>
            <w:w w:val="100"/>
            <w:sz w:val="16"/>
            <w:szCs w:val="16"/>
            <w:u w:val="single" w:color="000000"/>
          </w:rPr>
          <w:t>s</w:t>
        </w:r>
        <w:r>
          <w:rPr>
            <w:rFonts w:cs="Times New Roman" w:hAnsi="Times New Roman" w:eastAsia="Times New Roman" w:ascii="Times New Roman"/>
            <w:color w:val="2997E2"/>
            <w:spacing w:val="2"/>
            <w:w w:val="100"/>
            <w:sz w:val="16"/>
            <w:szCs w:val="16"/>
            <w:u w:val="single" w:color="000000"/>
          </w:rPr>
        </w:r>
        <w:r>
          <w:rPr>
            <w:rFonts w:cs="Times New Roman" w:hAnsi="Times New Roman" w:eastAsia="Times New Roman" w:ascii="Times New Roman"/>
            <w:color w:val="2997E2"/>
            <w:spacing w:val="-13"/>
            <w:w w:val="100"/>
            <w:sz w:val="16"/>
            <w:szCs w:val="16"/>
            <w:u w:val="single" w:color="000000"/>
          </w:rPr>
          <w:t>l</w:t>
        </w:r>
        <w:r>
          <w:rPr>
            <w:rFonts w:cs="Times New Roman" w:hAnsi="Times New Roman" w:eastAsia="Times New Roman" w:ascii="Times New Roman"/>
            <w:color w:val="2997E2"/>
            <w:spacing w:val="-13"/>
            <w:w w:val="100"/>
            <w:sz w:val="16"/>
            <w:szCs w:val="16"/>
            <w:u w:val="single" w:color="000000"/>
          </w:rPr>
        </w:r>
        <w:r>
          <w:rPr>
            <w:rFonts w:cs="Times New Roman" w:hAnsi="Times New Roman" w:eastAsia="Times New Roman" w:ascii="Times New Roman"/>
            <w:color w:val="2997E2"/>
            <w:spacing w:val="-13"/>
            <w:w w:val="100"/>
            <w:sz w:val="16"/>
            <w:szCs w:val="16"/>
            <w:u w:val="single" w:color="000000"/>
          </w:rPr>
          <w:t>i</w:t>
        </w:r>
        <w:r>
          <w:rPr>
            <w:rFonts w:cs="Times New Roman" w:hAnsi="Times New Roman" w:eastAsia="Times New Roman" w:ascii="Times New Roman"/>
            <w:color w:val="2997E2"/>
            <w:spacing w:val="-13"/>
            <w:w w:val="100"/>
            <w:sz w:val="16"/>
            <w:szCs w:val="16"/>
            <w:u w:val="single" w:color="000000"/>
          </w:rPr>
        </w:r>
        <w:r>
          <w:rPr>
            <w:rFonts w:cs="Times New Roman" w:hAnsi="Times New Roman" w:eastAsia="Times New Roman" w:ascii="Times New Roman"/>
            <w:color w:val="2997E2"/>
            <w:spacing w:val="-5"/>
            <w:w w:val="100"/>
            <w:sz w:val="16"/>
            <w:szCs w:val="16"/>
            <w:u w:val="single" w:color="000000"/>
          </w:rPr>
          <w:t>d</w:t>
        </w:r>
        <w:r>
          <w:rPr>
            <w:rFonts w:cs="Times New Roman" w:hAnsi="Times New Roman" w:eastAsia="Times New Roman" w:ascii="Times New Roman"/>
            <w:color w:val="2997E2"/>
            <w:spacing w:val="-5"/>
            <w:w w:val="100"/>
            <w:sz w:val="16"/>
            <w:szCs w:val="16"/>
            <w:u w:val="single" w:color="000000"/>
          </w:rPr>
        </w:r>
        <w:r>
          <w:rPr>
            <w:rFonts w:cs="Times New Roman" w:hAnsi="Times New Roman" w:eastAsia="Times New Roman" w:ascii="Times New Roman"/>
            <w:color w:val="2997E2"/>
            <w:spacing w:val="4"/>
            <w:w w:val="100"/>
            <w:sz w:val="16"/>
            <w:szCs w:val="16"/>
            <w:u w:val="single" w:color="000000"/>
          </w:rPr>
          <w:t>e</w:t>
        </w:r>
        <w:r>
          <w:rPr>
            <w:rFonts w:cs="Times New Roman" w:hAnsi="Times New Roman" w:eastAsia="Times New Roman" w:ascii="Times New Roman"/>
            <w:color w:val="2997E2"/>
            <w:spacing w:val="4"/>
            <w:w w:val="100"/>
            <w:sz w:val="16"/>
            <w:szCs w:val="16"/>
            <w:u w:val="single" w:color="000000"/>
          </w:rPr>
        </w:r>
        <w:r>
          <w:rPr>
            <w:rFonts w:cs="Times New Roman" w:hAnsi="Times New Roman" w:eastAsia="Times New Roman" w:ascii="Times New Roman"/>
            <w:color w:val="2997E2"/>
            <w:spacing w:val="2"/>
            <w:w w:val="100"/>
            <w:sz w:val="16"/>
            <w:szCs w:val="16"/>
            <w:u w:val="single" w:color="000000"/>
          </w:rPr>
          <w:t>s</w:t>
        </w:r>
        <w:r>
          <w:rPr>
            <w:rFonts w:cs="Times New Roman" w:hAnsi="Times New Roman" w:eastAsia="Times New Roman" w:ascii="Times New Roman"/>
            <w:color w:val="2997E2"/>
            <w:spacing w:val="2"/>
            <w:w w:val="100"/>
            <w:sz w:val="16"/>
            <w:szCs w:val="16"/>
            <w:u w:val="single" w:color="000000"/>
          </w:rPr>
        </w:r>
        <w:r>
          <w:rPr>
            <w:rFonts w:cs="Times New Roman" w:hAnsi="Times New Roman" w:eastAsia="Times New Roman" w:ascii="Times New Roman"/>
            <w:color w:val="2997E2"/>
            <w:spacing w:val="-5"/>
            <w:w w:val="100"/>
            <w:sz w:val="16"/>
            <w:szCs w:val="16"/>
            <w:u w:val="single" w:color="000000"/>
          </w:rPr>
          <w:t>h</w:t>
        </w:r>
        <w:r>
          <w:rPr>
            <w:rFonts w:cs="Times New Roman" w:hAnsi="Times New Roman" w:eastAsia="Times New Roman" w:ascii="Times New Roman"/>
            <w:color w:val="2997E2"/>
            <w:spacing w:val="-5"/>
            <w:w w:val="100"/>
            <w:sz w:val="16"/>
            <w:szCs w:val="16"/>
            <w:u w:val="single" w:color="000000"/>
          </w:rPr>
        </w:r>
        <w:r>
          <w:rPr>
            <w:rFonts w:cs="Times New Roman" w:hAnsi="Times New Roman" w:eastAsia="Times New Roman" w:ascii="Times New Roman"/>
            <w:color w:val="2997E2"/>
            <w:spacing w:val="4"/>
            <w:w w:val="100"/>
            <w:sz w:val="16"/>
            <w:szCs w:val="16"/>
            <w:u w:val="single" w:color="000000"/>
          </w:rPr>
          <w:t>a</w:t>
        </w:r>
        <w:r>
          <w:rPr>
            <w:rFonts w:cs="Times New Roman" w:hAnsi="Times New Roman" w:eastAsia="Times New Roman" w:ascii="Times New Roman"/>
            <w:color w:val="2997E2"/>
            <w:spacing w:val="4"/>
            <w:w w:val="100"/>
            <w:sz w:val="16"/>
            <w:szCs w:val="16"/>
            <w:u w:val="single" w:color="000000"/>
          </w:rPr>
        </w:r>
        <w:r>
          <w:rPr>
            <w:rFonts w:cs="Times New Roman" w:hAnsi="Times New Roman" w:eastAsia="Times New Roman" w:ascii="Times New Roman"/>
            <w:color w:val="2997E2"/>
            <w:spacing w:val="0"/>
            <w:w w:val="100"/>
            <w:sz w:val="16"/>
            <w:szCs w:val="16"/>
            <w:u w:val="single" w:color="000000"/>
          </w:rPr>
          <w:t>r</w:t>
        </w:r>
        <w:r>
          <w:rPr>
            <w:rFonts w:cs="Times New Roman" w:hAnsi="Times New Roman" w:eastAsia="Times New Roman" w:ascii="Times New Roman"/>
            <w:color w:val="2997E2"/>
            <w:spacing w:val="4"/>
            <w:w w:val="100"/>
            <w:sz w:val="16"/>
            <w:szCs w:val="16"/>
            <w:u w:val="single" w:color="000000"/>
          </w:rPr>
          <w:t>e</w:t>
        </w:r>
        <w:r>
          <w:rPr>
            <w:rFonts w:cs="Times New Roman" w:hAnsi="Times New Roman" w:eastAsia="Times New Roman" w:ascii="Times New Roman"/>
            <w:color w:val="2997E2"/>
            <w:spacing w:val="4"/>
            <w:w w:val="100"/>
            <w:sz w:val="16"/>
            <w:szCs w:val="16"/>
            <w:u w:val="single" w:color="000000"/>
          </w:rPr>
        </w:r>
        <w:r>
          <w:rPr>
            <w:rFonts w:cs="Times New Roman" w:hAnsi="Times New Roman" w:eastAsia="Times New Roman" w:ascii="Times New Roman"/>
            <w:color w:val="2997E2"/>
            <w:spacing w:val="3"/>
            <w:w w:val="100"/>
            <w:sz w:val="16"/>
            <w:szCs w:val="16"/>
            <w:u w:val="single" w:color="000000"/>
          </w:rPr>
          <w:t>.</w:t>
        </w:r>
        <w:r>
          <w:rPr>
            <w:rFonts w:cs="Times New Roman" w:hAnsi="Times New Roman" w:eastAsia="Times New Roman" w:ascii="Times New Roman"/>
            <w:color w:val="2997E2"/>
            <w:spacing w:val="3"/>
            <w:w w:val="100"/>
            <w:sz w:val="16"/>
            <w:szCs w:val="16"/>
            <w:u w:val="single" w:color="000000"/>
          </w:rPr>
        </w:r>
        <w:r>
          <w:rPr>
            <w:rFonts w:cs="Times New Roman" w:hAnsi="Times New Roman" w:eastAsia="Times New Roman" w:ascii="Times New Roman"/>
            <w:color w:val="2997E2"/>
            <w:spacing w:val="-5"/>
            <w:w w:val="100"/>
            <w:sz w:val="16"/>
            <w:szCs w:val="16"/>
            <w:u w:val="single" w:color="000000"/>
          </w:rPr>
          <w:t>n</w:t>
        </w:r>
        <w:r>
          <w:rPr>
            <w:rFonts w:cs="Times New Roman" w:hAnsi="Times New Roman" w:eastAsia="Times New Roman" w:ascii="Times New Roman"/>
            <w:color w:val="2997E2"/>
            <w:spacing w:val="-5"/>
            <w:w w:val="100"/>
            <w:sz w:val="16"/>
            <w:szCs w:val="16"/>
            <w:u w:val="single" w:color="000000"/>
          </w:rPr>
        </w:r>
        <w:r>
          <w:rPr>
            <w:rFonts w:cs="Times New Roman" w:hAnsi="Times New Roman" w:eastAsia="Times New Roman" w:ascii="Times New Roman"/>
            <w:color w:val="2997E2"/>
            <w:spacing w:val="4"/>
            <w:w w:val="100"/>
            <w:sz w:val="16"/>
            <w:szCs w:val="16"/>
            <w:u w:val="single" w:color="000000"/>
          </w:rPr>
          <w:t>e</w:t>
        </w:r>
        <w:r>
          <w:rPr>
            <w:rFonts w:cs="Times New Roman" w:hAnsi="Times New Roman" w:eastAsia="Times New Roman" w:ascii="Times New Roman"/>
            <w:color w:val="2997E2"/>
            <w:spacing w:val="4"/>
            <w:w w:val="100"/>
            <w:sz w:val="16"/>
            <w:szCs w:val="16"/>
            <w:u w:val="single" w:color="000000"/>
          </w:rPr>
        </w:r>
        <w:r>
          <w:rPr>
            <w:rFonts w:cs="Times New Roman" w:hAnsi="Times New Roman" w:eastAsia="Times New Roman" w:ascii="Times New Roman"/>
            <w:color w:val="2997E2"/>
            <w:spacing w:val="0"/>
            <w:w w:val="100"/>
            <w:sz w:val="16"/>
            <w:szCs w:val="16"/>
            <w:u w:val="single" w:color="000000"/>
          </w:rPr>
          <w:t>t</w:t>
        </w:r>
      </w:hyperlink>
      <w:r>
        <w:rPr>
          <w:rFonts w:cs="Times New Roman" w:hAnsi="Times New Roman" w:eastAsia="Times New Roman" w:ascii="Times New Roman"/>
          <w:color w:val="2997E2"/>
          <w:spacing w:val="27"/>
          <w:w w:val="100"/>
          <w:sz w:val="16"/>
          <w:szCs w:val="16"/>
          <w:u w:val="single" w:color="000000"/>
        </w:rPr>
        <w:t> </w:t>
      </w:r>
      <w:r>
        <w:rPr>
          <w:rFonts w:cs="Times New Roman" w:hAnsi="Times New Roman" w:eastAsia="Times New Roman" w:ascii="Times New Roman"/>
          <w:color w:val="2997E2"/>
          <w:spacing w:val="2"/>
          <w:w w:val="100"/>
          <w:sz w:val="16"/>
          <w:szCs w:val="16"/>
          <w:u w:val="single" w:color="000000"/>
        </w:rPr>
        <w:t>D</w:t>
      </w:r>
      <w:r>
        <w:rPr>
          <w:rFonts w:cs="Times New Roman" w:hAnsi="Times New Roman" w:eastAsia="Times New Roman" w:ascii="Times New Roman"/>
          <w:color w:val="2997E2"/>
          <w:spacing w:val="2"/>
          <w:w w:val="100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5"/>
          <w:w w:val="100"/>
          <w:sz w:val="16"/>
          <w:szCs w:val="16"/>
          <w:u w:val="single" w:color="000000"/>
        </w:rPr>
        <w:t>h</w:t>
      </w:r>
      <w:r>
        <w:rPr>
          <w:rFonts w:cs="Times New Roman" w:hAnsi="Times New Roman" w:eastAsia="Times New Roman" w:ascii="Times New Roman"/>
          <w:color w:val="2997E2"/>
          <w:spacing w:val="-5"/>
          <w:w w:val="100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4"/>
          <w:w w:val="100"/>
          <w:sz w:val="16"/>
          <w:szCs w:val="16"/>
          <w:u w:val="single" w:color="000000"/>
        </w:rPr>
        <w:t>a</w:t>
      </w:r>
      <w:r>
        <w:rPr>
          <w:rFonts w:cs="Times New Roman" w:hAnsi="Times New Roman" w:eastAsia="Times New Roman" w:ascii="Times New Roman"/>
          <w:color w:val="2997E2"/>
          <w:spacing w:val="4"/>
          <w:w w:val="100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0"/>
          <w:w w:val="100"/>
          <w:sz w:val="16"/>
          <w:szCs w:val="16"/>
          <w:u w:val="single" w:color="000000"/>
        </w:rPr>
        <w:t>ra</w:t>
      </w:r>
      <w:r>
        <w:rPr>
          <w:rFonts w:cs="Times New Roman" w:hAnsi="Times New Roman" w:eastAsia="Times New Roman" w:ascii="Times New Roman"/>
          <w:color w:val="2997E2"/>
          <w:spacing w:val="0"/>
          <w:w w:val="100"/>
          <w:sz w:val="16"/>
          <w:szCs w:val="16"/>
          <w:u w:val="single" w:color="000000"/>
        </w:rPr>
        <w:t>      </w:t>
      </w:r>
      <w:r>
        <w:rPr>
          <w:rFonts w:cs="Times New Roman" w:hAnsi="Times New Roman" w:eastAsia="Times New Roman" w:ascii="Times New Roman"/>
          <w:color w:val="2997E2"/>
          <w:spacing w:val="7"/>
          <w:w w:val="100"/>
          <w:sz w:val="16"/>
          <w:szCs w:val="16"/>
          <w:u w:val="single" w:color="000000"/>
        </w:rPr>
        <w:t> </w:t>
      </w:r>
      <w:r>
        <w:rPr>
          <w:rFonts w:cs="Times New Roman" w:hAnsi="Times New Roman" w:eastAsia="Times New Roman" w:ascii="Times New Roman"/>
          <w:color w:val="2997E2"/>
          <w:spacing w:val="-5"/>
          <w:w w:val="100"/>
          <w:sz w:val="16"/>
          <w:szCs w:val="16"/>
          <w:u w:val="single" w:color="000000"/>
        </w:rPr>
        <w:t>v</w:t>
      </w:r>
      <w:r>
        <w:rPr>
          <w:rFonts w:cs="Times New Roman" w:hAnsi="Times New Roman" w:eastAsia="Times New Roman" w:ascii="Times New Roman"/>
          <w:color w:val="2997E2"/>
          <w:spacing w:val="-5"/>
          <w:w w:val="100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13"/>
          <w:w w:val="100"/>
          <w:sz w:val="16"/>
          <w:szCs w:val="16"/>
          <w:u w:val="single" w:color="000000"/>
        </w:rPr>
        <w:t>i</w:t>
      </w:r>
      <w:r>
        <w:rPr>
          <w:rFonts w:cs="Times New Roman" w:hAnsi="Times New Roman" w:eastAsia="Times New Roman" w:ascii="Times New Roman"/>
          <w:color w:val="2997E2"/>
          <w:spacing w:val="-13"/>
          <w:w w:val="100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0"/>
          <w:w w:val="100"/>
          <w:sz w:val="16"/>
          <w:szCs w:val="16"/>
          <w:u w:val="single" w:color="000000"/>
        </w:rPr>
        <w:t>r</w:t>
      </w:r>
      <w:r>
        <w:rPr>
          <w:rFonts w:cs="Times New Roman" w:hAnsi="Times New Roman" w:eastAsia="Times New Roman" w:ascii="Times New Roman"/>
          <w:color w:val="2997E2"/>
          <w:spacing w:val="-2"/>
          <w:w w:val="100"/>
          <w:sz w:val="16"/>
          <w:szCs w:val="16"/>
          <w:u w:val="single" w:color="000000"/>
        </w:rPr>
        <w:t>t</w:t>
      </w:r>
      <w:r>
        <w:rPr>
          <w:rFonts w:cs="Times New Roman" w:hAnsi="Times New Roman" w:eastAsia="Times New Roman" w:ascii="Times New Roman"/>
          <w:color w:val="2997E2"/>
          <w:spacing w:val="-2"/>
          <w:w w:val="100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5"/>
          <w:w w:val="100"/>
          <w:sz w:val="16"/>
          <w:szCs w:val="16"/>
          <w:u w:val="single" w:color="000000"/>
        </w:rPr>
        <w:t>u</w:t>
      </w:r>
      <w:r>
        <w:rPr>
          <w:rFonts w:cs="Times New Roman" w:hAnsi="Times New Roman" w:eastAsia="Times New Roman" w:ascii="Times New Roman"/>
          <w:color w:val="2997E2"/>
          <w:spacing w:val="-5"/>
          <w:w w:val="100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4"/>
          <w:w w:val="100"/>
          <w:sz w:val="16"/>
          <w:szCs w:val="16"/>
          <w:u w:val="single" w:color="000000"/>
        </w:rPr>
        <w:t>a</w:t>
      </w:r>
      <w:r>
        <w:rPr>
          <w:rFonts w:cs="Times New Roman" w:hAnsi="Times New Roman" w:eastAsia="Times New Roman" w:ascii="Times New Roman"/>
          <w:color w:val="2997E2"/>
          <w:spacing w:val="4"/>
          <w:w w:val="100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0"/>
          <w:w w:val="100"/>
          <w:sz w:val="16"/>
          <w:szCs w:val="16"/>
          <w:u w:val="single" w:color="000000"/>
        </w:rPr>
        <w:t>l</w:t>
      </w:r>
      <w:r>
        <w:rPr>
          <w:rFonts w:cs="Times New Roman" w:hAnsi="Times New Roman" w:eastAsia="Times New Roman" w:ascii="Times New Roman"/>
          <w:color w:val="2997E2"/>
          <w:spacing w:val="0"/>
          <w:w w:val="100"/>
          <w:sz w:val="16"/>
          <w:szCs w:val="16"/>
          <w:u w:val="single" w:color="000000"/>
        </w:rPr>
        <w:t>  </w:t>
      </w:r>
      <w:r>
        <w:rPr>
          <w:rFonts w:cs="Times New Roman" w:hAnsi="Times New Roman" w:eastAsia="Times New Roman" w:ascii="Times New Roman"/>
          <w:color w:val="2997E2"/>
          <w:spacing w:val="15"/>
          <w:w w:val="100"/>
          <w:sz w:val="16"/>
          <w:szCs w:val="16"/>
          <w:u w:val="single" w:color="000000"/>
        </w:rPr>
        <w:t> </w:t>
      </w:r>
      <w:r>
        <w:rPr>
          <w:rFonts w:cs="Times New Roman" w:hAnsi="Times New Roman" w:eastAsia="Times New Roman" w:ascii="Times New Roman"/>
          <w:color w:val="2997E2"/>
          <w:spacing w:val="4"/>
          <w:w w:val="100"/>
          <w:sz w:val="16"/>
          <w:szCs w:val="16"/>
          <w:u w:val="single" w:color="000000"/>
        </w:rPr>
        <w:t>e</w:t>
      </w:r>
      <w:r>
        <w:rPr>
          <w:rFonts w:cs="Times New Roman" w:hAnsi="Times New Roman" w:eastAsia="Times New Roman" w:ascii="Times New Roman"/>
          <w:color w:val="2997E2"/>
          <w:spacing w:val="4"/>
          <w:w w:val="100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5"/>
          <w:w w:val="100"/>
          <w:sz w:val="16"/>
          <w:szCs w:val="16"/>
          <w:u w:val="single" w:color="000000"/>
        </w:rPr>
        <w:t>d</w:t>
      </w:r>
      <w:r>
        <w:rPr>
          <w:rFonts w:cs="Times New Roman" w:hAnsi="Times New Roman" w:eastAsia="Times New Roman" w:ascii="Times New Roman"/>
          <w:color w:val="2997E2"/>
          <w:spacing w:val="-5"/>
          <w:w w:val="100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5"/>
          <w:w w:val="100"/>
          <w:sz w:val="16"/>
          <w:szCs w:val="16"/>
          <w:u w:val="single" w:color="000000"/>
        </w:rPr>
        <w:t>u</w:t>
      </w:r>
      <w:r>
        <w:rPr>
          <w:rFonts w:cs="Times New Roman" w:hAnsi="Times New Roman" w:eastAsia="Times New Roman" w:ascii="Times New Roman"/>
          <w:color w:val="2997E2"/>
          <w:spacing w:val="-5"/>
          <w:w w:val="100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4"/>
          <w:w w:val="100"/>
          <w:sz w:val="16"/>
          <w:szCs w:val="16"/>
          <w:u w:val="single" w:color="000000"/>
        </w:rPr>
        <w:t>c</w:t>
      </w:r>
      <w:r>
        <w:rPr>
          <w:rFonts w:cs="Times New Roman" w:hAnsi="Times New Roman" w:eastAsia="Times New Roman" w:ascii="Times New Roman"/>
          <w:color w:val="2997E2"/>
          <w:spacing w:val="4"/>
          <w:w w:val="100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4"/>
          <w:w w:val="100"/>
          <w:sz w:val="16"/>
          <w:szCs w:val="16"/>
          <w:u w:val="single" w:color="000000"/>
        </w:rPr>
        <w:t>a</w:t>
      </w:r>
      <w:r>
        <w:rPr>
          <w:rFonts w:cs="Times New Roman" w:hAnsi="Times New Roman" w:eastAsia="Times New Roman" w:ascii="Times New Roman"/>
          <w:color w:val="2997E2"/>
          <w:spacing w:val="4"/>
          <w:w w:val="100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2"/>
          <w:w w:val="100"/>
          <w:sz w:val="16"/>
          <w:szCs w:val="16"/>
          <w:u w:val="single" w:color="000000"/>
        </w:rPr>
        <w:t>t</w:t>
      </w:r>
      <w:r>
        <w:rPr>
          <w:rFonts w:cs="Times New Roman" w:hAnsi="Times New Roman" w:eastAsia="Times New Roman" w:ascii="Times New Roman"/>
          <w:color w:val="2997E2"/>
          <w:spacing w:val="-2"/>
          <w:w w:val="100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13"/>
          <w:w w:val="100"/>
          <w:sz w:val="16"/>
          <w:szCs w:val="16"/>
          <w:u w:val="single" w:color="000000"/>
        </w:rPr>
        <w:t>i</w:t>
      </w:r>
      <w:r>
        <w:rPr>
          <w:rFonts w:cs="Times New Roman" w:hAnsi="Times New Roman" w:eastAsia="Times New Roman" w:ascii="Times New Roman"/>
          <w:color w:val="2997E2"/>
          <w:spacing w:val="-13"/>
          <w:w w:val="100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5"/>
          <w:w w:val="100"/>
          <w:sz w:val="16"/>
          <w:szCs w:val="16"/>
          <w:u w:val="single" w:color="000000"/>
        </w:rPr>
        <w:t>o</w:t>
      </w:r>
      <w:r>
        <w:rPr>
          <w:rFonts w:cs="Times New Roman" w:hAnsi="Times New Roman" w:eastAsia="Times New Roman" w:ascii="Times New Roman"/>
          <w:color w:val="2997E2"/>
          <w:spacing w:val="-5"/>
          <w:w w:val="100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0"/>
          <w:w w:val="100"/>
          <w:sz w:val="16"/>
          <w:szCs w:val="16"/>
          <w:u w:val="single" w:color="000000"/>
        </w:rPr>
        <w:t>n</w:t>
      </w:r>
      <w:r>
        <w:rPr>
          <w:rFonts w:cs="Times New Roman" w:hAnsi="Times New Roman" w:eastAsia="Times New Roman" w:ascii="Times New Roman"/>
          <w:color w:val="2997E2"/>
          <w:spacing w:val="0"/>
          <w:w w:val="100"/>
          <w:sz w:val="16"/>
          <w:szCs w:val="16"/>
          <w:u w:val="single" w:color="000000"/>
        </w:rPr>
        <w:t> </w:t>
      </w:r>
      <w:r>
        <w:rPr>
          <w:rFonts w:cs="Times New Roman" w:hAnsi="Times New Roman" w:eastAsia="Times New Roman" w:ascii="Times New Roman"/>
          <w:color w:val="2997E2"/>
          <w:spacing w:val="7"/>
          <w:w w:val="100"/>
          <w:sz w:val="16"/>
          <w:szCs w:val="16"/>
          <w:u w:val="single" w:color="000000"/>
        </w:rPr>
        <w:t> </w:t>
      </w:r>
      <w:r>
        <w:rPr>
          <w:rFonts w:cs="Times New Roman" w:hAnsi="Times New Roman" w:eastAsia="Times New Roman" w:ascii="Times New Roman"/>
          <w:color w:val="2997E2"/>
          <w:spacing w:val="2"/>
          <w:w w:val="102"/>
          <w:sz w:val="16"/>
          <w:szCs w:val="16"/>
          <w:u w:val="single" w:color="000000"/>
        </w:rPr>
        <w:t>s</w:t>
      </w:r>
      <w:r>
        <w:rPr>
          <w:rFonts w:cs="Times New Roman" w:hAnsi="Times New Roman" w:eastAsia="Times New Roman" w:ascii="Times New Roman"/>
          <w:color w:val="2997E2"/>
          <w:spacing w:val="2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5"/>
          <w:w w:val="102"/>
          <w:sz w:val="16"/>
          <w:szCs w:val="16"/>
          <w:u w:val="single" w:color="000000"/>
        </w:rPr>
        <w:t>y</w:t>
      </w:r>
      <w:r>
        <w:rPr>
          <w:rFonts w:cs="Times New Roman" w:hAnsi="Times New Roman" w:eastAsia="Times New Roman" w:ascii="Times New Roman"/>
          <w:color w:val="2997E2"/>
          <w:spacing w:val="-5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2"/>
          <w:w w:val="102"/>
          <w:sz w:val="16"/>
          <w:szCs w:val="16"/>
          <w:u w:val="single" w:color="000000"/>
        </w:rPr>
        <w:t>s</w:t>
      </w:r>
      <w:r>
        <w:rPr>
          <w:rFonts w:cs="Times New Roman" w:hAnsi="Times New Roman" w:eastAsia="Times New Roman" w:ascii="Times New Roman"/>
          <w:color w:val="2997E2"/>
          <w:spacing w:val="2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2"/>
          <w:w w:val="102"/>
          <w:sz w:val="16"/>
          <w:szCs w:val="16"/>
          <w:u w:val="single" w:color="000000"/>
        </w:rPr>
        <w:t>t</w:t>
      </w:r>
      <w:r>
        <w:rPr>
          <w:rFonts w:cs="Times New Roman" w:hAnsi="Times New Roman" w:eastAsia="Times New Roman" w:ascii="Times New Roman"/>
          <w:color w:val="2997E2"/>
          <w:spacing w:val="-2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4"/>
          <w:w w:val="102"/>
          <w:sz w:val="16"/>
          <w:szCs w:val="16"/>
          <w:u w:val="single" w:color="000000"/>
        </w:rPr>
        <w:t>e</w:t>
      </w:r>
      <w:r>
        <w:rPr>
          <w:rFonts w:cs="Times New Roman" w:hAnsi="Times New Roman" w:eastAsia="Times New Roman" w:ascii="Times New Roman"/>
          <w:color w:val="2997E2"/>
          <w:spacing w:val="4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0"/>
          <w:w w:val="102"/>
          <w:sz w:val="16"/>
          <w:szCs w:val="16"/>
          <w:u w:val="single" w:color="000000"/>
        </w:rPr>
        <w:t>m</w:t>
      </w:r>
      <w:r>
        <w:rPr>
          <w:rFonts w:cs="Times New Roman" w:hAnsi="Times New Roman" w:eastAsia="Times New Roman" w:ascii="Times New Roman"/>
          <w:color w:val="2997E2"/>
          <w:spacing w:val="0"/>
          <w:w w:val="102"/>
          <w:sz w:val="16"/>
          <w:szCs w:val="16"/>
        </w:rPr>
      </w:r>
      <w:r>
        <w:rPr>
          <w:rFonts w:cs="Times New Roman" w:hAnsi="Times New Roman" w:eastAsia="Times New Roman" w:ascii="Times New Roman"/>
          <w:color w:val="2997E2"/>
          <w:spacing w:val="0"/>
          <w:w w:val="102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color w:val="2997E2"/>
          <w:spacing w:val="-5"/>
          <w:w w:val="102"/>
          <w:sz w:val="16"/>
          <w:szCs w:val="16"/>
          <w:u w:val="single" w:color="000000"/>
        </w:rPr>
        <w:t>h</w:t>
      </w:r>
      <w:r>
        <w:rPr>
          <w:rFonts w:cs="Times New Roman" w:hAnsi="Times New Roman" w:eastAsia="Times New Roman" w:ascii="Times New Roman"/>
          <w:color w:val="2997E2"/>
          <w:spacing w:val="-5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2"/>
          <w:w w:val="102"/>
          <w:sz w:val="16"/>
          <w:szCs w:val="16"/>
          <w:u w:val="single" w:color="000000"/>
        </w:rPr>
        <w:t>t</w:t>
      </w:r>
      <w:r>
        <w:rPr>
          <w:rFonts w:cs="Times New Roman" w:hAnsi="Times New Roman" w:eastAsia="Times New Roman" w:ascii="Times New Roman"/>
          <w:color w:val="2997E2"/>
          <w:spacing w:val="-2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2"/>
          <w:w w:val="102"/>
          <w:sz w:val="16"/>
          <w:szCs w:val="16"/>
          <w:u w:val="single" w:color="000000"/>
        </w:rPr>
        <w:t>t</w:t>
      </w:r>
      <w:r>
        <w:rPr>
          <w:rFonts w:cs="Times New Roman" w:hAnsi="Times New Roman" w:eastAsia="Times New Roman" w:ascii="Times New Roman"/>
          <w:color w:val="2997E2"/>
          <w:spacing w:val="-2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5"/>
          <w:w w:val="102"/>
          <w:sz w:val="16"/>
          <w:szCs w:val="16"/>
          <w:u w:val="single" w:color="000000"/>
        </w:rPr>
        <w:t>p</w:t>
      </w:r>
      <w:r>
        <w:rPr>
          <w:rFonts w:cs="Times New Roman" w:hAnsi="Times New Roman" w:eastAsia="Times New Roman" w:ascii="Times New Roman"/>
          <w:color w:val="2997E2"/>
          <w:spacing w:val="-5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0"/>
          <w:w w:val="102"/>
          <w:sz w:val="16"/>
          <w:szCs w:val="16"/>
          <w:u w:val="single" w:color="000000"/>
        </w:rPr>
        <w:t>s</w:t>
      </w:r>
      <w:r>
        <w:rPr>
          <w:rFonts w:cs="Times New Roman" w:hAnsi="Times New Roman" w:eastAsia="Times New Roman" w:ascii="Times New Roman"/>
          <w:color w:val="2997E2"/>
          <w:spacing w:val="0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0"/>
          <w:w w:val="230"/>
          <w:sz w:val="16"/>
          <w:szCs w:val="16"/>
          <w:u w:val="single" w:color="000000"/>
        </w:rPr>
        <w:t> </w:t>
      </w:r>
      <w:r>
        <w:rPr>
          <w:rFonts w:cs="Times New Roman" w:hAnsi="Times New Roman" w:eastAsia="Times New Roman" w:ascii="Times New Roman"/>
          <w:color w:val="2997E2"/>
          <w:spacing w:val="-11"/>
          <w:w w:val="100"/>
          <w:sz w:val="16"/>
          <w:szCs w:val="16"/>
          <w:u w:val="single" w:color="000000"/>
        </w:rPr>
        <w:t> </w:t>
      </w:r>
      <w:r>
        <w:rPr>
          <w:rFonts w:cs="Times New Roman" w:hAnsi="Times New Roman" w:eastAsia="Times New Roman" w:ascii="Times New Roman"/>
          <w:color w:val="2997E2"/>
          <w:spacing w:val="-11"/>
          <w:w w:val="100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0"/>
          <w:w w:val="102"/>
          <w:sz w:val="16"/>
          <w:szCs w:val="16"/>
          <w:u w:val="single" w:color="000000"/>
        </w:rPr>
        <w:t>f</w:t>
      </w:r>
      <w:r>
        <w:rPr>
          <w:rFonts w:cs="Times New Roman" w:hAnsi="Times New Roman" w:eastAsia="Times New Roman" w:ascii="Times New Roman"/>
          <w:color w:val="2997E2"/>
          <w:spacing w:val="-13"/>
          <w:w w:val="102"/>
          <w:sz w:val="16"/>
          <w:szCs w:val="16"/>
          <w:u w:val="single" w:color="000000"/>
        </w:rPr>
        <w:t>i</w:t>
      </w:r>
      <w:r>
        <w:rPr>
          <w:rFonts w:cs="Times New Roman" w:hAnsi="Times New Roman" w:eastAsia="Times New Roman" w:ascii="Times New Roman"/>
          <w:color w:val="2997E2"/>
          <w:spacing w:val="-13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13"/>
          <w:w w:val="102"/>
          <w:sz w:val="16"/>
          <w:szCs w:val="16"/>
          <w:u w:val="single" w:color="000000"/>
        </w:rPr>
        <w:t>l</w:t>
      </w:r>
      <w:r>
        <w:rPr>
          <w:rFonts w:cs="Times New Roman" w:hAnsi="Times New Roman" w:eastAsia="Times New Roman" w:ascii="Times New Roman"/>
          <w:color w:val="2997E2"/>
          <w:spacing w:val="-13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4"/>
          <w:w w:val="102"/>
          <w:sz w:val="16"/>
          <w:szCs w:val="16"/>
          <w:u w:val="single" w:color="000000"/>
        </w:rPr>
        <w:t>e</w:t>
      </w:r>
      <w:r>
        <w:rPr>
          <w:rFonts w:cs="Times New Roman" w:hAnsi="Times New Roman" w:eastAsia="Times New Roman" w:ascii="Times New Roman"/>
          <w:color w:val="2997E2"/>
          <w:spacing w:val="4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2"/>
          <w:w w:val="102"/>
          <w:sz w:val="16"/>
          <w:szCs w:val="16"/>
          <w:u w:val="single" w:color="000000"/>
        </w:rPr>
        <w:t>s</w:t>
      </w:r>
      <w:r>
        <w:rPr>
          <w:rFonts w:cs="Times New Roman" w:hAnsi="Times New Roman" w:eastAsia="Times New Roman" w:ascii="Times New Roman"/>
          <w:color w:val="2997E2"/>
          <w:spacing w:val="2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3"/>
          <w:w w:val="102"/>
          <w:sz w:val="16"/>
          <w:szCs w:val="16"/>
          <w:u w:val="single" w:color="000000"/>
        </w:rPr>
        <w:t>.</w:t>
      </w:r>
      <w:r>
        <w:rPr>
          <w:rFonts w:cs="Times New Roman" w:hAnsi="Times New Roman" w:eastAsia="Times New Roman" w:ascii="Times New Roman"/>
          <w:color w:val="2997E2"/>
          <w:spacing w:val="3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4"/>
          <w:w w:val="102"/>
          <w:sz w:val="16"/>
          <w:szCs w:val="16"/>
          <w:u w:val="single" w:color="000000"/>
        </w:rPr>
        <w:t>e</w:t>
      </w:r>
      <w:r>
        <w:rPr>
          <w:rFonts w:cs="Times New Roman" w:hAnsi="Times New Roman" w:eastAsia="Times New Roman" w:ascii="Times New Roman"/>
          <w:color w:val="2997E2"/>
          <w:spacing w:val="4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0"/>
          <w:w w:val="102"/>
          <w:sz w:val="16"/>
          <w:szCs w:val="16"/>
          <w:u w:val="single" w:color="000000"/>
        </w:rPr>
        <w:t>r</w:t>
      </w:r>
      <w:r>
        <w:rPr>
          <w:rFonts w:cs="Times New Roman" w:hAnsi="Times New Roman" w:eastAsia="Times New Roman" w:ascii="Times New Roman"/>
          <w:color w:val="2997E2"/>
          <w:spacing w:val="-13"/>
          <w:w w:val="102"/>
          <w:sz w:val="16"/>
          <w:szCs w:val="16"/>
          <w:u w:val="single" w:color="000000"/>
        </w:rPr>
        <w:t>i</w:t>
      </w:r>
      <w:r>
        <w:rPr>
          <w:rFonts w:cs="Times New Roman" w:hAnsi="Times New Roman" w:eastAsia="Times New Roman" w:ascii="Times New Roman"/>
          <w:color w:val="2997E2"/>
          <w:spacing w:val="-13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4"/>
          <w:w w:val="102"/>
          <w:sz w:val="16"/>
          <w:szCs w:val="16"/>
          <w:u w:val="single" w:color="000000"/>
        </w:rPr>
        <w:t>c</w:t>
      </w:r>
      <w:r>
        <w:rPr>
          <w:rFonts w:cs="Times New Roman" w:hAnsi="Times New Roman" w:eastAsia="Times New Roman" w:ascii="Times New Roman"/>
          <w:color w:val="2997E2"/>
          <w:spacing w:val="4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3"/>
          <w:w w:val="102"/>
          <w:sz w:val="16"/>
          <w:szCs w:val="16"/>
          <w:u w:val="single" w:color="000000"/>
        </w:rPr>
        <w:t>.</w:t>
      </w:r>
      <w:r>
        <w:rPr>
          <w:rFonts w:cs="Times New Roman" w:hAnsi="Times New Roman" w:eastAsia="Times New Roman" w:ascii="Times New Roman"/>
          <w:color w:val="2997E2"/>
          <w:spacing w:val="3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4"/>
          <w:w w:val="102"/>
          <w:sz w:val="16"/>
          <w:szCs w:val="16"/>
          <w:u w:val="single" w:color="000000"/>
        </w:rPr>
        <w:t>e</w:t>
      </w:r>
      <w:r>
        <w:rPr>
          <w:rFonts w:cs="Times New Roman" w:hAnsi="Times New Roman" w:eastAsia="Times New Roman" w:ascii="Times New Roman"/>
          <w:color w:val="2997E2"/>
          <w:spacing w:val="-5"/>
          <w:w w:val="102"/>
          <w:sz w:val="16"/>
          <w:szCs w:val="16"/>
          <w:u w:val="single" w:color="000000"/>
        </w:rPr>
        <w:t>d</w:t>
      </w:r>
      <w:r>
        <w:rPr>
          <w:rFonts w:cs="Times New Roman" w:hAnsi="Times New Roman" w:eastAsia="Times New Roman" w:ascii="Times New Roman"/>
          <w:color w:val="2997E2"/>
          <w:spacing w:val="-5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3"/>
          <w:w w:val="102"/>
          <w:sz w:val="16"/>
          <w:szCs w:val="16"/>
          <w:u w:val="single" w:color="000000"/>
        </w:rPr>
        <w:t>.</w:t>
      </w:r>
      <w:r>
        <w:rPr>
          <w:rFonts w:cs="Times New Roman" w:hAnsi="Times New Roman" w:eastAsia="Times New Roman" w:ascii="Times New Roman"/>
          <w:color w:val="2997E2"/>
          <w:spacing w:val="3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5"/>
          <w:w w:val="102"/>
          <w:sz w:val="16"/>
          <w:szCs w:val="16"/>
          <w:u w:val="single" w:color="000000"/>
        </w:rPr>
        <w:t>gov</w:t>
      </w:r>
      <w:r>
        <w:rPr>
          <w:rFonts w:cs="Times New Roman" w:hAnsi="Times New Roman" w:eastAsia="Times New Roman" w:ascii="Times New Roman"/>
          <w:color w:val="2997E2"/>
          <w:spacing w:val="-5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49"/>
          <w:w w:val="230"/>
          <w:sz w:val="16"/>
          <w:szCs w:val="16"/>
          <w:u w:val="single" w:color="000000"/>
        </w:rPr>
        <w:t> </w:t>
      </w:r>
      <w:r>
        <w:rPr>
          <w:rFonts w:cs="Times New Roman" w:hAnsi="Times New Roman" w:eastAsia="Times New Roman" w:ascii="Times New Roman"/>
          <w:color w:val="2997E2"/>
          <w:spacing w:val="-49"/>
          <w:w w:val="230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0"/>
          <w:w w:val="102"/>
          <w:sz w:val="16"/>
          <w:szCs w:val="16"/>
          <w:u w:val="single" w:color="000000"/>
        </w:rPr>
        <w:t>f</w:t>
      </w:r>
      <w:r>
        <w:rPr>
          <w:rFonts w:cs="Times New Roman" w:hAnsi="Times New Roman" w:eastAsia="Times New Roman" w:ascii="Times New Roman"/>
          <w:color w:val="2997E2"/>
          <w:spacing w:val="-5"/>
          <w:w w:val="102"/>
          <w:sz w:val="16"/>
          <w:szCs w:val="16"/>
          <w:u w:val="single" w:color="000000"/>
        </w:rPr>
        <w:t>u</w:t>
      </w:r>
      <w:r>
        <w:rPr>
          <w:rFonts w:cs="Times New Roman" w:hAnsi="Times New Roman" w:eastAsia="Times New Roman" w:ascii="Times New Roman"/>
          <w:color w:val="2997E2"/>
          <w:spacing w:val="-5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13"/>
          <w:w w:val="102"/>
          <w:sz w:val="16"/>
          <w:szCs w:val="16"/>
          <w:u w:val="single" w:color="000000"/>
        </w:rPr>
        <w:t>l</w:t>
      </w:r>
      <w:r>
        <w:rPr>
          <w:rFonts w:cs="Times New Roman" w:hAnsi="Times New Roman" w:eastAsia="Times New Roman" w:ascii="Times New Roman"/>
          <w:color w:val="2997E2"/>
          <w:spacing w:val="-13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13"/>
          <w:w w:val="102"/>
          <w:sz w:val="16"/>
          <w:szCs w:val="16"/>
          <w:u w:val="single" w:color="000000"/>
        </w:rPr>
        <w:t>l</w:t>
      </w:r>
      <w:r>
        <w:rPr>
          <w:rFonts w:cs="Times New Roman" w:hAnsi="Times New Roman" w:eastAsia="Times New Roman" w:ascii="Times New Roman"/>
          <w:color w:val="2997E2"/>
          <w:spacing w:val="-13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2"/>
          <w:w w:val="102"/>
          <w:sz w:val="16"/>
          <w:szCs w:val="16"/>
          <w:u w:val="single" w:color="000000"/>
        </w:rPr>
        <w:t>t</w:t>
      </w:r>
      <w:r>
        <w:rPr>
          <w:rFonts w:cs="Times New Roman" w:hAnsi="Times New Roman" w:eastAsia="Times New Roman" w:ascii="Times New Roman"/>
          <w:color w:val="2997E2"/>
          <w:spacing w:val="-2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4"/>
          <w:w w:val="102"/>
          <w:sz w:val="16"/>
          <w:szCs w:val="16"/>
          <w:u w:val="single" w:color="000000"/>
        </w:rPr>
        <w:t>e</w:t>
      </w:r>
      <w:r>
        <w:rPr>
          <w:rFonts w:cs="Times New Roman" w:hAnsi="Times New Roman" w:eastAsia="Times New Roman" w:ascii="Times New Roman"/>
          <w:color w:val="2997E2"/>
          <w:spacing w:val="4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5"/>
          <w:w w:val="102"/>
          <w:sz w:val="16"/>
          <w:szCs w:val="16"/>
          <w:u w:val="single" w:color="000000"/>
        </w:rPr>
        <w:t>x</w:t>
      </w:r>
      <w:r>
        <w:rPr>
          <w:rFonts w:cs="Times New Roman" w:hAnsi="Times New Roman" w:eastAsia="Times New Roman" w:ascii="Times New Roman"/>
          <w:color w:val="2997E2"/>
          <w:spacing w:val="-5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0"/>
          <w:w w:val="102"/>
          <w:sz w:val="16"/>
          <w:szCs w:val="16"/>
          <w:u w:val="single" w:color="000000"/>
        </w:rPr>
        <w:t>t</w:t>
      </w:r>
      <w:r>
        <w:rPr>
          <w:rFonts w:cs="Times New Roman" w:hAnsi="Times New Roman" w:eastAsia="Times New Roman" w:ascii="Times New Roman"/>
          <w:color w:val="2997E2"/>
          <w:spacing w:val="0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48"/>
          <w:w w:val="230"/>
          <w:sz w:val="16"/>
          <w:szCs w:val="16"/>
          <w:u w:val="single" w:color="000000"/>
        </w:rPr>
        <w:t> </w:t>
      </w:r>
      <w:r>
        <w:rPr>
          <w:rFonts w:cs="Times New Roman" w:hAnsi="Times New Roman" w:eastAsia="Times New Roman" w:ascii="Times New Roman"/>
          <w:color w:val="2997E2"/>
          <w:spacing w:val="-48"/>
          <w:w w:val="230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2"/>
          <w:w w:val="102"/>
          <w:sz w:val="16"/>
          <w:szCs w:val="16"/>
          <w:u w:val="single" w:color="000000"/>
        </w:rPr>
        <w:t>EJ</w:t>
      </w:r>
      <w:r>
        <w:rPr>
          <w:rFonts w:cs="Times New Roman" w:hAnsi="Times New Roman" w:eastAsia="Times New Roman" w:ascii="Times New Roman"/>
          <w:color w:val="2997E2"/>
          <w:spacing w:val="-2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0"/>
          <w:w w:val="230"/>
          <w:sz w:val="16"/>
          <w:szCs w:val="16"/>
          <w:u w:val="single" w:color="000000"/>
        </w:rPr>
        <w:t> </w:t>
      </w:r>
      <w:r>
        <w:rPr>
          <w:rFonts w:cs="Times New Roman" w:hAnsi="Times New Roman" w:eastAsia="Times New Roman" w:ascii="Times New Roman"/>
          <w:color w:val="2997E2"/>
          <w:spacing w:val="0"/>
          <w:w w:val="100"/>
          <w:sz w:val="16"/>
          <w:szCs w:val="16"/>
          <w:u w:val="single" w:color="000000"/>
        </w:rPr>
        <w:t>          </w:t>
      </w:r>
      <w:r>
        <w:rPr>
          <w:rFonts w:cs="Times New Roman" w:hAnsi="Times New Roman" w:eastAsia="Times New Roman" w:ascii="Times New Roman"/>
          <w:color w:val="2997E2"/>
          <w:spacing w:val="-5"/>
          <w:w w:val="100"/>
          <w:sz w:val="16"/>
          <w:szCs w:val="16"/>
          <w:u w:val="single" w:color="000000"/>
        </w:rPr>
        <w:t> </w:t>
      </w:r>
      <w:r>
        <w:rPr>
          <w:rFonts w:cs="Times New Roman" w:hAnsi="Times New Roman" w:eastAsia="Times New Roman" w:ascii="Times New Roman"/>
          <w:color w:val="2997E2"/>
          <w:spacing w:val="-5"/>
          <w:w w:val="100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3"/>
          <w:w w:val="102"/>
          <w:sz w:val="16"/>
          <w:szCs w:val="16"/>
          <w:u w:val="single" w:color="000000"/>
        </w:rPr>
        <w:t>.</w:t>
      </w:r>
      <w:r>
        <w:rPr>
          <w:rFonts w:cs="Times New Roman" w:hAnsi="Times New Roman" w:eastAsia="Times New Roman" w:ascii="Times New Roman"/>
          <w:color w:val="2997E2"/>
          <w:spacing w:val="3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5"/>
          <w:w w:val="102"/>
          <w:sz w:val="16"/>
          <w:szCs w:val="16"/>
          <w:u w:val="single" w:color="000000"/>
        </w:rPr>
        <w:t>pdf</w:t>
      </w:r>
      <w:r>
        <w:rPr>
          <w:rFonts w:cs="Times New Roman" w:hAnsi="Times New Roman" w:eastAsia="Times New Roman" w:ascii="Times New Roman"/>
          <w:color w:val="2997E2"/>
          <w:spacing w:val="-5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0"/>
          <w:w w:val="230"/>
          <w:sz w:val="16"/>
          <w:szCs w:val="16"/>
          <w:u w:val="single" w:color="000000"/>
        </w:rPr>
        <w:t> </w:t>
      </w:r>
      <w:r>
        <w:rPr>
          <w:rFonts w:cs="Times New Roman" w:hAnsi="Times New Roman" w:eastAsia="Times New Roman" w:ascii="Times New Roman"/>
          <w:color w:val="2997E2"/>
          <w:spacing w:val="0"/>
          <w:w w:val="100"/>
          <w:sz w:val="16"/>
          <w:szCs w:val="16"/>
          <w:u w:val="single" w:color="000000"/>
        </w:rPr>
        <w:tab/>
      </w:r>
      <w:r>
        <w:rPr>
          <w:rFonts w:cs="Times New Roman" w:hAnsi="Times New Roman" w:eastAsia="Times New Roman" w:ascii="Times New Roman"/>
          <w:color w:val="2997E2"/>
          <w:spacing w:val="0"/>
          <w:w w:val="100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0"/>
          <w:w w:val="100"/>
          <w:sz w:val="16"/>
          <w:szCs w:val="16"/>
        </w:rPr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16"/>
          <w:szCs w:val="16"/>
        </w:rPr>
        <w:tabs>
          <w:tab w:pos="8100" w:val="left"/>
        </w:tabs>
        <w:jc w:val="left"/>
        <w:spacing w:before="1"/>
        <w:ind w:left="1186"/>
      </w:pPr>
      <w:r>
        <w:rPr>
          <w:rFonts w:cs="Times New Roman" w:hAnsi="Times New Roman" w:eastAsia="Times New Roman" w:ascii="Times New Roman"/>
          <w:color w:val="2997E2"/>
          <w:w w:val="103"/>
          <w:sz w:val="16"/>
          <w:szCs w:val="16"/>
        </w:rPr>
      </w:r>
      <w:r>
        <w:rPr>
          <w:rFonts w:cs="Times New Roman" w:hAnsi="Times New Roman" w:eastAsia="Times New Roman" w:ascii="Times New Roman"/>
          <w:color w:val="2997E2"/>
          <w:spacing w:val="-6"/>
          <w:w w:val="103"/>
          <w:sz w:val="16"/>
          <w:szCs w:val="16"/>
          <w:u w:val="single" w:color="000000"/>
        </w:rPr>
        <w:t>h</w:t>
      </w:r>
      <w:r>
        <w:rPr>
          <w:rFonts w:cs="Times New Roman" w:hAnsi="Times New Roman" w:eastAsia="Times New Roman" w:ascii="Times New Roman"/>
          <w:color w:val="2997E2"/>
          <w:spacing w:val="-6"/>
          <w:w w:val="103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2"/>
          <w:w w:val="103"/>
          <w:sz w:val="16"/>
          <w:szCs w:val="16"/>
          <w:u w:val="single" w:color="000000"/>
        </w:rPr>
        <w:t>t</w:t>
      </w:r>
      <w:r>
        <w:rPr>
          <w:rFonts w:cs="Times New Roman" w:hAnsi="Times New Roman" w:eastAsia="Times New Roman" w:ascii="Times New Roman"/>
          <w:color w:val="2997E2"/>
          <w:spacing w:val="-2"/>
          <w:w w:val="103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2"/>
          <w:w w:val="103"/>
          <w:sz w:val="16"/>
          <w:szCs w:val="16"/>
          <w:u w:val="single" w:color="000000"/>
        </w:rPr>
        <w:t>t</w:t>
      </w:r>
      <w:r>
        <w:rPr>
          <w:rFonts w:cs="Times New Roman" w:hAnsi="Times New Roman" w:eastAsia="Times New Roman" w:ascii="Times New Roman"/>
          <w:color w:val="2997E2"/>
          <w:spacing w:val="-2"/>
          <w:w w:val="103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6"/>
          <w:w w:val="103"/>
          <w:sz w:val="16"/>
          <w:szCs w:val="16"/>
          <w:u w:val="single" w:color="000000"/>
        </w:rPr>
        <w:t>p</w:t>
      </w:r>
      <w:r>
        <w:rPr>
          <w:rFonts w:cs="Times New Roman" w:hAnsi="Times New Roman" w:eastAsia="Times New Roman" w:ascii="Times New Roman"/>
          <w:color w:val="2997E2"/>
          <w:spacing w:val="-6"/>
          <w:w w:val="103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0"/>
          <w:w w:val="103"/>
          <w:sz w:val="16"/>
          <w:szCs w:val="16"/>
          <w:u w:val="single" w:color="000000"/>
        </w:rPr>
        <w:t>s</w:t>
      </w:r>
      <w:r>
        <w:rPr>
          <w:rFonts w:cs="Times New Roman" w:hAnsi="Times New Roman" w:eastAsia="Times New Roman" w:ascii="Times New Roman"/>
          <w:color w:val="2997E2"/>
          <w:spacing w:val="0"/>
          <w:w w:val="103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0"/>
          <w:w w:val="233"/>
          <w:sz w:val="16"/>
          <w:szCs w:val="16"/>
          <w:u w:val="single" w:color="000000"/>
        </w:rPr>
        <w:t> </w:t>
      </w:r>
      <w:r>
        <w:rPr>
          <w:rFonts w:cs="Times New Roman" w:hAnsi="Times New Roman" w:eastAsia="Times New Roman" w:ascii="Times New Roman"/>
          <w:color w:val="2997E2"/>
          <w:spacing w:val="-13"/>
          <w:w w:val="100"/>
          <w:sz w:val="16"/>
          <w:szCs w:val="16"/>
          <w:u w:val="single" w:color="000000"/>
        </w:rPr>
        <w:t> </w:t>
      </w:r>
      <w:r>
        <w:rPr>
          <w:rFonts w:cs="Times New Roman" w:hAnsi="Times New Roman" w:eastAsia="Times New Roman" w:ascii="Times New Roman"/>
          <w:color w:val="2997E2"/>
          <w:spacing w:val="-13"/>
          <w:w w:val="100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3"/>
          <w:w w:val="103"/>
          <w:sz w:val="16"/>
          <w:szCs w:val="16"/>
          <w:u w:val="single" w:color="000000"/>
        </w:rPr>
        <w:t>c</w:t>
      </w:r>
      <w:r>
        <w:rPr>
          <w:rFonts w:cs="Times New Roman" w:hAnsi="Times New Roman" w:eastAsia="Times New Roman" w:ascii="Times New Roman"/>
          <w:color w:val="2997E2"/>
          <w:spacing w:val="3"/>
          <w:w w:val="103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13"/>
          <w:w w:val="103"/>
          <w:sz w:val="16"/>
          <w:szCs w:val="16"/>
          <w:u w:val="single" w:color="000000"/>
        </w:rPr>
        <w:t>i</w:t>
      </w:r>
      <w:r>
        <w:rPr>
          <w:rFonts w:cs="Times New Roman" w:hAnsi="Times New Roman" w:eastAsia="Times New Roman" w:ascii="Times New Roman"/>
          <w:color w:val="2997E2"/>
          <w:spacing w:val="-13"/>
          <w:w w:val="103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2"/>
          <w:w w:val="103"/>
          <w:sz w:val="16"/>
          <w:szCs w:val="16"/>
          <w:u w:val="single" w:color="000000"/>
        </w:rPr>
        <w:t>t</w:t>
      </w:r>
      <w:r>
        <w:rPr>
          <w:rFonts w:cs="Times New Roman" w:hAnsi="Times New Roman" w:eastAsia="Times New Roman" w:ascii="Times New Roman"/>
          <w:color w:val="2997E2"/>
          <w:spacing w:val="-2"/>
          <w:w w:val="103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3"/>
          <w:w w:val="103"/>
          <w:sz w:val="16"/>
          <w:szCs w:val="16"/>
          <w:u w:val="single" w:color="000000"/>
        </w:rPr>
        <w:t>e</w:t>
      </w:r>
      <w:r>
        <w:rPr>
          <w:rFonts w:cs="Times New Roman" w:hAnsi="Times New Roman" w:eastAsia="Times New Roman" w:ascii="Times New Roman"/>
          <w:color w:val="2997E2"/>
          <w:spacing w:val="3"/>
          <w:w w:val="103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1"/>
          <w:w w:val="103"/>
          <w:sz w:val="16"/>
          <w:szCs w:val="16"/>
          <w:u w:val="single" w:color="000000"/>
        </w:rPr>
        <w:t>s</w:t>
      </w:r>
      <w:r>
        <w:rPr>
          <w:rFonts w:cs="Times New Roman" w:hAnsi="Times New Roman" w:eastAsia="Times New Roman" w:ascii="Times New Roman"/>
          <w:color w:val="2997E2"/>
          <w:spacing w:val="1"/>
          <w:w w:val="103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3"/>
          <w:w w:val="103"/>
          <w:sz w:val="16"/>
          <w:szCs w:val="16"/>
          <w:u w:val="single" w:color="000000"/>
        </w:rPr>
        <w:t>e</w:t>
      </w:r>
      <w:r>
        <w:rPr>
          <w:rFonts w:cs="Times New Roman" w:hAnsi="Times New Roman" w:eastAsia="Times New Roman" w:ascii="Times New Roman"/>
          <w:color w:val="2997E2"/>
          <w:spacing w:val="3"/>
          <w:w w:val="103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3"/>
          <w:w w:val="103"/>
          <w:sz w:val="16"/>
          <w:szCs w:val="16"/>
          <w:u w:val="single" w:color="000000"/>
        </w:rPr>
        <w:t>e</w:t>
      </w:r>
      <w:r>
        <w:rPr>
          <w:rFonts w:cs="Times New Roman" w:hAnsi="Times New Roman" w:eastAsia="Times New Roman" w:ascii="Times New Roman"/>
          <w:color w:val="2997E2"/>
          <w:spacing w:val="3"/>
          <w:w w:val="103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1"/>
          <w:w w:val="103"/>
          <w:sz w:val="16"/>
          <w:szCs w:val="16"/>
          <w:u w:val="single" w:color="000000"/>
        </w:rPr>
        <w:t>r</w:t>
      </w:r>
      <w:r>
        <w:rPr>
          <w:rFonts w:cs="Times New Roman" w:hAnsi="Times New Roman" w:eastAsia="Times New Roman" w:ascii="Times New Roman"/>
          <w:color w:val="2997E2"/>
          <w:spacing w:val="-1"/>
          <w:w w:val="103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6"/>
          <w:w w:val="103"/>
          <w:sz w:val="16"/>
          <w:szCs w:val="16"/>
          <w:u w:val="single" w:color="000000"/>
        </w:rPr>
        <w:t>x</w:t>
      </w:r>
      <w:r>
        <w:rPr>
          <w:rFonts w:cs="Times New Roman" w:hAnsi="Times New Roman" w:eastAsia="Times New Roman" w:ascii="Times New Roman"/>
          <w:color w:val="2997E2"/>
          <w:spacing w:val="-6"/>
          <w:w w:val="103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2"/>
          <w:w w:val="103"/>
          <w:sz w:val="16"/>
          <w:szCs w:val="16"/>
          <w:u w:val="single" w:color="000000"/>
        </w:rPr>
        <w:t>.</w:t>
      </w:r>
      <w:r>
        <w:rPr>
          <w:rFonts w:cs="Times New Roman" w:hAnsi="Times New Roman" w:eastAsia="Times New Roman" w:ascii="Times New Roman"/>
          <w:color w:val="2997E2"/>
          <w:spacing w:val="2"/>
          <w:w w:val="103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13"/>
          <w:w w:val="103"/>
          <w:sz w:val="16"/>
          <w:szCs w:val="16"/>
          <w:u w:val="single" w:color="000000"/>
        </w:rPr>
        <w:t>i</w:t>
      </w:r>
      <w:r>
        <w:rPr>
          <w:rFonts w:cs="Times New Roman" w:hAnsi="Times New Roman" w:eastAsia="Times New Roman" w:ascii="Times New Roman"/>
          <w:color w:val="2997E2"/>
          <w:spacing w:val="-13"/>
          <w:w w:val="103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1"/>
          <w:w w:val="103"/>
          <w:sz w:val="16"/>
          <w:szCs w:val="16"/>
          <w:u w:val="single" w:color="000000"/>
        </w:rPr>
        <w:t>s</w:t>
      </w:r>
      <w:r>
        <w:rPr>
          <w:rFonts w:cs="Times New Roman" w:hAnsi="Times New Roman" w:eastAsia="Times New Roman" w:ascii="Times New Roman"/>
          <w:color w:val="2997E2"/>
          <w:spacing w:val="1"/>
          <w:w w:val="103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2"/>
          <w:w w:val="103"/>
          <w:sz w:val="16"/>
          <w:szCs w:val="16"/>
          <w:u w:val="single" w:color="000000"/>
        </w:rPr>
        <w:t>t</w:t>
      </w:r>
      <w:r>
        <w:rPr>
          <w:rFonts w:cs="Times New Roman" w:hAnsi="Times New Roman" w:eastAsia="Times New Roman" w:ascii="Times New Roman"/>
          <w:color w:val="2997E2"/>
          <w:spacing w:val="-2"/>
          <w:w w:val="103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2"/>
          <w:w w:val="103"/>
          <w:sz w:val="16"/>
          <w:szCs w:val="16"/>
          <w:u w:val="single" w:color="000000"/>
        </w:rPr>
        <w:t>.</w:t>
      </w:r>
      <w:r>
        <w:rPr>
          <w:rFonts w:cs="Times New Roman" w:hAnsi="Times New Roman" w:eastAsia="Times New Roman" w:ascii="Times New Roman"/>
          <w:color w:val="2997E2"/>
          <w:spacing w:val="2"/>
          <w:w w:val="103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6"/>
          <w:w w:val="103"/>
          <w:sz w:val="16"/>
          <w:szCs w:val="16"/>
          <w:u w:val="single" w:color="000000"/>
        </w:rPr>
        <w:t>p</w:t>
      </w:r>
      <w:r>
        <w:rPr>
          <w:rFonts w:cs="Times New Roman" w:hAnsi="Times New Roman" w:eastAsia="Times New Roman" w:ascii="Times New Roman"/>
          <w:color w:val="2997E2"/>
          <w:spacing w:val="-6"/>
          <w:w w:val="103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1"/>
          <w:w w:val="103"/>
          <w:sz w:val="16"/>
          <w:szCs w:val="16"/>
          <w:u w:val="single" w:color="000000"/>
        </w:rPr>
        <w:t>s</w:t>
      </w:r>
      <w:r>
        <w:rPr>
          <w:rFonts w:cs="Times New Roman" w:hAnsi="Times New Roman" w:eastAsia="Times New Roman" w:ascii="Times New Roman"/>
          <w:color w:val="2997E2"/>
          <w:spacing w:val="1"/>
          <w:w w:val="103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7"/>
          <w:w w:val="103"/>
          <w:sz w:val="16"/>
          <w:szCs w:val="16"/>
          <w:u w:val="single" w:color="000000"/>
        </w:rPr>
        <w:t>u</w:t>
      </w:r>
      <w:r>
        <w:rPr>
          <w:rFonts w:cs="Times New Roman" w:hAnsi="Times New Roman" w:eastAsia="Times New Roman" w:ascii="Times New Roman"/>
          <w:color w:val="2997E2"/>
          <w:spacing w:val="-7"/>
          <w:w w:val="103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2"/>
          <w:w w:val="103"/>
          <w:sz w:val="16"/>
          <w:szCs w:val="16"/>
          <w:u w:val="single" w:color="000000"/>
        </w:rPr>
        <w:t>.</w:t>
      </w:r>
      <w:r>
        <w:rPr>
          <w:rFonts w:cs="Times New Roman" w:hAnsi="Times New Roman" w:eastAsia="Times New Roman" w:ascii="Times New Roman"/>
          <w:color w:val="2997E2"/>
          <w:spacing w:val="2"/>
          <w:w w:val="103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3"/>
          <w:w w:val="103"/>
          <w:sz w:val="16"/>
          <w:szCs w:val="16"/>
          <w:u w:val="single" w:color="000000"/>
        </w:rPr>
        <w:t>e</w:t>
      </w:r>
      <w:r>
        <w:rPr>
          <w:rFonts w:cs="Times New Roman" w:hAnsi="Times New Roman" w:eastAsia="Times New Roman" w:ascii="Times New Roman"/>
          <w:color w:val="2997E2"/>
          <w:spacing w:val="3"/>
          <w:w w:val="103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6"/>
          <w:w w:val="103"/>
          <w:sz w:val="16"/>
          <w:szCs w:val="16"/>
          <w:u w:val="single" w:color="000000"/>
        </w:rPr>
        <w:t>d</w:t>
      </w:r>
      <w:r>
        <w:rPr>
          <w:rFonts w:cs="Times New Roman" w:hAnsi="Times New Roman" w:eastAsia="Times New Roman" w:ascii="Times New Roman"/>
          <w:color w:val="2997E2"/>
          <w:spacing w:val="-6"/>
          <w:w w:val="103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0"/>
          <w:w w:val="103"/>
          <w:sz w:val="16"/>
          <w:szCs w:val="16"/>
          <w:u w:val="single" w:color="000000"/>
        </w:rPr>
        <w:t>u</w:t>
      </w:r>
      <w:r>
        <w:rPr>
          <w:rFonts w:cs="Times New Roman" w:hAnsi="Times New Roman" w:eastAsia="Times New Roman" w:ascii="Times New Roman"/>
          <w:color w:val="2997E2"/>
          <w:spacing w:val="0"/>
          <w:w w:val="103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56"/>
          <w:w w:val="233"/>
          <w:sz w:val="16"/>
          <w:szCs w:val="16"/>
          <w:u w:val="single" w:color="000000"/>
        </w:rPr>
        <w:t> </w:t>
      </w:r>
      <w:r>
        <w:rPr>
          <w:rFonts w:cs="Times New Roman" w:hAnsi="Times New Roman" w:eastAsia="Times New Roman" w:ascii="Times New Roman"/>
          <w:color w:val="2997E2"/>
          <w:spacing w:val="-56"/>
          <w:w w:val="233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6"/>
          <w:w w:val="103"/>
          <w:sz w:val="16"/>
          <w:szCs w:val="16"/>
          <w:u w:val="single" w:color="000000"/>
        </w:rPr>
        <w:t>v</w:t>
      </w:r>
      <w:r>
        <w:rPr>
          <w:rFonts w:cs="Times New Roman" w:hAnsi="Times New Roman" w:eastAsia="Times New Roman" w:ascii="Times New Roman"/>
          <w:color w:val="2997E2"/>
          <w:spacing w:val="-6"/>
          <w:w w:val="103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13"/>
          <w:w w:val="103"/>
          <w:sz w:val="16"/>
          <w:szCs w:val="16"/>
          <w:u w:val="single" w:color="000000"/>
        </w:rPr>
        <w:t>i</w:t>
      </w:r>
      <w:r>
        <w:rPr>
          <w:rFonts w:cs="Times New Roman" w:hAnsi="Times New Roman" w:eastAsia="Times New Roman" w:ascii="Times New Roman"/>
          <w:color w:val="2997E2"/>
          <w:spacing w:val="-13"/>
          <w:w w:val="103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3"/>
          <w:w w:val="103"/>
          <w:sz w:val="16"/>
          <w:szCs w:val="16"/>
          <w:u w:val="single" w:color="000000"/>
        </w:rPr>
        <w:t>e</w:t>
      </w:r>
      <w:r>
        <w:rPr>
          <w:rFonts w:cs="Times New Roman" w:hAnsi="Times New Roman" w:eastAsia="Times New Roman" w:ascii="Times New Roman"/>
          <w:color w:val="2997E2"/>
          <w:spacing w:val="3"/>
          <w:w w:val="103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0"/>
          <w:w w:val="103"/>
          <w:sz w:val="16"/>
          <w:szCs w:val="16"/>
          <w:u w:val="single" w:color="000000"/>
        </w:rPr>
        <w:t>w</w:t>
      </w:r>
      <w:r>
        <w:rPr>
          <w:rFonts w:cs="Times New Roman" w:hAnsi="Times New Roman" w:eastAsia="Times New Roman" w:ascii="Times New Roman"/>
          <w:color w:val="2997E2"/>
          <w:spacing w:val="-6"/>
          <w:w w:val="103"/>
          <w:sz w:val="16"/>
          <w:szCs w:val="16"/>
          <w:u w:val="single" w:color="000000"/>
        </w:rPr>
        <w:t>d</w:t>
      </w:r>
      <w:r>
        <w:rPr>
          <w:rFonts w:cs="Times New Roman" w:hAnsi="Times New Roman" w:eastAsia="Times New Roman" w:ascii="Times New Roman"/>
          <w:color w:val="2997E2"/>
          <w:spacing w:val="-6"/>
          <w:w w:val="103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6"/>
          <w:w w:val="103"/>
          <w:sz w:val="16"/>
          <w:szCs w:val="16"/>
          <w:u w:val="single" w:color="000000"/>
        </w:rPr>
        <w:t>o</w:t>
      </w:r>
      <w:r>
        <w:rPr>
          <w:rFonts w:cs="Times New Roman" w:hAnsi="Times New Roman" w:eastAsia="Times New Roman" w:ascii="Times New Roman"/>
          <w:color w:val="2997E2"/>
          <w:spacing w:val="-6"/>
          <w:w w:val="103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0"/>
          <w:w w:val="103"/>
          <w:sz w:val="16"/>
          <w:szCs w:val="16"/>
          <w:u w:val="single" w:color="000000"/>
        </w:rPr>
        <w:t>c</w:t>
      </w:r>
      <w:r>
        <w:rPr>
          <w:rFonts w:cs="Times New Roman" w:hAnsi="Times New Roman" w:eastAsia="Times New Roman" w:ascii="Times New Roman"/>
          <w:color w:val="2997E2"/>
          <w:spacing w:val="0"/>
          <w:w w:val="103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45"/>
          <w:w w:val="233"/>
          <w:sz w:val="16"/>
          <w:szCs w:val="16"/>
          <w:u w:val="single" w:color="000000"/>
        </w:rPr>
        <w:t> </w:t>
      </w:r>
      <w:r>
        <w:rPr>
          <w:rFonts w:cs="Times New Roman" w:hAnsi="Times New Roman" w:eastAsia="Times New Roman" w:ascii="Times New Roman"/>
          <w:color w:val="2997E2"/>
          <w:spacing w:val="-45"/>
          <w:w w:val="233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6"/>
          <w:w w:val="103"/>
          <w:sz w:val="16"/>
          <w:szCs w:val="16"/>
          <w:u w:val="single" w:color="000000"/>
        </w:rPr>
        <w:t>d</w:t>
      </w:r>
      <w:r>
        <w:rPr>
          <w:rFonts w:cs="Times New Roman" w:hAnsi="Times New Roman" w:eastAsia="Times New Roman" w:ascii="Times New Roman"/>
          <w:color w:val="2997E2"/>
          <w:spacing w:val="-6"/>
          <w:w w:val="103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6"/>
          <w:w w:val="103"/>
          <w:sz w:val="16"/>
          <w:szCs w:val="16"/>
          <w:u w:val="single" w:color="000000"/>
        </w:rPr>
        <w:t>o</w:t>
      </w:r>
      <w:r>
        <w:rPr>
          <w:rFonts w:cs="Times New Roman" w:hAnsi="Times New Roman" w:eastAsia="Times New Roman" w:ascii="Times New Roman"/>
          <w:color w:val="2997E2"/>
          <w:spacing w:val="-6"/>
          <w:w w:val="103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0"/>
          <w:w w:val="103"/>
          <w:sz w:val="16"/>
          <w:szCs w:val="16"/>
          <w:u w:val="single" w:color="000000"/>
        </w:rPr>
        <w:t>w</w:t>
      </w:r>
      <w:r>
        <w:rPr>
          <w:rFonts w:cs="Times New Roman" w:hAnsi="Times New Roman" w:eastAsia="Times New Roman" w:ascii="Times New Roman"/>
          <w:color w:val="2997E2"/>
          <w:spacing w:val="-6"/>
          <w:w w:val="103"/>
          <w:sz w:val="16"/>
          <w:szCs w:val="16"/>
          <w:u w:val="single" w:color="000000"/>
        </w:rPr>
        <w:t>n</w:t>
      </w:r>
      <w:r>
        <w:rPr>
          <w:rFonts w:cs="Times New Roman" w:hAnsi="Times New Roman" w:eastAsia="Times New Roman" w:ascii="Times New Roman"/>
          <w:color w:val="2997E2"/>
          <w:spacing w:val="-6"/>
          <w:w w:val="103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13"/>
          <w:w w:val="103"/>
          <w:sz w:val="16"/>
          <w:szCs w:val="16"/>
          <w:u w:val="single" w:color="000000"/>
        </w:rPr>
        <w:t>l</w:t>
      </w:r>
      <w:r>
        <w:rPr>
          <w:rFonts w:cs="Times New Roman" w:hAnsi="Times New Roman" w:eastAsia="Times New Roman" w:ascii="Times New Roman"/>
          <w:color w:val="2997E2"/>
          <w:spacing w:val="-13"/>
          <w:w w:val="103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6"/>
          <w:w w:val="103"/>
          <w:sz w:val="16"/>
          <w:szCs w:val="16"/>
          <w:u w:val="single" w:color="000000"/>
        </w:rPr>
        <w:t>o</w:t>
      </w:r>
      <w:r>
        <w:rPr>
          <w:rFonts w:cs="Times New Roman" w:hAnsi="Times New Roman" w:eastAsia="Times New Roman" w:ascii="Times New Roman"/>
          <w:color w:val="2997E2"/>
          <w:spacing w:val="-6"/>
          <w:w w:val="103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3"/>
          <w:w w:val="103"/>
          <w:sz w:val="16"/>
          <w:szCs w:val="16"/>
          <w:u w:val="single" w:color="000000"/>
        </w:rPr>
        <w:t>a</w:t>
      </w:r>
      <w:r>
        <w:rPr>
          <w:rFonts w:cs="Times New Roman" w:hAnsi="Times New Roman" w:eastAsia="Times New Roman" w:ascii="Times New Roman"/>
          <w:color w:val="2997E2"/>
          <w:spacing w:val="3"/>
          <w:w w:val="103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0"/>
          <w:w w:val="103"/>
          <w:sz w:val="16"/>
          <w:szCs w:val="16"/>
          <w:u w:val="single" w:color="000000"/>
        </w:rPr>
        <w:t>d</w:t>
      </w:r>
      <w:r>
        <w:rPr>
          <w:rFonts w:cs="Times New Roman" w:hAnsi="Times New Roman" w:eastAsia="Times New Roman" w:ascii="Times New Roman"/>
          <w:color w:val="2997E2"/>
          <w:spacing w:val="0"/>
          <w:w w:val="103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24"/>
          <w:w w:val="233"/>
          <w:sz w:val="16"/>
          <w:szCs w:val="16"/>
          <w:u w:val="single" w:color="000000"/>
        </w:rPr>
        <w:t> </w:t>
      </w:r>
      <w:r>
        <w:rPr>
          <w:rFonts w:cs="Times New Roman" w:hAnsi="Times New Roman" w:eastAsia="Times New Roman" w:ascii="Times New Roman"/>
          <w:color w:val="2997E2"/>
          <w:spacing w:val="-24"/>
          <w:w w:val="233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7"/>
          <w:w w:val="103"/>
          <w:sz w:val="16"/>
          <w:szCs w:val="16"/>
          <w:u w:val="single" w:color="000000"/>
        </w:rPr>
        <w:t>doi</w:t>
      </w:r>
      <w:r>
        <w:rPr>
          <w:rFonts w:cs="Times New Roman" w:hAnsi="Times New Roman" w:eastAsia="Times New Roman" w:ascii="Times New Roman"/>
          <w:color w:val="2997E2"/>
          <w:spacing w:val="-7"/>
          <w:w w:val="103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0"/>
          <w:w w:val="233"/>
          <w:sz w:val="16"/>
          <w:szCs w:val="16"/>
          <w:u w:val="single" w:color="000000"/>
        </w:rPr>
        <w:t> </w:t>
      </w:r>
      <w:r>
        <w:rPr>
          <w:rFonts w:cs="Times New Roman" w:hAnsi="Times New Roman" w:eastAsia="Times New Roman" w:ascii="Times New Roman"/>
          <w:color w:val="2997E2"/>
          <w:spacing w:val="0"/>
          <w:w w:val="100"/>
          <w:sz w:val="16"/>
          <w:szCs w:val="16"/>
          <w:u w:val="single" w:color="000000"/>
        </w:rPr>
        <w:t>  </w:t>
      </w:r>
      <w:r>
        <w:rPr>
          <w:rFonts w:cs="Times New Roman" w:hAnsi="Times New Roman" w:eastAsia="Times New Roman" w:ascii="Times New Roman"/>
          <w:color w:val="2997E2"/>
          <w:spacing w:val="20"/>
          <w:w w:val="100"/>
          <w:sz w:val="16"/>
          <w:szCs w:val="16"/>
          <w:u w:val="single" w:color="000000"/>
        </w:rPr>
        <w:t> </w:t>
      </w:r>
      <w:r>
        <w:rPr>
          <w:rFonts w:cs="Times New Roman" w:hAnsi="Times New Roman" w:eastAsia="Times New Roman" w:ascii="Times New Roman"/>
          <w:color w:val="2997E2"/>
          <w:spacing w:val="20"/>
          <w:w w:val="100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0"/>
          <w:w w:val="103"/>
          <w:sz w:val="16"/>
          <w:szCs w:val="16"/>
          <w:u w:val="single" w:color="000000"/>
        </w:rPr>
        <w:t>.</w:t>
      </w:r>
      <w:r>
        <w:rPr>
          <w:rFonts w:cs="Times New Roman" w:hAnsi="Times New Roman" w:eastAsia="Times New Roman" w:ascii="Times New Roman"/>
          <w:color w:val="2997E2"/>
          <w:spacing w:val="0"/>
          <w:w w:val="103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15"/>
          <w:w w:val="233"/>
          <w:sz w:val="16"/>
          <w:szCs w:val="16"/>
          <w:u w:val="single" w:color="000000"/>
        </w:rPr>
        <w:t> </w:t>
      </w:r>
      <w:r>
        <w:rPr>
          <w:rFonts w:cs="Times New Roman" w:hAnsi="Times New Roman" w:eastAsia="Times New Roman" w:ascii="Times New Roman"/>
          <w:color w:val="2997E2"/>
          <w:spacing w:val="-15"/>
          <w:w w:val="233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0"/>
          <w:w w:val="103"/>
          <w:sz w:val="16"/>
          <w:szCs w:val="16"/>
          <w:u w:val="single" w:color="000000"/>
        </w:rPr>
        <w:t>.</w:t>
      </w:r>
      <w:r>
        <w:rPr>
          <w:rFonts w:cs="Times New Roman" w:hAnsi="Times New Roman" w:eastAsia="Times New Roman" w:ascii="Times New Roman"/>
          <w:color w:val="2997E2"/>
          <w:spacing w:val="0"/>
          <w:w w:val="103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15"/>
          <w:w w:val="233"/>
          <w:sz w:val="16"/>
          <w:szCs w:val="16"/>
          <w:u w:val="single" w:color="000000"/>
        </w:rPr>
        <w:t> </w:t>
      </w:r>
      <w:r>
        <w:rPr>
          <w:rFonts w:cs="Times New Roman" w:hAnsi="Times New Roman" w:eastAsia="Times New Roman" w:ascii="Times New Roman"/>
          <w:color w:val="2997E2"/>
          <w:spacing w:val="-15"/>
          <w:w w:val="233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0"/>
          <w:w w:val="103"/>
          <w:sz w:val="16"/>
          <w:szCs w:val="16"/>
          <w:u w:val="single" w:color="000000"/>
        </w:rPr>
        <w:t>.</w:t>
      </w:r>
      <w:r>
        <w:rPr>
          <w:rFonts w:cs="Times New Roman" w:hAnsi="Times New Roman" w:eastAsia="Times New Roman" w:ascii="Times New Roman"/>
          <w:color w:val="2997E2"/>
          <w:spacing w:val="0"/>
          <w:w w:val="103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0"/>
          <w:w w:val="233"/>
          <w:sz w:val="16"/>
          <w:szCs w:val="16"/>
          <w:u w:val="single" w:color="000000"/>
        </w:rPr>
        <w:t> </w:t>
      </w:r>
      <w:r>
        <w:rPr>
          <w:rFonts w:cs="Times New Roman" w:hAnsi="Times New Roman" w:eastAsia="Times New Roman" w:ascii="Times New Roman"/>
          <w:color w:val="2997E2"/>
          <w:spacing w:val="0"/>
          <w:w w:val="100"/>
          <w:sz w:val="16"/>
          <w:szCs w:val="16"/>
          <w:u w:val="single" w:color="000000"/>
        </w:rPr>
        <w:t>  </w:t>
      </w:r>
      <w:r>
        <w:rPr>
          <w:rFonts w:cs="Times New Roman" w:hAnsi="Times New Roman" w:eastAsia="Times New Roman" w:ascii="Times New Roman"/>
          <w:color w:val="2997E2"/>
          <w:spacing w:val="20"/>
          <w:w w:val="100"/>
          <w:sz w:val="16"/>
          <w:szCs w:val="16"/>
          <w:u w:val="single" w:color="000000"/>
        </w:rPr>
        <w:t> </w:t>
      </w:r>
      <w:r>
        <w:rPr>
          <w:rFonts w:cs="Times New Roman" w:hAnsi="Times New Roman" w:eastAsia="Times New Roman" w:ascii="Times New Roman"/>
          <w:color w:val="2997E2"/>
          <w:spacing w:val="20"/>
          <w:w w:val="100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0"/>
          <w:w w:val="103"/>
          <w:sz w:val="16"/>
          <w:szCs w:val="16"/>
          <w:u w:val="single" w:color="000000"/>
        </w:rPr>
        <w:t>.</w:t>
      </w:r>
      <w:r>
        <w:rPr>
          <w:rFonts w:cs="Times New Roman" w:hAnsi="Times New Roman" w:eastAsia="Times New Roman" w:ascii="Times New Roman"/>
          <w:color w:val="2997E2"/>
          <w:spacing w:val="0"/>
          <w:w w:val="103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0"/>
          <w:w w:val="233"/>
          <w:sz w:val="16"/>
          <w:szCs w:val="16"/>
          <w:u w:val="single" w:color="000000"/>
        </w:rPr>
        <w:t> </w:t>
      </w:r>
      <w:r>
        <w:rPr>
          <w:rFonts w:cs="Times New Roman" w:hAnsi="Times New Roman" w:eastAsia="Times New Roman" w:ascii="Times New Roman"/>
          <w:color w:val="2997E2"/>
          <w:spacing w:val="0"/>
          <w:w w:val="100"/>
          <w:sz w:val="16"/>
          <w:szCs w:val="16"/>
          <w:u w:val="single" w:color="000000"/>
        </w:rPr>
        <w:t>        </w:t>
      </w:r>
      <w:r>
        <w:rPr>
          <w:rFonts w:cs="Times New Roman" w:hAnsi="Times New Roman" w:eastAsia="Times New Roman" w:ascii="Times New Roman"/>
          <w:color w:val="2997E2"/>
          <w:spacing w:val="-15"/>
          <w:w w:val="100"/>
          <w:sz w:val="16"/>
          <w:szCs w:val="16"/>
          <w:u w:val="single" w:color="000000"/>
        </w:rPr>
        <w:t> </w:t>
      </w:r>
      <w:r>
        <w:rPr>
          <w:rFonts w:cs="Times New Roman" w:hAnsi="Times New Roman" w:eastAsia="Times New Roman" w:ascii="Times New Roman"/>
          <w:color w:val="2997E2"/>
          <w:spacing w:val="-15"/>
          <w:w w:val="100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1"/>
          <w:w w:val="103"/>
          <w:sz w:val="16"/>
          <w:szCs w:val="16"/>
          <w:u w:val="single" w:color="000000"/>
        </w:rPr>
        <w:t>r</w:t>
      </w:r>
      <w:r>
        <w:rPr>
          <w:rFonts w:cs="Times New Roman" w:hAnsi="Times New Roman" w:eastAsia="Times New Roman" w:ascii="Times New Roman"/>
          <w:color w:val="2997E2"/>
          <w:spacing w:val="-1"/>
          <w:w w:val="103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3"/>
          <w:w w:val="103"/>
          <w:sz w:val="16"/>
          <w:szCs w:val="16"/>
          <w:u w:val="single" w:color="000000"/>
        </w:rPr>
        <w:t>e</w:t>
      </w:r>
      <w:r>
        <w:rPr>
          <w:rFonts w:cs="Times New Roman" w:hAnsi="Times New Roman" w:eastAsia="Times New Roman" w:ascii="Times New Roman"/>
          <w:color w:val="2997E2"/>
          <w:spacing w:val="3"/>
          <w:w w:val="103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0"/>
          <w:w w:val="103"/>
          <w:sz w:val="16"/>
          <w:szCs w:val="16"/>
          <w:u w:val="single" w:color="000000"/>
        </w:rPr>
        <w:t>p</w:t>
      </w:r>
      <w:r>
        <w:rPr>
          <w:rFonts w:cs="Times New Roman" w:hAnsi="Times New Roman" w:eastAsia="Times New Roman" w:ascii="Times New Roman"/>
          <w:color w:val="2997E2"/>
          <w:spacing w:val="0"/>
          <w:w w:val="103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13"/>
          <w:w w:val="233"/>
          <w:sz w:val="16"/>
          <w:szCs w:val="16"/>
          <w:u w:val="single" w:color="000000"/>
        </w:rPr>
        <w:t> </w:t>
      </w:r>
      <w:r>
        <w:rPr>
          <w:rFonts w:cs="Times New Roman" w:hAnsi="Times New Roman" w:eastAsia="Times New Roman" w:ascii="Times New Roman"/>
          <w:color w:val="2997E2"/>
          <w:spacing w:val="-13"/>
          <w:w w:val="233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1"/>
          <w:w w:val="103"/>
          <w:sz w:val="16"/>
          <w:szCs w:val="16"/>
          <w:u w:val="single" w:color="000000"/>
        </w:rPr>
        <w:t>r</w:t>
      </w:r>
      <w:r>
        <w:rPr>
          <w:rFonts w:cs="Times New Roman" w:hAnsi="Times New Roman" w:eastAsia="Times New Roman" w:ascii="Times New Roman"/>
          <w:color w:val="2997E2"/>
          <w:spacing w:val="-1"/>
          <w:w w:val="103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3"/>
          <w:w w:val="103"/>
          <w:sz w:val="16"/>
          <w:szCs w:val="16"/>
          <w:u w:val="single" w:color="000000"/>
        </w:rPr>
        <w:t>e</w:t>
      </w:r>
      <w:r>
        <w:rPr>
          <w:rFonts w:cs="Times New Roman" w:hAnsi="Times New Roman" w:eastAsia="Times New Roman" w:ascii="Times New Roman"/>
          <w:color w:val="2997E2"/>
          <w:spacing w:val="3"/>
          <w:w w:val="103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0"/>
          <w:w w:val="103"/>
          <w:sz w:val="16"/>
          <w:szCs w:val="16"/>
          <w:u w:val="single" w:color="000000"/>
        </w:rPr>
        <w:t>p</w:t>
      </w:r>
      <w:r>
        <w:rPr>
          <w:rFonts w:cs="Times New Roman" w:hAnsi="Times New Roman" w:eastAsia="Times New Roman" w:ascii="Times New Roman"/>
          <w:color w:val="2997E2"/>
          <w:spacing w:val="0"/>
          <w:w w:val="103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0"/>
          <w:w w:val="233"/>
          <w:sz w:val="16"/>
          <w:szCs w:val="16"/>
          <w:u w:val="single" w:color="000000"/>
        </w:rPr>
        <w:t> </w:t>
      </w:r>
      <w:r>
        <w:rPr>
          <w:rFonts w:cs="Times New Roman" w:hAnsi="Times New Roman" w:eastAsia="Times New Roman" w:ascii="Times New Roman"/>
          <w:color w:val="2997E2"/>
          <w:spacing w:val="0"/>
          <w:w w:val="100"/>
          <w:sz w:val="16"/>
          <w:szCs w:val="16"/>
          <w:u w:val="single" w:color="000000"/>
        </w:rPr>
        <w:t>  </w:t>
      </w:r>
      <w:r>
        <w:rPr>
          <w:rFonts w:cs="Times New Roman" w:hAnsi="Times New Roman" w:eastAsia="Times New Roman" w:ascii="Times New Roman"/>
          <w:color w:val="2997E2"/>
          <w:spacing w:val="-13"/>
          <w:w w:val="100"/>
          <w:sz w:val="16"/>
          <w:szCs w:val="16"/>
          <w:u w:val="single" w:color="000000"/>
        </w:rPr>
        <w:t> </w:t>
      </w:r>
      <w:r>
        <w:rPr>
          <w:rFonts w:cs="Times New Roman" w:hAnsi="Times New Roman" w:eastAsia="Times New Roman" w:ascii="Times New Roman"/>
          <w:color w:val="2997E2"/>
          <w:spacing w:val="-13"/>
          <w:w w:val="100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2"/>
          <w:w w:val="103"/>
          <w:sz w:val="16"/>
          <w:szCs w:val="16"/>
          <w:u w:val="single" w:color="000000"/>
        </w:rPr>
        <w:t>t</w:t>
      </w:r>
      <w:r>
        <w:rPr>
          <w:rFonts w:cs="Times New Roman" w:hAnsi="Times New Roman" w:eastAsia="Times New Roman" w:ascii="Times New Roman"/>
          <w:color w:val="2997E2"/>
          <w:spacing w:val="-2"/>
          <w:w w:val="103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6"/>
          <w:w w:val="103"/>
          <w:sz w:val="16"/>
          <w:szCs w:val="16"/>
          <w:u w:val="single" w:color="000000"/>
        </w:rPr>
        <w:t>y</w:t>
      </w:r>
      <w:r>
        <w:rPr>
          <w:rFonts w:cs="Times New Roman" w:hAnsi="Times New Roman" w:eastAsia="Times New Roman" w:ascii="Times New Roman"/>
          <w:color w:val="2997E2"/>
          <w:spacing w:val="-6"/>
          <w:w w:val="103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6"/>
          <w:w w:val="103"/>
          <w:sz w:val="16"/>
          <w:szCs w:val="16"/>
          <w:u w:val="single" w:color="000000"/>
        </w:rPr>
        <w:t>p</w:t>
      </w:r>
      <w:r>
        <w:rPr>
          <w:rFonts w:cs="Times New Roman" w:hAnsi="Times New Roman" w:eastAsia="Times New Roman" w:ascii="Times New Roman"/>
          <w:color w:val="2997E2"/>
          <w:spacing w:val="-6"/>
          <w:w w:val="103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0"/>
          <w:w w:val="103"/>
          <w:sz w:val="16"/>
          <w:szCs w:val="16"/>
          <w:u w:val="single" w:color="000000"/>
        </w:rPr>
        <w:t>e</w:t>
      </w:r>
      <w:r>
        <w:rPr>
          <w:rFonts w:cs="Times New Roman" w:hAnsi="Times New Roman" w:eastAsia="Times New Roman" w:ascii="Times New Roman"/>
          <w:color w:val="2997E2"/>
          <w:spacing w:val="0"/>
          <w:w w:val="103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4"/>
          <w:w w:val="233"/>
          <w:sz w:val="16"/>
          <w:szCs w:val="16"/>
          <w:u w:val="single" w:color="000000"/>
        </w:rPr>
        <w:t> </w:t>
      </w:r>
      <w:r>
        <w:rPr>
          <w:rFonts w:cs="Times New Roman" w:hAnsi="Times New Roman" w:eastAsia="Times New Roman" w:ascii="Times New Roman"/>
          <w:color w:val="2997E2"/>
          <w:spacing w:val="-4"/>
          <w:w w:val="233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7"/>
          <w:w w:val="103"/>
          <w:sz w:val="16"/>
          <w:szCs w:val="16"/>
          <w:u w:val="single" w:color="000000"/>
        </w:rPr>
        <w:t>pdf</w:t>
      </w:r>
      <w:r>
        <w:rPr>
          <w:rFonts w:cs="Times New Roman" w:hAnsi="Times New Roman" w:eastAsia="Times New Roman" w:ascii="Times New Roman"/>
          <w:color w:val="2997E2"/>
          <w:spacing w:val="-7"/>
          <w:w w:val="103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0"/>
          <w:w w:val="233"/>
          <w:sz w:val="16"/>
          <w:szCs w:val="16"/>
          <w:u w:val="single" w:color="000000"/>
        </w:rPr>
        <w:t> </w:t>
      </w:r>
      <w:r>
        <w:rPr>
          <w:rFonts w:cs="Times New Roman" w:hAnsi="Times New Roman" w:eastAsia="Times New Roman" w:ascii="Times New Roman"/>
          <w:color w:val="2997E2"/>
          <w:spacing w:val="0"/>
          <w:w w:val="100"/>
          <w:sz w:val="16"/>
          <w:szCs w:val="16"/>
          <w:u w:val="single" w:color="000000"/>
        </w:rPr>
        <w:t>   </w:t>
      </w:r>
      <w:r>
        <w:rPr>
          <w:rFonts w:cs="Times New Roman" w:hAnsi="Times New Roman" w:eastAsia="Times New Roman" w:ascii="Times New Roman"/>
          <w:color w:val="2997E2"/>
          <w:spacing w:val="-6"/>
          <w:w w:val="100"/>
          <w:sz w:val="16"/>
          <w:szCs w:val="16"/>
          <w:u w:val="single" w:color="000000"/>
        </w:rPr>
        <w:t> </w:t>
      </w:r>
      <w:r>
        <w:rPr>
          <w:rFonts w:cs="Times New Roman" w:hAnsi="Times New Roman" w:eastAsia="Times New Roman" w:ascii="Times New Roman"/>
          <w:color w:val="2997E2"/>
          <w:spacing w:val="-6"/>
          <w:w w:val="100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2"/>
          <w:w w:val="103"/>
          <w:sz w:val="16"/>
          <w:szCs w:val="16"/>
          <w:u w:val="single" w:color="000000"/>
        </w:rPr>
        <w:t>t</w:t>
      </w:r>
      <w:r>
        <w:rPr>
          <w:rFonts w:cs="Times New Roman" w:hAnsi="Times New Roman" w:eastAsia="Times New Roman" w:ascii="Times New Roman"/>
          <w:color w:val="2997E2"/>
          <w:spacing w:val="-2"/>
          <w:w w:val="103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3"/>
          <w:w w:val="103"/>
          <w:sz w:val="16"/>
          <w:szCs w:val="16"/>
          <w:u w:val="single" w:color="000000"/>
        </w:rPr>
        <w:t>e</w:t>
      </w:r>
      <w:r>
        <w:rPr>
          <w:rFonts w:cs="Times New Roman" w:hAnsi="Times New Roman" w:eastAsia="Times New Roman" w:ascii="Times New Roman"/>
          <w:color w:val="2997E2"/>
          <w:spacing w:val="3"/>
          <w:w w:val="103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6"/>
          <w:w w:val="103"/>
          <w:sz w:val="16"/>
          <w:szCs w:val="16"/>
          <w:u w:val="single" w:color="000000"/>
        </w:rPr>
        <w:t>x</w:t>
      </w:r>
      <w:r>
        <w:rPr>
          <w:rFonts w:cs="Times New Roman" w:hAnsi="Times New Roman" w:eastAsia="Times New Roman" w:ascii="Times New Roman"/>
          <w:color w:val="2997E2"/>
          <w:spacing w:val="-6"/>
          <w:w w:val="103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0"/>
          <w:w w:val="103"/>
          <w:sz w:val="16"/>
          <w:szCs w:val="16"/>
          <w:u w:val="single" w:color="000000"/>
        </w:rPr>
        <w:t>t</w:t>
      </w:r>
      <w:r>
        <w:rPr>
          <w:rFonts w:cs="Times New Roman" w:hAnsi="Times New Roman" w:eastAsia="Times New Roman" w:ascii="Times New Roman"/>
          <w:color w:val="2997E2"/>
          <w:spacing w:val="0"/>
          <w:w w:val="103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9"/>
          <w:w w:val="233"/>
          <w:sz w:val="16"/>
          <w:szCs w:val="16"/>
          <w:u w:val="single" w:color="000000"/>
        </w:rPr>
        <w:t> </w:t>
      </w:r>
      <w:r>
        <w:rPr>
          <w:rFonts w:cs="Times New Roman" w:hAnsi="Times New Roman" w:eastAsia="Times New Roman" w:ascii="Times New Roman"/>
          <w:color w:val="2997E2"/>
          <w:spacing w:val="-9"/>
          <w:w w:val="233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3"/>
          <w:w w:val="103"/>
          <w:sz w:val="16"/>
          <w:szCs w:val="16"/>
          <w:u w:val="single" w:color="000000"/>
        </w:rPr>
        <w:t>T</w:t>
      </w:r>
      <w:r>
        <w:rPr>
          <w:rFonts w:cs="Times New Roman" w:hAnsi="Times New Roman" w:eastAsia="Times New Roman" w:ascii="Times New Roman"/>
          <w:color w:val="2997E2"/>
          <w:spacing w:val="-3"/>
          <w:w w:val="103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6"/>
          <w:w w:val="103"/>
          <w:sz w:val="16"/>
          <w:szCs w:val="16"/>
          <w:u w:val="single" w:color="000000"/>
        </w:rPr>
        <w:t>h</w:t>
      </w:r>
      <w:r>
        <w:rPr>
          <w:rFonts w:cs="Times New Roman" w:hAnsi="Times New Roman" w:eastAsia="Times New Roman" w:ascii="Times New Roman"/>
          <w:color w:val="2997E2"/>
          <w:spacing w:val="-6"/>
          <w:w w:val="103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0"/>
          <w:w w:val="103"/>
          <w:sz w:val="16"/>
          <w:szCs w:val="16"/>
          <w:u w:val="single" w:color="000000"/>
        </w:rPr>
        <w:t>e</w:t>
      </w:r>
      <w:r>
        <w:rPr>
          <w:rFonts w:cs="Times New Roman" w:hAnsi="Times New Roman" w:eastAsia="Times New Roman" w:ascii="Times New Roman"/>
          <w:color w:val="2997E2"/>
          <w:spacing w:val="0"/>
          <w:w w:val="103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0"/>
          <w:w w:val="233"/>
          <w:sz w:val="16"/>
          <w:szCs w:val="16"/>
          <w:u w:val="single" w:color="000000"/>
        </w:rPr>
        <w:t> </w:t>
      </w:r>
      <w:r>
        <w:rPr>
          <w:rFonts w:cs="Times New Roman" w:hAnsi="Times New Roman" w:eastAsia="Times New Roman" w:ascii="Times New Roman"/>
          <w:color w:val="2997E2"/>
          <w:spacing w:val="0"/>
          <w:w w:val="100"/>
          <w:sz w:val="16"/>
          <w:szCs w:val="16"/>
          <w:u w:val="single" w:color="000000"/>
        </w:rPr>
        <w:tab/>
      </w:r>
      <w:r>
        <w:rPr>
          <w:rFonts w:cs="Times New Roman" w:hAnsi="Times New Roman" w:eastAsia="Times New Roman" w:ascii="Times New Roman"/>
          <w:color w:val="2997E2"/>
          <w:spacing w:val="0"/>
          <w:w w:val="100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0"/>
          <w:w w:val="100"/>
          <w:sz w:val="16"/>
          <w:szCs w:val="16"/>
        </w:rPr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16"/>
          <w:szCs w:val="16"/>
        </w:rPr>
        <w:tabs>
          <w:tab w:pos="6860" w:val="left"/>
        </w:tabs>
        <w:jc w:val="left"/>
        <w:spacing w:before="36"/>
        <w:ind w:left="1192"/>
        <w:sectPr>
          <w:pgMar w:header="736" w:footer="3635" w:top="2620" w:bottom="280" w:left="1580" w:right="1300"/>
          <w:headerReference w:type="default" r:id="rId214"/>
          <w:pgSz w:w="11920" w:h="16840"/>
        </w:sectPr>
      </w:pPr>
      <w:r>
        <w:rPr>
          <w:rFonts w:cs="Times New Roman" w:hAnsi="Times New Roman" w:eastAsia="Times New Roman" w:ascii="Times New Roman"/>
          <w:color w:val="2997E2"/>
          <w:w w:val="230"/>
          <w:sz w:val="16"/>
          <w:szCs w:val="16"/>
        </w:rPr>
      </w:r>
      <w:r>
        <w:rPr>
          <w:rFonts w:cs="Times New Roman" w:hAnsi="Times New Roman" w:eastAsia="Times New Roman" w:ascii="Times New Roman"/>
          <w:color w:val="2997E2"/>
          <w:w w:val="230"/>
          <w:sz w:val="16"/>
          <w:szCs w:val="16"/>
          <w:u w:val="single" w:color="000000"/>
        </w:rPr>
        <w:t> </w:t>
      </w:r>
      <w:r>
        <w:rPr>
          <w:rFonts w:cs="Times New Roman" w:hAnsi="Times New Roman" w:eastAsia="Times New Roman" w:ascii="Times New Roman"/>
          <w:color w:val="2997E2"/>
          <w:spacing w:val="15"/>
          <w:w w:val="100"/>
          <w:sz w:val="16"/>
          <w:szCs w:val="16"/>
          <w:u w:val="single" w:color="000000"/>
        </w:rPr>
        <w:t> </w:t>
      </w:r>
      <w:r>
        <w:rPr>
          <w:rFonts w:cs="Times New Roman" w:hAnsi="Times New Roman" w:eastAsia="Times New Roman" w:ascii="Times New Roman"/>
          <w:color w:val="2997E2"/>
          <w:spacing w:val="15"/>
          <w:w w:val="100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5"/>
          <w:w w:val="102"/>
          <w:sz w:val="16"/>
          <w:szCs w:val="16"/>
          <w:u w:val="single" w:color="000000"/>
        </w:rPr>
        <w:t>o</w:t>
      </w:r>
      <w:r>
        <w:rPr>
          <w:rFonts w:cs="Times New Roman" w:hAnsi="Times New Roman" w:eastAsia="Times New Roman" w:ascii="Times New Roman"/>
          <w:color w:val="2997E2"/>
          <w:spacing w:val="-5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0"/>
          <w:w w:val="102"/>
          <w:sz w:val="16"/>
          <w:szCs w:val="16"/>
          <w:u w:val="single" w:color="000000"/>
        </w:rPr>
        <w:t>b</w:t>
      </w:r>
      <w:r>
        <w:rPr>
          <w:rFonts w:cs="Times New Roman" w:hAnsi="Times New Roman" w:eastAsia="Times New Roman" w:ascii="Times New Roman"/>
          <w:color w:val="2997E2"/>
          <w:spacing w:val="0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65"/>
          <w:w w:val="230"/>
          <w:sz w:val="16"/>
          <w:szCs w:val="16"/>
          <w:u w:val="single" w:color="000000"/>
        </w:rPr>
        <w:t> </w:t>
      </w:r>
      <w:r>
        <w:rPr>
          <w:rFonts w:cs="Times New Roman" w:hAnsi="Times New Roman" w:eastAsia="Times New Roman" w:ascii="Times New Roman"/>
          <w:color w:val="2997E2"/>
          <w:spacing w:val="-65"/>
          <w:w w:val="230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4"/>
          <w:w w:val="102"/>
          <w:sz w:val="16"/>
          <w:szCs w:val="16"/>
          <w:u w:val="single" w:color="000000"/>
        </w:rPr>
        <w:t>e</w:t>
      </w:r>
      <w:r>
        <w:rPr>
          <w:rFonts w:cs="Times New Roman" w:hAnsi="Times New Roman" w:eastAsia="Times New Roman" w:ascii="Times New Roman"/>
          <w:color w:val="2997E2"/>
          <w:spacing w:val="4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4"/>
          <w:w w:val="102"/>
          <w:sz w:val="16"/>
          <w:szCs w:val="16"/>
          <w:u w:val="single" w:color="000000"/>
        </w:rPr>
        <w:t>c</w:t>
      </w:r>
      <w:r>
        <w:rPr>
          <w:rFonts w:cs="Times New Roman" w:hAnsi="Times New Roman" w:eastAsia="Times New Roman" w:ascii="Times New Roman"/>
          <w:color w:val="2997E2"/>
          <w:spacing w:val="4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2"/>
          <w:w w:val="102"/>
          <w:sz w:val="16"/>
          <w:szCs w:val="16"/>
          <w:u w:val="single" w:color="000000"/>
        </w:rPr>
        <w:t>t</w:t>
      </w:r>
      <w:r>
        <w:rPr>
          <w:rFonts w:cs="Times New Roman" w:hAnsi="Times New Roman" w:eastAsia="Times New Roman" w:ascii="Times New Roman"/>
          <w:color w:val="2997E2"/>
          <w:spacing w:val="-2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13"/>
          <w:w w:val="102"/>
          <w:sz w:val="16"/>
          <w:szCs w:val="16"/>
          <w:u w:val="single" w:color="000000"/>
        </w:rPr>
        <w:t>i</w:t>
      </w:r>
      <w:r>
        <w:rPr>
          <w:rFonts w:cs="Times New Roman" w:hAnsi="Times New Roman" w:eastAsia="Times New Roman" w:ascii="Times New Roman"/>
          <w:color w:val="2997E2"/>
          <w:spacing w:val="-13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5"/>
          <w:w w:val="102"/>
          <w:sz w:val="16"/>
          <w:szCs w:val="16"/>
          <w:u w:val="single" w:color="000000"/>
        </w:rPr>
        <w:t>v</w:t>
      </w:r>
      <w:r>
        <w:rPr>
          <w:rFonts w:cs="Times New Roman" w:hAnsi="Times New Roman" w:eastAsia="Times New Roman" w:ascii="Times New Roman"/>
          <w:color w:val="2997E2"/>
          <w:spacing w:val="-5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4"/>
          <w:w w:val="102"/>
          <w:sz w:val="16"/>
          <w:szCs w:val="16"/>
          <w:u w:val="single" w:color="000000"/>
        </w:rPr>
        <w:t>e</w:t>
      </w:r>
      <w:r>
        <w:rPr>
          <w:rFonts w:cs="Times New Roman" w:hAnsi="Times New Roman" w:eastAsia="Times New Roman" w:ascii="Times New Roman"/>
          <w:color w:val="2997E2"/>
          <w:spacing w:val="4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0"/>
          <w:w w:val="102"/>
          <w:sz w:val="16"/>
          <w:szCs w:val="16"/>
          <w:u w:val="single" w:color="000000"/>
        </w:rPr>
        <w:t>s</w:t>
      </w:r>
      <w:r>
        <w:rPr>
          <w:rFonts w:cs="Times New Roman" w:hAnsi="Times New Roman" w:eastAsia="Times New Roman" w:ascii="Times New Roman"/>
          <w:color w:val="2997E2"/>
          <w:spacing w:val="0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0"/>
          <w:w w:val="230"/>
          <w:sz w:val="16"/>
          <w:szCs w:val="16"/>
          <w:u w:val="single" w:color="000000"/>
        </w:rPr>
        <w:t> </w:t>
      </w:r>
      <w:r>
        <w:rPr>
          <w:rFonts w:cs="Times New Roman" w:hAnsi="Times New Roman" w:eastAsia="Times New Roman" w:ascii="Times New Roman"/>
          <w:color w:val="2997E2"/>
          <w:spacing w:val="0"/>
          <w:w w:val="100"/>
          <w:sz w:val="16"/>
          <w:szCs w:val="16"/>
          <w:u w:val="single" w:color="000000"/>
        </w:rPr>
        <w:t>    </w:t>
      </w:r>
      <w:r>
        <w:rPr>
          <w:rFonts w:cs="Times New Roman" w:hAnsi="Times New Roman" w:eastAsia="Times New Roman" w:ascii="Times New Roman"/>
          <w:color w:val="2997E2"/>
          <w:spacing w:val="4"/>
          <w:w w:val="100"/>
          <w:sz w:val="16"/>
          <w:szCs w:val="16"/>
          <w:u w:val="single" w:color="000000"/>
        </w:rPr>
        <w:t> </w:t>
      </w:r>
      <w:r>
        <w:rPr>
          <w:rFonts w:cs="Times New Roman" w:hAnsi="Times New Roman" w:eastAsia="Times New Roman" w:ascii="Times New Roman"/>
          <w:color w:val="2997E2"/>
          <w:spacing w:val="4"/>
          <w:w w:val="100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5"/>
          <w:w w:val="102"/>
          <w:sz w:val="16"/>
          <w:szCs w:val="16"/>
          <w:u w:val="single" w:color="000000"/>
        </w:rPr>
        <w:t>of</w:t>
      </w:r>
      <w:r>
        <w:rPr>
          <w:rFonts w:cs="Times New Roman" w:hAnsi="Times New Roman" w:eastAsia="Times New Roman" w:ascii="Times New Roman"/>
          <w:color w:val="2997E2"/>
          <w:spacing w:val="-5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0"/>
          <w:w w:val="230"/>
          <w:sz w:val="16"/>
          <w:szCs w:val="16"/>
          <w:u w:val="single" w:color="000000"/>
        </w:rPr>
        <w:t> </w:t>
      </w:r>
      <w:r>
        <w:rPr>
          <w:rFonts w:cs="Times New Roman" w:hAnsi="Times New Roman" w:eastAsia="Times New Roman" w:ascii="Times New Roman"/>
          <w:color w:val="2997E2"/>
          <w:spacing w:val="0"/>
          <w:w w:val="100"/>
          <w:sz w:val="16"/>
          <w:szCs w:val="16"/>
          <w:u w:val="single" w:color="000000"/>
        </w:rPr>
        <w:t>    </w:t>
      </w:r>
      <w:r>
        <w:rPr>
          <w:rFonts w:cs="Times New Roman" w:hAnsi="Times New Roman" w:eastAsia="Times New Roman" w:ascii="Times New Roman"/>
          <w:color w:val="2997E2"/>
          <w:spacing w:val="8"/>
          <w:w w:val="100"/>
          <w:sz w:val="16"/>
          <w:szCs w:val="16"/>
          <w:u w:val="single" w:color="000000"/>
        </w:rPr>
        <w:t> </w:t>
      </w:r>
      <w:r>
        <w:rPr>
          <w:rFonts w:cs="Times New Roman" w:hAnsi="Times New Roman" w:eastAsia="Times New Roman" w:ascii="Times New Roman"/>
          <w:color w:val="2997E2"/>
          <w:spacing w:val="8"/>
          <w:w w:val="100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0"/>
          <w:w w:val="102"/>
          <w:sz w:val="16"/>
          <w:szCs w:val="16"/>
          <w:u w:val="single" w:color="000000"/>
        </w:rPr>
        <w:t>a</w:t>
      </w:r>
      <w:r>
        <w:rPr>
          <w:rFonts w:cs="Times New Roman" w:hAnsi="Times New Roman" w:eastAsia="Times New Roman" w:ascii="Times New Roman"/>
          <w:color w:val="2997E2"/>
          <w:spacing w:val="0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0"/>
          <w:w w:val="230"/>
          <w:sz w:val="16"/>
          <w:szCs w:val="16"/>
          <w:u w:val="single" w:color="000000"/>
        </w:rPr>
        <w:t> </w:t>
      </w:r>
      <w:r>
        <w:rPr>
          <w:rFonts w:cs="Times New Roman" w:hAnsi="Times New Roman" w:eastAsia="Times New Roman" w:ascii="Times New Roman"/>
          <w:color w:val="2997E2"/>
          <w:spacing w:val="0"/>
          <w:w w:val="100"/>
          <w:sz w:val="16"/>
          <w:szCs w:val="16"/>
          <w:u w:val="single" w:color="000000"/>
        </w:rPr>
        <w:t>    </w:t>
      </w:r>
      <w:r>
        <w:rPr>
          <w:rFonts w:cs="Times New Roman" w:hAnsi="Times New Roman" w:eastAsia="Times New Roman" w:ascii="Times New Roman"/>
          <w:color w:val="2997E2"/>
          <w:spacing w:val="8"/>
          <w:w w:val="100"/>
          <w:sz w:val="16"/>
          <w:szCs w:val="16"/>
          <w:u w:val="single" w:color="000000"/>
        </w:rPr>
        <w:t> </w:t>
      </w:r>
      <w:r>
        <w:rPr>
          <w:rFonts w:cs="Times New Roman" w:hAnsi="Times New Roman" w:eastAsia="Times New Roman" w:ascii="Times New Roman"/>
          <w:color w:val="2997E2"/>
          <w:spacing w:val="8"/>
          <w:w w:val="100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5"/>
          <w:w w:val="102"/>
          <w:sz w:val="16"/>
          <w:szCs w:val="16"/>
          <w:u w:val="single" w:color="000000"/>
        </w:rPr>
        <w:t>v</w:t>
      </w:r>
      <w:r>
        <w:rPr>
          <w:rFonts w:cs="Times New Roman" w:hAnsi="Times New Roman" w:eastAsia="Times New Roman" w:ascii="Times New Roman"/>
          <w:color w:val="2997E2"/>
          <w:spacing w:val="-5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13"/>
          <w:w w:val="102"/>
          <w:sz w:val="16"/>
          <w:szCs w:val="16"/>
          <w:u w:val="single" w:color="000000"/>
        </w:rPr>
        <w:t>i</w:t>
      </w:r>
      <w:r>
        <w:rPr>
          <w:rFonts w:cs="Times New Roman" w:hAnsi="Times New Roman" w:eastAsia="Times New Roman" w:ascii="Times New Roman"/>
          <w:color w:val="2997E2"/>
          <w:spacing w:val="-13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0"/>
          <w:w w:val="102"/>
          <w:sz w:val="16"/>
          <w:szCs w:val="16"/>
          <w:u w:val="single" w:color="000000"/>
        </w:rPr>
        <w:t>r</w:t>
      </w:r>
      <w:r>
        <w:rPr>
          <w:rFonts w:cs="Times New Roman" w:hAnsi="Times New Roman" w:eastAsia="Times New Roman" w:ascii="Times New Roman"/>
          <w:color w:val="2997E2"/>
          <w:spacing w:val="-2"/>
          <w:w w:val="102"/>
          <w:sz w:val="16"/>
          <w:szCs w:val="16"/>
          <w:u w:val="single" w:color="000000"/>
        </w:rPr>
        <w:t>t</w:t>
      </w:r>
      <w:r>
        <w:rPr>
          <w:rFonts w:cs="Times New Roman" w:hAnsi="Times New Roman" w:eastAsia="Times New Roman" w:ascii="Times New Roman"/>
          <w:color w:val="2997E2"/>
          <w:spacing w:val="-2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5"/>
          <w:w w:val="102"/>
          <w:sz w:val="16"/>
          <w:szCs w:val="16"/>
          <w:u w:val="single" w:color="000000"/>
        </w:rPr>
        <w:t>u</w:t>
      </w:r>
      <w:r>
        <w:rPr>
          <w:rFonts w:cs="Times New Roman" w:hAnsi="Times New Roman" w:eastAsia="Times New Roman" w:ascii="Times New Roman"/>
          <w:color w:val="2997E2"/>
          <w:spacing w:val="-5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4"/>
          <w:w w:val="102"/>
          <w:sz w:val="16"/>
          <w:szCs w:val="16"/>
          <w:u w:val="single" w:color="000000"/>
        </w:rPr>
        <w:t>a</w:t>
      </w:r>
      <w:r>
        <w:rPr>
          <w:rFonts w:cs="Times New Roman" w:hAnsi="Times New Roman" w:eastAsia="Times New Roman" w:ascii="Times New Roman"/>
          <w:color w:val="2997E2"/>
          <w:spacing w:val="4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13"/>
          <w:w w:val="102"/>
          <w:sz w:val="16"/>
          <w:szCs w:val="16"/>
          <w:u w:val="single" w:color="000000"/>
        </w:rPr>
        <w:t>l</w:t>
      </w:r>
      <w:r>
        <w:rPr>
          <w:rFonts w:cs="Times New Roman" w:hAnsi="Times New Roman" w:eastAsia="Times New Roman" w:ascii="Times New Roman"/>
          <w:color w:val="2997E2"/>
          <w:spacing w:val="-13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8"/>
          <w:w w:val="102"/>
          <w:sz w:val="16"/>
          <w:szCs w:val="16"/>
          <w:u w:val="single" w:color="000000"/>
        </w:rPr>
        <w:t>,</w:t>
      </w:r>
      <w:r>
        <w:rPr>
          <w:rFonts w:cs="Times New Roman" w:hAnsi="Times New Roman" w:eastAsia="Times New Roman" w:ascii="Times New Roman"/>
          <w:color w:val="2997E2"/>
          <w:spacing w:val="-8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2"/>
          <w:w w:val="102"/>
          <w:sz w:val="16"/>
          <w:szCs w:val="16"/>
          <w:u w:val="single" w:color="000000"/>
        </w:rPr>
        <w:t>to</w:t>
      </w:r>
      <w:r>
        <w:rPr>
          <w:rFonts w:cs="Times New Roman" w:hAnsi="Times New Roman" w:eastAsia="Times New Roman" w:ascii="Times New Roman"/>
          <w:color w:val="2997E2"/>
          <w:spacing w:val="-2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0"/>
          <w:w w:val="230"/>
          <w:sz w:val="16"/>
          <w:szCs w:val="16"/>
          <w:u w:val="single" w:color="000000"/>
        </w:rPr>
        <w:t> </w:t>
      </w:r>
      <w:r>
        <w:rPr>
          <w:rFonts w:cs="Times New Roman" w:hAnsi="Times New Roman" w:eastAsia="Times New Roman" w:ascii="Times New Roman"/>
          <w:color w:val="2997E2"/>
          <w:spacing w:val="0"/>
          <w:w w:val="100"/>
          <w:sz w:val="16"/>
          <w:szCs w:val="16"/>
          <w:u w:val="single" w:color="000000"/>
        </w:rPr>
        <w:t>    </w:t>
      </w:r>
      <w:r>
        <w:rPr>
          <w:rFonts w:cs="Times New Roman" w:hAnsi="Times New Roman" w:eastAsia="Times New Roman" w:ascii="Times New Roman"/>
          <w:color w:val="2997E2"/>
          <w:spacing w:val="-1"/>
          <w:w w:val="100"/>
          <w:sz w:val="16"/>
          <w:szCs w:val="16"/>
          <w:u w:val="single" w:color="000000"/>
        </w:rPr>
        <w:t> </w:t>
      </w:r>
      <w:r>
        <w:rPr>
          <w:rFonts w:cs="Times New Roman" w:hAnsi="Times New Roman" w:eastAsia="Times New Roman" w:ascii="Times New Roman"/>
          <w:color w:val="2997E2"/>
          <w:spacing w:val="-1"/>
          <w:w w:val="100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2"/>
          <w:w w:val="102"/>
          <w:sz w:val="16"/>
          <w:szCs w:val="16"/>
          <w:u w:val="single" w:color="000000"/>
        </w:rPr>
        <w:t>s</w:t>
      </w:r>
      <w:r>
        <w:rPr>
          <w:rFonts w:cs="Times New Roman" w:hAnsi="Times New Roman" w:eastAsia="Times New Roman" w:ascii="Times New Roman"/>
          <w:color w:val="2997E2"/>
          <w:spacing w:val="2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5"/>
          <w:w w:val="102"/>
          <w:sz w:val="16"/>
          <w:szCs w:val="16"/>
          <w:u w:val="single" w:color="000000"/>
        </w:rPr>
        <w:t>u</w:t>
      </w:r>
      <w:r>
        <w:rPr>
          <w:rFonts w:cs="Times New Roman" w:hAnsi="Times New Roman" w:eastAsia="Times New Roman" w:ascii="Times New Roman"/>
          <w:color w:val="2997E2"/>
          <w:spacing w:val="-5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5"/>
          <w:w w:val="102"/>
          <w:sz w:val="16"/>
          <w:szCs w:val="16"/>
          <w:u w:val="single" w:color="000000"/>
        </w:rPr>
        <w:t>p</w:t>
      </w:r>
      <w:r>
        <w:rPr>
          <w:rFonts w:cs="Times New Roman" w:hAnsi="Times New Roman" w:eastAsia="Times New Roman" w:ascii="Times New Roman"/>
          <w:color w:val="2997E2"/>
          <w:spacing w:val="-5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5"/>
          <w:w w:val="102"/>
          <w:sz w:val="16"/>
          <w:szCs w:val="16"/>
          <w:u w:val="single" w:color="000000"/>
        </w:rPr>
        <w:t>p</w:t>
      </w:r>
      <w:r>
        <w:rPr>
          <w:rFonts w:cs="Times New Roman" w:hAnsi="Times New Roman" w:eastAsia="Times New Roman" w:ascii="Times New Roman"/>
          <w:color w:val="2997E2"/>
          <w:spacing w:val="-5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5"/>
          <w:w w:val="102"/>
          <w:sz w:val="16"/>
          <w:szCs w:val="16"/>
          <w:u w:val="single" w:color="000000"/>
        </w:rPr>
        <w:t>o</w:t>
      </w:r>
      <w:r>
        <w:rPr>
          <w:rFonts w:cs="Times New Roman" w:hAnsi="Times New Roman" w:eastAsia="Times New Roman" w:ascii="Times New Roman"/>
          <w:color w:val="2997E2"/>
          <w:spacing w:val="-5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0"/>
          <w:w w:val="102"/>
          <w:sz w:val="16"/>
          <w:szCs w:val="16"/>
          <w:u w:val="single" w:color="000000"/>
        </w:rPr>
        <w:t>rt</w:t>
      </w:r>
      <w:r>
        <w:rPr>
          <w:rFonts w:cs="Times New Roman" w:hAnsi="Times New Roman" w:eastAsia="Times New Roman" w:ascii="Times New Roman"/>
          <w:color w:val="2997E2"/>
          <w:spacing w:val="0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0"/>
          <w:w w:val="230"/>
          <w:sz w:val="16"/>
          <w:szCs w:val="16"/>
          <w:u w:val="single" w:color="000000"/>
        </w:rPr>
        <w:t> </w:t>
      </w:r>
      <w:r>
        <w:rPr>
          <w:rFonts w:cs="Times New Roman" w:hAnsi="Times New Roman" w:eastAsia="Times New Roman" w:ascii="Times New Roman"/>
          <w:color w:val="2997E2"/>
          <w:spacing w:val="0"/>
          <w:w w:val="100"/>
          <w:sz w:val="16"/>
          <w:szCs w:val="16"/>
          <w:u w:val="single" w:color="000000"/>
        </w:rPr>
        <w:t>     </w:t>
      </w:r>
      <w:r>
        <w:rPr>
          <w:rFonts w:cs="Times New Roman" w:hAnsi="Times New Roman" w:eastAsia="Times New Roman" w:ascii="Times New Roman"/>
          <w:color w:val="2997E2"/>
          <w:spacing w:val="0"/>
          <w:w w:val="100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0"/>
          <w:w w:val="102"/>
          <w:sz w:val="16"/>
          <w:szCs w:val="16"/>
          <w:u w:val="single" w:color="000000"/>
        </w:rPr>
        <w:t>a</w:t>
      </w:r>
      <w:r>
        <w:rPr>
          <w:rFonts w:cs="Times New Roman" w:hAnsi="Times New Roman" w:eastAsia="Times New Roman" w:ascii="Times New Roman"/>
          <w:color w:val="2997E2"/>
          <w:spacing w:val="0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0"/>
          <w:w w:val="230"/>
          <w:sz w:val="16"/>
          <w:szCs w:val="16"/>
          <w:u w:val="single" w:color="000000"/>
        </w:rPr>
        <w:t> </w:t>
      </w:r>
      <w:r>
        <w:rPr>
          <w:rFonts w:cs="Times New Roman" w:hAnsi="Times New Roman" w:eastAsia="Times New Roman" w:ascii="Times New Roman"/>
          <w:color w:val="2997E2"/>
          <w:spacing w:val="0"/>
          <w:w w:val="100"/>
          <w:sz w:val="16"/>
          <w:szCs w:val="16"/>
          <w:u w:val="single" w:color="000000"/>
        </w:rPr>
        <w:t>    </w:t>
      </w:r>
      <w:r>
        <w:rPr>
          <w:rFonts w:cs="Times New Roman" w:hAnsi="Times New Roman" w:eastAsia="Times New Roman" w:ascii="Times New Roman"/>
          <w:color w:val="2997E2"/>
          <w:spacing w:val="6"/>
          <w:w w:val="100"/>
          <w:sz w:val="16"/>
          <w:szCs w:val="16"/>
          <w:u w:val="single" w:color="000000"/>
        </w:rPr>
        <w:t> </w:t>
      </w:r>
      <w:r>
        <w:rPr>
          <w:rFonts w:cs="Times New Roman" w:hAnsi="Times New Roman" w:eastAsia="Times New Roman" w:ascii="Times New Roman"/>
          <w:color w:val="2997E2"/>
          <w:spacing w:val="6"/>
          <w:w w:val="100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4"/>
          <w:w w:val="102"/>
          <w:sz w:val="16"/>
          <w:szCs w:val="16"/>
          <w:u w:val="single" w:color="000000"/>
        </w:rPr>
        <w:t>c</w:t>
      </w:r>
      <w:r>
        <w:rPr>
          <w:rFonts w:cs="Times New Roman" w:hAnsi="Times New Roman" w:eastAsia="Times New Roman" w:ascii="Times New Roman"/>
          <w:color w:val="2997E2"/>
          <w:spacing w:val="4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5"/>
          <w:w w:val="102"/>
          <w:sz w:val="16"/>
          <w:szCs w:val="16"/>
          <w:u w:val="single" w:color="000000"/>
        </w:rPr>
        <w:t>o</w:t>
      </w:r>
      <w:r>
        <w:rPr>
          <w:rFonts w:cs="Times New Roman" w:hAnsi="Times New Roman" w:eastAsia="Times New Roman" w:ascii="Times New Roman"/>
          <w:color w:val="2997E2"/>
          <w:spacing w:val="-5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13"/>
          <w:w w:val="102"/>
          <w:sz w:val="16"/>
          <w:szCs w:val="16"/>
          <w:u w:val="single" w:color="000000"/>
        </w:rPr>
        <w:t>l</w:t>
      </w:r>
      <w:r>
        <w:rPr>
          <w:rFonts w:cs="Times New Roman" w:hAnsi="Times New Roman" w:eastAsia="Times New Roman" w:ascii="Times New Roman"/>
          <w:color w:val="2997E2"/>
          <w:spacing w:val="-13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13"/>
          <w:w w:val="102"/>
          <w:sz w:val="16"/>
          <w:szCs w:val="16"/>
          <w:u w:val="single" w:color="000000"/>
        </w:rPr>
        <w:t>l</w:t>
      </w:r>
      <w:r>
        <w:rPr>
          <w:rFonts w:cs="Times New Roman" w:hAnsi="Times New Roman" w:eastAsia="Times New Roman" w:ascii="Times New Roman"/>
          <w:color w:val="2997E2"/>
          <w:spacing w:val="-13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4"/>
          <w:w w:val="102"/>
          <w:sz w:val="16"/>
          <w:szCs w:val="16"/>
          <w:u w:val="single" w:color="000000"/>
        </w:rPr>
        <w:t>a</w:t>
      </w:r>
      <w:r>
        <w:rPr>
          <w:rFonts w:cs="Times New Roman" w:hAnsi="Times New Roman" w:eastAsia="Times New Roman" w:ascii="Times New Roman"/>
          <w:color w:val="2997E2"/>
          <w:spacing w:val="4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5"/>
          <w:w w:val="102"/>
          <w:sz w:val="16"/>
          <w:szCs w:val="16"/>
          <w:u w:val="single" w:color="000000"/>
        </w:rPr>
        <w:t>b</w:t>
      </w:r>
      <w:r>
        <w:rPr>
          <w:rFonts w:cs="Times New Roman" w:hAnsi="Times New Roman" w:eastAsia="Times New Roman" w:ascii="Times New Roman"/>
          <w:color w:val="2997E2"/>
          <w:spacing w:val="-5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5"/>
          <w:w w:val="102"/>
          <w:sz w:val="16"/>
          <w:szCs w:val="16"/>
          <w:u w:val="single" w:color="000000"/>
        </w:rPr>
        <w:t>o</w:t>
      </w:r>
      <w:r>
        <w:rPr>
          <w:rFonts w:cs="Times New Roman" w:hAnsi="Times New Roman" w:eastAsia="Times New Roman" w:ascii="Times New Roman"/>
          <w:color w:val="2997E2"/>
          <w:spacing w:val="-5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0"/>
          <w:w w:val="102"/>
          <w:sz w:val="16"/>
          <w:szCs w:val="16"/>
          <w:u w:val="single" w:color="000000"/>
        </w:rPr>
        <w:t>r</w:t>
      </w:r>
      <w:r>
        <w:rPr>
          <w:rFonts w:cs="Times New Roman" w:hAnsi="Times New Roman" w:eastAsia="Times New Roman" w:ascii="Times New Roman"/>
          <w:color w:val="2997E2"/>
          <w:spacing w:val="4"/>
          <w:w w:val="102"/>
          <w:sz w:val="16"/>
          <w:szCs w:val="16"/>
          <w:u w:val="single" w:color="000000"/>
        </w:rPr>
        <w:t>a</w:t>
      </w:r>
      <w:r>
        <w:rPr>
          <w:rFonts w:cs="Times New Roman" w:hAnsi="Times New Roman" w:eastAsia="Times New Roman" w:ascii="Times New Roman"/>
          <w:color w:val="2997E2"/>
          <w:spacing w:val="4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2"/>
          <w:w w:val="102"/>
          <w:sz w:val="16"/>
          <w:szCs w:val="16"/>
          <w:u w:val="single" w:color="000000"/>
        </w:rPr>
        <w:t>t</w:t>
      </w:r>
      <w:r>
        <w:rPr>
          <w:rFonts w:cs="Times New Roman" w:hAnsi="Times New Roman" w:eastAsia="Times New Roman" w:ascii="Times New Roman"/>
          <w:color w:val="2997E2"/>
          <w:spacing w:val="-2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13"/>
          <w:w w:val="102"/>
          <w:sz w:val="16"/>
          <w:szCs w:val="16"/>
          <w:u w:val="single" w:color="000000"/>
        </w:rPr>
        <w:t>i</w:t>
      </w:r>
      <w:r>
        <w:rPr>
          <w:rFonts w:cs="Times New Roman" w:hAnsi="Times New Roman" w:eastAsia="Times New Roman" w:ascii="Times New Roman"/>
          <w:color w:val="2997E2"/>
          <w:spacing w:val="-13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5"/>
          <w:w w:val="102"/>
          <w:sz w:val="16"/>
          <w:szCs w:val="16"/>
          <w:u w:val="single" w:color="000000"/>
        </w:rPr>
        <w:t>v</w:t>
      </w:r>
      <w:r>
        <w:rPr>
          <w:rFonts w:cs="Times New Roman" w:hAnsi="Times New Roman" w:eastAsia="Times New Roman" w:ascii="Times New Roman"/>
          <w:color w:val="2997E2"/>
          <w:spacing w:val="-5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0"/>
          <w:w w:val="102"/>
          <w:sz w:val="16"/>
          <w:szCs w:val="16"/>
          <w:u w:val="single" w:color="000000"/>
        </w:rPr>
        <w:t>e</w:t>
      </w:r>
      <w:r>
        <w:rPr>
          <w:rFonts w:cs="Times New Roman" w:hAnsi="Times New Roman" w:eastAsia="Times New Roman" w:ascii="Times New Roman"/>
          <w:color w:val="2997E2"/>
          <w:spacing w:val="0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0"/>
          <w:w w:val="230"/>
          <w:sz w:val="16"/>
          <w:szCs w:val="16"/>
          <w:u w:val="single" w:color="000000"/>
        </w:rPr>
        <w:t> </w:t>
      </w:r>
      <w:r>
        <w:rPr>
          <w:rFonts w:cs="Times New Roman" w:hAnsi="Times New Roman" w:eastAsia="Times New Roman" w:ascii="Times New Roman"/>
          <w:color w:val="2997E2"/>
          <w:spacing w:val="0"/>
          <w:w w:val="100"/>
          <w:sz w:val="16"/>
          <w:szCs w:val="16"/>
          <w:u w:val="single" w:color="000000"/>
        </w:rPr>
        <w:t>    </w:t>
      </w:r>
      <w:r>
        <w:rPr>
          <w:rFonts w:cs="Times New Roman" w:hAnsi="Times New Roman" w:eastAsia="Times New Roman" w:ascii="Times New Roman"/>
          <w:color w:val="2997E2"/>
          <w:spacing w:val="8"/>
          <w:w w:val="100"/>
          <w:sz w:val="16"/>
          <w:szCs w:val="16"/>
          <w:u w:val="single" w:color="000000"/>
        </w:rPr>
        <w:t> </w:t>
      </w:r>
      <w:r>
        <w:rPr>
          <w:rFonts w:cs="Times New Roman" w:hAnsi="Times New Roman" w:eastAsia="Times New Roman" w:ascii="Times New Roman"/>
          <w:color w:val="2997E2"/>
          <w:spacing w:val="8"/>
          <w:w w:val="100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13"/>
          <w:w w:val="102"/>
          <w:sz w:val="16"/>
          <w:szCs w:val="16"/>
          <w:u w:val="single" w:color="000000"/>
        </w:rPr>
        <w:t>l</w:t>
      </w:r>
      <w:r>
        <w:rPr>
          <w:rFonts w:cs="Times New Roman" w:hAnsi="Times New Roman" w:eastAsia="Times New Roman" w:ascii="Times New Roman"/>
          <w:color w:val="2997E2"/>
          <w:spacing w:val="-13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4"/>
          <w:w w:val="102"/>
          <w:sz w:val="16"/>
          <w:szCs w:val="16"/>
          <w:u w:val="single" w:color="000000"/>
        </w:rPr>
        <w:t>e</w:t>
      </w:r>
      <w:r>
        <w:rPr>
          <w:rFonts w:cs="Times New Roman" w:hAnsi="Times New Roman" w:eastAsia="Times New Roman" w:ascii="Times New Roman"/>
          <w:color w:val="2997E2"/>
          <w:spacing w:val="4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4"/>
          <w:w w:val="102"/>
          <w:sz w:val="16"/>
          <w:szCs w:val="16"/>
          <w:u w:val="single" w:color="000000"/>
        </w:rPr>
        <w:t>a</w:t>
      </w:r>
      <w:r>
        <w:rPr>
          <w:rFonts w:cs="Times New Roman" w:hAnsi="Times New Roman" w:eastAsia="Times New Roman" w:ascii="Times New Roman"/>
          <w:color w:val="2997E2"/>
          <w:spacing w:val="4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0"/>
          <w:w w:val="102"/>
          <w:sz w:val="16"/>
          <w:szCs w:val="16"/>
          <w:u w:val="single" w:color="000000"/>
        </w:rPr>
        <w:t>r</w:t>
      </w:r>
      <w:r>
        <w:rPr>
          <w:rFonts w:cs="Times New Roman" w:hAnsi="Times New Roman" w:eastAsia="Times New Roman" w:ascii="Times New Roman"/>
          <w:color w:val="2997E2"/>
          <w:spacing w:val="-5"/>
          <w:w w:val="102"/>
          <w:sz w:val="16"/>
          <w:szCs w:val="16"/>
          <w:u w:val="single" w:color="000000"/>
        </w:rPr>
        <w:t>n</w:t>
      </w:r>
      <w:r>
        <w:rPr>
          <w:rFonts w:cs="Times New Roman" w:hAnsi="Times New Roman" w:eastAsia="Times New Roman" w:ascii="Times New Roman"/>
          <w:color w:val="2997E2"/>
          <w:spacing w:val="-5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13"/>
          <w:w w:val="102"/>
          <w:sz w:val="16"/>
          <w:szCs w:val="16"/>
          <w:u w:val="single" w:color="000000"/>
        </w:rPr>
        <w:t>i</w:t>
      </w:r>
      <w:r>
        <w:rPr>
          <w:rFonts w:cs="Times New Roman" w:hAnsi="Times New Roman" w:eastAsia="Times New Roman" w:ascii="Times New Roman"/>
          <w:color w:val="2997E2"/>
          <w:spacing w:val="-13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-5"/>
          <w:w w:val="102"/>
          <w:sz w:val="16"/>
          <w:szCs w:val="16"/>
          <w:u w:val="single" w:color="000000"/>
        </w:rPr>
        <w:t>n</w:t>
      </w:r>
      <w:r>
        <w:rPr>
          <w:rFonts w:cs="Times New Roman" w:hAnsi="Times New Roman" w:eastAsia="Times New Roman" w:ascii="Times New Roman"/>
          <w:color w:val="2997E2"/>
          <w:spacing w:val="-5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0"/>
          <w:w w:val="102"/>
          <w:sz w:val="16"/>
          <w:szCs w:val="16"/>
          <w:u w:val="single" w:color="000000"/>
        </w:rPr>
        <w:t>g</w:t>
      </w:r>
      <w:r>
        <w:rPr>
          <w:rFonts w:cs="Times New Roman" w:hAnsi="Times New Roman" w:eastAsia="Times New Roman" w:ascii="Times New Roman"/>
          <w:color w:val="2997E2"/>
          <w:spacing w:val="0"/>
          <w:w w:val="102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0"/>
          <w:w w:val="230"/>
          <w:sz w:val="16"/>
          <w:szCs w:val="16"/>
          <w:u w:val="single" w:color="000000"/>
        </w:rPr>
        <w:t> </w:t>
      </w:r>
      <w:r>
        <w:rPr>
          <w:rFonts w:cs="Times New Roman" w:hAnsi="Times New Roman" w:eastAsia="Times New Roman" w:ascii="Times New Roman"/>
          <w:color w:val="2997E2"/>
          <w:spacing w:val="0"/>
          <w:w w:val="100"/>
          <w:sz w:val="16"/>
          <w:szCs w:val="16"/>
          <w:u w:val="single" w:color="000000"/>
        </w:rPr>
        <w:tab/>
      </w:r>
      <w:r>
        <w:rPr>
          <w:rFonts w:cs="Times New Roman" w:hAnsi="Times New Roman" w:eastAsia="Times New Roman" w:ascii="Times New Roman"/>
          <w:color w:val="2997E2"/>
          <w:spacing w:val="0"/>
          <w:w w:val="100"/>
          <w:sz w:val="16"/>
          <w:szCs w:val="16"/>
          <w:u w:val="single" w:color="000000"/>
        </w:rPr>
      </w:r>
      <w:r>
        <w:rPr>
          <w:rFonts w:cs="Times New Roman" w:hAnsi="Times New Roman" w:eastAsia="Times New Roman" w:ascii="Times New Roman"/>
          <w:color w:val="2997E2"/>
          <w:spacing w:val="0"/>
          <w:w w:val="100"/>
          <w:sz w:val="16"/>
          <w:szCs w:val="16"/>
        </w:rPr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6"/>
          <w:szCs w:val="16"/>
        </w:rPr>
      </w:r>
    </w:p>
    <w:p>
      <w:pPr>
        <w:rPr>
          <w:sz w:val="11"/>
          <w:szCs w:val="11"/>
        </w:rPr>
        <w:jc w:val="left"/>
        <w:spacing w:before="4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73"/>
          <w:szCs w:val="73"/>
        </w:rPr>
        <w:jc w:val="left"/>
        <w:spacing w:lineRule="exact" w:line="800"/>
        <w:ind w:left="965"/>
      </w:pPr>
      <w:r>
        <w:pict>
          <v:group style="position:absolute;margin-left:84.5162pt;margin-top:114.489pt;width:440.803pt;height:20.8867pt;mso-position-horizontal-relative:page;mso-position-vertical-relative:paragraph;z-index:-4061" coordorigin="1690,2290" coordsize="8816,418">
            <v:shape style="position:absolute;left:1736;top:2335;width:8725;height:327" coordorigin="1736,2335" coordsize="8725,327" path="m10461,2335l1736,2335,1736,2662,10461,2662,10461,2335xe" filled="t" fillcolor="#BC572C" stroked="f">
              <v:path arrowok="t"/>
              <v:fill/>
            </v:shape>
            <v:shape style="position:absolute;left:1736;top:2313;width:8725;height:0" coordorigin="1736,2313" coordsize="8725,0" path="m1736,2313l10461,2313e" filled="f" stroked="t" strokeweight="2.27948pt" strokecolor="#E38312">
              <v:path arrowok="t"/>
            </v:shape>
            <w10:wrap type="none"/>
          </v:group>
        </w:pict>
      </w:r>
      <w:r>
        <w:pict>
          <v:group style="position:absolute;margin-left:130.14pt;margin-top:43.4742pt;width:353.373pt;height:0pt;mso-position-horizontal-relative:page;mso-position-vertical-relative:paragraph;z-index:-4060" coordorigin="2603,869" coordsize="7067,0">
            <v:shape style="position:absolute;left:2603;top:869;width:7067;height:0" coordorigin="2603,869" coordsize="7067,0" path="m2603,869l9670,869e" filled="f" stroked="t" strokeweight="0.635681pt" strokecolor="#7E7E7E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color w:val="252525"/>
          <w:spacing w:val="-12"/>
          <w:w w:val="100"/>
          <w:sz w:val="73"/>
          <w:szCs w:val="73"/>
        </w:rPr>
        <w:t>T</w:t>
      </w:r>
      <w:r>
        <w:rPr>
          <w:rFonts w:cs="Times New Roman" w:hAnsi="Times New Roman" w:eastAsia="Times New Roman" w:ascii="Times New Roman"/>
          <w:color w:val="252525"/>
          <w:spacing w:val="4"/>
          <w:w w:val="100"/>
          <w:sz w:val="73"/>
          <w:szCs w:val="73"/>
        </w:rPr>
        <w:t>h</w:t>
      </w:r>
      <w:r>
        <w:rPr>
          <w:rFonts w:cs="Times New Roman" w:hAnsi="Times New Roman" w:eastAsia="Times New Roman" w:ascii="Times New Roman"/>
          <w:color w:val="252525"/>
          <w:spacing w:val="0"/>
          <w:w w:val="100"/>
          <w:sz w:val="73"/>
          <w:szCs w:val="73"/>
        </w:rPr>
        <w:t>a</w:t>
      </w:r>
      <w:r>
        <w:rPr>
          <w:rFonts w:cs="Times New Roman" w:hAnsi="Times New Roman" w:eastAsia="Times New Roman" w:ascii="Times New Roman"/>
          <w:color w:val="252525"/>
          <w:spacing w:val="5"/>
          <w:w w:val="100"/>
          <w:sz w:val="73"/>
          <w:szCs w:val="73"/>
        </w:rPr>
        <w:t>n</w:t>
      </w:r>
      <w:r>
        <w:rPr>
          <w:rFonts w:cs="Times New Roman" w:hAnsi="Times New Roman" w:eastAsia="Times New Roman" w:ascii="Times New Roman"/>
          <w:color w:val="252525"/>
          <w:spacing w:val="0"/>
          <w:w w:val="100"/>
          <w:sz w:val="73"/>
          <w:szCs w:val="73"/>
        </w:rPr>
        <w:t>k</w:t>
      </w:r>
      <w:r>
        <w:rPr>
          <w:rFonts w:cs="Times New Roman" w:hAnsi="Times New Roman" w:eastAsia="Times New Roman" w:ascii="Times New Roman"/>
          <w:color w:val="252525"/>
          <w:spacing w:val="-15"/>
          <w:w w:val="100"/>
          <w:sz w:val="73"/>
          <w:szCs w:val="73"/>
        </w:rPr>
        <w:t> </w:t>
      </w:r>
      <w:r>
        <w:rPr>
          <w:rFonts w:cs="Times New Roman" w:hAnsi="Times New Roman" w:eastAsia="Times New Roman" w:ascii="Times New Roman"/>
          <w:color w:val="252525"/>
          <w:spacing w:val="-82"/>
          <w:w w:val="100"/>
          <w:sz w:val="73"/>
          <w:szCs w:val="73"/>
        </w:rPr>
        <w:t>Y</w:t>
      </w:r>
      <w:r>
        <w:rPr>
          <w:rFonts w:cs="Times New Roman" w:hAnsi="Times New Roman" w:eastAsia="Times New Roman" w:ascii="Times New Roman"/>
          <w:color w:val="252525"/>
          <w:spacing w:val="-7"/>
          <w:w w:val="100"/>
          <w:sz w:val="73"/>
          <w:szCs w:val="73"/>
        </w:rPr>
        <w:t>o</w:t>
      </w:r>
      <w:r>
        <w:rPr>
          <w:rFonts w:cs="Times New Roman" w:hAnsi="Times New Roman" w:eastAsia="Times New Roman" w:ascii="Times New Roman"/>
          <w:color w:val="252525"/>
          <w:spacing w:val="0"/>
          <w:w w:val="100"/>
          <w:sz w:val="73"/>
          <w:szCs w:val="73"/>
        </w:rPr>
        <w:t>u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73"/>
          <w:szCs w:val="73"/>
        </w:rPr>
      </w:r>
    </w:p>
    <w:sectPr>
      <w:pgMar w:header="736" w:footer="998" w:top="960" w:bottom="280" w:left="1620" w:right="1320"/>
      <w:headerReference w:type="default" r:id="rId219"/>
      <w:footerReference w:type="default" r:id="rId220"/>
      <w:pgSz w:w="11920" w:h="16840"/>
    </w:sectPr>
  </w:body>
</w:document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pict>
        <v:shape type="#_x0000_t202" style="position:absolute;margin-left:510.26pt;margin-top:781.016pt;width:15.28pt;height:13.04pt;mso-position-horizontal-relative:page;mso-position-vertical-relative:page;z-index:-4180" filled="f" stroked="f">
          <v:textbox inset="0,0,0,0">
            <w:txbxContent>
              <w:p>
                <w:pPr>
                  <w:rPr>
                    <w:rFonts w:cs="Calibri" w:hAnsi="Calibri" w:eastAsia="Calibri" w:ascii="Calibri"/>
                    <w:sz w:val="22"/>
                    <w:szCs w:val="22"/>
                  </w:rPr>
                  <w:jc w:val="left"/>
                  <w:spacing w:lineRule="exact" w:line="240"/>
                  <w:ind w:left="40"/>
                </w:pPr>
                <w:r>
                  <w:rPr>
                    <w:rFonts w:cs="Calibri" w:hAnsi="Calibri" w:eastAsia="Calibri" w:ascii="Calibri"/>
                    <w:position w:val="1"/>
                    <w:sz w:val="22"/>
                    <w:szCs w:val="22"/>
                  </w:rPr>
                </w:r>
                <w:r>
                  <w:fldChar w:fldCharType="begin"/>
                </w:r>
                <w:r>
                  <w:rPr>
                    <w:rFonts w:cs="Calibri" w:hAnsi="Calibri" w:eastAsia="Calibri" w:ascii="Calibri"/>
                    <w:spacing w:val="0"/>
                    <w:w w:val="100"/>
                    <w:position w:val="1"/>
                    <w:sz w:val="22"/>
                    <w:szCs w:val="22"/>
                  </w:rPr>
                  <w:instrText xml:space="preserve"> PAGE </w:instrText>
                </w:r>
                <w:r>
                  <w:fldChar w:fldCharType="separate"/>
                </w:r>
                <w:r>
                  <w:t>10</w:t>
                </w:r>
                <w:r>
                  <w:fldChar w:fldCharType="end"/>
                </w:r>
                <w:r>
                  <w:rPr>
                    <w:rFonts w:cs="Calibri" w:hAnsi="Calibri" w:eastAsia="Calibri" w:ascii="Calibri"/>
                    <w:spacing w:val="1"/>
                    <w:w w:val="100"/>
                    <w:position w:val="1"/>
                    <w:sz w:val="22"/>
                    <w:szCs w:val="22"/>
                  </w:rPr>
                </w:r>
                <w:r>
                  <w:rPr>
                    <w:rFonts w:cs="Calibri" w:hAnsi="Calibri" w:eastAsia="Calibri" w:ascii="Calibri"/>
                    <w:spacing w:val="1"/>
                    <w:w w:val="100"/>
                    <w:position w:val="1"/>
                    <w:sz w:val="22"/>
                    <w:szCs w:val="22"/>
                  </w:rPr>
                </w:r>
                <w:r>
                  <w:rPr>
                    <w:rFonts w:cs="Calibri" w:hAnsi="Calibri" w:eastAsia="Calibri" w:ascii="Calibri"/>
                    <w:spacing w:val="0"/>
                    <w:w w:val="100"/>
                    <w:position w:val="0"/>
                    <w:sz w:val="22"/>
                    <w:szCs w:val="22"/>
                  </w:rPr>
                </w:r>
              </w:p>
            </w:txbxContent>
          </v:textbox>
          <w10:wrap type="none"/>
        </v:shape>
      </w:pict>
    </w:r>
    <w:r>
      <w:pict>
        <v:shape type="#_x0000_t202" style="position:absolute;margin-left:85.424pt;margin-top:794.48pt;width:85.6461pt;height:13.04pt;mso-position-horizontal-relative:page;mso-position-vertical-relative:page;z-index:-4179" filled="f" stroked="f">
          <v:textbox inset="0,0,0,0">
            <w:txbxContent>
              <w:p>
                <w:pPr>
                  <w:rPr>
                    <w:rFonts w:cs="Calibri" w:hAnsi="Calibri" w:eastAsia="Calibri" w:ascii="Calibri"/>
                    <w:sz w:val="22"/>
                    <w:szCs w:val="22"/>
                  </w:rPr>
                  <w:jc w:val="left"/>
                  <w:spacing w:lineRule="exact" w:line="240"/>
                  <w:ind w:left="20" w:right="-33"/>
                </w:pPr>
                <w:r>
                  <w:rPr>
                    <w:rFonts w:cs="Calibri" w:hAnsi="Calibri" w:eastAsia="Calibri" w:ascii="Calibri"/>
                    <w:spacing w:val="0"/>
                    <w:w w:val="100"/>
                    <w:position w:val="1"/>
                    <w:sz w:val="22"/>
                    <w:szCs w:val="22"/>
                  </w:rPr>
                  <w:t>S</w:t>
                </w:r>
                <w:r>
                  <w:rPr>
                    <w:rFonts w:cs="Calibri" w:hAnsi="Calibri" w:eastAsia="Calibri" w:ascii="Calibri"/>
                    <w:spacing w:val="-1"/>
                    <w:w w:val="100"/>
                    <w:position w:val="1"/>
                    <w:sz w:val="22"/>
                    <w:szCs w:val="22"/>
                  </w:rPr>
                  <w:t>i</w:t>
                </w:r>
                <w:r>
                  <w:rPr>
                    <w:rFonts w:cs="Calibri" w:hAnsi="Calibri" w:eastAsia="Calibri" w:ascii="Calibri"/>
                    <w:spacing w:val="0"/>
                    <w:w w:val="100"/>
                    <w:position w:val="1"/>
                    <w:sz w:val="22"/>
                    <w:szCs w:val="22"/>
                  </w:rPr>
                  <w:t>r</w:t>
                </w:r>
                <w:r>
                  <w:rPr>
                    <w:rFonts w:cs="Calibri" w:hAnsi="Calibri" w:eastAsia="Calibri" w:ascii="Calibri"/>
                    <w:spacing w:val="0"/>
                    <w:w w:val="100"/>
                    <w:position w:val="1"/>
                    <w:sz w:val="22"/>
                    <w:szCs w:val="22"/>
                  </w:rPr>
                  <w:t> </w:t>
                </w:r>
                <w:r>
                  <w:rPr>
                    <w:rFonts w:cs="Calibri" w:hAnsi="Calibri" w:eastAsia="Calibri" w:ascii="Calibri"/>
                    <w:spacing w:val="0"/>
                    <w:w w:val="100"/>
                    <w:position w:val="1"/>
                    <w:sz w:val="22"/>
                    <w:szCs w:val="22"/>
                  </w:rPr>
                  <w:t>B</w:t>
                </w:r>
                <w:r>
                  <w:rPr>
                    <w:rFonts w:cs="Calibri" w:hAnsi="Calibri" w:eastAsia="Calibri" w:ascii="Calibri"/>
                    <w:spacing w:val="1"/>
                    <w:w w:val="100"/>
                    <w:position w:val="1"/>
                    <w:sz w:val="22"/>
                    <w:szCs w:val="22"/>
                  </w:rPr>
                  <w:t>P</w:t>
                </w:r>
                <w:r>
                  <w:rPr>
                    <w:rFonts w:cs="Calibri" w:hAnsi="Calibri" w:eastAsia="Calibri" w:ascii="Calibri"/>
                    <w:spacing w:val="0"/>
                    <w:w w:val="100"/>
                    <w:position w:val="1"/>
                    <w:sz w:val="22"/>
                    <w:szCs w:val="22"/>
                  </w:rPr>
                  <w:t>TI</w:t>
                </w:r>
                <w:r>
                  <w:rPr>
                    <w:rFonts w:cs="Calibri" w:hAnsi="Calibri" w:eastAsia="Calibri" w:ascii="Calibri"/>
                    <w:spacing w:val="-2"/>
                    <w:w w:val="100"/>
                    <w:position w:val="1"/>
                    <w:sz w:val="22"/>
                    <w:szCs w:val="22"/>
                  </w:rPr>
                  <w:t> </w:t>
                </w:r>
                <w:r>
                  <w:rPr>
                    <w:rFonts w:cs="Calibri" w:hAnsi="Calibri" w:eastAsia="Calibri" w:ascii="Calibri"/>
                    <w:spacing w:val="0"/>
                    <w:w w:val="100"/>
                    <w:position w:val="1"/>
                    <w:sz w:val="22"/>
                    <w:szCs w:val="22"/>
                  </w:rPr>
                  <w:t>B</w:t>
                </w:r>
                <w:r>
                  <w:rPr>
                    <w:rFonts w:cs="Calibri" w:hAnsi="Calibri" w:eastAsia="Calibri" w:ascii="Calibri"/>
                    <w:spacing w:val="-1"/>
                    <w:w w:val="100"/>
                    <w:position w:val="1"/>
                    <w:sz w:val="22"/>
                    <w:szCs w:val="22"/>
                  </w:rPr>
                  <w:t>h</w:t>
                </w:r>
                <w:r>
                  <w:rPr>
                    <w:rFonts w:cs="Calibri" w:hAnsi="Calibri" w:eastAsia="Calibri" w:ascii="Calibri"/>
                    <w:spacing w:val="0"/>
                    <w:w w:val="100"/>
                    <w:position w:val="1"/>
                    <w:sz w:val="22"/>
                    <w:szCs w:val="22"/>
                  </w:rPr>
                  <w:t>a</w:t>
                </w:r>
                <w:r>
                  <w:rPr>
                    <w:rFonts w:cs="Calibri" w:hAnsi="Calibri" w:eastAsia="Calibri" w:ascii="Calibri"/>
                    <w:spacing w:val="1"/>
                    <w:w w:val="100"/>
                    <w:position w:val="1"/>
                    <w:sz w:val="22"/>
                    <w:szCs w:val="22"/>
                  </w:rPr>
                  <w:t>v</w:t>
                </w:r>
                <w:r>
                  <w:rPr>
                    <w:rFonts w:cs="Calibri" w:hAnsi="Calibri" w:eastAsia="Calibri" w:ascii="Calibri"/>
                    <w:spacing w:val="-1"/>
                    <w:w w:val="100"/>
                    <w:position w:val="1"/>
                    <w:sz w:val="22"/>
                    <w:szCs w:val="22"/>
                  </w:rPr>
                  <w:t>n</w:t>
                </w:r>
                <w:r>
                  <w:rPr>
                    <w:rFonts w:cs="Calibri" w:hAnsi="Calibri" w:eastAsia="Calibri" w:ascii="Calibri"/>
                    <w:spacing w:val="0"/>
                    <w:w w:val="100"/>
                    <w:position w:val="1"/>
                    <w:sz w:val="22"/>
                    <w:szCs w:val="22"/>
                  </w:rPr>
                  <w:t>a</w:t>
                </w:r>
                <w:r>
                  <w:rPr>
                    <w:rFonts w:cs="Calibri" w:hAnsi="Calibri" w:eastAsia="Calibri" w:ascii="Calibri"/>
                    <w:spacing w:val="-1"/>
                    <w:w w:val="100"/>
                    <w:position w:val="1"/>
                    <w:sz w:val="22"/>
                    <w:szCs w:val="22"/>
                  </w:rPr>
                  <w:t>g</w:t>
                </w:r>
                <w:r>
                  <w:rPr>
                    <w:rFonts w:cs="Calibri" w:hAnsi="Calibri" w:eastAsia="Calibri" w:ascii="Calibri"/>
                    <w:spacing w:val="0"/>
                    <w:w w:val="100"/>
                    <w:position w:val="1"/>
                    <w:sz w:val="22"/>
                    <w:szCs w:val="22"/>
                  </w:rPr>
                  <w:t>ar</w:t>
                </w:r>
                <w:r>
                  <w:rPr>
                    <w:rFonts w:cs="Calibri" w:hAnsi="Calibri" w:eastAsia="Calibri" w:ascii="Calibri"/>
                    <w:spacing w:val="0"/>
                    <w:w w:val="100"/>
                    <w:position w:val="0"/>
                    <w:sz w:val="22"/>
                    <w:szCs w:val="22"/>
                  </w:rPr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pict>
        <v:shape type="#_x0000_t202" style="position:absolute;margin-left:510.26pt;margin-top:781.016pt;width:15.28pt;height:13.04pt;mso-position-horizontal-relative:page;mso-position-vertical-relative:page;z-index:-4178" filled="f" stroked="f">
          <v:textbox inset="0,0,0,0">
            <w:txbxContent>
              <w:p>
                <w:pPr>
                  <w:rPr>
                    <w:rFonts w:cs="Calibri" w:hAnsi="Calibri" w:eastAsia="Calibri" w:ascii="Calibri"/>
                    <w:sz w:val="22"/>
                    <w:szCs w:val="22"/>
                  </w:rPr>
                  <w:jc w:val="left"/>
                  <w:spacing w:lineRule="exact" w:line="240"/>
                  <w:ind w:left="40"/>
                </w:pPr>
                <w:r>
                  <w:rPr>
                    <w:rFonts w:cs="Calibri" w:hAnsi="Calibri" w:eastAsia="Calibri" w:ascii="Calibri"/>
                    <w:position w:val="1"/>
                    <w:sz w:val="22"/>
                    <w:szCs w:val="22"/>
                  </w:rPr>
                </w:r>
                <w:r>
                  <w:fldChar w:fldCharType="begin"/>
                </w:r>
                <w:r>
                  <w:rPr>
                    <w:rFonts w:cs="Calibri" w:hAnsi="Calibri" w:eastAsia="Calibri" w:ascii="Calibri"/>
                    <w:spacing w:val="0"/>
                    <w:w w:val="100"/>
                    <w:position w:val="1"/>
                    <w:sz w:val="22"/>
                    <w:szCs w:val="22"/>
                  </w:rPr>
                  <w:instrText xml:space="preserve"> PAGE </w:instrText>
                </w:r>
                <w:r>
                  <w:fldChar w:fldCharType="separate"/>
                </w:r>
                <w:r>
                  <w:t>11</w:t>
                </w:r>
                <w:r>
                  <w:fldChar w:fldCharType="end"/>
                </w:r>
                <w:r>
                  <w:rPr>
                    <w:rFonts w:cs="Calibri" w:hAnsi="Calibri" w:eastAsia="Calibri" w:ascii="Calibri"/>
                    <w:spacing w:val="1"/>
                    <w:w w:val="100"/>
                    <w:position w:val="1"/>
                    <w:sz w:val="22"/>
                    <w:szCs w:val="22"/>
                  </w:rPr>
                </w:r>
                <w:r>
                  <w:rPr>
                    <w:rFonts w:cs="Calibri" w:hAnsi="Calibri" w:eastAsia="Calibri" w:ascii="Calibri"/>
                    <w:spacing w:val="1"/>
                    <w:w w:val="100"/>
                    <w:position w:val="1"/>
                    <w:sz w:val="22"/>
                    <w:szCs w:val="22"/>
                  </w:rPr>
                </w:r>
                <w:r>
                  <w:rPr>
                    <w:rFonts w:cs="Calibri" w:hAnsi="Calibri" w:eastAsia="Calibri" w:ascii="Calibri"/>
                    <w:spacing w:val="0"/>
                    <w:w w:val="100"/>
                    <w:position w:val="0"/>
                    <w:sz w:val="22"/>
                    <w:szCs w:val="22"/>
                  </w:rPr>
                </w:r>
              </w:p>
            </w:txbxContent>
          </v:textbox>
          <w10:wrap type="none"/>
        </v:shape>
      </w:pict>
    </w:r>
    <w:r>
      <w:pict>
        <v:shape type="#_x0000_t202" style="position:absolute;margin-left:85.424pt;margin-top:794.48pt;width:85.6461pt;height:13.04pt;mso-position-horizontal-relative:page;mso-position-vertical-relative:page;z-index:-4177" filled="f" stroked="f">
          <v:textbox inset="0,0,0,0">
            <w:txbxContent>
              <w:p>
                <w:pPr>
                  <w:rPr>
                    <w:rFonts w:cs="Calibri" w:hAnsi="Calibri" w:eastAsia="Calibri" w:ascii="Calibri"/>
                    <w:sz w:val="22"/>
                    <w:szCs w:val="22"/>
                  </w:rPr>
                  <w:jc w:val="left"/>
                  <w:spacing w:lineRule="exact" w:line="240"/>
                  <w:ind w:left="20" w:right="-33"/>
                </w:pPr>
                <w:r>
                  <w:rPr>
                    <w:rFonts w:cs="Calibri" w:hAnsi="Calibri" w:eastAsia="Calibri" w:ascii="Calibri"/>
                    <w:spacing w:val="0"/>
                    <w:w w:val="100"/>
                    <w:position w:val="1"/>
                    <w:sz w:val="22"/>
                    <w:szCs w:val="22"/>
                  </w:rPr>
                  <w:t>S</w:t>
                </w:r>
                <w:r>
                  <w:rPr>
                    <w:rFonts w:cs="Calibri" w:hAnsi="Calibri" w:eastAsia="Calibri" w:ascii="Calibri"/>
                    <w:spacing w:val="-1"/>
                    <w:w w:val="100"/>
                    <w:position w:val="1"/>
                    <w:sz w:val="22"/>
                    <w:szCs w:val="22"/>
                  </w:rPr>
                  <w:t>i</w:t>
                </w:r>
                <w:r>
                  <w:rPr>
                    <w:rFonts w:cs="Calibri" w:hAnsi="Calibri" w:eastAsia="Calibri" w:ascii="Calibri"/>
                    <w:spacing w:val="0"/>
                    <w:w w:val="100"/>
                    <w:position w:val="1"/>
                    <w:sz w:val="22"/>
                    <w:szCs w:val="22"/>
                  </w:rPr>
                  <w:t>r</w:t>
                </w:r>
                <w:r>
                  <w:rPr>
                    <w:rFonts w:cs="Calibri" w:hAnsi="Calibri" w:eastAsia="Calibri" w:ascii="Calibri"/>
                    <w:spacing w:val="0"/>
                    <w:w w:val="100"/>
                    <w:position w:val="1"/>
                    <w:sz w:val="22"/>
                    <w:szCs w:val="22"/>
                  </w:rPr>
                  <w:t> </w:t>
                </w:r>
                <w:r>
                  <w:rPr>
                    <w:rFonts w:cs="Calibri" w:hAnsi="Calibri" w:eastAsia="Calibri" w:ascii="Calibri"/>
                    <w:spacing w:val="0"/>
                    <w:w w:val="100"/>
                    <w:position w:val="1"/>
                    <w:sz w:val="22"/>
                    <w:szCs w:val="22"/>
                  </w:rPr>
                  <w:t>B</w:t>
                </w:r>
                <w:r>
                  <w:rPr>
                    <w:rFonts w:cs="Calibri" w:hAnsi="Calibri" w:eastAsia="Calibri" w:ascii="Calibri"/>
                    <w:spacing w:val="1"/>
                    <w:w w:val="100"/>
                    <w:position w:val="1"/>
                    <w:sz w:val="22"/>
                    <w:szCs w:val="22"/>
                  </w:rPr>
                  <w:t>P</w:t>
                </w:r>
                <w:r>
                  <w:rPr>
                    <w:rFonts w:cs="Calibri" w:hAnsi="Calibri" w:eastAsia="Calibri" w:ascii="Calibri"/>
                    <w:spacing w:val="0"/>
                    <w:w w:val="100"/>
                    <w:position w:val="1"/>
                    <w:sz w:val="22"/>
                    <w:szCs w:val="22"/>
                  </w:rPr>
                  <w:t>TI</w:t>
                </w:r>
                <w:r>
                  <w:rPr>
                    <w:rFonts w:cs="Calibri" w:hAnsi="Calibri" w:eastAsia="Calibri" w:ascii="Calibri"/>
                    <w:spacing w:val="-2"/>
                    <w:w w:val="100"/>
                    <w:position w:val="1"/>
                    <w:sz w:val="22"/>
                    <w:szCs w:val="22"/>
                  </w:rPr>
                  <w:t> </w:t>
                </w:r>
                <w:r>
                  <w:rPr>
                    <w:rFonts w:cs="Calibri" w:hAnsi="Calibri" w:eastAsia="Calibri" w:ascii="Calibri"/>
                    <w:spacing w:val="0"/>
                    <w:w w:val="100"/>
                    <w:position w:val="1"/>
                    <w:sz w:val="22"/>
                    <w:szCs w:val="22"/>
                  </w:rPr>
                  <w:t>B</w:t>
                </w:r>
                <w:r>
                  <w:rPr>
                    <w:rFonts w:cs="Calibri" w:hAnsi="Calibri" w:eastAsia="Calibri" w:ascii="Calibri"/>
                    <w:spacing w:val="-1"/>
                    <w:w w:val="100"/>
                    <w:position w:val="1"/>
                    <w:sz w:val="22"/>
                    <w:szCs w:val="22"/>
                  </w:rPr>
                  <w:t>h</w:t>
                </w:r>
                <w:r>
                  <w:rPr>
                    <w:rFonts w:cs="Calibri" w:hAnsi="Calibri" w:eastAsia="Calibri" w:ascii="Calibri"/>
                    <w:spacing w:val="0"/>
                    <w:w w:val="100"/>
                    <w:position w:val="1"/>
                    <w:sz w:val="22"/>
                    <w:szCs w:val="22"/>
                  </w:rPr>
                  <w:t>a</w:t>
                </w:r>
                <w:r>
                  <w:rPr>
                    <w:rFonts w:cs="Calibri" w:hAnsi="Calibri" w:eastAsia="Calibri" w:ascii="Calibri"/>
                    <w:spacing w:val="1"/>
                    <w:w w:val="100"/>
                    <w:position w:val="1"/>
                    <w:sz w:val="22"/>
                    <w:szCs w:val="22"/>
                  </w:rPr>
                  <w:t>v</w:t>
                </w:r>
                <w:r>
                  <w:rPr>
                    <w:rFonts w:cs="Calibri" w:hAnsi="Calibri" w:eastAsia="Calibri" w:ascii="Calibri"/>
                    <w:spacing w:val="-1"/>
                    <w:w w:val="100"/>
                    <w:position w:val="1"/>
                    <w:sz w:val="22"/>
                    <w:szCs w:val="22"/>
                  </w:rPr>
                  <w:t>n</w:t>
                </w:r>
                <w:r>
                  <w:rPr>
                    <w:rFonts w:cs="Calibri" w:hAnsi="Calibri" w:eastAsia="Calibri" w:ascii="Calibri"/>
                    <w:spacing w:val="0"/>
                    <w:w w:val="100"/>
                    <w:position w:val="1"/>
                    <w:sz w:val="22"/>
                    <w:szCs w:val="22"/>
                  </w:rPr>
                  <w:t>a</w:t>
                </w:r>
                <w:r>
                  <w:rPr>
                    <w:rFonts w:cs="Calibri" w:hAnsi="Calibri" w:eastAsia="Calibri" w:ascii="Calibri"/>
                    <w:spacing w:val="-1"/>
                    <w:w w:val="100"/>
                    <w:position w:val="1"/>
                    <w:sz w:val="22"/>
                    <w:szCs w:val="22"/>
                  </w:rPr>
                  <w:t>g</w:t>
                </w:r>
                <w:r>
                  <w:rPr>
                    <w:rFonts w:cs="Calibri" w:hAnsi="Calibri" w:eastAsia="Calibri" w:ascii="Calibri"/>
                    <w:spacing w:val="0"/>
                    <w:w w:val="100"/>
                    <w:position w:val="1"/>
                    <w:sz w:val="22"/>
                    <w:szCs w:val="22"/>
                  </w:rPr>
                  <w:t>ar</w:t>
                </w:r>
                <w:r>
                  <w:rPr>
                    <w:rFonts w:cs="Calibri" w:hAnsi="Calibri" w:eastAsia="Calibri" w:ascii="Calibri"/>
                    <w:spacing w:val="0"/>
                    <w:w w:val="100"/>
                    <w:position w:val="0"/>
                    <w:sz w:val="22"/>
                    <w:szCs w:val="22"/>
                  </w:rPr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pict>
        <v:shape type="#_x0000_t202" style="position:absolute;margin-left:510.26pt;margin-top:781.016pt;width:15.28pt;height:13.04pt;mso-position-horizontal-relative:page;mso-position-vertical-relative:page;z-index:-4176" filled="f" stroked="f">
          <v:textbox inset="0,0,0,0">
            <w:txbxContent>
              <w:p>
                <w:pPr>
                  <w:rPr>
                    <w:rFonts w:cs="Calibri" w:hAnsi="Calibri" w:eastAsia="Calibri" w:ascii="Calibri"/>
                    <w:sz w:val="22"/>
                    <w:szCs w:val="22"/>
                  </w:rPr>
                  <w:jc w:val="left"/>
                  <w:spacing w:lineRule="exact" w:line="240"/>
                  <w:ind w:left="40"/>
                </w:pPr>
                <w:r>
                  <w:rPr>
                    <w:rFonts w:cs="Calibri" w:hAnsi="Calibri" w:eastAsia="Calibri" w:ascii="Calibri"/>
                    <w:position w:val="1"/>
                    <w:sz w:val="22"/>
                    <w:szCs w:val="22"/>
                  </w:rPr>
                </w:r>
                <w:r>
                  <w:fldChar w:fldCharType="begin"/>
                </w:r>
                <w:r>
                  <w:rPr>
                    <w:rFonts w:cs="Calibri" w:hAnsi="Calibri" w:eastAsia="Calibri" w:ascii="Calibri"/>
                    <w:spacing w:val="0"/>
                    <w:w w:val="100"/>
                    <w:position w:val="1"/>
                    <w:sz w:val="22"/>
                    <w:szCs w:val="22"/>
                  </w:rPr>
                  <w:instrText xml:space="preserve"> PAGE </w:instrText>
                </w:r>
                <w:r>
                  <w:fldChar w:fldCharType="separate"/>
                </w:r>
                <w:r>
                  <w:t>13</w:t>
                </w:r>
                <w:r>
                  <w:fldChar w:fldCharType="end"/>
                </w:r>
                <w:r>
                  <w:rPr>
                    <w:rFonts w:cs="Calibri" w:hAnsi="Calibri" w:eastAsia="Calibri" w:ascii="Calibri"/>
                    <w:spacing w:val="1"/>
                    <w:w w:val="100"/>
                    <w:position w:val="1"/>
                    <w:sz w:val="22"/>
                    <w:szCs w:val="22"/>
                  </w:rPr>
                </w:r>
                <w:r>
                  <w:rPr>
                    <w:rFonts w:cs="Calibri" w:hAnsi="Calibri" w:eastAsia="Calibri" w:ascii="Calibri"/>
                    <w:spacing w:val="1"/>
                    <w:w w:val="100"/>
                    <w:position w:val="1"/>
                    <w:sz w:val="22"/>
                    <w:szCs w:val="22"/>
                  </w:rPr>
                </w:r>
                <w:r>
                  <w:rPr>
                    <w:rFonts w:cs="Calibri" w:hAnsi="Calibri" w:eastAsia="Calibri" w:ascii="Calibri"/>
                    <w:spacing w:val="0"/>
                    <w:w w:val="100"/>
                    <w:position w:val="0"/>
                    <w:sz w:val="22"/>
                    <w:szCs w:val="22"/>
                  </w:rPr>
                </w:r>
              </w:p>
            </w:txbxContent>
          </v:textbox>
          <w10:wrap type="none"/>
        </v:shape>
      </w:pict>
    </w:r>
    <w:r>
      <w:pict>
        <v:shape type="#_x0000_t202" style="position:absolute;margin-left:85.424pt;margin-top:794.48pt;width:85.6461pt;height:13.04pt;mso-position-horizontal-relative:page;mso-position-vertical-relative:page;z-index:-4175" filled="f" stroked="f">
          <v:textbox inset="0,0,0,0">
            <w:txbxContent>
              <w:p>
                <w:pPr>
                  <w:rPr>
                    <w:rFonts w:cs="Calibri" w:hAnsi="Calibri" w:eastAsia="Calibri" w:ascii="Calibri"/>
                    <w:sz w:val="22"/>
                    <w:szCs w:val="22"/>
                  </w:rPr>
                  <w:jc w:val="left"/>
                  <w:spacing w:lineRule="exact" w:line="240"/>
                  <w:ind w:left="20" w:right="-33"/>
                </w:pPr>
                <w:r>
                  <w:rPr>
                    <w:rFonts w:cs="Calibri" w:hAnsi="Calibri" w:eastAsia="Calibri" w:ascii="Calibri"/>
                    <w:spacing w:val="0"/>
                    <w:w w:val="100"/>
                    <w:position w:val="1"/>
                    <w:sz w:val="22"/>
                    <w:szCs w:val="22"/>
                  </w:rPr>
                  <w:t>S</w:t>
                </w:r>
                <w:r>
                  <w:rPr>
                    <w:rFonts w:cs="Calibri" w:hAnsi="Calibri" w:eastAsia="Calibri" w:ascii="Calibri"/>
                    <w:spacing w:val="-1"/>
                    <w:w w:val="100"/>
                    <w:position w:val="1"/>
                    <w:sz w:val="22"/>
                    <w:szCs w:val="22"/>
                  </w:rPr>
                  <w:t>i</w:t>
                </w:r>
                <w:r>
                  <w:rPr>
                    <w:rFonts w:cs="Calibri" w:hAnsi="Calibri" w:eastAsia="Calibri" w:ascii="Calibri"/>
                    <w:spacing w:val="0"/>
                    <w:w w:val="100"/>
                    <w:position w:val="1"/>
                    <w:sz w:val="22"/>
                    <w:szCs w:val="22"/>
                  </w:rPr>
                  <w:t>r</w:t>
                </w:r>
                <w:r>
                  <w:rPr>
                    <w:rFonts w:cs="Calibri" w:hAnsi="Calibri" w:eastAsia="Calibri" w:ascii="Calibri"/>
                    <w:spacing w:val="0"/>
                    <w:w w:val="100"/>
                    <w:position w:val="1"/>
                    <w:sz w:val="22"/>
                    <w:szCs w:val="22"/>
                  </w:rPr>
                  <w:t> </w:t>
                </w:r>
                <w:r>
                  <w:rPr>
                    <w:rFonts w:cs="Calibri" w:hAnsi="Calibri" w:eastAsia="Calibri" w:ascii="Calibri"/>
                    <w:spacing w:val="0"/>
                    <w:w w:val="100"/>
                    <w:position w:val="1"/>
                    <w:sz w:val="22"/>
                    <w:szCs w:val="22"/>
                  </w:rPr>
                  <w:t>B</w:t>
                </w:r>
                <w:r>
                  <w:rPr>
                    <w:rFonts w:cs="Calibri" w:hAnsi="Calibri" w:eastAsia="Calibri" w:ascii="Calibri"/>
                    <w:spacing w:val="1"/>
                    <w:w w:val="100"/>
                    <w:position w:val="1"/>
                    <w:sz w:val="22"/>
                    <w:szCs w:val="22"/>
                  </w:rPr>
                  <w:t>P</w:t>
                </w:r>
                <w:r>
                  <w:rPr>
                    <w:rFonts w:cs="Calibri" w:hAnsi="Calibri" w:eastAsia="Calibri" w:ascii="Calibri"/>
                    <w:spacing w:val="0"/>
                    <w:w w:val="100"/>
                    <w:position w:val="1"/>
                    <w:sz w:val="22"/>
                    <w:szCs w:val="22"/>
                  </w:rPr>
                  <w:t>TI</w:t>
                </w:r>
                <w:r>
                  <w:rPr>
                    <w:rFonts w:cs="Calibri" w:hAnsi="Calibri" w:eastAsia="Calibri" w:ascii="Calibri"/>
                    <w:spacing w:val="-2"/>
                    <w:w w:val="100"/>
                    <w:position w:val="1"/>
                    <w:sz w:val="22"/>
                    <w:szCs w:val="22"/>
                  </w:rPr>
                  <w:t> </w:t>
                </w:r>
                <w:r>
                  <w:rPr>
                    <w:rFonts w:cs="Calibri" w:hAnsi="Calibri" w:eastAsia="Calibri" w:ascii="Calibri"/>
                    <w:spacing w:val="0"/>
                    <w:w w:val="100"/>
                    <w:position w:val="1"/>
                    <w:sz w:val="22"/>
                    <w:szCs w:val="22"/>
                  </w:rPr>
                  <w:t>B</w:t>
                </w:r>
                <w:r>
                  <w:rPr>
                    <w:rFonts w:cs="Calibri" w:hAnsi="Calibri" w:eastAsia="Calibri" w:ascii="Calibri"/>
                    <w:spacing w:val="-1"/>
                    <w:w w:val="100"/>
                    <w:position w:val="1"/>
                    <w:sz w:val="22"/>
                    <w:szCs w:val="22"/>
                  </w:rPr>
                  <w:t>h</w:t>
                </w:r>
                <w:r>
                  <w:rPr>
                    <w:rFonts w:cs="Calibri" w:hAnsi="Calibri" w:eastAsia="Calibri" w:ascii="Calibri"/>
                    <w:spacing w:val="0"/>
                    <w:w w:val="100"/>
                    <w:position w:val="1"/>
                    <w:sz w:val="22"/>
                    <w:szCs w:val="22"/>
                  </w:rPr>
                  <w:t>a</w:t>
                </w:r>
                <w:r>
                  <w:rPr>
                    <w:rFonts w:cs="Calibri" w:hAnsi="Calibri" w:eastAsia="Calibri" w:ascii="Calibri"/>
                    <w:spacing w:val="1"/>
                    <w:w w:val="100"/>
                    <w:position w:val="1"/>
                    <w:sz w:val="22"/>
                    <w:szCs w:val="22"/>
                  </w:rPr>
                  <w:t>v</w:t>
                </w:r>
                <w:r>
                  <w:rPr>
                    <w:rFonts w:cs="Calibri" w:hAnsi="Calibri" w:eastAsia="Calibri" w:ascii="Calibri"/>
                    <w:spacing w:val="-1"/>
                    <w:w w:val="100"/>
                    <w:position w:val="1"/>
                    <w:sz w:val="22"/>
                    <w:szCs w:val="22"/>
                  </w:rPr>
                  <w:t>n</w:t>
                </w:r>
                <w:r>
                  <w:rPr>
                    <w:rFonts w:cs="Calibri" w:hAnsi="Calibri" w:eastAsia="Calibri" w:ascii="Calibri"/>
                    <w:spacing w:val="0"/>
                    <w:w w:val="100"/>
                    <w:position w:val="1"/>
                    <w:sz w:val="22"/>
                    <w:szCs w:val="22"/>
                  </w:rPr>
                  <w:t>a</w:t>
                </w:r>
                <w:r>
                  <w:rPr>
                    <w:rFonts w:cs="Calibri" w:hAnsi="Calibri" w:eastAsia="Calibri" w:ascii="Calibri"/>
                    <w:spacing w:val="-1"/>
                    <w:w w:val="100"/>
                    <w:position w:val="1"/>
                    <w:sz w:val="22"/>
                    <w:szCs w:val="22"/>
                  </w:rPr>
                  <w:t>g</w:t>
                </w:r>
                <w:r>
                  <w:rPr>
                    <w:rFonts w:cs="Calibri" w:hAnsi="Calibri" w:eastAsia="Calibri" w:ascii="Calibri"/>
                    <w:spacing w:val="0"/>
                    <w:w w:val="100"/>
                    <w:position w:val="1"/>
                    <w:sz w:val="22"/>
                    <w:szCs w:val="22"/>
                  </w:rPr>
                  <w:t>ar</w:t>
                </w:r>
                <w:r>
                  <w:rPr>
                    <w:rFonts w:cs="Calibri" w:hAnsi="Calibri" w:eastAsia="Calibri" w:ascii="Calibri"/>
                    <w:spacing w:val="0"/>
                    <w:w w:val="100"/>
                    <w:position w:val="0"/>
                    <w:sz w:val="22"/>
                    <w:szCs w:val="22"/>
                  </w:rPr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pict>
        <v:shape type="#_x0000_t202" style="position:absolute;margin-left:510.26pt;margin-top:781.016pt;width:15.28pt;height:13.04pt;mso-position-horizontal-relative:page;mso-position-vertical-relative:page;z-index:-4174" filled="f" stroked="f">
          <v:textbox inset="0,0,0,0">
            <w:txbxContent>
              <w:p>
                <w:pPr>
                  <w:rPr>
                    <w:rFonts w:cs="Calibri" w:hAnsi="Calibri" w:eastAsia="Calibri" w:ascii="Calibri"/>
                    <w:sz w:val="22"/>
                    <w:szCs w:val="22"/>
                  </w:rPr>
                  <w:jc w:val="left"/>
                  <w:spacing w:lineRule="exact" w:line="240"/>
                  <w:ind w:left="40"/>
                </w:pPr>
                <w:r>
                  <w:rPr>
                    <w:rFonts w:cs="Calibri" w:hAnsi="Calibri" w:eastAsia="Calibri" w:ascii="Calibri"/>
                    <w:position w:val="1"/>
                    <w:sz w:val="22"/>
                    <w:szCs w:val="22"/>
                  </w:rPr>
                </w:r>
                <w:r>
                  <w:fldChar w:fldCharType="begin"/>
                </w:r>
                <w:r>
                  <w:rPr>
                    <w:rFonts w:cs="Calibri" w:hAnsi="Calibri" w:eastAsia="Calibri" w:ascii="Calibri"/>
                    <w:spacing w:val="0"/>
                    <w:w w:val="100"/>
                    <w:position w:val="1"/>
                    <w:sz w:val="22"/>
                    <w:szCs w:val="22"/>
                  </w:rPr>
                  <w:instrText xml:space="preserve"> PAGE </w:instrText>
                </w:r>
                <w:r>
                  <w:fldChar w:fldCharType="separate"/>
                </w:r>
                <w:r>
                  <w:t>41</w:t>
                </w:r>
                <w:r>
                  <w:fldChar w:fldCharType="end"/>
                </w:r>
                <w:r>
                  <w:rPr>
                    <w:rFonts w:cs="Calibri" w:hAnsi="Calibri" w:eastAsia="Calibri" w:ascii="Calibri"/>
                    <w:spacing w:val="1"/>
                    <w:w w:val="100"/>
                    <w:position w:val="1"/>
                    <w:sz w:val="22"/>
                    <w:szCs w:val="22"/>
                  </w:rPr>
                </w:r>
                <w:r>
                  <w:rPr>
                    <w:rFonts w:cs="Calibri" w:hAnsi="Calibri" w:eastAsia="Calibri" w:ascii="Calibri"/>
                    <w:spacing w:val="1"/>
                    <w:w w:val="100"/>
                    <w:position w:val="1"/>
                    <w:sz w:val="22"/>
                    <w:szCs w:val="22"/>
                  </w:rPr>
                </w:r>
                <w:r>
                  <w:rPr>
                    <w:rFonts w:cs="Calibri" w:hAnsi="Calibri" w:eastAsia="Calibri" w:ascii="Calibri"/>
                    <w:spacing w:val="0"/>
                    <w:w w:val="100"/>
                    <w:position w:val="0"/>
                    <w:sz w:val="22"/>
                    <w:szCs w:val="22"/>
                  </w:rPr>
                </w:r>
              </w:p>
            </w:txbxContent>
          </v:textbox>
          <w10:wrap type="none"/>
        </v:shape>
      </w:pict>
    </w:r>
    <w:r>
      <w:pict>
        <v:shape type="#_x0000_t202" style="position:absolute;margin-left:85.424pt;margin-top:794.48pt;width:85.6461pt;height:13.04pt;mso-position-horizontal-relative:page;mso-position-vertical-relative:page;z-index:-4173" filled="f" stroked="f">
          <v:textbox inset="0,0,0,0">
            <w:txbxContent>
              <w:p>
                <w:pPr>
                  <w:rPr>
                    <w:rFonts w:cs="Calibri" w:hAnsi="Calibri" w:eastAsia="Calibri" w:ascii="Calibri"/>
                    <w:sz w:val="22"/>
                    <w:szCs w:val="22"/>
                  </w:rPr>
                  <w:jc w:val="left"/>
                  <w:spacing w:lineRule="exact" w:line="240"/>
                  <w:ind w:left="20" w:right="-33"/>
                </w:pPr>
                <w:r>
                  <w:rPr>
                    <w:rFonts w:cs="Calibri" w:hAnsi="Calibri" w:eastAsia="Calibri" w:ascii="Calibri"/>
                    <w:spacing w:val="0"/>
                    <w:w w:val="100"/>
                    <w:position w:val="1"/>
                    <w:sz w:val="22"/>
                    <w:szCs w:val="22"/>
                  </w:rPr>
                  <w:t>S</w:t>
                </w:r>
                <w:r>
                  <w:rPr>
                    <w:rFonts w:cs="Calibri" w:hAnsi="Calibri" w:eastAsia="Calibri" w:ascii="Calibri"/>
                    <w:spacing w:val="-1"/>
                    <w:w w:val="100"/>
                    <w:position w:val="1"/>
                    <w:sz w:val="22"/>
                    <w:szCs w:val="22"/>
                  </w:rPr>
                  <w:t>i</w:t>
                </w:r>
                <w:r>
                  <w:rPr>
                    <w:rFonts w:cs="Calibri" w:hAnsi="Calibri" w:eastAsia="Calibri" w:ascii="Calibri"/>
                    <w:spacing w:val="0"/>
                    <w:w w:val="100"/>
                    <w:position w:val="1"/>
                    <w:sz w:val="22"/>
                    <w:szCs w:val="22"/>
                  </w:rPr>
                  <w:t>r</w:t>
                </w:r>
                <w:r>
                  <w:rPr>
                    <w:rFonts w:cs="Calibri" w:hAnsi="Calibri" w:eastAsia="Calibri" w:ascii="Calibri"/>
                    <w:spacing w:val="0"/>
                    <w:w w:val="100"/>
                    <w:position w:val="1"/>
                    <w:sz w:val="22"/>
                    <w:szCs w:val="22"/>
                  </w:rPr>
                  <w:t> </w:t>
                </w:r>
                <w:r>
                  <w:rPr>
                    <w:rFonts w:cs="Calibri" w:hAnsi="Calibri" w:eastAsia="Calibri" w:ascii="Calibri"/>
                    <w:spacing w:val="0"/>
                    <w:w w:val="100"/>
                    <w:position w:val="1"/>
                    <w:sz w:val="22"/>
                    <w:szCs w:val="22"/>
                  </w:rPr>
                  <w:t>B</w:t>
                </w:r>
                <w:r>
                  <w:rPr>
                    <w:rFonts w:cs="Calibri" w:hAnsi="Calibri" w:eastAsia="Calibri" w:ascii="Calibri"/>
                    <w:spacing w:val="1"/>
                    <w:w w:val="100"/>
                    <w:position w:val="1"/>
                    <w:sz w:val="22"/>
                    <w:szCs w:val="22"/>
                  </w:rPr>
                  <w:t>P</w:t>
                </w:r>
                <w:r>
                  <w:rPr>
                    <w:rFonts w:cs="Calibri" w:hAnsi="Calibri" w:eastAsia="Calibri" w:ascii="Calibri"/>
                    <w:spacing w:val="0"/>
                    <w:w w:val="100"/>
                    <w:position w:val="1"/>
                    <w:sz w:val="22"/>
                    <w:szCs w:val="22"/>
                  </w:rPr>
                  <w:t>TI</w:t>
                </w:r>
                <w:r>
                  <w:rPr>
                    <w:rFonts w:cs="Calibri" w:hAnsi="Calibri" w:eastAsia="Calibri" w:ascii="Calibri"/>
                    <w:spacing w:val="-2"/>
                    <w:w w:val="100"/>
                    <w:position w:val="1"/>
                    <w:sz w:val="22"/>
                    <w:szCs w:val="22"/>
                  </w:rPr>
                  <w:t> </w:t>
                </w:r>
                <w:r>
                  <w:rPr>
                    <w:rFonts w:cs="Calibri" w:hAnsi="Calibri" w:eastAsia="Calibri" w:ascii="Calibri"/>
                    <w:spacing w:val="0"/>
                    <w:w w:val="100"/>
                    <w:position w:val="1"/>
                    <w:sz w:val="22"/>
                    <w:szCs w:val="22"/>
                  </w:rPr>
                  <w:t>B</w:t>
                </w:r>
                <w:r>
                  <w:rPr>
                    <w:rFonts w:cs="Calibri" w:hAnsi="Calibri" w:eastAsia="Calibri" w:ascii="Calibri"/>
                    <w:spacing w:val="-1"/>
                    <w:w w:val="100"/>
                    <w:position w:val="1"/>
                    <w:sz w:val="22"/>
                    <w:szCs w:val="22"/>
                  </w:rPr>
                  <w:t>h</w:t>
                </w:r>
                <w:r>
                  <w:rPr>
                    <w:rFonts w:cs="Calibri" w:hAnsi="Calibri" w:eastAsia="Calibri" w:ascii="Calibri"/>
                    <w:spacing w:val="0"/>
                    <w:w w:val="100"/>
                    <w:position w:val="1"/>
                    <w:sz w:val="22"/>
                    <w:szCs w:val="22"/>
                  </w:rPr>
                  <w:t>a</w:t>
                </w:r>
                <w:r>
                  <w:rPr>
                    <w:rFonts w:cs="Calibri" w:hAnsi="Calibri" w:eastAsia="Calibri" w:ascii="Calibri"/>
                    <w:spacing w:val="1"/>
                    <w:w w:val="100"/>
                    <w:position w:val="1"/>
                    <w:sz w:val="22"/>
                    <w:szCs w:val="22"/>
                  </w:rPr>
                  <w:t>v</w:t>
                </w:r>
                <w:r>
                  <w:rPr>
                    <w:rFonts w:cs="Calibri" w:hAnsi="Calibri" w:eastAsia="Calibri" w:ascii="Calibri"/>
                    <w:spacing w:val="-1"/>
                    <w:w w:val="100"/>
                    <w:position w:val="1"/>
                    <w:sz w:val="22"/>
                    <w:szCs w:val="22"/>
                  </w:rPr>
                  <w:t>n</w:t>
                </w:r>
                <w:r>
                  <w:rPr>
                    <w:rFonts w:cs="Calibri" w:hAnsi="Calibri" w:eastAsia="Calibri" w:ascii="Calibri"/>
                    <w:spacing w:val="0"/>
                    <w:w w:val="100"/>
                    <w:position w:val="1"/>
                    <w:sz w:val="22"/>
                    <w:szCs w:val="22"/>
                  </w:rPr>
                  <w:t>a</w:t>
                </w:r>
                <w:r>
                  <w:rPr>
                    <w:rFonts w:cs="Calibri" w:hAnsi="Calibri" w:eastAsia="Calibri" w:ascii="Calibri"/>
                    <w:spacing w:val="-1"/>
                    <w:w w:val="100"/>
                    <w:position w:val="1"/>
                    <w:sz w:val="22"/>
                    <w:szCs w:val="22"/>
                  </w:rPr>
                  <w:t>g</w:t>
                </w:r>
                <w:r>
                  <w:rPr>
                    <w:rFonts w:cs="Calibri" w:hAnsi="Calibri" w:eastAsia="Calibri" w:ascii="Calibri"/>
                    <w:spacing w:val="0"/>
                    <w:w w:val="100"/>
                    <w:position w:val="1"/>
                    <w:sz w:val="22"/>
                    <w:szCs w:val="22"/>
                  </w:rPr>
                  <w:t>ar</w:t>
                </w:r>
                <w:r>
                  <w:rPr>
                    <w:rFonts w:cs="Calibri" w:hAnsi="Calibri" w:eastAsia="Calibri" w:ascii="Calibri"/>
                    <w:spacing w:val="0"/>
                    <w:w w:val="100"/>
                    <w:position w:val="0"/>
                    <w:sz w:val="22"/>
                    <w:szCs w:val="22"/>
                  </w:rPr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pict>
        <v:shape type="#_x0000_t202" style="position:absolute;margin-left:510.26pt;margin-top:781.016pt;width:15.28pt;height:13.04pt;mso-position-horizontal-relative:page;mso-position-vertical-relative:page;z-index:-4172" filled="f" stroked="f">
          <v:textbox inset="0,0,0,0">
            <w:txbxContent>
              <w:p>
                <w:pPr>
                  <w:rPr>
                    <w:rFonts w:cs="Calibri" w:hAnsi="Calibri" w:eastAsia="Calibri" w:ascii="Calibri"/>
                    <w:sz w:val="22"/>
                    <w:szCs w:val="22"/>
                  </w:rPr>
                  <w:jc w:val="left"/>
                  <w:spacing w:lineRule="exact" w:line="240"/>
                  <w:ind w:left="40"/>
                </w:pPr>
                <w:r>
                  <w:rPr>
                    <w:rFonts w:cs="Calibri" w:hAnsi="Calibri" w:eastAsia="Calibri" w:ascii="Calibri"/>
                    <w:position w:val="1"/>
                    <w:sz w:val="22"/>
                    <w:szCs w:val="22"/>
                  </w:rPr>
                </w:r>
                <w:r>
                  <w:fldChar w:fldCharType="begin"/>
                </w:r>
                <w:r>
                  <w:rPr>
                    <w:rFonts w:cs="Calibri" w:hAnsi="Calibri" w:eastAsia="Calibri" w:ascii="Calibri"/>
                    <w:spacing w:val="0"/>
                    <w:w w:val="100"/>
                    <w:position w:val="1"/>
                    <w:sz w:val="22"/>
                    <w:szCs w:val="22"/>
                  </w:rPr>
                  <w:instrText xml:space="preserve"> PAGE </w:instrText>
                </w:r>
                <w:r>
                  <w:fldChar w:fldCharType="separate"/>
                </w:r>
                <w:r>
                  <w:t>45</w:t>
                </w:r>
                <w:r>
                  <w:fldChar w:fldCharType="end"/>
                </w:r>
                <w:r>
                  <w:rPr>
                    <w:rFonts w:cs="Calibri" w:hAnsi="Calibri" w:eastAsia="Calibri" w:ascii="Calibri"/>
                    <w:spacing w:val="1"/>
                    <w:w w:val="100"/>
                    <w:position w:val="1"/>
                    <w:sz w:val="22"/>
                    <w:szCs w:val="22"/>
                  </w:rPr>
                </w:r>
                <w:r>
                  <w:rPr>
                    <w:rFonts w:cs="Calibri" w:hAnsi="Calibri" w:eastAsia="Calibri" w:ascii="Calibri"/>
                    <w:spacing w:val="1"/>
                    <w:w w:val="100"/>
                    <w:position w:val="1"/>
                    <w:sz w:val="22"/>
                    <w:szCs w:val="22"/>
                  </w:rPr>
                </w:r>
                <w:r>
                  <w:rPr>
                    <w:rFonts w:cs="Calibri" w:hAnsi="Calibri" w:eastAsia="Calibri" w:ascii="Calibri"/>
                    <w:spacing w:val="0"/>
                    <w:w w:val="100"/>
                    <w:position w:val="0"/>
                    <w:sz w:val="22"/>
                    <w:szCs w:val="22"/>
                  </w:rPr>
                </w:r>
              </w:p>
            </w:txbxContent>
          </v:textbox>
          <w10:wrap type="none"/>
        </v:shape>
      </w:pict>
    </w:r>
    <w:r>
      <w:pict>
        <v:shape type="#_x0000_t202" style="position:absolute;margin-left:85.424pt;margin-top:794.48pt;width:85.6461pt;height:13.04pt;mso-position-horizontal-relative:page;mso-position-vertical-relative:page;z-index:-4171" filled="f" stroked="f">
          <v:textbox inset="0,0,0,0">
            <w:txbxContent>
              <w:p>
                <w:pPr>
                  <w:rPr>
                    <w:rFonts w:cs="Calibri" w:hAnsi="Calibri" w:eastAsia="Calibri" w:ascii="Calibri"/>
                    <w:sz w:val="22"/>
                    <w:szCs w:val="22"/>
                  </w:rPr>
                  <w:jc w:val="left"/>
                  <w:spacing w:lineRule="exact" w:line="240"/>
                  <w:ind w:left="20" w:right="-33"/>
                </w:pPr>
                <w:r>
                  <w:rPr>
                    <w:rFonts w:cs="Calibri" w:hAnsi="Calibri" w:eastAsia="Calibri" w:ascii="Calibri"/>
                    <w:spacing w:val="0"/>
                    <w:w w:val="100"/>
                    <w:position w:val="1"/>
                    <w:sz w:val="22"/>
                    <w:szCs w:val="22"/>
                  </w:rPr>
                  <w:t>S</w:t>
                </w:r>
                <w:r>
                  <w:rPr>
                    <w:rFonts w:cs="Calibri" w:hAnsi="Calibri" w:eastAsia="Calibri" w:ascii="Calibri"/>
                    <w:spacing w:val="-1"/>
                    <w:w w:val="100"/>
                    <w:position w:val="1"/>
                    <w:sz w:val="22"/>
                    <w:szCs w:val="22"/>
                  </w:rPr>
                  <w:t>i</w:t>
                </w:r>
                <w:r>
                  <w:rPr>
                    <w:rFonts w:cs="Calibri" w:hAnsi="Calibri" w:eastAsia="Calibri" w:ascii="Calibri"/>
                    <w:spacing w:val="0"/>
                    <w:w w:val="100"/>
                    <w:position w:val="1"/>
                    <w:sz w:val="22"/>
                    <w:szCs w:val="22"/>
                  </w:rPr>
                  <w:t>r</w:t>
                </w:r>
                <w:r>
                  <w:rPr>
                    <w:rFonts w:cs="Calibri" w:hAnsi="Calibri" w:eastAsia="Calibri" w:ascii="Calibri"/>
                    <w:spacing w:val="0"/>
                    <w:w w:val="100"/>
                    <w:position w:val="1"/>
                    <w:sz w:val="22"/>
                    <w:szCs w:val="22"/>
                  </w:rPr>
                  <w:t> </w:t>
                </w:r>
                <w:r>
                  <w:rPr>
                    <w:rFonts w:cs="Calibri" w:hAnsi="Calibri" w:eastAsia="Calibri" w:ascii="Calibri"/>
                    <w:spacing w:val="0"/>
                    <w:w w:val="100"/>
                    <w:position w:val="1"/>
                    <w:sz w:val="22"/>
                    <w:szCs w:val="22"/>
                  </w:rPr>
                  <w:t>B</w:t>
                </w:r>
                <w:r>
                  <w:rPr>
                    <w:rFonts w:cs="Calibri" w:hAnsi="Calibri" w:eastAsia="Calibri" w:ascii="Calibri"/>
                    <w:spacing w:val="1"/>
                    <w:w w:val="100"/>
                    <w:position w:val="1"/>
                    <w:sz w:val="22"/>
                    <w:szCs w:val="22"/>
                  </w:rPr>
                  <w:t>P</w:t>
                </w:r>
                <w:r>
                  <w:rPr>
                    <w:rFonts w:cs="Calibri" w:hAnsi="Calibri" w:eastAsia="Calibri" w:ascii="Calibri"/>
                    <w:spacing w:val="0"/>
                    <w:w w:val="100"/>
                    <w:position w:val="1"/>
                    <w:sz w:val="22"/>
                    <w:szCs w:val="22"/>
                  </w:rPr>
                  <w:t>TI</w:t>
                </w:r>
                <w:r>
                  <w:rPr>
                    <w:rFonts w:cs="Calibri" w:hAnsi="Calibri" w:eastAsia="Calibri" w:ascii="Calibri"/>
                    <w:spacing w:val="-2"/>
                    <w:w w:val="100"/>
                    <w:position w:val="1"/>
                    <w:sz w:val="22"/>
                    <w:szCs w:val="22"/>
                  </w:rPr>
                  <w:t> </w:t>
                </w:r>
                <w:r>
                  <w:rPr>
                    <w:rFonts w:cs="Calibri" w:hAnsi="Calibri" w:eastAsia="Calibri" w:ascii="Calibri"/>
                    <w:spacing w:val="0"/>
                    <w:w w:val="100"/>
                    <w:position w:val="1"/>
                    <w:sz w:val="22"/>
                    <w:szCs w:val="22"/>
                  </w:rPr>
                  <w:t>B</w:t>
                </w:r>
                <w:r>
                  <w:rPr>
                    <w:rFonts w:cs="Calibri" w:hAnsi="Calibri" w:eastAsia="Calibri" w:ascii="Calibri"/>
                    <w:spacing w:val="-1"/>
                    <w:w w:val="100"/>
                    <w:position w:val="1"/>
                    <w:sz w:val="22"/>
                    <w:szCs w:val="22"/>
                  </w:rPr>
                  <w:t>h</w:t>
                </w:r>
                <w:r>
                  <w:rPr>
                    <w:rFonts w:cs="Calibri" w:hAnsi="Calibri" w:eastAsia="Calibri" w:ascii="Calibri"/>
                    <w:spacing w:val="0"/>
                    <w:w w:val="100"/>
                    <w:position w:val="1"/>
                    <w:sz w:val="22"/>
                    <w:szCs w:val="22"/>
                  </w:rPr>
                  <w:t>a</w:t>
                </w:r>
                <w:r>
                  <w:rPr>
                    <w:rFonts w:cs="Calibri" w:hAnsi="Calibri" w:eastAsia="Calibri" w:ascii="Calibri"/>
                    <w:spacing w:val="1"/>
                    <w:w w:val="100"/>
                    <w:position w:val="1"/>
                    <w:sz w:val="22"/>
                    <w:szCs w:val="22"/>
                  </w:rPr>
                  <w:t>v</w:t>
                </w:r>
                <w:r>
                  <w:rPr>
                    <w:rFonts w:cs="Calibri" w:hAnsi="Calibri" w:eastAsia="Calibri" w:ascii="Calibri"/>
                    <w:spacing w:val="-1"/>
                    <w:w w:val="100"/>
                    <w:position w:val="1"/>
                    <w:sz w:val="22"/>
                    <w:szCs w:val="22"/>
                  </w:rPr>
                  <w:t>n</w:t>
                </w:r>
                <w:r>
                  <w:rPr>
                    <w:rFonts w:cs="Calibri" w:hAnsi="Calibri" w:eastAsia="Calibri" w:ascii="Calibri"/>
                    <w:spacing w:val="0"/>
                    <w:w w:val="100"/>
                    <w:position w:val="1"/>
                    <w:sz w:val="22"/>
                    <w:szCs w:val="22"/>
                  </w:rPr>
                  <w:t>a</w:t>
                </w:r>
                <w:r>
                  <w:rPr>
                    <w:rFonts w:cs="Calibri" w:hAnsi="Calibri" w:eastAsia="Calibri" w:ascii="Calibri"/>
                    <w:spacing w:val="-1"/>
                    <w:w w:val="100"/>
                    <w:position w:val="1"/>
                    <w:sz w:val="22"/>
                    <w:szCs w:val="22"/>
                  </w:rPr>
                  <w:t>g</w:t>
                </w:r>
                <w:r>
                  <w:rPr>
                    <w:rFonts w:cs="Calibri" w:hAnsi="Calibri" w:eastAsia="Calibri" w:ascii="Calibri"/>
                    <w:spacing w:val="0"/>
                    <w:w w:val="100"/>
                    <w:position w:val="1"/>
                    <w:sz w:val="22"/>
                    <w:szCs w:val="22"/>
                  </w:rPr>
                  <w:t>ar</w:t>
                </w:r>
                <w:r>
                  <w:rPr>
                    <w:rFonts w:cs="Calibri" w:hAnsi="Calibri" w:eastAsia="Calibri" w:ascii="Calibri"/>
                    <w:spacing w:val="0"/>
                    <w:w w:val="100"/>
                    <w:position w:val="0"/>
                    <w:sz w:val="22"/>
                    <w:szCs w:val="22"/>
                  </w:rPr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pict>
        <v:group style="position:absolute;margin-left:84.5162pt;margin-top:618.197pt;width:440.803pt;height:21.9856pt;mso-position-horizontal-relative:page;mso-position-vertical-relative:page;z-index:-4162" coordorigin="1690,12364" coordsize="8816,440">
          <v:shape style="position:absolute;left:1736;top:12431;width:8725;height:327" coordorigin="1736,12431" coordsize="8725,327" path="m10461,12431l1736,12431,1736,12758,10461,12758,10461,12431xe" filled="t" fillcolor="#BC572C" stroked="f">
            <v:path arrowok="t"/>
            <v:fill/>
          </v:shape>
          <v:shape style="position:absolute;left:1736;top:12387;width:8725;height:46" coordorigin="1736,12387" coordsize="8725,46" path="m1736,12432l10461,12432,10461,12387,1736,12387,1736,12432xe" filled="t" fillcolor="#E38312" stroked="f">
            <v:path arrowok="t"/>
            <v:fill/>
          </v:shape>
          <w10:wrap type="none"/>
        </v:group>
      </w:pict>
    </w:r>
    <w:r>
      <w:pict>
        <v:shape type="#_x0000_t202" style="position:absolute;margin-left:510.26pt;margin-top:781.016pt;width:15.28pt;height:13.04pt;mso-position-horizontal-relative:page;mso-position-vertical-relative:page;z-index:-4161" filled="f" stroked="f">
          <v:textbox inset="0,0,0,0">
            <w:txbxContent>
              <w:p>
                <w:pPr>
                  <w:rPr>
                    <w:rFonts w:cs="Calibri" w:hAnsi="Calibri" w:eastAsia="Calibri" w:ascii="Calibri"/>
                    <w:sz w:val="22"/>
                    <w:szCs w:val="22"/>
                  </w:rPr>
                  <w:jc w:val="left"/>
                  <w:spacing w:lineRule="exact" w:line="240"/>
                  <w:ind w:left="40"/>
                </w:pPr>
                <w:r>
                  <w:rPr>
                    <w:rFonts w:cs="Calibri" w:hAnsi="Calibri" w:eastAsia="Calibri" w:ascii="Calibri"/>
                    <w:position w:val="1"/>
                    <w:sz w:val="22"/>
                    <w:szCs w:val="22"/>
                  </w:rPr>
                </w:r>
                <w:r>
                  <w:fldChar w:fldCharType="begin"/>
                </w:r>
                <w:r>
                  <w:rPr>
                    <w:rFonts w:cs="Calibri" w:hAnsi="Calibri" w:eastAsia="Calibri" w:ascii="Calibri"/>
                    <w:spacing w:val="0"/>
                    <w:w w:val="100"/>
                    <w:position w:val="1"/>
                    <w:sz w:val="22"/>
                    <w:szCs w:val="22"/>
                  </w:rPr>
                  <w:instrText xml:space="preserve"> PAGE </w:instrText>
                </w:r>
                <w:r>
                  <w:fldChar w:fldCharType="separate"/>
                </w:r>
                <w:r>
                  <w:t>59</w:t>
                </w:r>
                <w:r>
                  <w:fldChar w:fldCharType="end"/>
                </w:r>
                <w:r>
                  <w:rPr>
                    <w:rFonts w:cs="Calibri" w:hAnsi="Calibri" w:eastAsia="Calibri" w:ascii="Calibri"/>
                    <w:spacing w:val="1"/>
                    <w:w w:val="100"/>
                    <w:position w:val="1"/>
                    <w:sz w:val="22"/>
                    <w:szCs w:val="22"/>
                  </w:rPr>
                </w:r>
                <w:r>
                  <w:rPr>
                    <w:rFonts w:cs="Calibri" w:hAnsi="Calibri" w:eastAsia="Calibri" w:ascii="Calibri"/>
                    <w:spacing w:val="1"/>
                    <w:w w:val="100"/>
                    <w:position w:val="1"/>
                    <w:sz w:val="22"/>
                    <w:szCs w:val="22"/>
                  </w:rPr>
                </w:r>
                <w:r>
                  <w:rPr>
                    <w:rFonts w:cs="Calibri" w:hAnsi="Calibri" w:eastAsia="Calibri" w:ascii="Calibri"/>
                    <w:spacing w:val="0"/>
                    <w:w w:val="100"/>
                    <w:position w:val="0"/>
                    <w:sz w:val="22"/>
                    <w:szCs w:val="22"/>
                  </w:rPr>
                </w:r>
              </w:p>
            </w:txbxContent>
          </v:textbox>
          <w10:wrap type="none"/>
        </v:shape>
      </w:pict>
    </w:r>
    <w:r>
      <w:pict>
        <v:shape type="#_x0000_t202" style="position:absolute;margin-left:85.424pt;margin-top:794.48pt;width:85.6461pt;height:13.04pt;mso-position-horizontal-relative:page;mso-position-vertical-relative:page;z-index:-4160" filled="f" stroked="f">
          <v:textbox inset="0,0,0,0">
            <w:txbxContent>
              <w:p>
                <w:pPr>
                  <w:rPr>
                    <w:rFonts w:cs="Calibri" w:hAnsi="Calibri" w:eastAsia="Calibri" w:ascii="Calibri"/>
                    <w:sz w:val="22"/>
                    <w:szCs w:val="22"/>
                  </w:rPr>
                  <w:jc w:val="left"/>
                  <w:spacing w:lineRule="exact" w:line="240"/>
                  <w:ind w:left="20" w:right="-33"/>
                </w:pPr>
                <w:r>
                  <w:rPr>
                    <w:rFonts w:cs="Calibri" w:hAnsi="Calibri" w:eastAsia="Calibri" w:ascii="Calibri"/>
                    <w:spacing w:val="0"/>
                    <w:w w:val="100"/>
                    <w:position w:val="1"/>
                    <w:sz w:val="22"/>
                    <w:szCs w:val="22"/>
                  </w:rPr>
                  <w:t>S</w:t>
                </w:r>
                <w:r>
                  <w:rPr>
                    <w:rFonts w:cs="Calibri" w:hAnsi="Calibri" w:eastAsia="Calibri" w:ascii="Calibri"/>
                    <w:spacing w:val="-1"/>
                    <w:w w:val="100"/>
                    <w:position w:val="1"/>
                    <w:sz w:val="22"/>
                    <w:szCs w:val="22"/>
                  </w:rPr>
                  <w:t>i</w:t>
                </w:r>
                <w:r>
                  <w:rPr>
                    <w:rFonts w:cs="Calibri" w:hAnsi="Calibri" w:eastAsia="Calibri" w:ascii="Calibri"/>
                    <w:spacing w:val="0"/>
                    <w:w w:val="100"/>
                    <w:position w:val="1"/>
                    <w:sz w:val="22"/>
                    <w:szCs w:val="22"/>
                  </w:rPr>
                  <w:t>r</w:t>
                </w:r>
                <w:r>
                  <w:rPr>
                    <w:rFonts w:cs="Calibri" w:hAnsi="Calibri" w:eastAsia="Calibri" w:ascii="Calibri"/>
                    <w:spacing w:val="0"/>
                    <w:w w:val="100"/>
                    <w:position w:val="1"/>
                    <w:sz w:val="22"/>
                    <w:szCs w:val="22"/>
                  </w:rPr>
                  <w:t> </w:t>
                </w:r>
                <w:r>
                  <w:rPr>
                    <w:rFonts w:cs="Calibri" w:hAnsi="Calibri" w:eastAsia="Calibri" w:ascii="Calibri"/>
                    <w:spacing w:val="0"/>
                    <w:w w:val="100"/>
                    <w:position w:val="1"/>
                    <w:sz w:val="22"/>
                    <w:szCs w:val="22"/>
                  </w:rPr>
                  <w:t>B</w:t>
                </w:r>
                <w:r>
                  <w:rPr>
                    <w:rFonts w:cs="Calibri" w:hAnsi="Calibri" w:eastAsia="Calibri" w:ascii="Calibri"/>
                    <w:spacing w:val="1"/>
                    <w:w w:val="100"/>
                    <w:position w:val="1"/>
                    <w:sz w:val="22"/>
                    <w:szCs w:val="22"/>
                  </w:rPr>
                  <w:t>P</w:t>
                </w:r>
                <w:r>
                  <w:rPr>
                    <w:rFonts w:cs="Calibri" w:hAnsi="Calibri" w:eastAsia="Calibri" w:ascii="Calibri"/>
                    <w:spacing w:val="0"/>
                    <w:w w:val="100"/>
                    <w:position w:val="1"/>
                    <w:sz w:val="22"/>
                    <w:szCs w:val="22"/>
                  </w:rPr>
                  <w:t>TI</w:t>
                </w:r>
                <w:r>
                  <w:rPr>
                    <w:rFonts w:cs="Calibri" w:hAnsi="Calibri" w:eastAsia="Calibri" w:ascii="Calibri"/>
                    <w:spacing w:val="-2"/>
                    <w:w w:val="100"/>
                    <w:position w:val="1"/>
                    <w:sz w:val="22"/>
                    <w:szCs w:val="22"/>
                  </w:rPr>
                  <w:t> </w:t>
                </w:r>
                <w:r>
                  <w:rPr>
                    <w:rFonts w:cs="Calibri" w:hAnsi="Calibri" w:eastAsia="Calibri" w:ascii="Calibri"/>
                    <w:spacing w:val="0"/>
                    <w:w w:val="100"/>
                    <w:position w:val="1"/>
                    <w:sz w:val="22"/>
                    <w:szCs w:val="22"/>
                  </w:rPr>
                  <w:t>B</w:t>
                </w:r>
                <w:r>
                  <w:rPr>
                    <w:rFonts w:cs="Calibri" w:hAnsi="Calibri" w:eastAsia="Calibri" w:ascii="Calibri"/>
                    <w:spacing w:val="-1"/>
                    <w:w w:val="100"/>
                    <w:position w:val="1"/>
                    <w:sz w:val="22"/>
                    <w:szCs w:val="22"/>
                  </w:rPr>
                  <w:t>h</w:t>
                </w:r>
                <w:r>
                  <w:rPr>
                    <w:rFonts w:cs="Calibri" w:hAnsi="Calibri" w:eastAsia="Calibri" w:ascii="Calibri"/>
                    <w:spacing w:val="0"/>
                    <w:w w:val="100"/>
                    <w:position w:val="1"/>
                    <w:sz w:val="22"/>
                    <w:szCs w:val="22"/>
                  </w:rPr>
                  <w:t>a</w:t>
                </w:r>
                <w:r>
                  <w:rPr>
                    <w:rFonts w:cs="Calibri" w:hAnsi="Calibri" w:eastAsia="Calibri" w:ascii="Calibri"/>
                    <w:spacing w:val="1"/>
                    <w:w w:val="100"/>
                    <w:position w:val="1"/>
                    <w:sz w:val="22"/>
                    <w:szCs w:val="22"/>
                  </w:rPr>
                  <w:t>v</w:t>
                </w:r>
                <w:r>
                  <w:rPr>
                    <w:rFonts w:cs="Calibri" w:hAnsi="Calibri" w:eastAsia="Calibri" w:ascii="Calibri"/>
                    <w:spacing w:val="-1"/>
                    <w:w w:val="100"/>
                    <w:position w:val="1"/>
                    <w:sz w:val="22"/>
                    <w:szCs w:val="22"/>
                  </w:rPr>
                  <w:t>n</w:t>
                </w:r>
                <w:r>
                  <w:rPr>
                    <w:rFonts w:cs="Calibri" w:hAnsi="Calibri" w:eastAsia="Calibri" w:ascii="Calibri"/>
                    <w:spacing w:val="0"/>
                    <w:w w:val="100"/>
                    <w:position w:val="1"/>
                    <w:sz w:val="22"/>
                    <w:szCs w:val="22"/>
                  </w:rPr>
                  <w:t>a</w:t>
                </w:r>
                <w:r>
                  <w:rPr>
                    <w:rFonts w:cs="Calibri" w:hAnsi="Calibri" w:eastAsia="Calibri" w:ascii="Calibri"/>
                    <w:spacing w:val="-1"/>
                    <w:w w:val="100"/>
                    <w:position w:val="1"/>
                    <w:sz w:val="22"/>
                    <w:szCs w:val="22"/>
                  </w:rPr>
                  <w:t>g</w:t>
                </w:r>
                <w:r>
                  <w:rPr>
                    <w:rFonts w:cs="Calibri" w:hAnsi="Calibri" w:eastAsia="Calibri" w:ascii="Calibri"/>
                    <w:spacing w:val="0"/>
                    <w:w w:val="100"/>
                    <w:position w:val="1"/>
                    <w:sz w:val="22"/>
                    <w:szCs w:val="22"/>
                  </w:rPr>
                  <w:t>ar</w:t>
                </w:r>
                <w:r>
                  <w:rPr>
                    <w:rFonts w:cs="Calibri" w:hAnsi="Calibri" w:eastAsia="Calibri" w:ascii="Calibri"/>
                    <w:spacing w:val="0"/>
                    <w:w w:val="100"/>
                    <w:position w:val="0"/>
                    <w:sz w:val="22"/>
                    <w:szCs w:val="22"/>
                  </w:rPr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ftr>
</file>

<file path=word/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pict>
        <v:shape type="#_x0000_t202" style="position:absolute;margin-left:511.26pt;margin-top:781.016pt;width:13.2763pt;height:13.04pt;mso-position-horizontal-relative:page;mso-position-vertical-relative:page;z-index:-4145" filled="f" stroked="f">
          <v:textbox inset="0,0,0,0">
            <w:txbxContent>
              <w:p>
                <w:pPr>
                  <w:rPr>
                    <w:rFonts w:cs="Calibri" w:hAnsi="Calibri" w:eastAsia="Calibri" w:ascii="Calibri"/>
                    <w:sz w:val="22"/>
                    <w:szCs w:val="22"/>
                  </w:rPr>
                  <w:jc w:val="left"/>
                  <w:spacing w:lineRule="exact" w:line="240"/>
                  <w:ind w:left="20" w:right="-33"/>
                </w:pPr>
                <w:r>
                  <w:rPr>
                    <w:rFonts w:cs="Calibri" w:hAnsi="Calibri" w:eastAsia="Calibri" w:ascii="Calibri"/>
                    <w:spacing w:val="1"/>
                    <w:w w:val="100"/>
                    <w:position w:val="1"/>
                    <w:sz w:val="22"/>
                    <w:szCs w:val="22"/>
                  </w:rPr>
                  <w:t>68</w:t>
                </w:r>
                <w:r>
                  <w:rPr>
                    <w:rFonts w:cs="Calibri" w:hAnsi="Calibri" w:eastAsia="Calibri" w:ascii="Calibri"/>
                    <w:spacing w:val="0"/>
                    <w:w w:val="100"/>
                    <w:position w:val="0"/>
                    <w:sz w:val="22"/>
                    <w:szCs w:val="22"/>
                  </w:rPr>
                </w:r>
              </w:p>
            </w:txbxContent>
          </v:textbox>
          <w10:wrap type="none"/>
        </v:shape>
      </w:pict>
    </w:r>
    <w:r>
      <w:pict>
        <v:shape type="#_x0000_t202" style="position:absolute;margin-left:85.424pt;margin-top:794.48pt;width:85.6461pt;height:13.04pt;mso-position-horizontal-relative:page;mso-position-vertical-relative:page;z-index:-4144" filled="f" stroked="f">
          <v:textbox inset="0,0,0,0">
            <w:txbxContent>
              <w:p>
                <w:pPr>
                  <w:rPr>
                    <w:rFonts w:cs="Calibri" w:hAnsi="Calibri" w:eastAsia="Calibri" w:ascii="Calibri"/>
                    <w:sz w:val="22"/>
                    <w:szCs w:val="22"/>
                  </w:rPr>
                  <w:jc w:val="left"/>
                  <w:spacing w:lineRule="exact" w:line="240"/>
                  <w:ind w:left="20" w:right="-33"/>
                </w:pPr>
                <w:r>
                  <w:rPr>
                    <w:rFonts w:cs="Calibri" w:hAnsi="Calibri" w:eastAsia="Calibri" w:ascii="Calibri"/>
                    <w:spacing w:val="0"/>
                    <w:w w:val="100"/>
                    <w:position w:val="1"/>
                    <w:sz w:val="22"/>
                    <w:szCs w:val="22"/>
                  </w:rPr>
                  <w:t>S</w:t>
                </w:r>
                <w:r>
                  <w:rPr>
                    <w:rFonts w:cs="Calibri" w:hAnsi="Calibri" w:eastAsia="Calibri" w:ascii="Calibri"/>
                    <w:spacing w:val="-1"/>
                    <w:w w:val="100"/>
                    <w:position w:val="1"/>
                    <w:sz w:val="22"/>
                    <w:szCs w:val="22"/>
                  </w:rPr>
                  <w:t>i</w:t>
                </w:r>
                <w:r>
                  <w:rPr>
                    <w:rFonts w:cs="Calibri" w:hAnsi="Calibri" w:eastAsia="Calibri" w:ascii="Calibri"/>
                    <w:spacing w:val="0"/>
                    <w:w w:val="100"/>
                    <w:position w:val="1"/>
                    <w:sz w:val="22"/>
                    <w:szCs w:val="22"/>
                  </w:rPr>
                  <w:t>r</w:t>
                </w:r>
                <w:r>
                  <w:rPr>
                    <w:rFonts w:cs="Calibri" w:hAnsi="Calibri" w:eastAsia="Calibri" w:ascii="Calibri"/>
                    <w:spacing w:val="0"/>
                    <w:w w:val="100"/>
                    <w:position w:val="1"/>
                    <w:sz w:val="22"/>
                    <w:szCs w:val="22"/>
                  </w:rPr>
                  <w:t> </w:t>
                </w:r>
                <w:r>
                  <w:rPr>
                    <w:rFonts w:cs="Calibri" w:hAnsi="Calibri" w:eastAsia="Calibri" w:ascii="Calibri"/>
                    <w:spacing w:val="0"/>
                    <w:w w:val="100"/>
                    <w:position w:val="1"/>
                    <w:sz w:val="22"/>
                    <w:szCs w:val="22"/>
                  </w:rPr>
                  <w:t>B</w:t>
                </w:r>
                <w:r>
                  <w:rPr>
                    <w:rFonts w:cs="Calibri" w:hAnsi="Calibri" w:eastAsia="Calibri" w:ascii="Calibri"/>
                    <w:spacing w:val="1"/>
                    <w:w w:val="100"/>
                    <w:position w:val="1"/>
                    <w:sz w:val="22"/>
                    <w:szCs w:val="22"/>
                  </w:rPr>
                  <w:t>P</w:t>
                </w:r>
                <w:r>
                  <w:rPr>
                    <w:rFonts w:cs="Calibri" w:hAnsi="Calibri" w:eastAsia="Calibri" w:ascii="Calibri"/>
                    <w:spacing w:val="0"/>
                    <w:w w:val="100"/>
                    <w:position w:val="1"/>
                    <w:sz w:val="22"/>
                    <w:szCs w:val="22"/>
                  </w:rPr>
                  <w:t>TI</w:t>
                </w:r>
                <w:r>
                  <w:rPr>
                    <w:rFonts w:cs="Calibri" w:hAnsi="Calibri" w:eastAsia="Calibri" w:ascii="Calibri"/>
                    <w:spacing w:val="-2"/>
                    <w:w w:val="100"/>
                    <w:position w:val="1"/>
                    <w:sz w:val="22"/>
                    <w:szCs w:val="22"/>
                  </w:rPr>
                  <w:t> </w:t>
                </w:r>
                <w:r>
                  <w:rPr>
                    <w:rFonts w:cs="Calibri" w:hAnsi="Calibri" w:eastAsia="Calibri" w:ascii="Calibri"/>
                    <w:spacing w:val="0"/>
                    <w:w w:val="100"/>
                    <w:position w:val="1"/>
                    <w:sz w:val="22"/>
                    <w:szCs w:val="22"/>
                  </w:rPr>
                  <w:t>B</w:t>
                </w:r>
                <w:r>
                  <w:rPr>
                    <w:rFonts w:cs="Calibri" w:hAnsi="Calibri" w:eastAsia="Calibri" w:ascii="Calibri"/>
                    <w:spacing w:val="-1"/>
                    <w:w w:val="100"/>
                    <w:position w:val="1"/>
                    <w:sz w:val="22"/>
                    <w:szCs w:val="22"/>
                  </w:rPr>
                  <w:t>h</w:t>
                </w:r>
                <w:r>
                  <w:rPr>
                    <w:rFonts w:cs="Calibri" w:hAnsi="Calibri" w:eastAsia="Calibri" w:ascii="Calibri"/>
                    <w:spacing w:val="0"/>
                    <w:w w:val="100"/>
                    <w:position w:val="1"/>
                    <w:sz w:val="22"/>
                    <w:szCs w:val="22"/>
                  </w:rPr>
                  <w:t>a</w:t>
                </w:r>
                <w:r>
                  <w:rPr>
                    <w:rFonts w:cs="Calibri" w:hAnsi="Calibri" w:eastAsia="Calibri" w:ascii="Calibri"/>
                    <w:spacing w:val="1"/>
                    <w:w w:val="100"/>
                    <w:position w:val="1"/>
                    <w:sz w:val="22"/>
                    <w:szCs w:val="22"/>
                  </w:rPr>
                  <w:t>v</w:t>
                </w:r>
                <w:r>
                  <w:rPr>
                    <w:rFonts w:cs="Calibri" w:hAnsi="Calibri" w:eastAsia="Calibri" w:ascii="Calibri"/>
                    <w:spacing w:val="-1"/>
                    <w:w w:val="100"/>
                    <w:position w:val="1"/>
                    <w:sz w:val="22"/>
                    <w:szCs w:val="22"/>
                  </w:rPr>
                  <w:t>n</w:t>
                </w:r>
                <w:r>
                  <w:rPr>
                    <w:rFonts w:cs="Calibri" w:hAnsi="Calibri" w:eastAsia="Calibri" w:ascii="Calibri"/>
                    <w:spacing w:val="0"/>
                    <w:w w:val="100"/>
                    <w:position w:val="1"/>
                    <w:sz w:val="22"/>
                    <w:szCs w:val="22"/>
                  </w:rPr>
                  <w:t>a</w:t>
                </w:r>
                <w:r>
                  <w:rPr>
                    <w:rFonts w:cs="Calibri" w:hAnsi="Calibri" w:eastAsia="Calibri" w:ascii="Calibri"/>
                    <w:spacing w:val="-1"/>
                    <w:w w:val="100"/>
                    <w:position w:val="1"/>
                    <w:sz w:val="22"/>
                    <w:szCs w:val="22"/>
                  </w:rPr>
                  <w:t>g</w:t>
                </w:r>
                <w:r>
                  <w:rPr>
                    <w:rFonts w:cs="Calibri" w:hAnsi="Calibri" w:eastAsia="Calibri" w:ascii="Calibri"/>
                    <w:spacing w:val="0"/>
                    <w:w w:val="100"/>
                    <w:position w:val="1"/>
                    <w:sz w:val="22"/>
                    <w:szCs w:val="22"/>
                  </w:rPr>
                  <w:t>ar</w:t>
                </w:r>
                <w:r>
                  <w:rPr>
                    <w:rFonts w:cs="Calibri" w:hAnsi="Calibri" w:eastAsia="Calibri" w:ascii="Calibri"/>
                    <w:spacing w:val="0"/>
                    <w:w w:val="100"/>
                    <w:position w:val="0"/>
                    <w:sz w:val="22"/>
                    <w:szCs w:val="22"/>
                  </w:rPr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pict>
        <v:shape type="#_x0000_t202" style="position:absolute;margin-left:85.424pt;margin-top:35.7839pt;width:68.236pt;height:14pt;mso-position-horizontal-relative:page;mso-position-vertical-relative:page;z-index:-4182" filled="f" stroked="f">
          <v:textbox inset="0,0,0,0">
            <w:txbxContent>
              <w:p>
                <w:pPr>
                  <w:rPr>
                    <w:rFonts w:cs="Times New Roman" w:hAnsi="Times New Roman" w:eastAsia="Times New Roman" w:ascii="Times New Roman"/>
                    <w:sz w:val="24"/>
                    <w:szCs w:val="24"/>
                  </w:rPr>
                  <w:jc w:val="left"/>
                  <w:spacing w:lineRule="exact" w:line="260"/>
                  <w:ind w:left="20" w:right="-36"/>
                </w:pP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2021</w:t>
                </w:r>
                <w:r>
                  <w:rPr>
                    <w:rFonts w:cs="Times New Roman" w:hAnsi="Times New Roman" w:eastAsia="Times New Roman" w:ascii="Times New Roman"/>
                    <w:spacing w:val="2"/>
                    <w:w w:val="100"/>
                    <w:sz w:val="24"/>
                    <w:szCs w:val="24"/>
                  </w:rPr>
                  <w:t>-</w:t>
                </w:r>
                <w:r>
                  <w:rPr>
                    <w:rFonts w:cs="Times New Roman" w:hAnsi="Times New Roman" w:eastAsia="Times New Roman" w:ascii="Times New Roman"/>
                    <w:spacing w:val="-3"/>
                    <w:w w:val="100"/>
                    <w:sz w:val="24"/>
                    <w:szCs w:val="24"/>
                  </w:rPr>
                  <w:t>I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.T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–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80</w:t>
                </w:r>
              </w:p>
            </w:txbxContent>
          </v:textbox>
          <w10:wrap type="none"/>
        </v:shape>
      </w:pict>
    </w:r>
    <w:r>
      <w:pict>
        <v:shape type="#_x0000_t202" style="position:absolute;margin-left:418.768pt;margin-top:35.7839pt;width:99.928pt;height:14pt;mso-position-horizontal-relative:page;mso-position-vertical-relative:page;z-index:-4181" filled="f" stroked="f">
          <v:textbox inset="0,0,0,0">
            <w:txbxContent>
              <w:p>
                <w:pPr>
                  <w:rPr>
                    <w:rFonts w:cs="Times New Roman" w:hAnsi="Times New Roman" w:eastAsia="Times New Roman" w:ascii="Times New Roman"/>
                    <w:sz w:val="24"/>
                    <w:szCs w:val="24"/>
                  </w:rPr>
                  <w:jc w:val="left"/>
                  <w:spacing w:lineRule="exact" w:line="260"/>
                  <w:ind w:left="20" w:right="-36"/>
                </w:pPr>
                <w:r>
                  <w:rPr>
                    <w:rFonts w:cs="Times New Roman" w:hAnsi="Times New Roman" w:eastAsia="Times New Roman" w:ascii="Times New Roman"/>
                    <w:spacing w:val="1"/>
                    <w:w w:val="100"/>
                    <w:sz w:val="24"/>
                    <w:szCs w:val="24"/>
                  </w:rPr>
                  <w:t>P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roj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c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t</w:t>
                </w:r>
                <w:r>
                  <w:rPr>
                    <w:rFonts w:cs="Times New Roman" w:hAnsi="Times New Roman" w:eastAsia="Times New Roman" w:ascii="Times New Roman"/>
                    <w:spacing w:val="3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2"/>
                    <w:w w:val="100"/>
                    <w:sz w:val="24"/>
                    <w:szCs w:val="24"/>
                  </w:rPr>
                  <w:t>-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I</w:t>
                </w:r>
                <w:r>
                  <w:rPr>
                    <w:rFonts w:cs="Times New Roman" w:hAnsi="Times New Roman" w:eastAsia="Times New Roman" w:ascii="Times New Roman"/>
                    <w:spacing w:val="-3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(33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5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1605)</w:t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pict>
        <v:group style="position:absolute;margin-left:129.595pt;margin-top:134.778pt;width:356.645pt;height:0pt;mso-position-horizontal-relative:page;mso-position-vertical-relative:page;z-index:-4170" coordorigin="2592,2696" coordsize="7133,0">
          <v:shape style="position:absolute;left:2592;top:2696;width:7133;height:0" coordorigin="2592,2696" coordsize="7133,0" path="m2592,2696l9725,2696e" filled="f" stroked="t" strokeweight="0.635681pt" strokecolor="#7E7E7E">
            <v:path arrowok="t"/>
          </v:shape>
          <w10:wrap type="none"/>
        </v:group>
      </w:pict>
    </w:r>
    <w:r>
      <w:pict>
        <v:shape type="#_x0000_t202" style="position:absolute;margin-left:85.424pt;margin-top:35.7839pt;width:68.236pt;height:14pt;mso-position-horizontal-relative:page;mso-position-vertical-relative:page;z-index:-4169" filled="f" stroked="f">
          <v:textbox inset="0,0,0,0">
            <w:txbxContent>
              <w:p>
                <w:pPr>
                  <w:rPr>
                    <w:rFonts w:cs="Times New Roman" w:hAnsi="Times New Roman" w:eastAsia="Times New Roman" w:ascii="Times New Roman"/>
                    <w:sz w:val="24"/>
                    <w:szCs w:val="24"/>
                  </w:rPr>
                  <w:jc w:val="left"/>
                  <w:spacing w:lineRule="exact" w:line="260"/>
                  <w:ind w:left="20" w:right="-36"/>
                </w:pP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2021</w:t>
                </w:r>
                <w:r>
                  <w:rPr>
                    <w:rFonts w:cs="Times New Roman" w:hAnsi="Times New Roman" w:eastAsia="Times New Roman" w:ascii="Times New Roman"/>
                    <w:spacing w:val="2"/>
                    <w:w w:val="100"/>
                    <w:sz w:val="24"/>
                    <w:szCs w:val="24"/>
                  </w:rPr>
                  <w:t>-</w:t>
                </w:r>
                <w:r>
                  <w:rPr>
                    <w:rFonts w:cs="Times New Roman" w:hAnsi="Times New Roman" w:eastAsia="Times New Roman" w:ascii="Times New Roman"/>
                    <w:spacing w:val="-3"/>
                    <w:w w:val="100"/>
                    <w:sz w:val="24"/>
                    <w:szCs w:val="24"/>
                  </w:rPr>
                  <w:t>I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.T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–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80</w:t>
                </w:r>
              </w:p>
            </w:txbxContent>
          </v:textbox>
          <w10:wrap type="none"/>
        </v:shape>
      </w:pict>
    </w:r>
    <w:r>
      <w:pict>
        <v:shape type="#_x0000_t202" style="position:absolute;margin-left:418.768pt;margin-top:35.7839pt;width:99.928pt;height:14pt;mso-position-horizontal-relative:page;mso-position-vertical-relative:page;z-index:-4168" filled="f" stroked="f">
          <v:textbox inset="0,0,0,0">
            <w:txbxContent>
              <w:p>
                <w:pPr>
                  <w:rPr>
                    <w:rFonts w:cs="Times New Roman" w:hAnsi="Times New Roman" w:eastAsia="Times New Roman" w:ascii="Times New Roman"/>
                    <w:sz w:val="24"/>
                    <w:szCs w:val="24"/>
                  </w:rPr>
                  <w:jc w:val="left"/>
                  <w:spacing w:lineRule="exact" w:line="260"/>
                  <w:ind w:left="20" w:right="-36"/>
                </w:pPr>
                <w:r>
                  <w:rPr>
                    <w:rFonts w:cs="Times New Roman" w:hAnsi="Times New Roman" w:eastAsia="Times New Roman" w:ascii="Times New Roman"/>
                    <w:spacing w:val="1"/>
                    <w:w w:val="100"/>
                    <w:sz w:val="24"/>
                    <w:szCs w:val="24"/>
                  </w:rPr>
                  <w:t>P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roj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c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t</w:t>
                </w:r>
                <w:r>
                  <w:rPr>
                    <w:rFonts w:cs="Times New Roman" w:hAnsi="Times New Roman" w:eastAsia="Times New Roman" w:ascii="Times New Roman"/>
                    <w:spacing w:val="3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2"/>
                    <w:w w:val="100"/>
                    <w:sz w:val="24"/>
                    <w:szCs w:val="24"/>
                  </w:rPr>
                  <w:t>-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I</w:t>
                </w:r>
                <w:r>
                  <w:rPr>
                    <w:rFonts w:cs="Times New Roman" w:hAnsi="Times New Roman" w:eastAsia="Times New Roman" w:ascii="Times New Roman"/>
                    <w:spacing w:val="-3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(33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5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1605)</w:t>
                </w:r>
              </w:p>
            </w:txbxContent>
          </v:textbox>
          <w10:wrap type="none"/>
        </v:shape>
      </w:pict>
    </w:r>
    <w:r>
      <w:pict>
        <v:shape type="#_x0000_t202" style="position:absolute;margin-left:128.263pt;margin-top:107.3pt;width:14.1281pt;height:23.7948pt;mso-position-horizontal-relative:page;mso-position-vertical-relative:page;z-index:-4167" filled="f" stroked="f">
          <v:textbox inset="0,0,0,0">
            <w:txbxContent>
              <w:p>
                <w:pPr>
                  <w:rPr>
                    <w:rFonts w:cs="Times New Roman" w:hAnsi="Times New Roman" w:eastAsia="Times New Roman" w:ascii="Times New Roman"/>
                    <w:sz w:val="43"/>
                    <w:szCs w:val="43"/>
                  </w:rPr>
                  <w:jc w:val="left"/>
                  <w:spacing w:lineRule="exact" w:line="460"/>
                  <w:ind w:left="20" w:right="-65"/>
                </w:pPr>
                <w:r>
                  <w:rPr>
                    <w:rFonts w:cs="Times New Roman" w:hAnsi="Times New Roman" w:eastAsia="Times New Roman" w:ascii="Times New Roman"/>
                    <w:b/>
                    <w:color w:val="404040"/>
                    <w:spacing w:val="0"/>
                    <w:w w:val="101"/>
                    <w:sz w:val="43"/>
                    <w:szCs w:val="43"/>
                  </w:rPr>
                  <w:t>S</w:t>
                </w:r>
                <w:r>
                  <w:rPr>
                    <w:rFonts w:cs="Times New Roman" w:hAnsi="Times New Roman" w:eastAsia="Times New Roman" w:ascii="Times New Roman"/>
                    <w:color w:val="000000"/>
                    <w:spacing w:val="0"/>
                    <w:w w:val="100"/>
                    <w:sz w:val="43"/>
                    <w:szCs w:val="43"/>
                  </w:rPr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pict>
        <v:group style="position:absolute;margin-left:129.595pt;margin-top:134.778pt;width:356.645pt;height:0pt;mso-position-horizontal-relative:page;mso-position-vertical-relative:page;z-index:-4166" coordorigin="2592,2696" coordsize="7133,0">
          <v:shape style="position:absolute;left:2592;top:2696;width:7133;height:0" coordorigin="2592,2696" coordsize="7133,0" path="m2592,2696l9725,2696e" filled="f" stroked="t" strokeweight="0.635681pt" strokecolor="#7E7E7E">
            <v:path arrowok="t"/>
          </v:shape>
          <w10:wrap type="none"/>
        </v:group>
      </w:pict>
    </w:r>
    <w:r>
      <w:pict>
        <v:shape type="#_x0000_t202" style="position:absolute;margin-left:85.424pt;margin-top:35.7839pt;width:68.236pt;height:14pt;mso-position-horizontal-relative:page;mso-position-vertical-relative:page;z-index:-4165" filled="f" stroked="f">
          <v:textbox inset="0,0,0,0">
            <w:txbxContent>
              <w:p>
                <w:pPr>
                  <w:rPr>
                    <w:rFonts w:cs="Times New Roman" w:hAnsi="Times New Roman" w:eastAsia="Times New Roman" w:ascii="Times New Roman"/>
                    <w:sz w:val="24"/>
                    <w:szCs w:val="24"/>
                  </w:rPr>
                  <w:jc w:val="left"/>
                  <w:spacing w:lineRule="exact" w:line="260"/>
                  <w:ind w:left="20" w:right="-36"/>
                </w:pP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2021</w:t>
                </w:r>
                <w:r>
                  <w:rPr>
                    <w:rFonts w:cs="Times New Roman" w:hAnsi="Times New Roman" w:eastAsia="Times New Roman" w:ascii="Times New Roman"/>
                    <w:spacing w:val="2"/>
                    <w:w w:val="100"/>
                    <w:sz w:val="24"/>
                    <w:szCs w:val="24"/>
                  </w:rPr>
                  <w:t>-</w:t>
                </w:r>
                <w:r>
                  <w:rPr>
                    <w:rFonts w:cs="Times New Roman" w:hAnsi="Times New Roman" w:eastAsia="Times New Roman" w:ascii="Times New Roman"/>
                    <w:spacing w:val="-3"/>
                    <w:w w:val="100"/>
                    <w:sz w:val="24"/>
                    <w:szCs w:val="24"/>
                  </w:rPr>
                  <w:t>I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.T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–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80</w:t>
                </w:r>
              </w:p>
            </w:txbxContent>
          </v:textbox>
          <w10:wrap type="none"/>
        </v:shape>
      </w:pict>
    </w:r>
    <w:r>
      <w:pict>
        <v:shape type="#_x0000_t202" style="position:absolute;margin-left:418.768pt;margin-top:35.7839pt;width:99.928pt;height:14pt;mso-position-horizontal-relative:page;mso-position-vertical-relative:page;z-index:-4164" filled="f" stroked="f">
          <v:textbox inset="0,0,0,0">
            <w:txbxContent>
              <w:p>
                <w:pPr>
                  <w:rPr>
                    <w:rFonts w:cs="Times New Roman" w:hAnsi="Times New Roman" w:eastAsia="Times New Roman" w:ascii="Times New Roman"/>
                    <w:sz w:val="24"/>
                    <w:szCs w:val="24"/>
                  </w:rPr>
                  <w:jc w:val="left"/>
                  <w:spacing w:lineRule="exact" w:line="260"/>
                  <w:ind w:left="20" w:right="-36"/>
                </w:pPr>
                <w:r>
                  <w:rPr>
                    <w:rFonts w:cs="Times New Roman" w:hAnsi="Times New Roman" w:eastAsia="Times New Roman" w:ascii="Times New Roman"/>
                    <w:spacing w:val="1"/>
                    <w:w w:val="100"/>
                    <w:sz w:val="24"/>
                    <w:szCs w:val="24"/>
                  </w:rPr>
                  <w:t>P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roj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c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t</w:t>
                </w:r>
                <w:r>
                  <w:rPr>
                    <w:rFonts w:cs="Times New Roman" w:hAnsi="Times New Roman" w:eastAsia="Times New Roman" w:ascii="Times New Roman"/>
                    <w:spacing w:val="3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2"/>
                    <w:w w:val="100"/>
                    <w:sz w:val="24"/>
                    <w:szCs w:val="24"/>
                  </w:rPr>
                  <w:t>-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I</w:t>
                </w:r>
                <w:r>
                  <w:rPr>
                    <w:rFonts w:cs="Times New Roman" w:hAnsi="Times New Roman" w:eastAsia="Times New Roman" w:ascii="Times New Roman"/>
                    <w:spacing w:val="-3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(33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5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1605)</w:t>
                </w:r>
              </w:p>
            </w:txbxContent>
          </v:textbox>
          <w10:wrap type="none"/>
        </v:shape>
      </w:pict>
    </w:r>
    <w:r>
      <w:pict>
        <v:shape type="#_x0000_t202" style="position:absolute;margin-left:144.012pt;margin-top:108.935pt;width:166.209pt;height:23.7948pt;mso-position-horizontal-relative:page;mso-position-vertical-relative:page;z-index:-4163" filled="f" stroked="f">
          <v:textbox inset="0,0,0,0">
            <w:txbxContent>
              <w:p>
                <w:pPr>
                  <w:rPr>
                    <w:rFonts w:cs="Times New Roman" w:hAnsi="Times New Roman" w:eastAsia="Times New Roman" w:ascii="Times New Roman"/>
                    <w:sz w:val="43"/>
                    <w:szCs w:val="43"/>
                  </w:rPr>
                  <w:jc w:val="left"/>
                  <w:spacing w:lineRule="exact" w:line="460"/>
                  <w:ind w:left="20" w:right="-65"/>
                </w:pPr>
                <w:r>
                  <w:rPr>
                    <w:rFonts w:cs="Times New Roman" w:hAnsi="Times New Roman" w:eastAsia="Times New Roman" w:ascii="Times New Roman"/>
                    <w:b/>
                    <w:color w:val="404040"/>
                    <w:spacing w:val="-12"/>
                    <w:w w:val="100"/>
                    <w:sz w:val="43"/>
                    <w:szCs w:val="43"/>
                  </w:rPr>
                  <w:t>u</w:t>
                </w:r>
                <w:r>
                  <w:rPr>
                    <w:rFonts w:cs="Times New Roman" w:hAnsi="Times New Roman" w:eastAsia="Times New Roman" w:ascii="Times New Roman"/>
                    <w:b/>
                    <w:color w:val="404040"/>
                    <w:spacing w:val="2"/>
                    <w:w w:val="100"/>
                    <w:sz w:val="43"/>
                    <w:szCs w:val="43"/>
                  </w:rPr>
                  <w:t>r</w:t>
                </w:r>
                <w:r>
                  <w:rPr>
                    <w:rFonts w:cs="Times New Roman" w:hAnsi="Times New Roman" w:eastAsia="Times New Roman" w:ascii="Times New Roman"/>
                    <w:b/>
                    <w:color w:val="404040"/>
                    <w:spacing w:val="-8"/>
                    <w:w w:val="100"/>
                    <w:sz w:val="43"/>
                    <w:szCs w:val="43"/>
                  </w:rPr>
                  <w:t>r</w:t>
                </w:r>
                <w:r>
                  <w:rPr>
                    <w:rFonts w:cs="Times New Roman" w:hAnsi="Times New Roman" w:eastAsia="Times New Roman" w:ascii="Times New Roman"/>
                    <w:b/>
                    <w:color w:val="404040"/>
                    <w:spacing w:val="2"/>
                    <w:w w:val="100"/>
                    <w:sz w:val="43"/>
                    <w:szCs w:val="43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b/>
                    <w:color w:val="404040"/>
                    <w:spacing w:val="-14"/>
                    <w:w w:val="100"/>
                    <w:sz w:val="43"/>
                    <w:szCs w:val="43"/>
                  </w:rPr>
                  <w:t>n</w:t>
                </w:r>
                <w:r>
                  <w:rPr>
                    <w:rFonts w:cs="Times New Roman" w:hAnsi="Times New Roman" w:eastAsia="Times New Roman" w:ascii="Times New Roman"/>
                    <w:b/>
                    <w:color w:val="404040"/>
                    <w:spacing w:val="0"/>
                    <w:w w:val="100"/>
                    <w:sz w:val="43"/>
                    <w:szCs w:val="43"/>
                  </w:rPr>
                  <w:t>t</w:t>
                </w:r>
                <w:r>
                  <w:rPr>
                    <w:rFonts w:cs="Times New Roman" w:hAnsi="Times New Roman" w:eastAsia="Times New Roman" w:ascii="Times New Roman"/>
                    <w:b/>
                    <w:color w:val="404040"/>
                    <w:spacing w:val="10"/>
                    <w:w w:val="100"/>
                    <w:sz w:val="43"/>
                    <w:szCs w:val="43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b/>
                    <w:color w:val="404040"/>
                    <w:spacing w:val="0"/>
                    <w:w w:val="100"/>
                    <w:sz w:val="43"/>
                    <w:szCs w:val="43"/>
                  </w:rPr>
                  <w:t>S</w:t>
                </w:r>
                <w:r>
                  <w:rPr>
                    <w:rFonts w:cs="Times New Roman" w:hAnsi="Times New Roman" w:eastAsia="Times New Roman" w:ascii="Times New Roman"/>
                    <w:b/>
                    <w:color w:val="404040"/>
                    <w:spacing w:val="100"/>
                    <w:w w:val="100"/>
                    <w:sz w:val="43"/>
                    <w:szCs w:val="43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b/>
                    <w:color w:val="404040"/>
                    <w:spacing w:val="4"/>
                    <w:w w:val="100"/>
                    <w:sz w:val="43"/>
                    <w:szCs w:val="43"/>
                  </w:rPr>
                  <w:t>s</w:t>
                </w:r>
                <w:r>
                  <w:rPr>
                    <w:rFonts w:cs="Times New Roman" w:hAnsi="Times New Roman" w:eastAsia="Times New Roman" w:ascii="Times New Roman"/>
                    <w:b/>
                    <w:color w:val="404040"/>
                    <w:spacing w:val="-3"/>
                    <w:w w:val="100"/>
                    <w:sz w:val="43"/>
                    <w:szCs w:val="43"/>
                  </w:rPr>
                  <w:t>t</w:t>
                </w:r>
                <w:r>
                  <w:rPr>
                    <w:rFonts w:cs="Times New Roman" w:hAnsi="Times New Roman" w:eastAsia="Times New Roman" w:ascii="Times New Roman"/>
                    <w:b/>
                    <w:color w:val="404040"/>
                    <w:spacing w:val="2"/>
                    <w:w w:val="100"/>
                    <w:sz w:val="43"/>
                    <w:szCs w:val="43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b/>
                    <w:color w:val="404040"/>
                    <w:spacing w:val="0"/>
                    <w:w w:val="100"/>
                    <w:sz w:val="43"/>
                    <w:szCs w:val="43"/>
                  </w:rPr>
                  <w:t>m</w:t>
                </w:r>
                <w:r>
                  <w:rPr>
                    <w:rFonts w:cs="Times New Roman" w:hAnsi="Times New Roman" w:eastAsia="Times New Roman" w:ascii="Times New Roman"/>
                    <w:b/>
                    <w:color w:val="404040"/>
                    <w:spacing w:val="18"/>
                    <w:w w:val="100"/>
                    <w:sz w:val="43"/>
                    <w:szCs w:val="43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b/>
                    <w:color w:val="404040"/>
                    <w:spacing w:val="4"/>
                    <w:w w:val="101"/>
                    <w:sz w:val="43"/>
                    <w:szCs w:val="43"/>
                  </w:rPr>
                  <w:t>s</w:t>
                </w:r>
                <w:r>
                  <w:rPr>
                    <w:rFonts w:cs="Times New Roman" w:hAnsi="Times New Roman" w:eastAsia="Times New Roman" w:ascii="Times New Roman"/>
                    <w:b/>
                    <w:color w:val="404040"/>
                    <w:spacing w:val="-3"/>
                    <w:w w:val="101"/>
                    <w:sz w:val="43"/>
                    <w:szCs w:val="43"/>
                  </w:rPr>
                  <w:t>t</w:t>
                </w:r>
                <w:r>
                  <w:rPr>
                    <w:rFonts w:cs="Times New Roman" w:hAnsi="Times New Roman" w:eastAsia="Times New Roman" w:ascii="Times New Roman"/>
                    <w:b/>
                    <w:color w:val="404040"/>
                    <w:spacing w:val="0"/>
                    <w:w w:val="101"/>
                    <w:sz w:val="43"/>
                    <w:szCs w:val="43"/>
                  </w:rPr>
                  <w:t>u</w:t>
                </w:r>
                <w:r>
                  <w:rPr>
                    <w:rFonts w:cs="Times New Roman" w:hAnsi="Times New Roman" w:eastAsia="Times New Roman" w:ascii="Times New Roman"/>
                    <w:color w:val="000000"/>
                    <w:spacing w:val="0"/>
                    <w:w w:val="100"/>
                    <w:sz w:val="43"/>
                    <w:szCs w:val="43"/>
                  </w:rPr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pict>
        <v:group style="position:absolute;margin-left:129.595pt;margin-top:134.778pt;width:356.645pt;height:0pt;mso-position-horizontal-relative:page;mso-position-vertical-relative:page;z-index:-4159" coordorigin="2592,2696" coordsize="7133,0">
          <v:shape style="position:absolute;left:2592;top:2696;width:7133;height:0" coordorigin="2592,2696" coordsize="7133,0" path="m2592,2696l9725,2696e" filled="f" stroked="t" strokeweight="0.635681pt" strokecolor="#7E7E7E">
            <v:path arrowok="t"/>
          </v:shape>
          <w10:wrap type="none"/>
        </v:group>
      </w:pict>
    </w:r>
    <w:r>
      <w:pict>
        <v:shape type="#_x0000_t202" style="position:absolute;margin-left:85.424pt;margin-top:35.7839pt;width:68.236pt;height:14pt;mso-position-horizontal-relative:page;mso-position-vertical-relative:page;z-index:-4158" filled="f" stroked="f">
          <v:textbox inset="0,0,0,0">
            <w:txbxContent>
              <w:p>
                <w:pPr>
                  <w:rPr>
                    <w:rFonts w:cs="Times New Roman" w:hAnsi="Times New Roman" w:eastAsia="Times New Roman" w:ascii="Times New Roman"/>
                    <w:sz w:val="24"/>
                    <w:szCs w:val="24"/>
                  </w:rPr>
                  <w:jc w:val="left"/>
                  <w:spacing w:lineRule="exact" w:line="260"/>
                  <w:ind w:left="20" w:right="-36"/>
                </w:pP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2021</w:t>
                </w:r>
                <w:r>
                  <w:rPr>
                    <w:rFonts w:cs="Times New Roman" w:hAnsi="Times New Roman" w:eastAsia="Times New Roman" w:ascii="Times New Roman"/>
                    <w:spacing w:val="2"/>
                    <w:w w:val="100"/>
                    <w:sz w:val="24"/>
                    <w:szCs w:val="24"/>
                  </w:rPr>
                  <w:t>-</w:t>
                </w:r>
                <w:r>
                  <w:rPr>
                    <w:rFonts w:cs="Times New Roman" w:hAnsi="Times New Roman" w:eastAsia="Times New Roman" w:ascii="Times New Roman"/>
                    <w:spacing w:val="-3"/>
                    <w:w w:val="100"/>
                    <w:sz w:val="24"/>
                    <w:szCs w:val="24"/>
                  </w:rPr>
                  <w:t>I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.T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–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80</w:t>
                </w:r>
              </w:p>
            </w:txbxContent>
          </v:textbox>
          <w10:wrap type="none"/>
        </v:shape>
      </w:pict>
    </w:r>
    <w:r>
      <w:pict>
        <v:shape type="#_x0000_t202" style="position:absolute;margin-left:418.768pt;margin-top:35.7839pt;width:99.928pt;height:14pt;mso-position-horizontal-relative:page;mso-position-vertical-relative:page;z-index:-4157" filled="f" stroked="f">
          <v:textbox inset="0,0,0,0">
            <w:txbxContent>
              <w:p>
                <w:pPr>
                  <w:rPr>
                    <w:rFonts w:cs="Times New Roman" w:hAnsi="Times New Roman" w:eastAsia="Times New Roman" w:ascii="Times New Roman"/>
                    <w:sz w:val="24"/>
                    <w:szCs w:val="24"/>
                  </w:rPr>
                  <w:jc w:val="left"/>
                  <w:spacing w:lineRule="exact" w:line="260"/>
                  <w:ind w:left="20" w:right="-36"/>
                </w:pPr>
                <w:r>
                  <w:rPr>
                    <w:rFonts w:cs="Times New Roman" w:hAnsi="Times New Roman" w:eastAsia="Times New Roman" w:ascii="Times New Roman"/>
                    <w:spacing w:val="1"/>
                    <w:w w:val="100"/>
                    <w:sz w:val="24"/>
                    <w:szCs w:val="24"/>
                  </w:rPr>
                  <w:t>P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roj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c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t</w:t>
                </w:r>
                <w:r>
                  <w:rPr>
                    <w:rFonts w:cs="Times New Roman" w:hAnsi="Times New Roman" w:eastAsia="Times New Roman" w:ascii="Times New Roman"/>
                    <w:spacing w:val="3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2"/>
                    <w:w w:val="100"/>
                    <w:sz w:val="24"/>
                    <w:szCs w:val="24"/>
                  </w:rPr>
                  <w:t>-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I</w:t>
                </w:r>
                <w:r>
                  <w:rPr>
                    <w:rFonts w:cs="Times New Roman" w:hAnsi="Times New Roman" w:eastAsia="Times New Roman" w:ascii="Times New Roman"/>
                    <w:spacing w:val="-3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(33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5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1605)</w:t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pict>
        <v:group style="position:absolute;margin-left:129.595pt;margin-top:134.778pt;width:356.645pt;height:0pt;mso-position-horizontal-relative:page;mso-position-vertical-relative:page;z-index:-4156" coordorigin="2592,2696" coordsize="7133,0">
          <v:shape style="position:absolute;left:2592;top:2696;width:7133;height:0" coordorigin="2592,2696" coordsize="7133,0" path="m2592,2696l9725,2696e" filled="f" stroked="t" strokeweight="0.635681pt" strokecolor="#7E7E7E">
            <v:path arrowok="t"/>
          </v:shape>
          <w10:wrap type="none"/>
        </v:group>
      </w:pict>
    </w:r>
    <w:r>
      <w:pict>
        <v:shape type="#_x0000_t202" style="position:absolute;margin-left:85.424pt;margin-top:35.7839pt;width:68.236pt;height:14pt;mso-position-horizontal-relative:page;mso-position-vertical-relative:page;z-index:-4155" filled="f" stroked="f">
          <v:textbox inset="0,0,0,0">
            <w:txbxContent>
              <w:p>
                <w:pPr>
                  <w:rPr>
                    <w:rFonts w:cs="Times New Roman" w:hAnsi="Times New Roman" w:eastAsia="Times New Roman" w:ascii="Times New Roman"/>
                    <w:sz w:val="24"/>
                    <w:szCs w:val="24"/>
                  </w:rPr>
                  <w:jc w:val="left"/>
                  <w:spacing w:lineRule="exact" w:line="260"/>
                  <w:ind w:left="20" w:right="-36"/>
                </w:pP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2021</w:t>
                </w:r>
                <w:r>
                  <w:rPr>
                    <w:rFonts w:cs="Times New Roman" w:hAnsi="Times New Roman" w:eastAsia="Times New Roman" w:ascii="Times New Roman"/>
                    <w:spacing w:val="2"/>
                    <w:w w:val="100"/>
                    <w:sz w:val="24"/>
                    <w:szCs w:val="24"/>
                  </w:rPr>
                  <w:t>-</w:t>
                </w:r>
                <w:r>
                  <w:rPr>
                    <w:rFonts w:cs="Times New Roman" w:hAnsi="Times New Roman" w:eastAsia="Times New Roman" w:ascii="Times New Roman"/>
                    <w:spacing w:val="-3"/>
                    <w:w w:val="100"/>
                    <w:sz w:val="24"/>
                    <w:szCs w:val="24"/>
                  </w:rPr>
                  <w:t>I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.T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–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80</w:t>
                </w:r>
              </w:p>
            </w:txbxContent>
          </v:textbox>
          <w10:wrap type="none"/>
        </v:shape>
      </w:pict>
    </w:r>
    <w:r>
      <w:pict>
        <v:shape type="#_x0000_t202" style="position:absolute;margin-left:418.768pt;margin-top:35.7839pt;width:99.928pt;height:14pt;mso-position-horizontal-relative:page;mso-position-vertical-relative:page;z-index:-4154" filled="f" stroked="f">
          <v:textbox inset="0,0,0,0">
            <w:txbxContent>
              <w:p>
                <w:pPr>
                  <w:rPr>
                    <w:rFonts w:cs="Times New Roman" w:hAnsi="Times New Roman" w:eastAsia="Times New Roman" w:ascii="Times New Roman"/>
                    <w:sz w:val="24"/>
                    <w:szCs w:val="24"/>
                  </w:rPr>
                  <w:jc w:val="left"/>
                  <w:spacing w:lineRule="exact" w:line="260"/>
                  <w:ind w:left="20" w:right="-36"/>
                </w:pPr>
                <w:r>
                  <w:rPr>
                    <w:rFonts w:cs="Times New Roman" w:hAnsi="Times New Roman" w:eastAsia="Times New Roman" w:ascii="Times New Roman"/>
                    <w:spacing w:val="1"/>
                    <w:w w:val="100"/>
                    <w:sz w:val="24"/>
                    <w:szCs w:val="24"/>
                  </w:rPr>
                  <w:t>P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roj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c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t</w:t>
                </w:r>
                <w:r>
                  <w:rPr>
                    <w:rFonts w:cs="Times New Roman" w:hAnsi="Times New Roman" w:eastAsia="Times New Roman" w:ascii="Times New Roman"/>
                    <w:spacing w:val="3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2"/>
                    <w:w w:val="100"/>
                    <w:sz w:val="24"/>
                    <w:szCs w:val="24"/>
                  </w:rPr>
                  <w:t>-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I</w:t>
                </w:r>
                <w:r>
                  <w:rPr>
                    <w:rFonts w:cs="Times New Roman" w:hAnsi="Times New Roman" w:eastAsia="Times New Roman" w:ascii="Times New Roman"/>
                    <w:spacing w:val="-3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(33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5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1605)</w:t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pict>
        <v:group style="position:absolute;margin-left:129.595pt;margin-top:134.778pt;width:356.645pt;height:0pt;mso-position-horizontal-relative:page;mso-position-vertical-relative:page;z-index:-4153" coordorigin="2592,2696" coordsize="7133,0">
          <v:shape style="position:absolute;left:2592;top:2696;width:7133;height:0" coordorigin="2592,2696" coordsize="7133,0" path="m2592,2696l9725,2696e" filled="f" stroked="t" strokeweight="0.635681pt" strokecolor="#7E7E7E">
            <v:path arrowok="t"/>
          </v:shape>
          <w10:wrap type="none"/>
        </v:group>
      </w:pict>
    </w:r>
    <w:r>
      <w:pict>
        <v:shape type="#_x0000_t202" style="position:absolute;margin-left:85.424pt;margin-top:35.7839pt;width:68.236pt;height:14pt;mso-position-horizontal-relative:page;mso-position-vertical-relative:page;z-index:-4152" filled="f" stroked="f">
          <v:textbox inset="0,0,0,0">
            <w:txbxContent>
              <w:p>
                <w:pPr>
                  <w:rPr>
                    <w:rFonts w:cs="Times New Roman" w:hAnsi="Times New Roman" w:eastAsia="Times New Roman" w:ascii="Times New Roman"/>
                    <w:sz w:val="24"/>
                    <w:szCs w:val="24"/>
                  </w:rPr>
                  <w:jc w:val="left"/>
                  <w:spacing w:lineRule="exact" w:line="260"/>
                  <w:ind w:left="20" w:right="-36"/>
                </w:pP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2021</w:t>
                </w:r>
                <w:r>
                  <w:rPr>
                    <w:rFonts w:cs="Times New Roman" w:hAnsi="Times New Roman" w:eastAsia="Times New Roman" w:ascii="Times New Roman"/>
                    <w:spacing w:val="2"/>
                    <w:w w:val="100"/>
                    <w:sz w:val="24"/>
                    <w:szCs w:val="24"/>
                  </w:rPr>
                  <w:t>-</w:t>
                </w:r>
                <w:r>
                  <w:rPr>
                    <w:rFonts w:cs="Times New Roman" w:hAnsi="Times New Roman" w:eastAsia="Times New Roman" w:ascii="Times New Roman"/>
                    <w:spacing w:val="-3"/>
                    <w:w w:val="100"/>
                    <w:sz w:val="24"/>
                    <w:szCs w:val="24"/>
                  </w:rPr>
                  <w:t>I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.T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–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80</w:t>
                </w:r>
              </w:p>
            </w:txbxContent>
          </v:textbox>
          <w10:wrap type="none"/>
        </v:shape>
      </w:pict>
    </w:r>
    <w:r>
      <w:pict>
        <v:shape type="#_x0000_t202" style="position:absolute;margin-left:418.768pt;margin-top:35.7839pt;width:99.928pt;height:14pt;mso-position-horizontal-relative:page;mso-position-vertical-relative:page;z-index:-4151" filled="f" stroked="f">
          <v:textbox inset="0,0,0,0">
            <w:txbxContent>
              <w:p>
                <w:pPr>
                  <w:rPr>
                    <w:rFonts w:cs="Times New Roman" w:hAnsi="Times New Roman" w:eastAsia="Times New Roman" w:ascii="Times New Roman"/>
                    <w:sz w:val="24"/>
                    <w:szCs w:val="24"/>
                  </w:rPr>
                  <w:jc w:val="left"/>
                  <w:spacing w:lineRule="exact" w:line="260"/>
                  <w:ind w:left="20" w:right="-36"/>
                </w:pPr>
                <w:r>
                  <w:rPr>
                    <w:rFonts w:cs="Times New Roman" w:hAnsi="Times New Roman" w:eastAsia="Times New Roman" w:ascii="Times New Roman"/>
                    <w:spacing w:val="1"/>
                    <w:w w:val="100"/>
                    <w:sz w:val="24"/>
                    <w:szCs w:val="24"/>
                  </w:rPr>
                  <w:t>P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roj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c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t</w:t>
                </w:r>
                <w:r>
                  <w:rPr>
                    <w:rFonts w:cs="Times New Roman" w:hAnsi="Times New Roman" w:eastAsia="Times New Roman" w:ascii="Times New Roman"/>
                    <w:spacing w:val="3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2"/>
                    <w:w w:val="100"/>
                    <w:sz w:val="24"/>
                    <w:szCs w:val="24"/>
                  </w:rPr>
                  <w:t>-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I</w:t>
                </w:r>
                <w:r>
                  <w:rPr>
                    <w:rFonts w:cs="Times New Roman" w:hAnsi="Times New Roman" w:eastAsia="Times New Roman" w:ascii="Times New Roman"/>
                    <w:spacing w:val="-3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(33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5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1605)</w:t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hdr>
</file>

<file path=word/header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pict>
        <v:group style="position:absolute;margin-left:129.595pt;margin-top:134.778pt;width:356.645pt;height:0pt;mso-position-horizontal-relative:page;mso-position-vertical-relative:page;z-index:-4150" coordorigin="2592,2696" coordsize="7133,0">
          <v:shape style="position:absolute;left:2592;top:2696;width:7133;height:0" coordorigin="2592,2696" coordsize="7133,0" path="m2592,2696l9725,2696e" filled="f" stroked="t" strokeweight="0.635681pt" strokecolor="#7E7E7E">
            <v:path arrowok="t"/>
          </v:shape>
          <w10:wrap type="none"/>
        </v:group>
      </w:pict>
    </w:r>
    <w:r>
      <w:pict>
        <v:shape type="#_x0000_t202" style="position:absolute;margin-left:85.424pt;margin-top:35.7839pt;width:68.236pt;height:14pt;mso-position-horizontal-relative:page;mso-position-vertical-relative:page;z-index:-4149" filled="f" stroked="f">
          <v:textbox inset="0,0,0,0">
            <w:txbxContent>
              <w:p>
                <w:pPr>
                  <w:rPr>
                    <w:rFonts w:cs="Times New Roman" w:hAnsi="Times New Roman" w:eastAsia="Times New Roman" w:ascii="Times New Roman"/>
                    <w:sz w:val="24"/>
                    <w:szCs w:val="24"/>
                  </w:rPr>
                  <w:jc w:val="left"/>
                  <w:spacing w:lineRule="exact" w:line="260"/>
                  <w:ind w:left="20" w:right="-36"/>
                </w:pP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2021</w:t>
                </w:r>
                <w:r>
                  <w:rPr>
                    <w:rFonts w:cs="Times New Roman" w:hAnsi="Times New Roman" w:eastAsia="Times New Roman" w:ascii="Times New Roman"/>
                    <w:spacing w:val="2"/>
                    <w:w w:val="100"/>
                    <w:sz w:val="24"/>
                    <w:szCs w:val="24"/>
                  </w:rPr>
                  <w:t>-</w:t>
                </w:r>
                <w:r>
                  <w:rPr>
                    <w:rFonts w:cs="Times New Roman" w:hAnsi="Times New Roman" w:eastAsia="Times New Roman" w:ascii="Times New Roman"/>
                    <w:spacing w:val="-3"/>
                    <w:w w:val="100"/>
                    <w:sz w:val="24"/>
                    <w:szCs w:val="24"/>
                  </w:rPr>
                  <w:t>I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.T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–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80</w:t>
                </w:r>
              </w:p>
            </w:txbxContent>
          </v:textbox>
          <w10:wrap type="none"/>
        </v:shape>
      </w:pict>
    </w:r>
    <w:r>
      <w:pict>
        <v:shape type="#_x0000_t202" style="position:absolute;margin-left:418.768pt;margin-top:35.7839pt;width:99.928pt;height:14pt;mso-position-horizontal-relative:page;mso-position-vertical-relative:page;z-index:-4148" filled="f" stroked="f">
          <v:textbox inset="0,0,0,0">
            <w:txbxContent>
              <w:p>
                <w:pPr>
                  <w:rPr>
                    <w:rFonts w:cs="Times New Roman" w:hAnsi="Times New Roman" w:eastAsia="Times New Roman" w:ascii="Times New Roman"/>
                    <w:sz w:val="24"/>
                    <w:szCs w:val="24"/>
                  </w:rPr>
                  <w:jc w:val="left"/>
                  <w:spacing w:lineRule="exact" w:line="260"/>
                  <w:ind w:left="20" w:right="-36"/>
                </w:pPr>
                <w:r>
                  <w:rPr>
                    <w:rFonts w:cs="Times New Roman" w:hAnsi="Times New Roman" w:eastAsia="Times New Roman" w:ascii="Times New Roman"/>
                    <w:spacing w:val="1"/>
                    <w:w w:val="100"/>
                    <w:sz w:val="24"/>
                    <w:szCs w:val="24"/>
                  </w:rPr>
                  <w:t>P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roj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c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t</w:t>
                </w:r>
                <w:r>
                  <w:rPr>
                    <w:rFonts w:cs="Times New Roman" w:hAnsi="Times New Roman" w:eastAsia="Times New Roman" w:ascii="Times New Roman"/>
                    <w:spacing w:val="3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2"/>
                    <w:w w:val="100"/>
                    <w:sz w:val="24"/>
                    <w:szCs w:val="24"/>
                  </w:rPr>
                  <w:t>-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I</w:t>
                </w:r>
                <w:r>
                  <w:rPr>
                    <w:rFonts w:cs="Times New Roman" w:hAnsi="Times New Roman" w:eastAsia="Times New Roman" w:ascii="Times New Roman"/>
                    <w:spacing w:val="-3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(33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5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1605)</w:t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hdr>
</file>

<file path=word/header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pict>
        <v:shape type="#_x0000_t202" style="position:absolute;margin-left:85.424pt;margin-top:35.7839pt;width:68.236pt;height:14pt;mso-position-horizontal-relative:page;mso-position-vertical-relative:page;z-index:-4147" filled="f" stroked="f">
          <v:textbox inset="0,0,0,0">
            <w:txbxContent>
              <w:p>
                <w:pPr>
                  <w:rPr>
                    <w:rFonts w:cs="Times New Roman" w:hAnsi="Times New Roman" w:eastAsia="Times New Roman" w:ascii="Times New Roman"/>
                    <w:sz w:val="24"/>
                    <w:szCs w:val="24"/>
                  </w:rPr>
                  <w:jc w:val="left"/>
                  <w:spacing w:lineRule="exact" w:line="260"/>
                  <w:ind w:left="20" w:right="-36"/>
                </w:pP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2021</w:t>
                </w:r>
                <w:r>
                  <w:rPr>
                    <w:rFonts w:cs="Times New Roman" w:hAnsi="Times New Roman" w:eastAsia="Times New Roman" w:ascii="Times New Roman"/>
                    <w:spacing w:val="2"/>
                    <w:w w:val="100"/>
                    <w:sz w:val="24"/>
                    <w:szCs w:val="24"/>
                  </w:rPr>
                  <w:t>-</w:t>
                </w:r>
                <w:r>
                  <w:rPr>
                    <w:rFonts w:cs="Times New Roman" w:hAnsi="Times New Roman" w:eastAsia="Times New Roman" w:ascii="Times New Roman"/>
                    <w:spacing w:val="-3"/>
                    <w:w w:val="100"/>
                    <w:sz w:val="24"/>
                    <w:szCs w:val="24"/>
                  </w:rPr>
                  <w:t>I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.T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–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80</w:t>
                </w:r>
              </w:p>
            </w:txbxContent>
          </v:textbox>
          <w10:wrap type="none"/>
        </v:shape>
      </w:pict>
    </w:r>
    <w:r>
      <w:pict>
        <v:shape type="#_x0000_t202" style="position:absolute;margin-left:418.768pt;margin-top:35.7839pt;width:99.928pt;height:14pt;mso-position-horizontal-relative:page;mso-position-vertical-relative:page;z-index:-4146" filled="f" stroked="f">
          <v:textbox inset="0,0,0,0">
            <w:txbxContent>
              <w:p>
                <w:pPr>
                  <w:rPr>
                    <w:rFonts w:cs="Times New Roman" w:hAnsi="Times New Roman" w:eastAsia="Times New Roman" w:ascii="Times New Roman"/>
                    <w:sz w:val="24"/>
                    <w:szCs w:val="24"/>
                  </w:rPr>
                  <w:jc w:val="left"/>
                  <w:spacing w:lineRule="exact" w:line="260"/>
                  <w:ind w:left="20" w:right="-36"/>
                </w:pPr>
                <w:r>
                  <w:rPr>
                    <w:rFonts w:cs="Times New Roman" w:hAnsi="Times New Roman" w:eastAsia="Times New Roman" w:ascii="Times New Roman"/>
                    <w:spacing w:val="1"/>
                    <w:w w:val="100"/>
                    <w:sz w:val="24"/>
                    <w:szCs w:val="24"/>
                  </w:rPr>
                  <w:t>P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roj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c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t</w:t>
                </w:r>
                <w:r>
                  <w:rPr>
                    <w:rFonts w:cs="Times New Roman" w:hAnsi="Times New Roman" w:eastAsia="Times New Roman" w:ascii="Times New Roman"/>
                    <w:spacing w:val="3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2"/>
                    <w:w w:val="100"/>
                    <w:sz w:val="24"/>
                    <w:szCs w:val="24"/>
                  </w:rPr>
                  <w:t>-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I</w:t>
                </w:r>
                <w:r>
                  <w:rPr>
                    <w:rFonts w:cs="Times New Roman" w:hAnsi="Times New Roman" w:eastAsia="Times New Roman" w:ascii="Times New Roman"/>
                    <w:spacing w:val="-3"/>
                    <w:w w:val="100"/>
                    <w:sz w:val="24"/>
                    <w:szCs w:val="24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(33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4"/>
                    <w:szCs w:val="24"/>
                  </w:rPr>
                  <w:t>5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4"/>
                    <w:szCs w:val="24"/>
                  </w:rPr>
                  <w:t>1605)</w:t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" xmlns:w10="urn:schemas-microsoft-com:office:word" xmlns:w="http://schemas.openxmlformats.org/wordprocessingml/2006/main" xmlns:sl="http://schemas.openxmlformats.org/schemaLibrary/2006/main"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9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9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9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9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9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9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9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9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9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_rels/document.xml.rels><?xml version="1.0" encoding="UTF-8" standalone="yes"?>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theme" Target="theme/theme1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image" Target="media\image1.jpg"/><Relationship Id="rId7" Type="http://schemas.openxmlformats.org/officeDocument/2006/relationships/image" Target="media\image2.jpg"/><Relationship Id="rId8" Type="http://schemas.openxmlformats.org/officeDocument/2006/relationships/image" Target="media\image3.jpg"/><Relationship Id="rId9" Type="http://schemas.openxmlformats.org/officeDocument/2006/relationships/image" Target="media\image4.jpg"/><Relationship Id="rId10" Type="http://schemas.openxmlformats.org/officeDocument/2006/relationships/hyperlink" Target="mailto:priyrajsinh03@gmail.com" TargetMode="External"/><Relationship Id="rId11" Type="http://schemas.openxmlformats.org/officeDocument/2006/relationships/image" Target="media\image5.png"/><Relationship Id="rId12" Type="http://schemas.openxmlformats.org/officeDocument/2006/relationships/image" Target="media\image6.jpg"/><Relationship Id="rId13" Type="http://schemas.openxmlformats.org/officeDocument/2006/relationships/image" Target="media\image7.jpg"/><Relationship Id="rId14" Type="http://schemas.openxmlformats.org/officeDocument/2006/relationships/image" Target="media\image8.jpg"/><Relationship Id="rId15" Type="http://schemas.openxmlformats.org/officeDocument/2006/relationships/image" Target="media\image9.jpg"/><Relationship Id="rId16" Type="http://schemas.openxmlformats.org/officeDocument/2006/relationships/image" Target="media\image10.jpg"/><Relationship Id="rId17" Type="http://schemas.openxmlformats.org/officeDocument/2006/relationships/image" Target="media\image11.jpg"/><Relationship Id="rId18" Type="http://schemas.openxmlformats.org/officeDocument/2006/relationships/image" Target="media\image12.jpg"/><Relationship Id="rId19" Type="http://schemas.openxmlformats.org/officeDocument/2006/relationships/image" Target="media\image13.jpg"/><Relationship Id="rId20" Type="http://schemas.openxmlformats.org/officeDocument/2006/relationships/image" Target="media\image14.jpg"/><Relationship Id="rId21" Type="http://schemas.openxmlformats.org/officeDocument/2006/relationships/image" Target="media\image15.jpg"/><Relationship Id="rId22" Type="http://schemas.openxmlformats.org/officeDocument/2006/relationships/image" Target="media\image16.jpg"/><Relationship Id="rId23" Type="http://schemas.openxmlformats.org/officeDocument/2006/relationships/image" Target="media\image17.jpg"/><Relationship Id="rId24" Type="http://schemas.openxmlformats.org/officeDocument/2006/relationships/footer" Target="footer2.xml"/><Relationship Id="rId25" Type="http://schemas.openxmlformats.org/officeDocument/2006/relationships/image" Target="media\image18.jpg"/><Relationship Id="rId26" Type="http://schemas.openxmlformats.org/officeDocument/2006/relationships/image" Target="media\image19.jpg"/><Relationship Id="rId27" Type="http://schemas.openxmlformats.org/officeDocument/2006/relationships/image" Target="media\image20.jpg"/><Relationship Id="rId28" Type="http://schemas.openxmlformats.org/officeDocument/2006/relationships/image" Target="media\image21.jpg"/><Relationship Id="rId29" Type="http://schemas.openxmlformats.org/officeDocument/2006/relationships/image" Target="media\image22.jpg"/><Relationship Id="rId30" Type="http://schemas.openxmlformats.org/officeDocument/2006/relationships/image" Target="media\image23.jpg"/><Relationship Id="rId31" Type="http://schemas.openxmlformats.org/officeDocument/2006/relationships/image" Target="media\image24.jpg"/><Relationship Id="rId32" Type="http://schemas.openxmlformats.org/officeDocument/2006/relationships/footer" Target="footer3.xml"/><Relationship Id="rId33" Type="http://schemas.openxmlformats.org/officeDocument/2006/relationships/image" Target="media\image25.png"/><Relationship Id="rId34" Type="http://schemas.openxmlformats.org/officeDocument/2006/relationships/image" Target="media\image26.png"/><Relationship Id="rId35" Type="http://schemas.openxmlformats.org/officeDocument/2006/relationships/image" Target="media\image27.png"/><Relationship Id="rId36" Type="http://schemas.openxmlformats.org/officeDocument/2006/relationships/image" Target="media\image28.png"/><Relationship Id="rId37" Type="http://schemas.openxmlformats.org/officeDocument/2006/relationships/image" Target="media\image29.png"/><Relationship Id="rId38" Type="http://schemas.openxmlformats.org/officeDocument/2006/relationships/image" Target="media\image30.png"/><Relationship Id="rId39" Type="http://schemas.openxmlformats.org/officeDocument/2006/relationships/image" Target="media\image31.png"/><Relationship Id="rId40" Type="http://schemas.openxmlformats.org/officeDocument/2006/relationships/image" Target="media\image32.png"/><Relationship Id="rId41" Type="http://schemas.openxmlformats.org/officeDocument/2006/relationships/image" Target="media\image33.png"/><Relationship Id="rId42" Type="http://schemas.openxmlformats.org/officeDocument/2006/relationships/image" Target="media\image34.png"/><Relationship Id="rId43" Type="http://schemas.openxmlformats.org/officeDocument/2006/relationships/image" Target="media\image35.png"/><Relationship Id="rId44" Type="http://schemas.openxmlformats.org/officeDocument/2006/relationships/image" Target="media\image36.png"/><Relationship Id="rId45" Type="http://schemas.openxmlformats.org/officeDocument/2006/relationships/image" Target="media\image37.png"/><Relationship Id="rId46" Type="http://schemas.openxmlformats.org/officeDocument/2006/relationships/image" Target="media\image38.png"/><Relationship Id="rId47" Type="http://schemas.openxmlformats.org/officeDocument/2006/relationships/image" Target="media\image39.png"/><Relationship Id="rId48" Type="http://schemas.openxmlformats.org/officeDocument/2006/relationships/image" Target="media\image40.png"/><Relationship Id="rId49" Type="http://schemas.openxmlformats.org/officeDocument/2006/relationships/image" Target="media\image41.png"/><Relationship Id="rId50" Type="http://schemas.openxmlformats.org/officeDocument/2006/relationships/image" Target="media\image42.png"/><Relationship Id="rId51" Type="http://schemas.openxmlformats.org/officeDocument/2006/relationships/image" Target="media\image43.png"/><Relationship Id="rId52" Type="http://schemas.openxmlformats.org/officeDocument/2006/relationships/image" Target="media\image44.png"/><Relationship Id="rId53" Type="http://schemas.openxmlformats.org/officeDocument/2006/relationships/image" Target="media\image45.png"/><Relationship Id="rId54" Type="http://schemas.openxmlformats.org/officeDocument/2006/relationships/image" Target="media\image46.png"/><Relationship Id="rId55" Type="http://schemas.openxmlformats.org/officeDocument/2006/relationships/image" Target="media\image47.png"/><Relationship Id="rId56" Type="http://schemas.openxmlformats.org/officeDocument/2006/relationships/image" Target="media\image48.png"/><Relationship Id="rId57" Type="http://schemas.openxmlformats.org/officeDocument/2006/relationships/image" Target="media\image49.png"/><Relationship Id="rId58" Type="http://schemas.openxmlformats.org/officeDocument/2006/relationships/image" Target="media\image50.png"/><Relationship Id="rId59" Type="http://schemas.openxmlformats.org/officeDocument/2006/relationships/image" Target="media\image51.png"/><Relationship Id="rId60" Type="http://schemas.openxmlformats.org/officeDocument/2006/relationships/image" Target="media\image52.png"/><Relationship Id="rId61" Type="http://schemas.openxmlformats.org/officeDocument/2006/relationships/image" Target="media\image53.png"/><Relationship Id="rId62" Type="http://schemas.openxmlformats.org/officeDocument/2006/relationships/image" Target="media\image54.png"/><Relationship Id="rId63" Type="http://schemas.openxmlformats.org/officeDocument/2006/relationships/image" Target="media\image55.png"/><Relationship Id="rId64" Type="http://schemas.openxmlformats.org/officeDocument/2006/relationships/image" Target="media\image56.png"/><Relationship Id="rId65" Type="http://schemas.openxmlformats.org/officeDocument/2006/relationships/image" Target="media\image57.png"/><Relationship Id="rId66" Type="http://schemas.openxmlformats.org/officeDocument/2006/relationships/image" Target="media\image58.png"/><Relationship Id="rId67" Type="http://schemas.openxmlformats.org/officeDocument/2006/relationships/image" Target="media\image59.png"/><Relationship Id="rId68" Type="http://schemas.openxmlformats.org/officeDocument/2006/relationships/image" Target="media\image60.png"/><Relationship Id="rId69" Type="http://schemas.openxmlformats.org/officeDocument/2006/relationships/image" Target="media\image61.png"/><Relationship Id="rId70" Type="http://schemas.openxmlformats.org/officeDocument/2006/relationships/image" Target="media\image62.png"/><Relationship Id="rId71" Type="http://schemas.openxmlformats.org/officeDocument/2006/relationships/image" Target="media\image63.png"/><Relationship Id="rId72" Type="http://schemas.openxmlformats.org/officeDocument/2006/relationships/image" Target="media\image64.png"/><Relationship Id="rId73" Type="http://schemas.openxmlformats.org/officeDocument/2006/relationships/image" Target="media\image65.png"/><Relationship Id="rId74" Type="http://schemas.openxmlformats.org/officeDocument/2006/relationships/image" Target="media\image66.png"/><Relationship Id="rId75" Type="http://schemas.openxmlformats.org/officeDocument/2006/relationships/image" Target="media\image67.png"/><Relationship Id="rId76" Type="http://schemas.openxmlformats.org/officeDocument/2006/relationships/image" Target="media\image68.png"/><Relationship Id="rId77" Type="http://schemas.openxmlformats.org/officeDocument/2006/relationships/image" Target="media\image69.png"/><Relationship Id="rId78" Type="http://schemas.openxmlformats.org/officeDocument/2006/relationships/image" Target="media\image70.png"/><Relationship Id="rId79" Type="http://schemas.openxmlformats.org/officeDocument/2006/relationships/image" Target="media\image71.png"/><Relationship Id="rId80" Type="http://schemas.openxmlformats.org/officeDocument/2006/relationships/image" Target="media\image72.png"/><Relationship Id="rId81" Type="http://schemas.openxmlformats.org/officeDocument/2006/relationships/image" Target="media\image73.png"/><Relationship Id="rId82" Type="http://schemas.openxmlformats.org/officeDocument/2006/relationships/image" Target="media\image74.png"/><Relationship Id="rId83" Type="http://schemas.openxmlformats.org/officeDocument/2006/relationships/image" Target="media\image75.png"/><Relationship Id="rId84" Type="http://schemas.openxmlformats.org/officeDocument/2006/relationships/image" Target="media\image76.png"/><Relationship Id="rId85" Type="http://schemas.openxmlformats.org/officeDocument/2006/relationships/image" Target="media\image77.png"/><Relationship Id="rId86" Type="http://schemas.openxmlformats.org/officeDocument/2006/relationships/image" Target="media\image78.png"/><Relationship Id="rId87" Type="http://schemas.openxmlformats.org/officeDocument/2006/relationships/image" Target="media\image79.png"/><Relationship Id="rId88" Type="http://schemas.openxmlformats.org/officeDocument/2006/relationships/image" Target="media\image80.png"/><Relationship Id="rId89" Type="http://schemas.openxmlformats.org/officeDocument/2006/relationships/image" Target="media\image81.png"/><Relationship Id="rId90" Type="http://schemas.openxmlformats.org/officeDocument/2006/relationships/image" Target="media\image82.png"/><Relationship Id="rId91" Type="http://schemas.openxmlformats.org/officeDocument/2006/relationships/image" Target="media\image83.png"/><Relationship Id="rId92" Type="http://schemas.openxmlformats.org/officeDocument/2006/relationships/image" Target="media\image84.png"/><Relationship Id="rId93" Type="http://schemas.openxmlformats.org/officeDocument/2006/relationships/image" Target="media\image85.png"/><Relationship Id="rId94" Type="http://schemas.openxmlformats.org/officeDocument/2006/relationships/image" Target="media\image86.png"/><Relationship Id="rId95" Type="http://schemas.openxmlformats.org/officeDocument/2006/relationships/image" Target="media\image87.png"/><Relationship Id="rId96" Type="http://schemas.openxmlformats.org/officeDocument/2006/relationships/image" Target="media\image88.png"/><Relationship Id="rId97" Type="http://schemas.openxmlformats.org/officeDocument/2006/relationships/image" Target="media\image89.png"/><Relationship Id="rId98" Type="http://schemas.openxmlformats.org/officeDocument/2006/relationships/image" Target="media\image90.png"/><Relationship Id="rId99" Type="http://schemas.openxmlformats.org/officeDocument/2006/relationships/image" Target="media\image91.png"/><Relationship Id="rId100" Type="http://schemas.openxmlformats.org/officeDocument/2006/relationships/image" Target="media\image92.png"/><Relationship Id="rId101" Type="http://schemas.openxmlformats.org/officeDocument/2006/relationships/image" Target="media\image93.png"/><Relationship Id="rId102" Type="http://schemas.openxmlformats.org/officeDocument/2006/relationships/image" Target="media\image94.png"/><Relationship Id="rId103" Type="http://schemas.openxmlformats.org/officeDocument/2006/relationships/image" Target="media\image95.png"/><Relationship Id="rId104" Type="http://schemas.openxmlformats.org/officeDocument/2006/relationships/image" Target="media\image96.png"/><Relationship Id="rId105" Type="http://schemas.openxmlformats.org/officeDocument/2006/relationships/image" Target="media\image97.jpg"/><Relationship Id="rId106" Type="http://schemas.openxmlformats.org/officeDocument/2006/relationships/image" Target="media\image98.png"/><Relationship Id="rId107" Type="http://schemas.openxmlformats.org/officeDocument/2006/relationships/image" Target="media\image99.png"/><Relationship Id="rId108" Type="http://schemas.openxmlformats.org/officeDocument/2006/relationships/image" Target="media\image100.png"/><Relationship Id="rId109" Type="http://schemas.openxmlformats.org/officeDocument/2006/relationships/image" Target="media\image101.png"/><Relationship Id="rId110" Type="http://schemas.openxmlformats.org/officeDocument/2006/relationships/image" Target="media\image102.png"/><Relationship Id="rId111" Type="http://schemas.openxmlformats.org/officeDocument/2006/relationships/image" Target="media\image103.png"/><Relationship Id="rId112" Type="http://schemas.openxmlformats.org/officeDocument/2006/relationships/image" Target="media\image104.png"/><Relationship Id="rId113" Type="http://schemas.openxmlformats.org/officeDocument/2006/relationships/image" Target="media\image105.png"/><Relationship Id="rId114" Type="http://schemas.openxmlformats.org/officeDocument/2006/relationships/image" Target="media\image106.png"/><Relationship Id="rId115" Type="http://schemas.openxmlformats.org/officeDocument/2006/relationships/image" Target="media\image107.png"/><Relationship Id="rId116" Type="http://schemas.openxmlformats.org/officeDocument/2006/relationships/image" Target="media\image108.png"/><Relationship Id="rId117" Type="http://schemas.openxmlformats.org/officeDocument/2006/relationships/image" Target="media\image109.png"/><Relationship Id="rId118" Type="http://schemas.openxmlformats.org/officeDocument/2006/relationships/image" Target="media\image110.png"/><Relationship Id="rId119" Type="http://schemas.openxmlformats.org/officeDocument/2006/relationships/image" Target="media\image111.png"/><Relationship Id="rId120" Type="http://schemas.openxmlformats.org/officeDocument/2006/relationships/image" Target="media\image112.png"/><Relationship Id="rId121" Type="http://schemas.openxmlformats.org/officeDocument/2006/relationships/image" Target="media\image113.jpg"/><Relationship Id="rId122" Type="http://schemas.openxmlformats.org/officeDocument/2006/relationships/image" Target="media\image114.png"/><Relationship Id="rId123" Type="http://schemas.openxmlformats.org/officeDocument/2006/relationships/image" Target="media\image115.jpg"/><Relationship Id="rId124" Type="http://schemas.openxmlformats.org/officeDocument/2006/relationships/image" Target="media\image116.png"/><Relationship Id="rId125" Type="http://schemas.openxmlformats.org/officeDocument/2006/relationships/image" Target="media\image117.jpg"/><Relationship Id="rId126" Type="http://schemas.openxmlformats.org/officeDocument/2006/relationships/image" Target="media\image118.jpg"/><Relationship Id="rId127" Type="http://schemas.openxmlformats.org/officeDocument/2006/relationships/image" Target="media\image119.png"/><Relationship Id="rId128" Type="http://schemas.openxmlformats.org/officeDocument/2006/relationships/footer" Target="footer4.xml"/><Relationship Id="rId129" Type="http://schemas.openxmlformats.org/officeDocument/2006/relationships/image" Target="media\image120.jpg"/><Relationship Id="rId130" Type="http://schemas.openxmlformats.org/officeDocument/2006/relationships/image" Target="media\image121.png"/><Relationship Id="rId131" Type="http://schemas.openxmlformats.org/officeDocument/2006/relationships/image" Target="media\image122.jpg"/><Relationship Id="rId132" Type="http://schemas.openxmlformats.org/officeDocument/2006/relationships/image" Target="media\image123.jpg"/><Relationship Id="rId133" Type="http://schemas.openxmlformats.org/officeDocument/2006/relationships/image" Target="media\image124.png"/><Relationship Id="rId134" Type="http://schemas.openxmlformats.org/officeDocument/2006/relationships/footer" Target="footer5.xml"/><Relationship Id="rId135" Type="http://schemas.openxmlformats.org/officeDocument/2006/relationships/image" Target="media\image125.png"/><Relationship Id="rId136" Type="http://schemas.openxmlformats.org/officeDocument/2006/relationships/image" Target="media\image126.png"/><Relationship Id="rId137" Type="http://schemas.openxmlformats.org/officeDocument/2006/relationships/image" Target="media\image127.png"/><Relationship Id="rId138" Type="http://schemas.openxmlformats.org/officeDocument/2006/relationships/image" Target="media\image128.jpg"/><Relationship Id="rId139" Type="http://schemas.openxmlformats.org/officeDocument/2006/relationships/image" Target="media\image129.jpg"/><Relationship Id="rId140" Type="http://schemas.openxmlformats.org/officeDocument/2006/relationships/image" Target="media\image130.jpg"/><Relationship Id="rId141" Type="http://schemas.openxmlformats.org/officeDocument/2006/relationships/image" Target="media\image131.jpg"/><Relationship Id="rId142" Type="http://schemas.openxmlformats.org/officeDocument/2006/relationships/image" Target="media\image132.jpg"/><Relationship Id="rId143" Type="http://schemas.openxmlformats.org/officeDocument/2006/relationships/image" Target="media\image133.jpg"/><Relationship Id="rId144" Type="http://schemas.openxmlformats.org/officeDocument/2006/relationships/image" Target="media\image134.jpg"/><Relationship Id="rId145" Type="http://schemas.openxmlformats.org/officeDocument/2006/relationships/image" Target="media\image135.jpg"/><Relationship Id="rId146" Type="http://schemas.openxmlformats.org/officeDocument/2006/relationships/hyperlink" Target="https://condor.depaul.edu/sjost/hci430/documents/prototypes-general/BernsteinPrototyping.htm" TargetMode="External"/><Relationship Id="rId147" Type="http://schemas.openxmlformats.org/officeDocument/2006/relationships/hyperlink" Target="https://condor.depaul.edu/sjost/hci430/documents/prototypes-general/BernsteinPrototyping.htm" TargetMode="External"/><Relationship Id="rId148" Type="http://schemas.openxmlformats.org/officeDocument/2006/relationships/hyperlink" Target="https://condor.depaul.edu/sjost/hci430/documents/prototypes-general/BernsteinPrototyping.htm" TargetMode="External"/><Relationship Id="rId149" Type="http://schemas.openxmlformats.org/officeDocument/2006/relationships/hyperlink" Target="https://www.geeksforgeeks.org/software" TargetMode="External"/><Relationship Id="rId150" Type="http://schemas.openxmlformats.org/officeDocument/2006/relationships/hyperlink" Target="https://www.geeksforgeeks.org/software-engineering-prototyping-model/" TargetMode="External"/><Relationship Id="rId151" Type="http://schemas.openxmlformats.org/officeDocument/2006/relationships/hyperlink" Target="https://www.geeksforgeeks.org/software-engineering-prototyping-model/" TargetMode="External"/><Relationship Id="rId152" Type="http://schemas.openxmlformats.org/officeDocument/2006/relationships/hyperlink" Target="https://www.geeksforgeeks.org/software-engineering-prototyping-model/" TargetMode="External"/><Relationship Id="rId153" Type="http://schemas.openxmlformats.org/officeDocument/2006/relationships/hyperlink" Target="https://www.geeksforgeeks.org/software-engineering-prototyping-model/" TargetMode="External"/><Relationship Id="rId154" Type="http://schemas.openxmlformats.org/officeDocument/2006/relationships/hyperlink" Target="https://www.slideshare.net/khld77/virtual-classroom-9438664" TargetMode="External"/><Relationship Id="rId155" Type="http://schemas.openxmlformats.org/officeDocument/2006/relationships/hyperlink" Target="https://www.slideshare.net/Dhara024/virtual-education-system" TargetMode="External"/><Relationship Id="rId156" Type="http://schemas.openxmlformats.org/officeDocument/2006/relationships/hyperlink" Target="https://files.eric.ed.gov/fulltext/EJ1102818.pdf" TargetMode="External"/><Relationship Id="rId157" Type="http://schemas.openxmlformats.org/officeDocument/2006/relationships/hyperlink" Target="https://citeseerx.ist.psu.edu/viewdoc/download?doi=10.1.1.437.4030&amp;rep=rep1&amp;type=pdf#:~:text=The%20objectives%20of%20a%20virtual,to%20support%20a%20collaborative%20learning" TargetMode="External"/><Relationship Id="rId158" Type="http://schemas.openxmlformats.org/officeDocument/2006/relationships/hyperlink" Target="https://citeseerx.ist.psu.edu/viewdoc/download?doi=10.1.1.437.4030&amp;rep=rep1&amp;type=pdf#:~:text=The%20objectives%20of%20a%20virtual,to%20support%20a%20collaborative%20learning" TargetMode="External"/><Relationship Id="rId159" Type="http://schemas.openxmlformats.org/officeDocument/2006/relationships/hyperlink" Target="https://citeseerx.ist.psu.edu/viewdoc/download?doi=10.1.1.437.4030&amp;rep=rep1&amp;type=pdf#:~:text=The%20objectives%20of%20a%20virtual,to%20support%20a%20collaborative%20learning" TargetMode="External"/><Relationship Id="rId160" Type="http://schemas.openxmlformats.org/officeDocument/2006/relationships/image" Target="media\image136.png"/><Relationship Id="rId161" Type="http://schemas.openxmlformats.org/officeDocument/2006/relationships/image" Target="media\image137.png"/><Relationship Id="rId162" Type="http://schemas.openxmlformats.org/officeDocument/2006/relationships/image" Target="media\image138.png"/><Relationship Id="rId163" Type="http://schemas.openxmlformats.org/officeDocument/2006/relationships/image" Target="media\image139.png"/><Relationship Id="rId164" Type="http://schemas.openxmlformats.org/officeDocument/2006/relationships/image" Target="media\image140.png"/><Relationship Id="rId165" Type="http://schemas.openxmlformats.org/officeDocument/2006/relationships/image" Target="media\image141.png"/><Relationship Id="rId166" Type="http://schemas.openxmlformats.org/officeDocument/2006/relationships/image" Target="media\image142.png"/><Relationship Id="rId167" Type="http://schemas.openxmlformats.org/officeDocument/2006/relationships/image" Target="media\image143.png"/><Relationship Id="rId168" Type="http://schemas.openxmlformats.org/officeDocument/2006/relationships/image" Target="media\image144.png"/><Relationship Id="rId169" Type="http://schemas.openxmlformats.org/officeDocument/2006/relationships/image" Target="media\image145.png"/><Relationship Id="rId170" Type="http://schemas.openxmlformats.org/officeDocument/2006/relationships/image" Target="media\image146.png"/><Relationship Id="rId171" Type="http://schemas.openxmlformats.org/officeDocument/2006/relationships/image" Target="media\image147.png"/><Relationship Id="rId172" Type="http://schemas.openxmlformats.org/officeDocument/2006/relationships/image" Target="media\image148.png"/><Relationship Id="rId173" Type="http://schemas.openxmlformats.org/officeDocument/2006/relationships/image" Target="media\image149.png"/><Relationship Id="rId174" Type="http://schemas.openxmlformats.org/officeDocument/2006/relationships/image" Target="media\image150.png"/><Relationship Id="rId175" Type="http://schemas.openxmlformats.org/officeDocument/2006/relationships/image" Target="media\image151.png"/><Relationship Id="rId176" Type="http://schemas.openxmlformats.org/officeDocument/2006/relationships/image" Target="media\image152.png"/><Relationship Id="rId177" Type="http://schemas.openxmlformats.org/officeDocument/2006/relationships/image" Target="media\image153.png"/><Relationship Id="rId178" Type="http://schemas.openxmlformats.org/officeDocument/2006/relationships/image" Target="media\image154.png"/><Relationship Id="rId179" Type="http://schemas.openxmlformats.org/officeDocument/2006/relationships/image" Target="media\image155.png"/><Relationship Id="rId180" Type="http://schemas.openxmlformats.org/officeDocument/2006/relationships/image" Target="media\image156.png"/><Relationship Id="rId181" Type="http://schemas.openxmlformats.org/officeDocument/2006/relationships/image" Target="media\image157.png"/><Relationship Id="rId182" Type="http://schemas.openxmlformats.org/officeDocument/2006/relationships/image" Target="media\image158.png"/><Relationship Id="rId183" Type="http://schemas.openxmlformats.org/officeDocument/2006/relationships/image" Target="media\image159.png"/><Relationship Id="rId184" Type="http://schemas.openxmlformats.org/officeDocument/2006/relationships/image" Target="media\image160.png"/><Relationship Id="rId185" Type="http://schemas.openxmlformats.org/officeDocument/2006/relationships/image" Target="media\image161.png"/><Relationship Id="rId186" Type="http://schemas.openxmlformats.org/officeDocument/2006/relationships/image" Target="media\image162.png"/><Relationship Id="rId187" Type="http://schemas.openxmlformats.org/officeDocument/2006/relationships/image" Target="media\image163.png"/><Relationship Id="rId188" Type="http://schemas.openxmlformats.org/officeDocument/2006/relationships/image" Target="media\image164.png"/><Relationship Id="rId189" Type="http://schemas.openxmlformats.org/officeDocument/2006/relationships/image" Target="media\image165.png"/><Relationship Id="rId190" Type="http://schemas.openxmlformats.org/officeDocument/2006/relationships/image" Target="media\image166.png"/><Relationship Id="rId191" Type="http://schemas.openxmlformats.org/officeDocument/2006/relationships/image" Target="media\image167.png"/><Relationship Id="rId192" Type="http://schemas.openxmlformats.org/officeDocument/2006/relationships/image" Target="media\image168.png"/><Relationship Id="rId193" Type="http://schemas.openxmlformats.org/officeDocument/2006/relationships/image" Target="media\image169.png"/><Relationship Id="rId194" Type="http://schemas.openxmlformats.org/officeDocument/2006/relationships/image" Target="media\image170.png"/><Relationship Id="rId195" Type="http://schemas.openxmlformats.org/officeDocument/2006/relationships/image" Target="media\image171.png"/><Relationship Id="rId196" Type="http://schemas.openxmlformats.org/officeDocument/2006/relationships/image" Target="media\image172.png"/><Relationship Id="rId197" Type="http://schemas.openxmlformats.org/officeDocument/2006/relationships/image" Target="media\image173.png"/><Relationship Id="rId198" Type="http://schemas.openxmlformats.org/officeDocument/2006/relationships/image" Target="media\image174.png"/><Relationship Id="rId199" Type="http://schemas.openxmlformats.org/officeDocument/2006/relationships/image" Target="media\image175.png"/><Relationship Id="rId200" Type="http://schemas.openxmlformats.org/officeDocument/2006/relationships/image" Target="media\image176.png"/><Relationship Id="rId201" Type="http://schemas.openxmlformats.org/officeDocument/2006/relationships/image" Target="media\image177.png"/><Relationship Id="rId202" Type="http://schemas.openxmlformats.org/officeDocument/2006/relationships/image" Target="media\image178.png"/><Relationship Id="rId203" Type="http://schemas.openxmlformats.org/officeDocument/2006/relationships/image" Target="media\image179.png"/><Relationship Id="rId204" Type="http://schemas.openxmlformats.org/officeDocument/2006/relationships/image" Target="media\image180.png"/><Relationship Id="rId205" Type="http://schemas.openxmlformats.org/officeDocument/2006/relationships/header" Target="header2.xml"/><Relationship Id="rId206" Type="http://schemas.openxmlformats.org/officeDocument/2006/relationships/header" Target="header3.xml"/><Relationship Id="rId207" Type="http://schemas.openxmlformats.org/officeDocument/2006/relationships/footer" Target="footer6.xml"/><Relationship Id="rId208" Type="http://schemas.openxmlformats.org/officeDocument/2006/relationships/header" Target="header4.xml"/><Relationship Id="rId209" Type="http://schemas.openxmlformats.org/officeDocument/2006/relationships/image" Target="media\image181.png"/><Relationship Id="rId210" Type="http://schemas.openxmlformats.org/officeDocument/2006/relationships/image" Target="media\image182.jpg"/><Relationship Id="rId211" Type="http://schemas.openxmlformats.org/officeDocument/2006/relationships/header" Target="header5.xml"/><Relationship Id="rId212" Type="http://schemas.openxmlformats.org/officeDocument/2006/relationships/header" Target="header6.xml"/><Relationship Id="rId213" Type="http://schemas.openxmlformats.org/officeDocument/2006/relationships/image" Target="media\image183.jpg"/><Relationship Id="rId214" Type="http://schemas.openxmlformats.org/officeDocument/2006/relationships/header" Target="header7.xml"/><Relationship Id="rId215" Type="http://schemas.openxmlformats.org/officeDocument/2006/relationships/image" Target="media\image184.jpg"/><Relationship Id="rId216" Type="http://schemas.openxmlformats.org/officeDocument/2006/relationships/hyperlink" Target="http://www.geeksforgeeks.org" TargetMode="External"/><Relationship Id="rId217" Type="http://schemas.openxmlformats.org/officeDocument/2006/relationships/hyperlink" Target="http://www.slideshare.net" TargetMode="External"/><Relationship Id="rId218" Type="http://schemas.openxmlformats.org/officeDocument/2006/relationships/hyperlink" Target="http://www.slideshare.net" TargetMode="External"/><Relationship Id="rId219" Type="http://schemas.openxmlformats.org/officeDocument/2006/relationships/header" Target="header8.xml"/><Relationship Id="rId220" Type="http://schemas.openxmlformats.org/officeDocument/2006/relationships/footer" Target="footer7.xml"/></Relationships>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LinksUpToDate>false</LinksUpToDate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